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0F4BE" w14:textId="77777777" w:rsidR="00AF6FE5" w:rsidRPr="003A62ED" w:rsidRDefault="009460FC" w:rsidP="00AF6FE5">
      <w:pPr>
        <w:spacing w:after="0" w:line="360" w:lineRule="auto"/>
        <w:jc w:val="center"/>
        <w:rPr>
          <w:rFonts w:ascii="Times New Roman" w:hAnsi="Times New Roman"/>
          <w:b/>
          <w:sz w:val="28"/>
          <w:szCs w:val="28"/>
        </w:rPr>
      </w:pPr>
      <w:r w:rsidRPr="003A62ED">
        <w:rPr>
          <w:rFonts w:ascii="Times New Roman" w:hAnsi="Times New Roman"/>
          <w:b/>
          <w:sz w:val="28"/>
          <w:szCs w:val="28"/>
        </w:rPr>
        <w:t>LAPORAN PRAKTIK KERJA LAPANGAN</w:t>
      </w:r>
    </w:p>
    <w:p w14:paraId="4C69CC74" w14:textId="324C7354" w:rsidR="006825F1" w:rsidRPr="004502BA" w:rsidRDefault="004502BA" w:rsidP="006825F1">
      <w:pPr>
        <w:spacing w:after="0" w:line="360" w:lineRule="auto"/>
        <w:jc w:val="center"/>
        <w:rPr>
          <w:rFonts w:ascii="Times New Roman" w:hAnsi="Times New Roman"/>
          <w:b/>
          <w:sz w:val="28"/>
          <w:szCs w:val="28"/>
        </w:rPr>
      </w:pPr>
      <w:r>
        <w:rPr>
          <w:rFonts w:ascii="Times New Roman" w:hAnsi="Times New Roman"/>
          <w:b/>
          <w:sz w:val="28"/>
          <w:szCs w:val="28"/>
        </w:rPr>
        <w:t>NAWA DARSANA TEKNOLOGI</w:t>
      </w:r>
    </w:p>
    <w:p w14:paraId="11D55729" w14:textId="77777777" w:rsidR="00AF6FE5" w:rsidRPr="003A62ED" w:rsidRDefault="00AF6FE5" w:rsidP="000C5D8B">
      <w:pPr>
        <w:tabs>
          <w:tab w:val="left" w:pos="0"/>
          <w:tab w:val="left" w:pos="2977"/>
        </w:tabs>
        <w:spacing w:after="0" w:line="360" w:lineRule="auto"/>
        <w:ind w:left="0" w:firstLine="0"/>
        <w:jc w:val="center"/>
        <w:rPr>
          <w:rFonts w:ascii="Times New Roman" w:hAnsi="Times New Roman"/>
          <w:sz w:val="24"/>
          <w:szCs w:val="24"/>
        </w:rPr>
      </w:pPr>
      <w:r w:rsidRPr="003A62ED">
        <w:rPr>
          <w:rFonts w:ascii="Times New Roman" w:hAnsi="Times New Roman"/>
          <w:sz w:val="24"/>
          <w:szCs w:val="24"/>
        </w:rPr>
        <w:t xml:space="preserve">Disusun sebagai bagian dari bukti penerapan konsep </w:t>
      </w:r>
      <w:r w:rsidRPr="003A62ED">
        <w:rPr>
          <w:rFonts w:ascii="Times New Roman" w:hAnsi="Times New Roman"/>
          <w:i/>
          <w:sz w:val="24"/>
          <w:szCs w:val="24"/>
        </w:rPr>
        <w:t>link and match</w:t>
      </w:r>
      <w:r w:rsidRPr="003A62ED">
        <w:rPr>
          <w:rFonts w:ascii="Times New Roman" w:hAnsi="Times New Roman"/>
          <w:sz w:val="24"/>
          <w:szCs w:val="24"/>
        </w:rPr>
        <w:t xml:space="preserve"> sekolah dan</w:t>
      </w:r>
      <w:r w:rsidR="000C5D8B" w:rsidRPr="003A62ED">
        <w:rPr>
          <w:rFonts w:ascii="Times New Roman" w:hAnsi="Times New Roman"/>
          <w:sz w:val="24"/>
          <w:szCs w:val="24"/>
        </w:rPr>
        <w:t xml:space="preserve"> dunia </w:t>
      </w:r>
      <w:r w:rsidRPr="003A62ED">
        <w:rPr>
          <w:rFonts w:ascii="Times New Roman" w:hAnsi="Times New Roman"/>
          <w:sz w:val="24"/>
          <w:szCs w:val="24"/>
        </w:rPr>
        <w:t>industri</w:t>
      </w:r>
    </w:p>
    <w:p w14:paraId="407D6B47" w14:textId="77777777" w:rsidR="00AF6FE5" w:rsidRPr="003A62ED" w:rsidRDefault="00AF6FE5" w:rsidP="00AF6FE5">
      <w:pPr>
        <w:tabs>
          <w:tab w:val="left" w:pos="0"/>
          <w:tab w:val="left" w:pos="2977"/>
        </w:tabs>
        <w:spacing w:after="0" w:line="360" w:lineRule="auto"/>
        <w:ind w:left="0" w:firstLine="0"/>
        <w:jc w:val="center"/>
        <w:rPr>
          <w:rFonts w:ascii="Times New Roman" w:hAnsi="Times New Roman"/>
          <w:sz w:val="24"/>
          <w:szCs w:val="24"/>
        </w:rPr>
      </w:pPr>
    </w:p>
    <w:p w14:paraId="26896327" w14:textId="77777777" w:rsidR="00AF6FE5" w:rsidRPr="003A62ED" w:rsidRDefault="00C664BE" w:rsidP="00C664BE">
      <w:pPr>
        <w:tabs>
          <w:tab w:val="left" w:pos="0"/>
          <w:tab w:val="left" w:pos="2786"/>
          <w:tab w:val="left" w:pos="2977"/>
        </w:tabs>
        <w:spacing w:after="0" w:line="360" w:lineRule="auto"/>
        <w:ind w:left="0" w:firstLine="0"/>
        <w:rPr>
          <w:rFonts w:ascii="Times New Roman" w:hAnsi="Times New Roman"/>
          <w:sz w:val="24"/>
          <w:szCs w:val="24"/>
        </w:rPr>
      </w:pPr>
      <w:r w:rsidRPr="003A62ED">
        <w:rPr>
          <w:rFonts w:ascii="Times New Roman" w:hAnsi="Times New Roman"/>
          <w:sz w:val="24"/>
          <w:szCs w:val="24"/>
        </w:rPr>
        <w:tab/>
      </w:r>
      <w:r w:rsidRPr="003A62ED">
        <w:rPr>
          <w:rFonts w:ascii="Times New Roman" w:hAnsi="Times New Roman"/>
          <w:sz w:val="24"/>
          <w:szCs w:val="24"/>
        </w:rPr>
        <w:tab/>
      </w:r>
    </w:p>
    <w:p w14:paraId="7FAD9945" w14:textId="77777777" w:rsidR="00AF6FE5" w:rsidRPr="003A62ED" w:rsidRDefault="00A75405" w:rsidP="00AF6FE5">
      <w:pPr>
        <w:spacing w:after="0" w:line="360" w:lineRule="auto"/>
        <w:ind w:left="1890"/>
        <w:jc w:val="center"/>
        <w:rPr>
          <w:rFonts w:ascii="Times New Roman" w:hAnsi="Times New Roman"/>
          <w:sz w:val="24"/>
          <w:szCs w:val="24"/>
          <w:lang w:val="sv-SE"/>
        </w:rPr>
      </w:pPr>
      <w:r w:rsidRPr="003A62ED">
        <w:rPr>
          <w:rFonts w:ascii="Times New Roman" w:hAnsi="Times New Roman"/>
          <w:noProof/>
          <w:lang w:eastAsia="id-ID"/>
        </w:rPr>
        <w:drawing>
          <wp:anchor distT="0" distB="0" distL="114300" distR="114300" simplePos="0" relativeHeight="251663872" behindDoc="1" locked="0" layoutInCell="1" allowOverlap="1" wp14:anchorId="478BB54B" wp14:editId="55B6DB9B">
            <wp:simplePos x="0" y="0"/>
            <wp:positionH relativeFrom="margin">
              <wp:posOffset>1503045</wp:posOffset>
            </wp:positionH>
            <wp:positionV relativeFrom="margin">
              <wp:posOffset>2160270</wp:posOffset>
            </wp:positionV>
            <wp:extent cx="2030730" cy="20288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krama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0730" cy="2028825"/>
                    </a:xfrm>
                    <a:prstGeom prst="rect">
                      <a:avLst/>
                    </a:prstGeom>
                  </pic:spPr>
                </pic:pic>
              </a:graphicData>
            </a:graphic>
            <wp14:sizeRelH relativeFrom="page">
              <wp14:pctWidth>0</wp14:pctWidth>
            </wp14:sizeRelH>
            <wp14:sizeRelV relativeFrom="page">
              <wp14:pctHeight>0</wp14:pctHeight>
            </wp14:sizeRelV>
          </wp:anchor>
        </w:drawing>
      </w:r>
    </w:p>
    <w:p w14:paraId="41DDDE8F" w14:textId="77777777" w:rsidR="00AF6FE5" w:rsidRPr="003A62ED" w:rsidRDefault="00AF6FE5" w:rsidP="00AF6FE5">
      <w:pPr>
        <w:tabs>
          <w:tab w:val="left" w:pos="1605"/>
          <w:tab w:val="left" w:pos="4253"/>
        </w:tabs>
        <w:spacing w:after="0" w:line="360" w:lineRule="auto"/>
        <w:rPr>
          <w:rFonts w:ascii="Times New Roman" w:hAnsi="Times New Roman"/>
          <w:noProof/>
          <w:lang w:eastAsia="id-ID"/>
        </w:rPr>
      </w:pPr>
      <w:r w:rsidRPr="003A62ED">
        <w:rPr>
          <w:rFonts w:ascii="Times New Roman" w:hAnsi="Times New Roman"/>
          <w:noProof/>
          <w:lang w:eastAsia="id-ID"/>
        </w:rPr>
        <w:tab/>
      </w:r>
    </w:p>
    <w:p w14:paraId="77AFDC67" w14:textId="77777777" w:rsidR="00AF6FE5" w:rsidRPr="003A62ED" w:rsidRDefault="00AF6FE5" w:rsidP="00AF6FE5">
      <w:pPr>
        <w:spacing w:after="0" w:line="360" w:lineRule="auto"/>
        <w:jc w:val="center"/>
        <w:rPr>
          <w:rFonts w:ascii="Times New Roman" w:hAnsi="Times New Roman"/>
          <w:noProof/>
          <w:lang w:eastAsia="id-ID"/>
        </w:rPr>
      </w:pPr>
    </w:p>
    <w:p w14:paraId="30A74E0F" w14:textId="77777777" w:rsidR="00AF6FE5" w:rsidRPr="003A62ED" w:rsidRDefault="00AF6FE5" w:rsidP="00AF6FE5">
      <w:pPr>
        <w:spacing w:after="0" w:line="360" w:lineRule="auto"/>
        <w:jc w:val="center"/>
        <w:rPr>
          <w:rFonts w:ascii="Times New Roman" w:hAnsi="Times New Roman"/>
          <w:noProof/>
          <w:lang w:eastAsia="id-ID"/>
        </w:rPr>
      </w:pPr>
    </w:p>
    <w:p w14:paraId="1D6A6BFE" w14:textId="77777777" w:rsidR="00AF6FE5" w:rsidRPr="003A62ED" w:rsidRDefault="00AF6FE5" w:rsidP="00AF6FE5">
      <w:pPr>
        <w:spacing w:after="0" w:line="360" w:lineRule="auto"/>
        <w:jc w:val="center"/>
        <w:rPr>
          <w:rFonts w:ascii="Times New Roman" w:hAnsi="Times New Roman"/>
          <w:noProof/>
          <w:lang w:eastAsia="id-ID"/>
        </w:rPr>
      </w:pPr>
    </w:p>
    <w:p w14:paraId="16BDC13F" w14:textId="77777777" w:rsidR="00AF6FE5" w:rsidRPr="003A62ED" w:rsidRDefault="00AF6FE5" w:rsidP="00AF6FE5">
      <w:pPr>
        <w:spacing w:after="0" w:line="360" w:lineRule="auto"/>
        <w:ind w:left="0" w:firstLine="0"/>
        <w:rPr>
          <w:rFonts w:ascii="Times New Roman" w:hAnsi="Times New Roman"/>
          <w:noProof/>
          <w:lang w:eastAsia="id-ID"/>
        </w:rPr>
      </w:pPr>
    </w:p>
    <w:p w14:paraId="08AB5CCA"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1136F20"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519AEBE0"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F57D4A1"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2784FFAE"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4516BDC" w14:textId="77777777" w:rsidR="00AF6FE5" w:rsidRPr="003A62ED" w:rsidRDefault="00AF6FE5" w:rsidP="00AF6FE5">
      <w:pPr>
        <w:spacing w:after="0" w:line="360" w:lineRule="auto"/>
        <w:jc w:val="center"/>
        <w:rPr>
          <w:rFonts w:ascii="Times New Roman" w:hAnsi="Times New Roman"/>
          <w:noProof/>
          <w:sz w:val="24"/>
          <w:szCs w:val="24"/>
          <w:lang w:val="it-IT" w:eastAsia="id-ID"/>
        </w:rPr>
      </w:pPr>
      <w:r w:rsidRPr="003A62ED">
        <w:rPr>
          <w:rFonts w:ascii="Times New Roman" w:hAnsi="Times New Roman"/>
          <w:noProof/>
          <w:sz w:val="24"/>
          <w:szCs w:val="24"/>
          <w:lang w:val="en-US" w:eastAsia="id-ID"/>
        </w:rPr>
        <w:t>d</w:t>
      </w:r>
      <w:r w:rsidRPr="003A62ED">
        <w:rPr>
          <w:rFonts w:ascii="Times New Roman" w:hAnsi="Times New Roman"/>
          <w:noProof/>
          <w:sz w:val="24"/>
          <w:szCs w:val="24"/>
          <w:lang w:eastAsia="id-ID"/>
        </w:rPr>
        <w:t>isusun oleh:</w:t>
      </w:r>
    </w:p>
    <w:p w14:paraId="32A3B2DC" w14:textId="77777777" w:rsidR="00AF6FE5" w:rsidRPr="003A62ED" w:rsidRDefault="00AF6FE5" w:rsidP="00AF6FE5">
      <w:pPr>
        <w:spacing w:after="0" w:line="360" w:lineRule="auto"/>
        <w:jc w:val="center"/>
        <w:rPr>
          <w:rFonts w:ascii="Times New Roman" w:hAnsi="Times New Roman"/>
          <w:noProof/>
          <w:sz w:val="24"/>
          <w:szCs w:val="24"/>
          <w:lang w:eastAsia="id-ID"/>
        </w:rPr>
      </w:pPr>
    </w:p>
    <w:p w14:paraId="4D1176E4" w14:textId="50C82B87" w:rsidR="00AF6FE5" w:rsidRPr="004502BA" w:rsidRDefault="004502BA" w:rsidP="00AF6FE5">
      <w:pPr>
        <w:tabs>
          <w:tab w:val="left" w:pos="5040"/>
        </w:tabs>
        <w:spacing w:after="0" w:line="360" w:lineRule="auto"/>
        <w:ind w:left="1890" w:firstLine="0"/>
        <w:rPr>
          <w:rFonts w:ascii="Times New Roman" w:hAnsi="Times New Roman"/>
          <w:noProof/>
          <w:sz w:val="24"/>
          <w:szCs w:val="24"/>
          <w:lang w:eastAsia="id-ID"/>
        </w:rPr>
      </w:pPr>
      <w:r w:rsidRPr="004502BA">
        <w:rPr>
          <w:rFonts w:ascii="Times New Roman" w:hAnsi="Times New Roman"/>
          <w:bCs/>
          <w:sz w:val="24"/>
          <w:szCs w:val="24"/>
        </w:rPr>
        <w:t>Arjuna Efenus De Silalahi</w:t>
      </w:r>
      <w:r w:rsidR="00695FB4" w:rsidRPr="003A62ED">
        <w:rPr>
          <w:rFonts w:ascii="Times New Roman" w:hAnsi="Times New Roman"/>
          <w:bCs/>
          <w:sz w:val="24"/>
          <w:szCs w:val="24"/>
          <w:lang w:val="en-US"/>
        </w:rPr>
        <w:tab/>
      </w:r>
      <w:r w:rsidR="00F6690A" w:rsidRPr="003A62ED">
        <w:rPr>
          <w:rFonts w:ascii="Times New Roman" w:hAnsi="Times New Roman"/>
          <w:bCs/>
          <w:sz w:val="24"/>
          <w:szCs w:val="24"/>
          <w:lang w:val="en-US"/>
        </w:rPr>
        <w:t xml:space="preserve">  </w:t>
      </w:r>
      <w:r w:rsidR="00AF6FE5" w:rsidRPr="003A62ED">
        <w:rPr>
          <w:rFonts w:ascii="Times New Roman" w:hAnsi="Times New Roman"/>
          <w:noProof/>
          <w:sz w:val="24"/>
          <w:szCs w:val="24"/>
          <w:lang w:val="fi-FI" w:eastAsia="id-ID"/>
        </w:rPr>
        <w:t>11</w:t>
      </w:r>
      <w:r>
        <w:rPr>
          <w:rFonts w:ascii="Times New Roman" w:hAnsi="Times New Roman"/>
          <w:noProof/>
          <w:sz w:val="24"/>
          <w:szCs w:val="24"/>
          <w:lang w:eastAsia="id-ID"/>
        </w:rPr>
        <w:t>705979</w:t>
      </w:r>
    </w:p>
    <w:p w14:paraId="320AE1EB" w14:textId="6D579A46" w:rsidR="00687FDB" w:rsidRP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Dandung Janitra Nugroho</w:t>
      </w:r>
      <w:r w:rsidR="00695FB4" w:rsidRPr="003A62ED">
        <w:rPr>
          <w:rFonts w:ascii="Times New Roman" w:hAnsi="Times New Roman"/>
          <w:noProof/>
          <w:sz w:val="24"/>
          <w:szCs w:val="24"/>
          <w:lang w:val="en-US" w:eastAsia="id-ID"/>
        </w:rPr>
        <w:tab/>
      </w:r>
      <w:r w:rsidR="00F6690A" w:rsidRPr="003A62ED">
        <w:rPr>
          <w:rFonts w:ascii="Times New Roman" w:hAnsi="Times New Roman"/>
          <w:noProof/>
          <w:sz w:val="24"/>
          <w:szCs w:val="24"/>
          <w:lang w:val="en-US" w:eastAsia="id-ID"/>
        </w:rPr>
        <w:t xml:space="preserve">  </w:t>
      </w:r>
      <w:r>
        <w:rPr>
          <w:rFonts w:ascii="Times New Roman" w:hAnsi="Times New Roman"/>
          <w:noProof/>
          <w:sz w:val="24"/>
          <w:szCs w:val="24"/>
          <w:lang w:val="en-US" w:eastAsia="id-ID"/>
        </w:rPr>
        <w:t>11</w:t>
      </w:r>
      <w:r>
        <w:rPr>
          <w:rFonts w:ascii="Times New Roman" w:hAnsi="Times New Roman"/>
          <w:noProof/>
          <w:sz w:val="24"/>
          <w:szCs w:val="24"/>
          <w:lang w:eastAsia="id-ID"/>
        </w:rPr>
        <w:t>706004</w:t>
      </w:r>
    </w:p>
    <w:p w14:paraId="0656579C" w14:textId="61F4FE04" w:rsid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Mochamad Faiz Alamsyah</w:t>
      </w:r>
      <w:r>
        <w:rPr>
          <w:rFonts w:ascii="Times New Roman" w:hAnsi="Times New Roman"/>
          <w:noProof/>
          <w:sz w:val="24"/>
          <w:szCs w:val="24"/>
          <w:lang w:eastAsia="id-ID"/>
        </w:rPr>
        <w:tab/>
        <w:t xml:space="preserve">  11706155</w:t>
      </w:r>
    </w:p>
    <w:p w14:paraId="396BA748" w14:textId="2B42DF16" w:rsid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Kayla Izza Yalma</w:t>
      </w:r>
      <w:r>
        <w:rPr>
          <w:rFonts w:ascii="Times New Roman" w:hAnsi="Times New Roman"/>
          <w:noProof/>
          <w:sz w:val="24"/>
          <w:szCs w:val="24"/>
          <w:lang w:eastAsia="id-ID"/>
        </w:rPr>
        <w:tab/>
        <w:t xml:space="preserve">  11706104</w:t>
      </w:r>
    </w:p>
    <w:p w14:paraId="6689CD16" w14:textId="7B7566C8" w:rsidR="00C24465"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Renita N. P</w:t>
      </w:r>
      <w:r w:rsidR="00695FB4" w:rsidRPr="003A62ED">
        <w:rPr>
          <w:rFonts w:ascii="Times New Roman" w:hAnsi="Times New Roman"/>
          <w:noProof/>
          <w:sz w:val="24"/>
          <w:szCs w:val="24"/>
          <w:lang w:val="en-US" w:eastAsia="id-ID"/>
        </w:rPr>
        <w:tab/>
      </w:r>
      <w:r w:rsidR="00F6690A" w:rsidRPr="003A62ED">
        <w:rPr>
          <w:rFonts w:ascii="Times New Roman" w:hAnsi="Times New Roman"/>
          <w:noProof/>
          <w:sz w:val="24"/>
          <w:szCs w:val="24"/>
          <w:lang w:val="en-US" w:eastAsia="id-ID"/>
        </w:rPr>
        <w:t xml:space="preserve">  </w:t>
      </w:r>
      <w:r w:rsidR="00C24465" w:rsidRPr="003A62ED">
        <w:rPr>
          <w:rFonts w:ascii="Times New Roman" w:hAnsi="Times New Roman"/>
          <w:noProof/>
          <w:sz w:val="24"/>
          <w:szCs w:val="24"/>
          <w:lang w:val="en-US" w:eastAsia="id-ID"/>
        </w:rPr>
        <w:t>11</w:t>
      </w:r>
      <w:r>
        <w:rPr>
          <w:rFonts w:ascii="Times New Roman" w:hAnsi="Times New Roman"/>
          <w:noProof/>
          <w:sz w:val="24"/>
          <w:szCs w:val="24"/>
          <w:lang w:eastAsia="id-ID"/>
        </w:rPr>
        <w:t>706320</w:t>
      </w:r>
    </w:p>
    <w:p w14:paraId="57D89D6A" w14:textId="78ED6846" w:rsidR="00EF260D" w:rsidRPr="004502BA" w:rsidRDefault="00EF260D" w:rsidP="00EF260D">
      <w:pPr>
        <w:tabs>
          <w:tab w:val="left" w:pos="5040"/>
        </w:tabs>
        <w:spacing w:after="0" w:line="360" w:lineRule="auto"/>
        <w:rPr>
          <w:rFonts w:ascii="Times New Roman" w:hAnsi="Times New Roman"/>
          <w:noProof/>
          <w:sz w:val="24"/>
          <w:szCs w:val="24"/>
          <w:lang w:eastAsia="id-ID"/>
        </w:rPr>
      </w:pPr>
      <w:r>
        <w:rPr>
          <w:rFonts w:ascii="Times New Roman" w:hAnsi="Times New Roman"/>
          <w:noProof/>
          <w:sz w:val="24"/>
          <w:szCs w:val="24"/>
          <w:lang w:eastAsia="id-ID"/>
        </w:rPr>
        <w:tab/>
        <w:t xml:space="preserve">     Siti Nurmilah Latuapo</w:t>
      </w:r>
      <w:r>
        <w:rPr>
          <w:rFonts w:ascii="Times New Roman" w:hAnsi="Times New Roman"/>
          <w:noProof/>
          <w:sz w:val="24"/>
          <w:szCs w:val="24"/>
          <w:lang w:eastAsia="id-ID"/>
        </w:rPr>
        <w:tab/>
        <w:t xml:space="preserve">  11706388</w:t>
      </w:r>
    </w:p>
    <w:p w14:paraId="076F1EEB" w14:textId="4E2AB7C3" w:rsidR="003B6A4F" w:rsidRDefault="003B6A4F" w:rsidP="003B6A4F">
      <w:pPr>
        <w:spacing w:line="360" w:lineRule="auto"/>
        <w:ind w:left="0" w:firstLine="0"/>
        <w:contextualSpacing/>
        <w:rPr>
          <w:rFonts w:ascii="Times New Roman" w:hAnsi="Times New Roman"/>
          <w:noProof/>
          <w:sz w:val="24"/>
          <w:szCs w:val="24"/>
          <w:lang w:eastAsia="id-ID"/>
        </w:rPr>
      </w:pPr>
    </w:p>
    <w:p w14:paraId="2A3AC052" w14:textId="77777777" w:rsidR="004502BA" w:rsidRPr="003A62ED" w:rsidRDefault="004502BA" w:rsidP="003B6A4F">
      <w:pPr>
        <w:spacing w:line="360" w:lineRule="auto"/>
        <w:ind w:left="0" w:firstLine="0"/>
        <w:contextualSpacing/>
        <w:rPr>
          <w:rStyle w:val="Emphasis"/>
          <w:rFonts w:ascii="Times New Roman" w:hAnsi="Times New Roman"/>
          <w:b/>
          <w:i w:val="0"/>
          <w:sz w:val="28"/>
        </w:rPr>
      </w:pPr>
    </w:p>
    <w:p w14:paraId="4D01BF9D" w14:textId="77777777" w:rsidR="006F0FCD" w:rsidRPr="003A62ED" w:rsidRDefault="00764F69" w:rsidP="00764F69">
      <w:pPr>
        <w:spacing w:line="360" w:lineRule="auto"/>
        <w:contextualSpacing/>
        <w:jc w:val="center"/>
        <w:rPr>
          <w:rFonts w:ascii="Times New Roman" w:hAnsi="Times New Roman"/>
          <w:b/>
          <w:iCs/>
          <w:sz w:val="28"/>
        </w:rPr>
      </w:pPr>
      <w:r w:rsidRPr="003A62ED">
        <w:rPr>
          <w:rStyle w:val="Emphasis"/>
          <w:rFonts w:ascii="Times New Roman" w:hAnsi="Times New Roman"/>
          <w:b/>
          <w:i w:val="0"/>
          <w:sz w:val="28"/>
        </w:rPr>
        <w:t>SMK WIKRAMA KOTA BOGOR</w:t>
      </w:r>
    </w:p>
    <w:p w14:paraId="5720C43F" w14:textId="77777777" w:rsidR="003B6A4F" w:rsidRPr="003A62ED" w:rsidRDefault="003B6A4F" w:rsidP="003B6A4F">
      <w:pPr>
        <w:spacing w:after="0" w:line="360" w:lineRule="auto"/>
        <w:jc w:val="center"/>
        <w:rPr>
          <w:rFonts w:ascii="Times New Roman" w:hAnsi="Times New Roman"/>
          <w:b/>
          <w:bCs/>
          <w:sz w:val="28"/>
          <w:szCs w:val="28"/>
        </w:rPr>
      </w:pPr>
      <w:r w:rsidRPr="003A62ED">
        <w:rPr>
          <w:rFonts w:ascii="Times New Roman" w:hAnsi="Times New Roman"/>
          <w:b/>
          <w:bCs/>
          <w:sz w:val="28"/>
          <w:szCs w:val="28"/>
        </w:rPr>
        <w:t xml:space="preserve">WIKRAMA (WIYATA KRIDA MANGGALA) </w:t>
      </w:r>
    </w:p>
    <w:p w14:paraId="0D432746" w14:textId="77777777" w:rsidR="004502BA" w:rsidRDefault="003B6A4F" w:rsidP="004502BA">
      <w:pPr>
        <w:spacing w:after="0" w:line="360" w:lineRule="auto"/>
        <w:jc w:val="center"/>
        <w:rPr>
          <w:rFonts w:ascii="Times New Roman" w:hAnsi="Times New Roman"/>
          <w:b/>
          <w:bCs/>
          <w:sz w:val="28"/>
          <w:szCs w:val="28"/>
        </w:rPr>
      </w:pPr>
      <w:r w:rsidRPr="003A62ED">
        <w:rPr>
          <w:rFonts w:ascii="Times New Roman" w:hAnsi="Times New Roman"/>
          <w:b/>
          <w:bCs/>
          <w:sz w:val="28"/>
          <w:szCs w:val="28"/>
        </w:rPr>
        <w:t>BOGOR</w:t>
      </w:r>
      <w:bookmarkStart w:id="0" w:name="_Toc515311432"/>
    </w:p>
    <w:p w14:paraId="1AAAC934" w14:textId="6446614C" w:rsidR="00F6033B" w:rsidRPr="004502BA" w:rsidRDefault="003B7F20" w:rsidP="004502BA">
      <w:pPr>
        <w:spacing w:after="0" w:line="360" w:lineRule="auto"/>
        <w:jc w:val="center"/>
        <w:rPr>
          <w:rFonts w:ascii="Times New Roman" w:hAnsi="Times New Roman"/>
          <w:b/>
          <w:bCs/>
          <w:sz w:val="28"/>
          <w:szCs w:val="28"/>
        </w:rPr>
      </w:pPr>
      <w:r w:rsidRPr="003A62ED">
        <w:rPr>
          <w:rFonts w:ascii="Times New Roman" w:hAnsi="Times New Roman"/>
          <w:b/>
          <w:bCs/>
          <w:sz w:val="28"/>
          <w:szCs w:val="28"/>
          <w:lang w:val="it-IT"/>
        </w:rPr>
        <w:lastRenderedPageBreak/>
        <w:t>2018</w:t>
      </w:r>
    </w:p>
    <w:p w14:paraId="24F59FFE" w14:textId="77777777" w:rsidR="00AF6FE5" w:rsidRPr="003A62ED" w:rsidRDefault="00AF6FE5" w:rsidP="00EC348D">
      <w:pPr>
        <w:pStyle w:val="Heading1"/>
        <w:rPr>
          <w:rFonts w:ascii="Times New Roman" w:hAnsi="Times New Roman" w:cs="Times New Roman"/>
        </w:rPr>
      </w:pPr>
      <w:bookmarkStart w:id="1" w:name="_Toc532070731"/>
      <w:r w:rsidRPr="003A62ED">
        <w:rPr>
          <w:rFonts w:ascii="Times New Roman" w:hAnsi="Times New Roman" w:cs="Times New Roman"/>
        </w:rPr>
        <w:t>LEMBAR PENGESAHAN</w:t>
      </w:r>
      <w:bookmarkEnd w:id="0"/>
      <w:bookmarkEnd w:id="1"/>
    </w:p>
    <w:p w14:paraId="7E078D6A" w14:textId="77777777" w:rsidR="00AF6FE5" w:rsidRPr="003A62ED" w:rsidRDefault="00AF6FE5" w:rsidP="00AF6FE5">
      <w:pPr>
        <w:tabs>
          <w:tab w:val="center" w:pos="4252"/>
          <w:tab w:val="left" w:pos="5445"/>
        </w:tabs>
        <w:spacing w:after="0" w:line="360" w:lineRule="auto"/>
        <w:jc w:val="center"/>
        <w:rPr>
          <w:rFonts w:ascii="Times New Roman" w:hAnsi="Times New Roman"/>
          <w:b/>
          <w:sz w:val="24"/>
          <w:szCs w:val="24"/>
          <w:lang w:val="en-US"/>
        </w:rPr>
      </w:pPr>
      <w:r w:rsidRPr="003A62ED">
        <w:rPr>
          <w:rFonts w:ascii="Times New Roman" w:hAnsi="Times New Roman"/>
          <w:b/>
          <w:sz w:val="24"/>
          <w:szCs w:val="24"/>
        </w:rPr>
        <w:t>LAPORAN</w:t>
      </w:r>
      <w:r w:rsidRPr="003A62ED">
        <w:rPr>
          <w:rFonts w:ascii="Times New Roman" w:hAnsi="Times New Roman"/>
          <w:b/>
          <w:sz w:val="24"/>
          <w:szCs w:val="24"/>
          <w:lang w:val="en-US"/>
        </w:rPr>
        <w:t xml:space="preserve"> </w:t>
      </w:r>
      <w:r w:rsidRPr="003A62ED">
        <w:rPr>
          <w:rFonts w:ascii="Times New Roman" w:hAnsi="Times New Roman"/>
          <w:b/>
          <w:sz w:val="24"/>
          <w:szCs w:val="24"/>
        </w:rPr>
        <w:t xml:space="preserve">PRAKTIK KERJA </w:t>
      </w:r>
      <w:r w:rsidR="009460FC" w:rsidRPr="003A62ED">
        <w:rPr>
          <w:rFonts w:ascii="Times New Roman" w:hAnsi="Times New Roman"/>
          <w:b/>
          <w:sz w:val="24"/>
          <w:szCs w:val="24"/>
        </w:rPr>
        <w:t>LAPANGAN</w:t>
      </w:r>
      <w:r w:rsidRPr="003A62ED">
        <w:rPr>
          <w:rFonts w:ascii="Times New Roman" w:hAnsi="Times New Roman"/>
          <w:b/>
          <w:sz w:val="24"/>
          <w:szCs w:val="24"/>
          <w:lang w:val="en-US"/>
        </w:rPr>
        <w:t xml:space="preserve"> DI </w:t>
      </w:r>
    </w:p>
    <w:p w14:paraId="02C919EA" w14:textId="0C9E7061" w:rsidR="003B6A4F" w:rsidRPr="003A62ED" w:rsidRDefault="004502BA" w:rsidP="00AF6FE5">
      <w:pPr>
        <w:tabs>
          <w:tab w:val="center" w:pos="4252"/>
          <w:tab w:val="left" w:pos="5445"/>
        </w:tabs>
        <w:spacing w:after="0" w:line="360" w:lineRule="auto"/>
        <w:jc w:val="center"/>
        <w:rPr>
          <w:rFonts w:ascii="Times New Roman" w:hAnsi="Times New Roman"/>
          <w:b/>
          <w:sz w:val="24"/>
          <w:szCs w:val="24"/>
          <w:lang w:val="en-US"/>
        </w:rPr>
      </w:pPr>
      <w:r>
        <w:rPr>
          <w:rFonts w:ascii="Times New Roman" w:hAnsi="Times New Roman"/>
          <w:b/>
          <w:sz w:val="24"/>
          <w:szCs w:val="24"/>
        </w:rPr>
        <w:t>NAWA DARSANA TEKNNOLOGI</w:t>
      </w:r>
    </w:p>
    <w:p w14:paraId="63639F44" w14:textId="77777777" w:rsidR="00AF6FE5" w:rsidRPr="003A62ED" w:rsidRDefault="00AF6FE5" w:rsidP="004502BA">
      <w:pPr>
        <w:tabs>
          <w:tab w:val="left" w:pos="2410"/>
          <w:tab w:val="center" w:pos="4252"/>
          <w:tab w:val="left" w:pos="5445"/>
        </w:tabs>
        <w:spacing w:after="0" w:line="360" w:lineRule="auto"/>
        <w:ind w:left="0" w:firstLine="0"/>
        <w:rPr>
          <w:rFonts w:ascii="Times New Roman" w:hAnsi="Times New Roman"/>
          <w:bCs/>
          <w:sz w:val="24"/>
          <w:szCs w:val="24"/>
        </w:rPr>
      </w:pPr>
    </w:p>
    <w:p w14:paraId="7FE1F241" w14:textId="77777777" w:rsidR="00AF6FE5" w:rsidRPr="003A62ED" w:rsidRDefault="006825F1" w:rsidP="00AF6FE5">
      <w:pPr>
        <w:tabs>
          <w:tab w:val="left" w:pos="2410"/>
          <w:tab w:val="center" w:pos="4252"/>
          <w:tab w:val="left" w:pos="5445"/>
        </w:tabs>
        <w:spacing w:after="0" w:line="360" w:lineRule="auto"/>
        <w:jc w:val="center"/>
        <w:rPr>
          <w:rFonts w:ascii="Times New Roman" w:hAnsi="Times New Roman"/>
          <w:bCs/>
          <w:sz w:val="24"/>
          <w:szCs w:val="24"/>
        </w:rPr>
      </w:pPr>
      <w:r w:rsidRPr="003A62ED">
        <w:rPr>
          <w:rFonts w:ascii="Times New Roman" w:hAnsi="Times New Roman"/>
          <w:bCs/>
          <w:sz w:val="24"/>
          <w:szCs w:val="24"/>
          <w:lang w:val="sv-SE"/>
        </w:rPr>
        <w:t>Peserta Praktik Kerja Lapang</w:t>
      </w:r>
      <w:r w:rsidRPr="003A62ED">
        <w:rPr>
          <w:rFonts w:ascii="Times New Roman" w:hAnsi="Times New Roman"/>
          <w:bCs/>
          <w:sz w:val="24"/>
          <w:szCs w:val="24"/>
        </w:rPr>
        <w:t>an</w:t>
      </w:r>
    </w:p>
    <w:p w14:paraId="1A179FCD" w14:textId="77777777" w:rsidR="00EB768C" w:rsidRPr="003A62ED" w:rsidRDefault="00EB768C" w:rsidP="003B6A4F">
      <w:pPr>
        <w:tabs>
          <w:tab w:val="left" w:pos="1918"/>
          <w:tab w:val="left" w:pos="3119"/>
          <w:tab w:val="left" w:pos="4860"/>
        </w:tabs>
        <w:spacing w:after="0" w:line="360" w:lineRule="auto"/>
        <w:ind w:left="0" w:firstLine="0"/>
        <w:rPr>
          <w:rFonts w:ascii="Times New Roman" w:hAnsi="Times New Roman"/>
          <w:noProof/>
          <w:sz w:val="24"/>
          <w:szCs w:val="24"/>
          <w:lang w:val="fi-FI" w:eastAsia="id-ID"/>
        </w:rPr>
      </w:pPr>
    </w:p>
    <w:p w14:paraId="2C7489E0"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sidRPr="004502BA">
        <w:rPr>
          <w:rFonts w:ascii="Times New Roman" w:hAnsi="Times New Roman"/>
          <w:bCs/>
          <w:sz w:val="24"/>
          <w:szCs w:val="24"/>
        </w:rPr>
        <w:t>Arjuna Efenus De Silalahi</w:t>
      </w:r>
      <w:r w:rsidRPr="003A62ED">
        <w:rPr>
          <w:rFonts w:ascii="Times New Roman" w:hAnsi="Times New Roman"/>
          <w:bCs/>
          <w:sz w:val="24"/>
          <w:szCs w:val="24"/>
          <w:lang w:val="en-US"/>
        </w:rPr>
        <w:tab/>
        <w:t xml:space="preserve">  </w:t>
      </w:r>
      <w:r w:rsidRPr="003A62ED">
        <w:rPr>
          <w:rFonts w:ascii="Times New Roman" w:hAnsi="Times New Roman"/>
          <w:noProof/>
          <w:sz w:val="24"/>
          <w:szCs w:val="24"/>
          <w:lang w:val="fi-FI" w:eastAsia="id-ID"/>
        </w:rPr>
        <w:t>11</w:t>
      </w:r>
      <w:r>
        <w:rPr>
          <w:rFonts w:ascii="Times New Roman" w:hAnsi="Times New Roman"/>
          <w:noProof/>
          <w:sz w:val="24"/>
          <w:szCs w:val="24"/>
          <w:lang w:eastAsia="id-ID"/>
        </w:rPr>
        <w:t>705979</w:t>
      </w:r>
    </w:p>
    <w:p w14:paraId="0DDA1731"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Dandung Janitra Nugroho</w:t>
      </w:r>
      <w:r w:rsidRPr="003A62ED">
        <w:rPr>
          <w:rFonts w:ascii="Times New Roman" w:hAnsi="Times New Roman"/>
          <w:noProof/>
          <w:sz w:val="24"/>
          <w:szCs w:val="24"/>
          <w:lang w:val="en-US" w:eastAsia="id-ID"/>
        </w:rPr>
        <w:tab/>
        <w:t xml:space="preserve">  </w:t>
      </w:r>
      <w:r>
        <w:rPr>
          <w:rFonts w:ascii="Times New Roman" w:hAnsi="Times New Roman"/>
          <w:noProof/>
          <w:sz w:val="24"/>
          <w:szCs w:val="24"/>
          <w:lang w:val="en-US" w:eastAsia="id-ID"/>
        </w:rPr>
        <w:t>11</w:t>
      </w:r>
      <w:r>
        <w:rPr>
          <w:rFonts w:ascii="Times New Roman" w:hAnsi="Times New Roman"/>
          <w:noProof/>
          <w:sz w:val="24"/>
          <w:szCs w:val="24"/>
          <w:lang w:eastAsia="id-ID"/>
        </w:rPr>
        <w:t>706004</w:t>
      </w:r>
    </w:p>
    <w:p w14:paraId="02B86ADA" w14:textId="77777777" w:rsid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Mochamad Faiz Alamsyah</w:t>
      </w:r>
      <w:r>
        <w:rPr>
          <w:rFonts w:ascii="Times New Roman" w:hAnsi="Times New Roman"/>
          <w:noProof/>
          <w:sz w:val="24"/>
          <w:szCs w:val="24"/>
          <w:lang w:eastAsia="id-ID"/>
        </w:rPr>
        <w:tab/>
        <w:t xml:space="preserve">  11706155</w:t>
      </w:r>
    </w:p>
    <w:p w14:paraId="77E7DB93" w14:textId="77777777" w:rsid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Kayla Izza Yalma</w:t>
      </w:r>
      <w:r>
        <w:rPr>
          <w:rFonts w:ascii="Times New Roman" w:hAnsi="Times New Roman"/>
          <w:noProof/>
          <w:sz w:val="24"/>
          <w:szCs w:val="24"/>
          <w:lang w:eastAsia="id-ID"/>
        </w:rPr>
        <w:tab/>
        <w:t xml:space="preserve">  11706104</w:t>
      </w:r>
    </w:p>
    <w:p w14:paraId="3BA734D9" w14:textId="4A1C33D6" w:rsidR="00EF260D" w:rsidRDefault="00EF260D" w:rsidP="00EF260D">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Renita N. P</w:t>
      </w:r>
      <w:r w:rsidRPr="003A62ED">
        <w:rPr>
          <w:rFonts w:ascii="Times New Roman" w:hAnsi="Times New Roman"/>
          <w:noProof/>
          <w:sz w:val="24"/>
          <w:szCs w:val="24"/>
          <w:lang w:val="en-US" w:eastAsia="id-ID"/>
        </w:rPr>
        <w:tab/>
        <w:t xml:space="preserve">  11</w:t>
      </w:r>
      <w:r>
        <w:rPr>
          <w:rFonts w:ascii="Times New Roman" w:hAnsi="Times New Roman"/>
          <w:noProof/>
          <w:sz w:val="24"/>
          <w:szCs w:val="24"/>
          <w:lang w:eastAsia="id-ID"/>
        </w:rPr>
        <w:t>706320</w:t>
      </w:r>
    </w:p>
    <w:p w14:paraId="14DF80F5"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Siti Nurmilah Latuapo</w:t>
      </w:r>
      <w:r>
        <w:rPr>
          <w:rFonts w:ascii="Times New Roman" w:hAnsi="Times New Roman"/>
          <w:noProof/>
          <w:sz w:val="24"/>
          <w:szCs w:val="24"/>
          <w:lang w:eastAsia="id-ID"/>
        </w:rPr>
        <w:tab/>
        <w:t xml:space="preserve">  11706388</w:t>
      </w:r>
    </w:p>
    <w:p w14:paraId="278F62EC" w14:textId="77777777" w:rsidR="00EB768C" w:rsidRPr="003A62ED" w:rsidRDefault="00EB768C" w:rsidP="00EB768C">
      <w:pPr>
        <w:tabs>
          <w:tab w:val="left" w:pos="2410"/>
          <w:tab w:val="center" w:pos="4252"/>
          <w:tab w:val="left" w:pos="5445"/>
        </w:tabs>
        <w:spacing w:after="0" w:line="360" w:lineRule="auto"/>
        <w:ind w:left="0" w:firstLine="0"/>
        <w:rPr>
          <w:rFonts w:ascii="Times New Roman" w:hAnsi="Times New Roman"/>
          <w:bCs/>
          <w:sz w:val="24"/>
          <w:szCs w:val="24"/>
        </w:rPr>
      </w:pPr>
    </w:p>
    <w:p w14:paraId="42D2B660" w14:textId="42DA1F81" w:rsidR="00AF6FE5" w:rsidRPr="004502BA" w:rsidRDefault="00EB768C" w:rsidP="00EB768C">
      <w:pPr>
        <w:tabs>
          <w:tab w:val="left" w:pos="709"/>
          <w:tab w:val="left" w:pos="2385"/>
          <w:tab w:val="left" w:pos="3060"/>
        </w:tabs>
        <w:spacing w:after="0" w:line="360" w:lineRule="auto"/>
        <w:ind w:left="0" w:firstLine="0"/>
        <w:rPr>
          <w:rFonts w:ascii="Times New Roman" w:hAnsi="Times New Roman"/>
          <w:sz w:val="24"/>
          <w:szCs w:val="24"/>
        </w:rPr>
      </w:pPr>
      <w:r w:rsidRPr="003A62ED">
        <w:rPr>
          <w:rFonts w:ascii="Times New Roman" w:hAnsi="Times New Roman"/>
          <w:bCs/>
          <w:sz w:val="24"/>
          <w:szCs w:val="24"/>
        </w:rPr>
        <w:tab/>
      </w:r>
      <w:r w:rsidRPr="003A62ED">
        <w:rPr>
          <w:rFonts w:ascii="Times New Roman" w:hAnsi="Times New Roman"/>
          <w:bCs/>
          <w:sz w:val="24"/>
          <w:szCs w:val="24"/>
        </w:rPr>
        <w:tab/>
      </w:r>
      <w:r w:rsidRPr="003A62ED">
        <w:rPr>
          <w:rFonts w:ascii="Times New Roman" w:hAnsi="Times New Roman"/>
          <w:bCs/>
          <w:sz w:val="24"/>
          <w:szCs w:val="24"/>
        </w:rPr>
        <w:tab/>
      </w:r>
      <w:r w:rsidR="001678BB" w:rsidRPr="003A62ED">
        <w:rPr>
          <w:rFonts w:ascii="Times New Roman" w:hAnsi="Times New Roman"/>
          <w:sz w:val="24"/>
          <w:szCs w:val="24"/>
        </w:rPr>
        <w:t>Bogor</w:t>
      </w:r>
      <w:r w:rsidR="00AF6FE5" w:rsidRPr="003A62ED">
        <w:rPr>
          <w:rFonts w:ascii="Times New Roman" w:hAnsi="Times New Roman"/>
          <w:sz w:val="24"/>
          <w:szCs w:val="24"/>
        </w:rPr>
        <w:t xml:space="preserve">,  </w:t>
      </w:r>
      <w:r w:rsidR="00C24465" w:rsidRPr="003A62ED">
        <w:rPr>
          <w:rFonts w:ascii="Times New Roman" w:hAnsi="Times New Roman"/>
          <w:sz w:val="24"/>
          <w:szCs w:val="24"/>
          <w:lang w:val="en-US"/>
        </w:rPr>
        <w:t>Desember</w:t>
      </w:r>
      <w:r w:rsidR="004502BA">
        <w:rPr>
          <w:rFonts w:ascii="Times New Roman" w:hAnsi="Times New Roman"/>
          <w:sz w:val="24"/>
          <w:szCs w:val="24"/>
        </w:rPr>
        <w:t xml:space="preserve"> 2019</w:t>
      </w:r>
    </w:p>
    <w:p w14:paraId="4FE979FB" w14:textId="7B0F9BA3" w:rsidR="00AF6FE5" w:rsidRPr="004502BA" w:rsidRDefault="00AF6FE5" w:rsidP="004502BA">
      <w:pPr>
        <w:tabs>
          <w:tab w:val="left" w:pos="3150"/>
        </w:tabs>
        <w:spacing w:after="0" w:line="360" w:lineRule="auto"/>
        <w:ind w:left="3150" w:hanging="3150"/>
        <w:jc w:val="center"/>
        <w:rPr>
          <w:rFonts w:ascii="Times New Roman" w:hAnsi="Times New Roman"/>
          <w:bCs/>
          <w:sz w:val="24"/>
          <w:szCs w:val="24"/>
        </w:rPr>
      </w:pPr>
      <w:r w:rsidRPr="003A62ED">
        <w:rPr>
          <w:rFonts w:ascii="Times New Roman" w:hAnsi="Times New Roman"/>
          <w:bCs/>
          <w:sz w:val="24"/>
          <w:szCs w:val="24"/>
          <w:lang w:val="fi-FI"/>
        </w:rPr>
        <w:t>Menyetujui,</w:t>
      </w:r>
    </w:p>
    <w:p w14:paraId="4AF971DE" w14:textId="77777777" w:rsidR="00AF6FE5" w:rsidRPr="003A62ED" w:rsidRDefault="00AF6FE5" w:rsidP="00AF6FE5">
      <w:pPr>
        <w:tabs>
          <w:tab w:val="left" w:pos="3150"/>
        </w:tabs>
        <w:spacing w:after="0" w:line="360" w:lineRule="auto"/>
        <w:ind w:left="3150" w:hanging="3150"/>
        <w:jc w:val="center"/>
        <w:rPr>
          <w:rFonts w:ascii="Times New Roman" w:hAnsi="Times New Roman"/>
          <w:bCs/>
          <w:sz w:val="24"/>
          <w:szCs w:val="24"/>
          <w:lang w:val="fi-FI"/>
        </w:rPr>
      </w:pPr>
    </w:p>
    <w:p w14:paraId="5E9229C3" w14:textId="77777777" w:rsidR="00764F69" w:rsidRPr="003A62ED" w:rsidRDefault="00764F69" w:rsidP="00764F69">
      <w:pPr>
        <w:spacing w:line="360" w:lineRule="auto"/>
        <w:contextualSpacing/>
        <w:rPr>
          <w:rStyle w:val="Emphasis"/>
          <w:rFonts w:ascii="Times New Roman" w:hAnsi="Times New Roman"/>
          <w:i w:val="0"/>
          <w:sz w:val="24"/>
        </w:rPr>
      </w:pPr>
      <w:r w:rsidRPr="003A62ED">
        <w:rPr>
          <w:rStyle w:val="Emphasis"/>
          <w:rFonts w:ascii="Times New Roman" w:hAnsi="Times New Roman"/>
          <w:i w:val="0"/>
          <w:sz w:val="24"/>
        </w:rPr>
        <w:t>Pembimbing Instansi,</w:t>
      </w:r>
      <w:r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Pr="003A62ED">
        <w:rPr>
          <w:rStyle w:val="Emphasis"/>
          <w:rFonts w:ascii="Times New Roman" w:hAnsi="Times New Roman"/>
          <w:i w:val="0"/>
          <w:sz w:val="24"/>
        </w:rPr>
        <w:t>Pembimbing Sekolah,</w:t>
      </w:r>
    </w:p>
    <w:p w14:paraId="28590F0F" w14:textId="77777777" w:rsidR="00764F69" w:rsidRPr="003A62ED" w:rsidRDefault="00764F69" w:rsidP="00764F69">
      <w:pPr>
        <w:spacing w:line="360" w:lineRule="auto"/>
        <w:contextualSpacing/>
        <w:rPr>
          <w:rStyle w:val="Emphasis"/>
          <w:rFonts w:ascii="Times New Roman" w:hAnsi="Times New Roman"/>
          <w:i w:val="0"/>
          <w:sz w:val="24"/>
        </w:rPr>
      </w:pPr>
    </w:p>
    <w:p w14:paraId="7BA37788" w14:textId="77777777" w:rsidR="00764F69" w:rsidRPr="003A62ED" w:rsidRDefault="00764F69" w:rsidP="00764F69">
      <w:pPr>
        <w:spacing w:line="360" w:lineRule="auto"/>
        <w:contextualSpacing/>
        <w:rPr>
          <w:rStyle w:val="Emphasis"/>
          <w:rFonts w:ascii="Times New Roman" w:hAnsi="Times New Roman"/>
          <w:i w:val="0"/>
          <w:sz w:val="24"/>
        </w:rPr>
      </w:pPr>
    </w:p>
    <w:p w14:paraId="492D8861" w14:textId="77777777" w:rsidR="00764F69" w:rsidRPr="003A62ED" w:rsidRDefault="00764F69" w:rsidP="00764F69">
      <w:pPr>
        <w:spacing w:line="360" w:lineRule="auto"/>
        <w:contextualSpacing/>
        <w:rPr>
          <w:rStyle w:val="Emphasis"/>
          <w:rFonts w:ascii="Times New Roman" w:hAnsi="Times New Roman"/>
          <w:i w:val="0"/>
          <w:sz w:val="24"/>
        </w:rPr>
      </w:pPr>
    </w:p>
    <w:p w14:paraId="72D5C155" w14:textId="4A459A7D" w:rsidR="00764F69" w:rsidRPr="003A62ED" w:rsidRDefault="004502BA" w:rsidP="004502BA">
      <w:pPr>
        <w:spacing w:line="360" w:lineRule="auto"/>
        <w:contextualSpacing/>
        <w:rPr>
          <w:rStyle w:val="Emphasis"/>
          <w:rFonts w:ascii="Times New Roman" w:hAnsi="Times New Roman"/>
          <w:i w:val="0"/>
          <w:sz w:val="24"/>
          <w:lang w:val="en-US"/>
        </w:rPr>
      </w:pPr>
      <w:r>
        <w:rPr>
          <w:rStyle w:val="Emphasis"/>
          <w:rFonts w:ascii="Times New Roman" w:hAnsi="Times New Roman"/>
          <w:i w:val="0"/>
          <w:sz w:val="24"/>
        </w:rPr>
        <w:t>Abdul Rozak</w:t>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24465" w:rsidRPr="003A62ED">
        <w:rPr>
          <w:rStyle w:val="Emphasis"/>
          <w:rFonts w:ascii="Times New Roman" w:hAnsi="Times New Roman"/>
          <w:i w:val="0"/>
          <w:sz w:val="24"/>
          <w:lang w:val="en-US"/>
        </w:rPr>
        <w:t>Juliana Mansur</w:t>
      </w:r>
      <w:r w:rsidR="00FE7768" w:rsidRPr="003A62ED">
        <w:rPr>
          <w:rStyle w:val="Emphasis"/>
          <w:rFonts w:ascii="Times New Roman" w:hAnsi="Times New Roman"/>
          <w:i w:val="0"/>
          <w:sz w:val="24"/>
          <w:lang w:val="en-US"/>
        </w:rPr>
        <w:t>, S</w:t>
      </w:r>
      <w:r w:rsidR="00C24465" w:rsidRPr="003A62ED">
        <w:rPr>
          <w:rStyle w:val="Emphasis"/>
          <w:rFonts w:ascii="Times New Roman" w:hAnsi="Times New Roman"/>
          <w:i w:val="0"/>
          <w:sz w:val="24"/>
          <w:lang w:val="en-US"/>
        </w:rPr>
        <w:t>.Kom</w:t>
      </w:r>
      <w:r w:rsidR="0028534D" w:rsidRPr="003A62ED">
        <w:rPr>
          <w:rStyle w:val="Emphasis"/>
          <w:rFonts w:ascii="Times New Roman" w:hAnsi="Times New Roman"/>
          <w:i w:val="0"/>
          <w:sz w:val="24"/>
          <w:lang w:val="en-US"/>
        </w:rPr>
        <w:t>.</w:t>
      </w:r>
    </w:p>
    <w:p w14:paraId="0D66E0C1" w14:textId="77777777" w:rsidR="00764F69" w:rsidRPr="003A62ED" w:rsidRDefault="00764F69" w:rsidP="00764F69">
      <w:pPr>
        <w:spacing w:line="360" w:lineRule="auto"/>
        <w:contextualSpacing/>
        <w:rPr>
          <w:rStyle w:val="Emphasis"/>
          <w:rFonts w:ascii="Times New Roman" w:hAnsi="Times New Roman"/>
          <w:i w:val="0"/>
          <w:sz w:val="24"/>
        </w:rPr>
      </w:pPr>
    </w:p>
    <w:p w14:paraId="3EC8FDCB" w14:textId="77777777" w:rsidR="00764F69" w:rsidRPr="003A62ED" w:rsidRDefault="00764F69" w:rsidP="00C4272E">
      <w:pPr>
        <w:spacing w:line="360" w:lineRule="auto"/>
        <w:contextualSpacing/>
        <w:jc w:val="center"/>
        <w:rPr>
          <w:rStyle w:val="Emphasis"/>
          <w:rFonts w:ascii="Times New Roman" w:hAnsi="Times New Roman"/>
          <w:i w:val="0"/>
          <w:sz w:val="24"/>
        </w:rPr>
      </w:pPr>
      <w:r w:rsidRPr="003A62ED">
        <w:rPr>
          <w:rStyle w:val="Emphasis"/>
          <w:rFonts w:ascii="Times New Roman" w:hAnsi="Times New Roman"/>
          <w:i w:val="0"/>
          <w:sz w:val="24"/>
        </w:rPr>
        <w:t>Mengetahui,</w:t>
      </w:r>
    </w:p>
    <w:p w14:paraId="3FBD18A2" w14:textId="77777777" w:rsidR="00764F69" w:rsidRPr="003A62ED" w:rsidRDefault="00764F69" w:rsidP="00764F69">
      <w:pPr>
        <w:spacing w:line="360" w:lineRule="auto"/>
        <w:ind w:left="3544"/>
        <w:contextualSpacing/>
        <w:rPr>
          <w:rStyle w:val="Emphasis"/>
          <w:rFonts w:ascii="Times New Roman" w:hAnsi="Times New Roman"/>
          <w:i w:val="0"/>
          <w:sz w:val="24"/>
          <w:lang w:val="en-US"/>
        </w:rPr>
      </w:pPr>
    </w:p>
    <w:p w14:paraId="5466C80E" w14:textId="77777777" w:rsidR="00764F69" w:rsidRPr="003A62ED" w:rsidRDefault="00CE4D19" w:rsidP="00764F69">
      <w:pPr>
        <w:spacing w:line="360" w:lineRule="auto"/>
        <w:contextualSpacing/>
        <w:jc w:val="both"/>
        <w:rPr>
          <w:rStyle w:val="Emphasis"/>
          <w:rFonts w:ascii="Times New Roman" w:hAnsi="Times New Roman"/>
          <w:i w:val="0"/>
          <w:sz w:val="24"/>
        </w:rPr>
      </w:pPr>
      <w:r w:rsidRPr="003A62ED">
        <w:rPr>
          <w:rStyle w:val="Emphasis"/>
          <w:rFonts w:ascii="Times New Roman" w:hAnsi="Times New Roman"/>
          <w:i w:val="0"/>
          <w:sz w:val="24"/>
        </w:rPr>
        <w:t>Kepala Instansi,</w:t>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00764F69" w:rsidRPr="003A62ED">
        <w:rPr>
          <w:rStyle w:val="Emphasis"/>
          <w:rFonts w:ascii="Times New Roman" w:hAnsi="Times New Roman"/>
          <w:i w:val="0"/>
          <w:sz w:val="24"/>
        </w:rPr>
        <w:t>Kepala Paket Keahlian,</w:t>
      </w:r>
    </w:p>
    <w:p w14:paraId="0615ACB0" w14:textId="77777777" w:rsidR="00764F69" w:rsidRPr="003A62ED" w:rsidRDefault="00764F69" w:rsidP="00764F69">
      <w:pPr>
        <w:spacing w:line="360" w:lineRule="auto"/>
        <w:contextualSpacing/>
        <w:jc w:val="both"/>
        <w:rPr>
          <w:rStyle w:val="Emphasis"/>
          <w:rFonts w:ascii="Times New Roman" w:hAnsi="Times New Roman"/>
          <w:i w:val="0"/>
          <w:sz w:val="24"/>
        </w:rPr>
      </w:pPr>
    </w:p>
    <w:p w14:paraId="088E891F" w14:textId="77777777" w:rsidR="00764F69" w:rsidRPr="003A62ED" w:rsidRDefault="00764F69" w:rsidP="00764F69">
      <w:pPr>
        <w:spacing w:line="360" w:lineRule="auto"/>
        <w:contextualSpacing/>
        <w:jc w:val="both"/>
        <w:rPr>
          <w:rStyle w:val="Emphasis"/>
          <w:rFonts w:ascii="Times New Roman" w:hAnsi="Times New Roman"/>
          <w:i w:val="0"/>
          <w:sz w:val="24"/>
        </w:rPr>
      </w:pPr>
    </w:p>
    <w:p w14:paraId="5F2F320B" w14:textId="77777777" w:rsidR="00764F69" w:rsidRPr="003A62ED" w:rsidRDefault="00764F69" w:rsidP="00764F69">
      <w:pPr>
        <w:spacing w:line="360" w:lineRule="auto"/>
        <w:contextualSpacing/>
        <w:jc w:val="both"/>
        <w:rPr>
          <w:rStyle w:val="Emphasis"/>
          <w:rFonts w:ascii="Times New Roman" w:hAnsi="Times New Roman"/>
          <w:i w:val="0"/>
          <w:color w:val="FF0000"/>
          <w:sz w:val="24"/>
        </w:rPr>
      </w:pPr>
    </w:p>
    <w:p w14:paraId="1D269E13" w14:textId="470214EC" w:rsidR="006064AB" w:rsidRPr="00E901FC" w:rsidRDefault="004502BA" w:rsidP="00E901FC">
      <w:pPr>
        <w:spacing w:line="360" w:lineRule="auto"/>
        <w:ind w:left="0" w:firstLine="0"/>
        <w:contextualSpacing/>
        <w:jc w:val="both"/>
        <w:rPr>
          <w:rStyle w:val="Emphasis"/>
          <w:rFonts w:ascii="Times New Roman" w:hAnsi="Times New Roman"/>
          <w:i w:val="0"/>
          <w:sz w:val="24"/>
        </w:rPr>
      </w:pPr>
      <w:r>
        <w:rPr>
          <w:rStyle w:val="Emphasis"/>
          <w:rFonts w:ascii="Times New Roman" w:hAnsi="Times New Roman"/>
          <w:i w:val="0"/>
          <w:sz w:val="24"/>
        </w:rPr>
        <w:t xml:space="preserve">Arfan </w:t>
      </w:r>
      <w:r w:rsidR="00E901FC">
        <w:rPr>
          <w:rStyle w:val="Emphasis"/>
          <w:rFonts w:ascii="Times New Roman" w:hAnsi="Times New Roman"/>
          <w:i w:val="0"/>
          <w:sz w:val="24"/>
        </w:rPr>
        <w:t xml:space="preserve">Arlanda </w:t>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E901FC">
        <w:rPr>
          <w:rStyle w:val="Emphasis"/>
          <w:rFonts w:ascii="Times New Roman" w:hAnsi="Times New Roman"/>
          <w:i w:val="0"/>
          <w:sz w:val="24"/>
        </w:rPr>
        <w:tab/>
      </w:r>
      <w:r w:rsidR="00C24465" w:rsidRPr="003A62ED">
        <w:rPr>
          <w:rStyle w:val="Emphasis"/>
          <w:rFonts w:ascii="Times New Roman" w:hAnsi="Times New Roman"/>
          <w:i w:val="0"/>
          <w:sz w:val="24"/>
          <w:lang w:val="en-US"/>
        </w:rPr>
        <w:t>Juliana Mansur, S.Kom</w:t>
      </w:r>
      <w:r w:rsidR="0028534D" w:rsidRPr="003A62ED">
        <w:rPr>
          <w:rStyle w:val="Emphasis"/>
          <w:rFonts w:ascii="Times New Roman" w:hAnsi="Times New Roman"/>
          <w:i w:val="0"/>
          <w:sz w:val="24"/>
          <w:lang w:val="en-US"/>
        </w:rPr>
        <w:t>.</w:t>
      </w:r>
    </w:p>
    <w:p w14:paraId="6D8AFC7E" w14:textId="77777777" w:rsidR="006064AB" w:rsidRPr="003A62ED" w:rsidRDefault="006064AB" w:rsidP="00EC348D">
      <w:pPr>
        <w:pStyle w:val="Heading1"/>
        <w:rPr>
          <w:rStyle w:val="Emphasis"/>
          <w:rFonts w:ascii="Times New Roman" w:hAnsi="Times New Roman" w:cs="Times New Roman"/>
          <w:bCs w:val="0"/>
          <w:i w:val="0"/>
        </w:rPr>
      </w:pPr>
      <w:bookmarkStart w:id="2" w:name="_Toc515311433"/>
      <w:bookmarkStart w:id="3" w:name="_Toc532070732"/>
      <w:r w:rsidRPr="003A62ED">
        <w:rPr>
          <w:rStyle w:val="Emphasis"/>
          <w:rFonts w:ascii="Times New Roman" w:hAnsi="Times New Roman" w:cs="Times New Roman"/>
          <w:bCs w:val="0"/>
          <w:i w:val="0"/>
        </w:rPr>
        <w:lastRenderedPageBreak/>
        <w:t>KATA PENGANTAR</w:t>
      </w:r>
      <w:bookmarkEnd w:id="2"/>
      <w:bookmarkEnd w:id="3"/>
    </w:p>
    <w:p w14:paraId="08055374" w14:textId="77777777" w:rsidR="006064AB" w:rsidRPr="003A62ED" w:rsidRDefault="006064AB" w:rsidP="00B77950">
      <w:pPr>
        <w:spacing w:after="0" w:line="360" w:lineRule="auto"/>
        <w:jc w:val="center"/>
        <w:rPr>
          <w:rStyle w:val="Emphasis"/>
          <w:rFonts w:ascii="Times New Roman" w:hAnsi="Times New Roman"/>
          <w:b/>
          <w:i w:val="0"/>
          <w:sz w:val="28"/>
        </w:rPr>
      </w:pPr>
    </w:p>
    <w:p w14:paraId="4F5F4F59"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Puji dan syukur senantiasa kami panjatkan kehadirat Allah SWT yang telah memberikan rahmat dan hidayah-Nya sehingga kami diberi kemampuan untuk menyelesaikan laporan kegiatan PKL (Praktik Kerja Lapangan) ini tepat waktu. Shalawat serta salam semoga selalu tercurahkan kepada junjungan kita Nabi Muhammad SAW beserta keluarga serta para sahabatnya.</w:t>
      </w:r>
    </w:p>
    <w:p w14:paraId="1673EABE"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p>
    <w:p w14:paraId="78013397" w14:textId="10F5F68C"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Ada pun tujuan penyusunan laporan Praktik Kerja Lapangan (PKL) ini sebagai pertanggungjawaban telah dilaksanakannya Praktik Kerja Lapangan (PKL) yang dilakukan di</w:t>
      </w:r>
      <w:r w:rsidR="002469FA" w:rsidRPr="003A62ED">
        <w:rPr>
          <w:rStyle w:val="Emphasis"/>
          <w:rFonts w:ascii="Times New Roman" w:hAnsi="Times New Roman"/>
          <w:i w:val="0"/>
          <w:sz w:val="24"/>
        </w:rPr>
        <w:t xml:space="preserve"> </w:t>
      </w:r>
      <w:r w:rsidR="00E901FC">
        <w:rPr>
          <w:rStyle w:val="Emphasis"/>
          <w:rFonts w:ascii="Times New Roman" w:hAnsi="Times New Roman"/>
          <w:i w:val="0"/>
          <w:sz w:val="24"/>
        </w:rPr>
        <w:t>Nawa Darsana Teknologi</w:t>
      </w:r>
      <w:r w:rsidRPr="003A62ED">
        <w:rPr>
          <w:rStyle w:val="Emphasis"/>
          <w:rFonts w:ascii="Times New Roman" w:hAnsi="Times New Roman"/>
          <w:i w:val="0"/>
          <w:sz w:val="24"/>
        </w:rPr>
        <w:t>.</w:t>
      </w:r>
    </w:p>
    <w:p w14:paraId="61252D60"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p>
    <w:p w14:paraId="6A4AB016"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Kami juga menyadari bahwa kegiatan peserta Praktik Kerja Lapangan (PKL) tidak akan berjalan dengan baik apabila hanya didasari atas keahlian dan kemampuan kami, tetapi juga berkat dorongan dari semua pihak. Oleh karena itu kami mengucapkan terima kasih kepada:</w:t>
      </w:r>
    </w:p>
    <w:p w14:paraId="4E5231A1" w14:textId="27AB186B" w:rsidR="006064AB" w:rsidRPr="003A62ED" w:rsidRDefault="00E901FC" w:rsidP="00B77950">
      <w:pPr>
        <w:pStyle w:val="ListParagraph"/>
        <w:numPr>
          <w:ilvl w:val="0"/>
          <w:numId w:val="3"/>
        </w:numPr>
        <w:spacing w:after="0" w:line="360" w:lineRule="auto"/>
        <w:ind w:left="426" w:hanging="426"/>
        <w:jc w:val="both"/>
        <w:rPr>
          <w:rStyle w:val="Emphasis"/>
          <w:rFonts w:ascii="Times New Roman" w:hAnsi="Times New Roman"/>
          <w:i w:val="0"/>
          <w:sz w:val="24"/>
        </w:rPr>
      </w:pPr>
      <w:r>
        <w:rPr>
          <w:rStyle w:val="Emphasis"/>
          <w:rFonts w:ascii="Times New Roman" w:hAnsi="Times New Roman"/>
          <w:i w:val="0"/>
          <w:sz w:val="24"/>
        </w:rPr>
        <w:t>Abdul Rozak</w:t>
      </w:r>
      <w:r w:rsidR="006064AB" w:rsidRPr="003A62ED">
        <w:rPr>
          <w:rStyle w:val="Emphasis"/>
          <w:rFonts w:ascii="Times New Roman" w:hAnsi="Times New Roman"/>
          <w:i w:val="0"/>
          <w:sz w:val="24"/>
        </w:rPr>
        <w:t>, selaku Pembimbing Intansi yang telah memberi arahan dan bimbingan selama kami PKL.</w:t>
      </w:r>
    </w:p>
    <w:p w14:paraId="4246CE12" w14:textId="77777777" w:rsidR="006064AB" w:rsidRPr="003A62ED" w:rsidRDefault="00C24465" w:rsidP="00B77950">
      <w:pPr>
        <w:pStyle w:val="ListParagraph"/>
        <w:numPr>
          <w:ilvl w:val="0"/>
          <w:numId w:val="3"/>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lang w:val="en-US"/>
        </w:rPr>
        <w:t>Juliana Mansyur</w:t>
      </w:r>
      <w:r w:rsidR="00E32EB7" w:rsidRPr="003A62ED">
        <w:rPr>
          <w:rStyle w:val="Emphasis"/>
          <w:rFonts w:ascii="Times New Roman" w:hAnsi="Times New Roman"/>
          <w:i w:val="0"/>
          <w:sz w:val="24"/>
          <w:lang w:val="en-US"/>
        </w:rPr>
        <w:t>, S</w:t>
      </w:r>
      <w:r w:rsidRPr="003A62ED">
        <w:rPr>
          <w:rStyle w:val="Emphasis"/>
          <w:rFonts w:ascii="Times New Roman" w:hAnsi="Times New Roman"/>
          <w:i w:val="0"/>
          <w:sz w:val="24"/>
          <w:lang w:val="en-US"/>
        </w:rPr>
        <w:t>.Kom</w:t>
      </w:r>
      <w:r w:rsidR="00E32EB7" w:rsidRPr="003A62ED">
        <w:rPr>
          <w:rStyle w:val="Emphasis"/>
          <w:rFonts w:ascii="Times New Roman" w:hAnsi="Times New Roman"/>
          <w:i w:val="0"/>
          <w:sz w:val="24"/>
          <w:lang w:val="en-US"/>
        </w:rPr>
        <w:t>.</w:t>
      </w:r>
      <w:r w:rsidR="00687FDB" w:rsidRPr="003A62ED">
        <w:rPr>
          <w:rStyle w:val="Emphasis"/>
          <w:rFonts w:ascii="Times New Roman" w:hAnsi="Times New Roman"/>
          <w:i w:val="0"/>
          <w:sz w:val="24"/>
        </w:rPr>
        <w:t xml:space="preserve"> </w:t>
      </w:r>
      <w:r w:rsidR="006064AB" w:rsidRPr="003A62ED">
        <w:rPr>
          <w:rStyle w:val="Emphasis"/>
          <w:rFonts w:ascii="Times New Roman" w:hAnsi="Times New Roman"/>
          <w:i w:val="0"/>
          <w:sz w:val="24"/>
        </w:rPr>
        <w:t>selaku Pembimbing Sekolah yang telah memberi arahan dan bimbingan sebelum dan selama PKL.</w:t>
      </w:r>
    </w:p>
    <w:p w14:paraId="315C678D" w14:textId="77777777" w:rsidR="006064AB" w:rsidRPr="003A62ED" w:rsidRDefault="006064AB" w:rsidP="00B77950">
      <w:pPr>
        <w:pStyle w:val="ListParagraph"/>
        <w:numPr>
          <w:ilvl w:val="0"/>
          <w:numId w:val="3"/>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Iin Mulyani, S.Si</w:t>
      </w:r>
      <w:r w:rsidR="004743DA" w:rsidRPr="003A62ED">
        <w:rPr>
          <w:rStyle w:val="Emphasis"/>
          <w:rFonts w:ascii="Times New Roman" w:hAnsi="Times New Roman"/>
          <w:i w:val="0"/>
          <w:sz w:val="24"/>
        </w:rPr>
        <w:t>.</w:t>
      </w:r>
      <w:r w:rsidRPr="003A62ED">
        <w:rPr>
          <w:rStyle w:val="Emphasis"/>
          <w:rFonts w:ascii="Times New Roman" w:hAnsi="Times New Roman"/>
          <w:i w:val="0"/>
          <w:sz w:val="24"/>
        </w:rPr>
        <w:t xml:space="preserve"> selaku kepala sekolah SMK Wikrama Bogor.</w:t>
      </w:r>
    </w:p>
    <w:p w14:paraId="40FD4BFD" w14:textId="79904013" w:rsidR="006064AB" w:rsidRPr="003A62ED" w:rsidRDefault="006064AB" w:rsidP="00B77950">
      <w:pPr>
        <w:pStyle w:val="ListParagraph"/>
        <w:numPr>
          <w:ilvl w:val="0"/>
          <w:numId w:val="3"/>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 xml:space="preserve">Seluruh staf dan pegawai </w:t>
      </w:r>
      <w:r w:rsidR="00E901FC">
        <w:rPr>
          <w:rStyle w:val="Emphasis"/>
          <w:rFonts w:ascii="Times New Roman" w:hAnsi="Times New Roman"/>
          <w:i w:val="0"/>
          <w:sz w:val="24"/>
        </w:rPr>
        <w:t>Nawa Darsana Teknologi</w:t>
      </w:r>
      <w:r w:rsidR="00687FDB" w:rsidRPr="003A62ED">
        <w:rPr>
          <w:rStyle w:val="Emphasis"/>
          <w:rFonts w:ascii="Times New Roman" w:hAnsi="Times New Roman"/>
          <w:i w:val="0"/>
          <w:sz w:val="24"/>
        </w:rPr>
        <w:t xml:space="preserve"> </w:t>
      </w:r>
      <w:r w:rsidRPr="003A62ED">
        <w:rPr>
          <w:rStyle w:val="Emphasis"/>
          <w:rFonts w:ascii="Times New Roman" w:hAnsi="Times New Roman"/>
          <w:i w:val="0"/>
          <w:sz w:val="24"/>
        </w:rPr>
        <w:t>yang telah banyak memberi arahan, masukan serta bimbingan selama PKL, sehingga kegiatan PKL ini dapat berajalan dengan lancar sebagaimana mestinya.</w:t>
      </w:r>
    </w:p>
    <w:p w14:paraId="5058F27D" w14:textId="77777777" w:rsidR="006064AB" w:rsidRPr="003A62ED" w:rsidRDefault="006064AB" w:rsidP="00B77950">
      <w:pPr>
        <w:pStyle w:val="ListParagraph"/>
        <w:numPr>
          <w:ilvl w:val="0"/>
          <w:numId w:val="3"/>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Seluruh Guru SMK Wikrama Bogor yang tidak bosan dan tiada henti memberi bimbingan, arahan dan mendidik kami.</w:t>
      </w:r>
    </w:p>
    <w:p w14:paraId="7F5B8D7B" w14:textId="77777777" w:rsidR="006064AB" w:rsidRPr="003A62ED" w:rsidRDefault="006064AB" w:rsidP="00B77950">
      <w:pPr>
        <w:pStyle w:val="ListParagraph"/>
        <w:numPr>
          <w:ilvl w:val="0"/>
          <w:numId w:val="3"/>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Kedua orang tua kami yang selalu mendoakan, memberi semangat dan motivasi.</w:t>
      </w:r>
    </w:p>
    <w:p w14:paraId="764FB359" w14:textId="77777777" w:rsidR="006064AB" w:rsidRPr="003A62ED" w:rsidRDefault="006064AB" w:rsidP="00B77950">
      <w:pPr>
        <w:pStyle w:val="ListParagraph"/>
        <w:spacing w:after="0" w:line="360" w:lineRule="auto"/>
        <w:ind w:left="0" w:firstLine="0"/>
        <w:jc w:val="both"/>
        <w:rPr>
          <w:rStyle w:val="Emphasis"/>
          <w:rFonts w:ascii="Times New Roman" w:hAnsi="Times New Roman"/>
          <w:i w:val="0"/>
          <w:sz w:val="24"/>
        </w:rPr>
      </w:pPr>
      <w:r w:rsidRPr="003A62ED">
        <w:rPr>
          <w:rStyle w:val="Emphasis"/>
          <w:rFonts w:ascii="Times New Roman" w:hAnsi="Times New Roman"/>
          <w:i w:val="0"/>
          <w:sz w:val="24"/>
        </w:rPr>
        <w:lastRenderedPageBreak/>
        <w:t>Semoga laporan ini bermanfaat bagi semua pihak terutama bagi kami. Kami menerima saran dan kritik yang membangun demi kesempurnaan laporan ini. Akhir kata kami ucapkan terima kasih.</w:t>
      </w:r>
    </w:p>
    <w:p w14:paraId="6AA04D59" w14:textId="77777777" w:rsidR="006064AB" w:rsidRPr="003A62ED" w:rsidRDefault="006064AB" w:rsidP="00B77950">
      <w:pPr>
        <w:pStyle w:val="ListParagraph"/>
        <w:spacing w:after="0" w:line="360" w:lineRule="auto"/>
        <w:ind w:left="0" w:firstLine="0"/>
        <w:jc w:val="right"/>
        <w:rPr>
          <w:rStyle w:val="Emphasis"/>
          <w:rFonts w:ascii="Times New Roman" w:hAnsi="Times New Roman"/>
          <w:i w:val="0"/>
          <w:sz w:val="24"/>
        </w:rPr>
      </w:pPr>
    </w:p>
    <w:p w14:paraId="22C43E74" w14:textId="77777777" w:rsidR="006064AB" w:rsidRPr="003A62ED" w:rsidRDefault="006064AB" w:rsidP="00B77950">
      <w:pPr>
        <w:pStyle w:val="ListParagraph"/>
        <w:spacing w:after="0" w:line="360" w:lineRule="auto"/>
        <w:ind w:left="0" w:firstLine="0"/>
        <w:jc w:val="right"/>
        <w:rPr>
          <w:rStyle w:val="Emphasis"/>
          <w:rFonts w:ascii="Times New Roman" w:hAnsi="Times New Roman"/>
          <w:i w:val="0"/>
          <w:sz w:val="24"/>
        </w:rPr>
      </w:pPr>
    </w:p>
    <w:p w14:paraId="5D9CA9ED" w14:textId="5FDEDC77" w:rsidR="006064AB" w:rsidRPr="003A62ED" w:rsidRDefault="00031390" w:rsidP="00B77950">
      <w:pPr>
        <w:pStyle w:val="ListParagraph"/>
        <w:spacing w:after="0" w:line="360" w:lineRule="auto"/>
        <w:ind w:left="0" w:firstLine="0"/>
        <w:jc w:val="right"/>
        <w:rPr>
          <w:rStyle w:val="Emphasis"/>
          <w:rFonts w:ascii="Times New Roman" w:hAnsi="Times New Roman"/>
          <w:i w:val="0"/>
          <w:sz w:val="24"/>
        </w:rPr>
      </w:pPr>
      <w:r w:rsidRPr="003A62ED">
        <w:rPr>
          <w:rStyle w:val="Emphasis"/>
          <w:rFonts w:ascii="Times New Roman" w:hAnsi="Times New Roman"/>
          <w:i w:val="0"/>
          <w:sz w:val="24"/>
        </w:rPr>
        <w:t xml:space="preserve">Bogor, </w:t>
      </w:r>
      <w:r w:rsidR="00DC278C" w:rsidRPr="003A62ED">
        <w:rPr>
          <w:rStyle w:val="Emphasis"/>
          <w:rFonts w:ascii="Times New Roman" w:hAnsi="Times New Roman"/>
          <w:i w:val="0"/>
          <w:sz w:val="24"/>
          <w:lang w:val="en-US"/>
        </w:rPr>
        <w:t xml:space="preserve">   </w:t>
      </w:r>
      <w:r w:rsidR="00C24465" w:rsidRPr="003A62ED">
        <w:rPr>
          <w:rStyle w:val="Emphasis"/>
          <w:rFonts w:ascii="Times New Roman" w:hAnsi="Times New Roman"/>
          <w:i w:val="0"/>
          <w:sz w:val="24"/>
          <w:lang w:val="en-US"/>
        </w:rPr>
        <w:t>Desember</w:t>
      </w:r>
      <w:r w:rsidR="00E901FC">
        <w:rPr>
          <w:rStyle w:val="Emphasis"/>
          <w:rFonts w:ascii="Times New Roman" w:hAnsi="Times New Roman"/>
          <w:i w:val="0"/>
          <w:sz w:val="24"/>
        </w:rPr>
        <w:t xml:space="preserve"> 2019</w:t>
      </w:r>
    </w:p>
    <w:p w14:paraId="5E2FD55E"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6C19630B"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24F98C6B"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148C9C3F" w14:textId="77777777" w:rsidR="006064AB" w:rsidRPr="003A62ED" w:rsidRDefault="006064AB" w:rsidP="00B77950">
      <w:pPr>
        <w:pStyle w:val="ListParagraph"/>
        <w:spacing w:after="0" w:line="360" w:lineRule="auto"/>
        <w:ind w:left="0" w:right="708"/>
        <w:jc w:val="right"/>
        <w:rPr>
          <w:rStyle w:val="Emphasis"/>
          <w:rFonts w:ascii="Times New Roman" w:hAnsi="Times New Roman"/>
          <w:i w:val="0"/>
          <w:sz w:val="24"/>
        </w:rPr>
      </w:pPr>
    </w:p>
    <w:p w14:paraId="7152D947" w14:textId="77777777" w:rsidR="00B3202E" w:rsidRPr="003A62ED" w:rsidRDefault="006064AB" w:rsidP="003A4A84">
      <w:pPr>
        <w:pStyle w:val="ListParagraph"/>
        <w:spacing w:after="0" w:line="360" w:lineRule="auto"/>
        <w:ind w:left="0" w:right="708" w:firstLine="5529"/>
        <w:rPr>
          <w:rFonts w:ascii="Times New Roman" w:hAnsi="Times New Roman"/>
          <w:iCs/>
          <w:sz w:val="24"/>
        </w:rPr>
      </w:pPr>
      <w:r w:rsidRPr="003A62ED">
        <w:rPr>
          <w:rStyle w:val="Emphasis"/>
          <w:rFonts w:ascii="Times New Roman" w:hAnsi="Times New Roman"/>
          <w:i w:val="0"/>
          <w:sz w:val="24"/>
        </w:rPr>
        <w:t>Penyusun</w:t>
      </w:r>
      <w:r w:rsidR="00DB3679" w:rsidRPr="003A62ED">
        <w:rPr>
          <w:rFonts w:ascii="Times New Roman" w:hAnsi="Times New Roman"/>
        </w:rPr>
        <w:br w:type="page"/>
      </w:r>
    </w:p>
    <w:sdt>
      <w:sdtPr>
        <w:rPr>
          <w:rFonts w:ascii="Times New Roman" w:eastAsia="Calibri" w:hAnsi="Times New Roman" w:cs="Times New Roman"/>
          <w:b w:val="0"/>
          <w:bCs w:val="0"/>
          <w:color w:val="auto"/>
          <w:sz w:val="22"/>
          <w:szCs w:val="22"/>
          <w:lang w:val="id-ID"/>
        </w:rPr>
        <w:id w:val="-361822162"/>
        <w:docPartObj>
          <w:docPartGallery w:val="Table of Contents"/>
          <w:docPartUnique/>
        </w:docPartObj>
      </w:sdtPr>
      <w:sdtEndPr>
        <w:rPr>
          <w:noProof/>
        </w:rPr>
      </w:sdtEndPr>
      <w:sdtContent>
        <w:p w14:paraId="12666212" w14:textId="77777777" w:rsidR="00B3202E" w:rsidRPr="003A62ED" w:rsidRDefault="00B3202E">
          <w:pPr>
            <w:pStyle w:val="TOCHeading"/>
            <w:rPr>
              <w:rFonts w:ascii="Times New Roman" w:hAnsi="Times New Roman" w:cs="Times New Roman"/>
            </w:rPr>
          </w:pPr>
          <w:r w:rsidRPr="003A62ED">
            <w:rPr>
              <w:rFonts w:ascii="Times New Roman" w:hAnsi="Times New Roman" w:cs="Times New Roman"/>
            </w:rPr>
            <w:t>Daftar Isi</w:t>
          </w:r>
        </w:p>
        <w:p w14:paraId="7CCD07F4" w14:textId="77777777" w:rsidR="009B3B82" w:rsidRPr="003A62ED" w:rsidRDefault="009B3B82" w:rsidP="009B3B82">
          <w:pPr>
            <w:rPr>
              <w:rFonts w:ascii="Times New Roman" w:hAnsi="Times New Roman"/>
              <w:lang w:val="en-US"/>
            </w:rPr>
          </w:pPr>
        </w:p>
        <w:p w14:paraId="60B71D6A" w14:textId="77777777" w:rsidR="00155427" w:rsidRDefault="00B3202E">
          <w:pPr>
            <w:pStyle w:val="TOC1"/>
            <w:rPr>
              <w:rFonts w:asciiTheme="minorHAnsi" w:eastAsiaTheme="minorEastAsia" w:hAnsiTheme="minorHAnsi" w:cstheme="minorBidi"/>
              <w:noProof/>
              <w:lang w:val="en-US"/>
            </w:rPr>
          </w:pPr>
          <w:r w:rsidRPr="003A62ED">
            <w:rPr>
              <w:rFonts w:ascii="Times New Roman" w:hAnsi="Times New Roman"/>
              <w:b/>
              <w:bCs/>
              <w:noProof/>
            </w:rPr>
            <w:fldChar w:fldCharType="begin"/>
          </w:r>
          <w:r w:rsidRPr="003A62ED">
            <w:rPr>
              <w:rFonts w:ascii="Times New Roman" w:hAnsi="Times New Roman"/>
              <w:b/>
              <w:bCs/>
              <w:noProof/>
            </w:rPr>
            <w:instrText xml:space="preserve"> TOC \o "1-3" \h \z \u </w:instrText>
          </w:r>
          <w:r w:rsidRPr="003A62ED">
            <w:rPr>
              <w:rFonts w:ascii="Times New Roman" w:hAnsi="Times New Roman"/>
              <w:b/>
              <w:bCs/>
              <w:noProof/>
            </w:rPr>
            <w:fldChar w:fldCharType="separate"/>
          </w:r>
          <w:hyperlink w:anchor="_Toc532070731" w:history="1">
            <w:r w:rsidR="00155427" w:rsidRPr="00D32212">
              <w:rPr>
                <w:rStyle w:val="Hyperlink"/>
                <w:rFonts w:ascii="Times New Roman" w:hAnsi="Times New Roman"/>
                <w:noProof/>
              </w:rPr>
              <w:t>LEMBAR PENGESAHAN</w:t>
            </w:r>
            <w:r w:rsidR="00155427">
              <w:rPr>
                <w:noProof/>
                <w:webHidden/>
              </w:rPr>
              <w:tab/>
            </w:r>
            <w:r w:rsidR="00155427">
              <w:rPr>
                <w:noProof/>
                <w:webHidden/>
              </w:rPr>
              <w:fldChar w:fldCharType="begin"/>
            </w:r>
            <w:r w:rsidR="00155427">
              <w:rPr>
                <w:noProof/>
                <w:webHidden/>
              </w:rPr>
              <w:instrText xml:space="preserve"> PAGEREF _Toc532070731 \h </w:instrText>
            </w:r>
            <w:r w:rsidR="00155427">
              <w:rPr>
                <w:noProof/>
                <w:webHidden/>
              </w:rPr>
            </w:r>
            <w:r w:rsidR="00155427">
              <w:rPr>
                <w:noProof/>
                <w:webHidden/>
              </w:rPr>
              <w:fldChar w:fldCharType="separate"/>
            </w:r>
            <w:r w:rsidR="00883EC5">
              <w:rPr>
                <w:noProof/>
                <w:webHidden/>
              </w:rPr>
              <w:t>ii</w:t>
            </w:r>
            <w:r w:rsidR="00155427">
              <w:rPr>
                <w:noProof/>
                <w:webHidden/>
              </w:rPr>
              <w:fldChar w:fldCharType="end"/>
            </w:r>
          </w:hyperlink>
        </w:p>
        <w:p w14:paraId="6BF05C6C" w14:textId="77777777" w:rsidR="00155427" w:rsidRDefault="00036FFE">
          <w:pPr>
            <w:pStyle w:val="TOC1"/>
            <w:rPr>
              <w:rFonts w:asciiTheme="minorHAnsi" w:eastAsiaTheme="minorEastAsia" w:hAnsiTheme="minorHAnsi" w:cstheme="minorBidi"/>
              <w:noProof/>
              <w:lang w:val="en-US"/>
            </w:rPr>
          </w:pPr>
          <w:hyperlink w:anchor="_Toc532070732" w:history="1">
            <w:r w:rsidR="00155427" w:rsidRPr="00D32212">
              <w:rPr>
                <w:rStyle w:val="Hyperlink"/>
                <w:rFonts w:ascii="Times New Roman" w:hAnsi="Times New Roman"/>
                <w:iCs/>
                <w:noProof/>
              </w:rPr>
              <w:t>KATA PENGANTAR</w:t>
            </w:r>
            <w:r w:rsidR="00155427">
              <w:rPr>
                <w:noProof/>
                <w:webHidden/>
              </w:rPr>
              <w:tab/>
            </w:r>
            <w:r w:rsidR="00155427">
              <w:rPr>
                <w:noProof/>
                <w:webHidden/>
              </w:rPr>
              <w:fldChar w:fldCharType="begin"/>
            </w:r>
            <w:r w:rsidR="00155427">
              <w:rPr>
                <w:noProof/>
                <w:webHidden/>
              </w:rPr>
              <w:instrText xml:space="preserve"> PAGEREF _Toc532070732 \h </w:instrText>
            </w:r>
            <w:r w:rsidR="00155427">
              <w:rPr>
                <w:noProof/>
                <w:webHidden/>
              </w:rPr>
            </w:r>
            <w:r w:rsidR="00155427">
              <w:rPr>
                <w:noProof/>
                <w:webHidden/>
              </w:rPr>
              <w:fldChar w:fldCharType="separate"/>
            </w:r>
            <w:r w:rsidR="00883EC5">
              <w:rPr>
                <w:noProof/>
                <w:webHidden/>
              </w:rPr>
              <w:t>ii</w:t>
            </w:r>
            <w:r w:rsidR="00155427">
              <w:rPr>
                <w:noProof/>
                <w:webHidden/>
              </w:rPr>
              <w:fldChar w:fldCharType="end"/>
            </w:r>
          </w:hyperlink>
        </w:p>
        <w:p w14:paraId="7F16912B" w14:textId="77777777" w:rsidR="00155427" w:rsidRDefault="00036FFE">
          <w:pPr>
            <w:pStyle w:val="TOC1"/>
            <w:rPr>
              <w:rFonts w:asciiTheme="minorHAnsi" w:eastAsiaTheme="minorEastAsia" w:hAnsiTheme="minorHAnsi" w:cstheme="minorBidi"/>
              <w:noProof/>
              <w:lang w:val="en-US"/>
            </w:rPr>
          </w:pPr>
          <w:hyperlink w:anchor="_Toc532070733" w:history="1">
            <w:r w:rsidR="00155427" w:rsidRPr="00D32212">
              <w:rPr>
                <w:rStyle w:val="Hyperlink"/>
                <w:rFonts w:ascii="Times New Roman" w:hAnsi="Times New Roman"/>
                <w:noProof/>
              </w:rPr>
              <w:t>DAFTAR LAMPIRAN</w:t>
            </w:r>
            <w:r w:rsidR="00155427">
              <w:rPr>
                <w:noProof/>
                <w:webHidden/>
              </w:rPr>
              <w:tab/>
            </w:r>
            <w:r w:rsidR="00155427">
              <w:rPr>
                <w:noProof/>
                <w:webHidden/>
              </w:rPr>
              <w:fldChar w:fldCharType="begin"/>
            </w:r>
            <w:r w:rsidR="00155427">
              <w:rPr>
                <w:noProof/>
                <w:webHidden/>
              </w:rPr>
              <w:instrText xml:space="preserve"> PAGEREF _Toc532070733 \h </w:instrText>
            </w:r>
            <w:r w:rsidR="00155427">
              <w:rPr>
                <w:noProof/>
                <w:webHidden/>
              </w:rPr>
            </w:r>
            <w:r w:rsidR="00155427">
              <w:rPr>
                <w:noProof/>
                <w:webHidden/>
              </w:rPr>
              <w:fldChar w:fldCharType="separate"/>
            </w:r>
            <w:r w:rsidR="00883EC5">
              <w:rPr>
                <w:noProof/>
                <w:webHidden/>
              </w:rPr>
              <w:t>ii</w:t>
            </w:r>
            <w:r w:rsidR="00155427">
              <w:rPr>
                <w:noProof/>
                <w:webHidden/>
              </w:rPr>
              <w:fldChar w:fldCharType="end"/>
            </w:r>
          </w:hyperlink>
        </w:p>
        <w:p w14:paraId="1FCC1B3B" w14:textId="77777777" w:rsidR="00155427" w:rsidRDefault="00036FFE">
          <w:pPr>
            <w:pStyle w:val="TOC1"/>
            <w:rPr>
              <w:rFonts w:asciiTheme="minorHAnsi" w:eastAsiaTheme="minorEastAsia" w:hAnsiTheme="minorHAnsi" w:cstheme="minorBidi"/>
              <w:noProof/>
              <w:lang w:val="en-US"/>
            </w:rPr>
          </w:pPr>
          <w:hyperlink w:anchor="_Toc532070734" w:history="1">
            <w:r w:rsidR="00155427" w:rsidRPr="00D32212">
              <w:rPr>
                <w:rStyle w:val="Hyperlink"/>
                <w:rFonts w:ascii="Times New Roman" w:hAnsi="Times New Roman"/>
                <w:noProof/>
              </w:rPr>
              <w:t>BAB I PENDAHULUAN</w:t>
            </w:r>
            <w:r w:rsidR="00155427">
              <w:rPr>
                <w:noProof/>
                <w:webHidden/>
              </w:rPr>
              <w:tab/>
            </w:r>
            <w:r w:rsidR="00155427">
              <w:rPr>
                <w:noProof/>
                <w:webHidden/>
              </w:rPr>
              <w:fldChar w:fldCharType="begin"/>
            </w:r>
            <w:r w:rsidR="00155427">
              <w:rPr>
                <w:noProof/>
                <w:webHidden/>
              </w:rPr>
              <w:instrText xml:space="preserve"> PAGEREF _Toc532070734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743D5C9B" w14:textId="77777777" w:rsidR="00155427" w:rsidRDefault="00036FFE">
          <w:pPr>
            <w:pStyle w:val="TOC2"/>
            <w:rPr>
              <w:rFonts w:asciiTheme="minorHAnsi" w:eastAsiaTheme="minorEastAsia" w:hAnsiTheme="minorHAnsi" w:cstheme="minorBidi"/>
              <w:noProof/>
              <w:lang w:val="en-US"/>
            </w:rPr>
          </w:pPr>
          <w:hyperlink w:anchor="_Toc532070735" w:history="1">
            <w:r w:rsidR="00155427" w:rsidRPr="00D32212">
              <w:rPr>
                <w:rStyle w:val="Hyperlink"/>
                <w:rFonts w:ascii="Times New Roman" w:hAnsi="Times New Roman"/>
                <w:noProof/>
              </w:rPr>
              <w:t>1.1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Latar Belakang Penyusunan Laporan</w:t>
            </w:r>
            <w:r w:rsidR="00155427">
              <w:rPr>
                <w:noProof/>
                <w:webHidden/>
              </w:rPr>
              <w:tab/>
            </w:r>
            <w:r w:rsidR="00155427">
              <w:rPr>
                <w:noProof/>
                <w:webHidden/>
              </w:rPr>
              <w:fldChar w:fldCharType="begin"/>
            </w:r>
            <w:r w:rsidR="00155427">
              <w:rPr>
                <w:noProof/>
                <w:webHidden/>
              </w:rPr>
              <w:instrText xml:space="preserve"> PAGEREF _Toc532070735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71168CA8" w14:textId="77777777" w:rsidR="00155427" w:rsidRDefault="00036FFE">
          <w:pPr>
            <w:pStyle w:val="TOC2"/>
            <w:rPr>
              <w:rFonts w:asciiTheme="minorHAnsi" w:eastAsiaTheme="minorEastAsia" w:hAnsiTheme="minorHAnsi" w:cstheme="minorBidi"/>
              <w:noProof/>
              <w:lang w:val="en-US"/>
            </w:rPr>
          </w:pPr>
          <w:hyperlink w:anchor="_Toc532070736" w:history="1">
            <w:r w:rsidR="00155427" w:rsidRPr="00D32212">
              <w:rPr>
                <w:rStyle w:val="Hyperlink"/>
                <w:rFonts w:ascii="Times New Roman" w:hAnsi="Times New Roman"/>
                <w:noProof/>
              </w:rPr>
              <w:t>1.2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Tujuan Penyusunan Laporan</w:t>
            </w:r>
            <w:r w:rsidR="00155427">
              <w:rPr>
                <w:noProof/>
                <w:webHidden/>
              </w:rPr>
              <w:tab/>
            </w:r>
            <w:r w:rsidR="00155427">
              <w:rPr>
                <w:noProof/>
                <w:webHidden/>
              </w:rPr>
              <w:fldChar w:fldCharType="begin"/>
            </w:r>
            <w:r w:rsidR="00155427">
              <w:rPr>
                <w:noProof/>
                <w:webHidden/>
              </w:rPr>
              <w:instrText xml:space="preserve"> PAGEREF _Toc532070736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091F0E08" w14:textId="77777777" w:rsidR="00155427" w:rsidRDefault="00036FFE">
          <w:pPr>
            <w:pStyle w:val="TOC1"/>
            <w:rPr>
              <w:rFonts w:asciiTheme="minorHAnsi" w:eastAsiaTheme="minorEastAsia" w:hAnsiTheme="minorHAnsi" w:cstheme="minorBidi"/>
              <w:noProof/>
              <w:lang w:val="en-US"/>
            </w:rPr>
          </w:pPr>
          <w:hyperlink w:anchor="_Toc532070737" w:history="1">
            <w:r w:rsidR="00155427" w:rsidRPr="00D32212">
              <w:rPr>
                <w:rStyle w:val="Hyperlink"/>
                <w:rFonts w:ascii="Times New Roman" w:hAnsi="Times New Roman"/>
                <w:noProof/>
              </w:rPr>
              <w:t>BAB II  PROFIL PERUSAHAAN</w:t>
            </w:r>
            <w:r w:rsidR="00155427">
              <w:rPr>
                <w:noProof/>
                <w:webHidden/>
              </w:rPr>
              <w:tab/>
            </w:r>
            <w:r w:rsidR="00155427">
              <w:rPr>
                <w:noProof/>
                <w:webHidden/>
              </w:rPr>
              <w:fldChar w:fldCharType="begin"/>
            </w:r>
            <w:r w:rsidR="00155427">
              <w:rPr>
                <w:noProof/>
                <w:webHidden/>
              </w:rPr>
              <w:instrText xml:space="preserve"> PAGEREF _Toc532070737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076A0C45" w14:textId="77777777" w:rsidR="00155427" w:rsidRDefault="00036FFE">
          <w:pPr>
            <w:pStyle w:val="TOC2"/>
            <w:rPr>
              <w:rFonts w:asciiTheme="minorHAnsi" w:eastAsiaTheme="minorEastAsia" w:hAnsiTheme="minorHAnsi" w:cstheme="minorBidi"/>
              <w:noProof/>
              <w:lang w:val="en-US"/>
            </w:rPr>
          </w:pPr>
          <w:hyperlink w:anchor="_Toc532070738" w:history="1">
            <w:r w:rsidR="00155427" w:rsidRPr="00D32212">
              <w:rPr>
                <w:rStyle w:val="Hyperlink"/>
                <w:rFonts w:ascii="Times New Roman" w:hAnsi="Times New Roman"/>
                <w:noProof/>
              </w:rPr>
              <w:t>2.1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Sejarah Perusahaa</w:t>
            </w:r>
            <w:r w:rsidR="00155427" w:rsidRPr="00D32212">
              <w:rPr>
                <w:rStyle w:val="Hyperlink"/>
                <w:rFonts w:ascii="Times New Roman" w:hAnsi="Times New Roman"/>
                <w:noProof/>
              </w:rPr>
              <w:t>n</w:t>
            </w:r>
            <w:r w:rsidR="00155427">
              <w:rPr>
                <w:noProof/>
                <w:webHidden/>
              </w:rPr>
              <w:tab/>
            </w:r>
            <w:r w:rsidR="00155427">
              <w:rPr>
                <w:noProof/>
                <w:webHidden/>
              </w:rPr>
              <w:fldChar w:fldCharType="begin"/>
            </w:r>
            <w:r w:rsidR="00155427">
              <w:rPr>
                <w:noProof/>
                <w:webHidden/>
              </w:rPr>
              <w:instrText xml:space="preserve"> PAGEREF _Toc532070738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0A6571DC" w14:textId="77777777" w:rsidR="00155427" w:rsidRDefault="00036FFE">
          <w:pPr>
            <w:pStyle w:val="TOC2"/>
            <w:rPr>
              <w:rFonts w:asciiTheme="minorHAnsi" w:eastAsiaTheme="minorEastAsia" w:hAnsiTheme="minorHAnsi" w:cstheme="minorBidi"/>
              <w:noProof/>
              <w:lang w:val="en-US"/>
            </w:rPr>
          </w:pPr>
          <w:hyperlink w:anchor="_Toc532070739" w:history="1">
            <w:r w:rsidR="00155427" w:rsidRPr="00D32212">
              <w:rPr>
                <w:rStyle w:val="Hyperlink"/>
                <w:rFonts w:ascii="Times New Roman" w:hAnsi="Times New Roman"/>
                <w:noProof/>
              </w:rPr>
              <w:t>2.2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Visi dan Misi</w:t>
            </w:r>
            <w:r w:rsidR="00155427">
              <w:rPr>
                <w:noProof/>
                <w:webHidden/>
              </w:rPr>
              <w:tab/>
            </w:r>
            <w:r w:rsidR="00155427">
              <w:rPr>
                <w:noProof/>
                <w:webHidden/>
              </w:rPr>
              <w:fldChar w:fldCharType="begin"/>
            </w:r>
            <w:r w:rsidR="00155427">
              <w:rPr>
                <w:noProof/>
                <w:webHidden/>
              </w:rPr>
              <w:instrText xml:space="preserve"> PAGEREF _Toc532070739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70CDC0A3" w14:textId="77777777" w:rsidR="00155427" w:rsidRDefault="00036FFE">
          <w:pPr>
            <w:pStyle w:val="TOC2"/>
            <w:rPr>
              <w:rFonts w:asciiTheme="minorHAnsi" w:eastAsiaTheme="minorEastAsia" w:hAnsiTheme="minorHAnsi" w:cstheme="minorBidi"/>
              <w:noProof/>
              <w:lang w:val="en-US"/>
            </w:rPr>
          </w:pPr>
          <w:hyperlink w:anchor="_Toc532070740" w:history="1">
            <w:r w:rsidR="00155427" w:rsidRPr="00D32212">
              <w:rPr>
                <w:rStyle w:val="Hyperlink"/>
                <w:rFonts w:ascii="Times New Roman" w:hAnsi="Times New Roman"/>
                <w:noProof/>
              </w:rPr>
              <w:t>2.3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Struktur Organisasi Perusahaan</w:t>
            </w:r>
            <w:r w:rsidR="00155427">
              <w:rPr>
                <w:noProof/>
                <w:webHidden/>
              </w:rPr>
              <w:tab/>
            </w:r>
            <w:r w:rsidR="00155427">
              <w:rPr>
                <w:noProof/>
                <w:webHidden/>
              </w:rPr>
              <w:fldChar w:fldCharType="begin"/>
            </w:r>
            <w:r w:rsidR="00155427">
              <w:rPr>
                <w:noProof/>
                <w:webHidden/>
              </w:rPr>
              <w:instrText xml:space="preserve"> PAGEREF _Toc532070740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20642481" w14:textId="77777777" w:rsidR="00155427" w:rsidRDefault="00036FFE">
          <w:pPr>
            <w:pStyle w:val="TOC2"/>
            <w:rPr>
              <w:rFonts w:asciiTheme="minorHAnsi" w:eastAsiaTheme="minorEastAsia" w:hAnsiTheme="minorHAnsi" w:cstheme="minorBidi"/>
              <w:noProof/>
              <w:lang w:val="en-US"/>
            </w:rPr>
          </w:pPr>
          <w:hyperlink w:anchor="_Toc532070741" w:history="1">
            <w:r w:rsidR="00155427" w:rsidRPr="00D32212">
              <w:rPr>
                <w:rStyle w:val="Hyperlink"/>
                <w:rFonts w:ascii="Times New Roman" w:eastAsia="Times New Roman" w:hAnsi="Times New Roman"/>
                <w:noProof/>
              </w:rPr>
              <w:t>2.4</w:t>
            </w:r>
            <w:r w:rsidR="00155427">
              <w:rPr>
                <w:rFonts w:asciiTheme="minorHAnsi" w:eastAsiaTheme="minorEastAsia" w:hAnsiTheme="minorHAnsi" w:cstheme="minorBidi"/>
                <w:noProof/>
                <w:lang w:val="en-US"/>
              </w:rPr>
              <w:tab/>
            </w:r>
            <w:r w:rsidR="00155427" w:rsidRPr="00D32212">
              <w:rPr>
                <w:rStyle w:val="Hyperlink"/>
                <w:rFonts w:ascii="Times New Roman" w:eastAsia="Times New Roman" w:hAnsi="Times New Roman"/>
                <w:noProof/>
              </w:rPr>
              <w:t>Uraian Tugas</w:t>
            </w:r>
            <w:r w:rsidR="00155427">
              <w:rPr>
                <w:noProof/>
                <w:webHidden/>
              </w:rPr>
              <w:tab/>
            </w:r>
            <w:r w:rsidR="00155427">
              <w:rPr>
                <w:noProof/>
                <w:webHidden/>
              </w:rPr>
              <w:fldChar w:fldCharType="begin"/>
            </w:r>
            <w:r w:rsidR="00155427">
              <w:rPr>
                <w:noProof/>
                <w:webHidden/>
              </w:rPr>
              <w:instrText xml:space="preserve"> PAGEREF _Toc532070741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CD922EF" w14:textId="77777777" w:rsidR="00155427" w:rsidRDefault="00036FFE">
          <w:pPr>
            <w:pStyle w:val="TOC1"/>
            <w:rPr>
              <w:rFonts w:asciiTheme="minorHAnsi" w:eastAsiaTheme="minorEastAsia" w:hAnsiTheme="minorHAnsi" w:cstheme="minorBidi"/>
              <w:noProof/>
              <w:lang w:val="en-US"/>
            </w:rPr>
          </w:pPr>
          <w:hyperlink w:anchor="_Toc532070742" w:history="1">
            <w:r w:rsidR="00155427" w:rsidRPr="00D32212">
              <w:rPr>
                <w:rStyle w:val="Hyperlink"/>
                <w:rFonts w:ascii="Times New Roman" w:hAnsi="Times New Roman"/>
                <w:noProof/>
              </w:rPr>
              <w:t>BAB III LAPORAN PRAKTIK KERJA LAPANGAN (PKL)</w:t>
            </w:r>
            <w:r w:rsidR="00155427">
              <w:rPr>
                <w:noProof/>
                <w:webHidden/>
              </w:rPr>
              <w:tab/>
            </w:r>
            <w:r w:rsidR="00155427">
              <w:rPr>
                <w:noProof/>
                <w:webHidden/>
              </w:rPr>
              <w:fldChar w:fldCharType="begin"/>
            </w:r>
            <w:r w:rsidR="00155427">
              <w:rPr>
                <w:noProof/>
                <w:webHidden/>
              </w:rPr>
              <w:instrText xml:space="preserve"> PAGEREF _Toc532070742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711DFBE5" w14:textId="77777777" w:rsidR="00155427" w:rsidRDefault="00036FFE">
          <w:pPr>
            <w:pStyle w:val="TOC2"/>
            <w:rPr>
              <w:rFonts w:asciiTheme="minorHAnsi" w:eastAsiaTheme="minorEastAsia" w:hAnsiTheme="minorHAnsi" w:cstheme="minorBidi"/>
              <w:noProof/>
              <w:lang w:val="en-US"/>
            </w:rPr>
          </w:pPr>
          <w:hyperlink w:anchor="_Toc532070743" w:history="1">
            <w:r w:rsidR="00155427" w:rsidRPr="00D32212">
              <w:rPr>
                <w:rStyle w:val="Hyperlink"/>
                <w:rFonts w:ascii="Times New Roman" w:hAnsi="Times New Roman"/>
                <w:noProof/>
              </w:rPr>
              <w:t>3.1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Lokasi Praktik Kerja Lapangan</w:t>
            </w:r>
            <w:r w:rsidR="00155427" w:rsidRPr="00D32212">
              <w:rPr>
                <w:rStyle w:val="Hyperlink"/>
                <w:rFonts w:ascii="Times New Roman" w:hAnsi="Times New Roman"/>
                <w:noProof/>
                <w:lang w:val="en-US"/>
              </w:rPr>
              <w:t xml:space="preserve"> (PKL)</w:t>
            </w:r>
            <w:r w:rsidR="00155427">
              <w:rPr>
                <w:noProof/>
                <w:webHidden/>
              </w:rPr>
              <w:tab/>
            </w:r>
            <w:r w:rsidR="00155427">
              <w:rPr>
                <w:noProof/>
                <w:webHidden/>
              </w:rPr>
              <w:fldChar w:fldCharType="begin"/>
            </w:r>
            <w:r w:rsidR="00155427">
              <w:rPr>
                <w:noProof/>
                <w:webHidden/>
              </w:rPr>
              <w:instrText xml:space="preserve"> PAGEREF _Toc532070743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26556E90" w14:textId="77777777" w:rsidR="00155427" w:rsidRDefault="00036FFE">
          <w:pPr>
            <w:pStyle w:val="TOC2"/>
            <w:rPr>
              <w:rFonts w:asciiTheme="minorHAnsi" w:eastAsiaTheme="minorEastAsia" w:hAnsiTheme="minorHAnsi" w:cstheme="minorBidi"/>
              <w:noProof/>
              <w:lang w:val="en-US"/>
            </w:rPr>
          </w:pPr>
          <w:hyperlink w:anchor="_Toc532070744" w:history="1">
            <w:r w:rsidR="00155427" w:rsidRPr="00D32212">
              <w:rPr>
                <w:rStyle w:val="Hyperlink"/>
                <w:rFonts w:ascii="Times New Roman" w:hAnsi="Times New Roman"/>
                <w:noProof/>
              </w:rPr>
              <w:t>3.2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Waktu Kegiatan Praktik Kerja Lapangan</w:t>
            </w:r>
            <w:r w:rsidR="00155427" w:rsidRPr="00D32212">
              <w:rPr>
                <w:rStyle w:val="Hyperlink"/>
                <w:rFonts w:ascii="Times New Roman" w:hAnsi="Times New Roman"/>
                <w:noProof/>
                <w:lang w:val="en-US"/>
              </w:rPr>
              <w:t xml:space="preserve"> (PKL)</w:t>
            </w:r>
            <w:r w:rsidR="00155427">
              <w:rPr>
                <w:noProof/>
                <w:webHidden/>
              </w:rPr>
              <w:tab/>
            </w:r>
            <w:r w:rsidR="00155427">
              <w:rPr>
                <w:noProof/>
                <w:webHidden/>
              </w:rPr>
              <w:fldChar w:fldCharType="begin"/>
            </w:r>
            <w:r w:rsidR="00155427">
              <w:rPr>
                <w:noProof/>
                <w:webHidden/>
              </w:rPr>
              <w:instrText xml:space="preserve"> PAGEREF _Toc532070744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67F5338" w14:textId="77777777" w:rsidR="00155427" w:rsidRDefault="00036FFE">
          <w:pPr>
            <w:pStyle w:val="TOC2"/>
            <w:rPr>
              <w:rFonts w:asciiTheme="minorHAnsi" w:eastAsiaTheme="minorEastAsia" w:hAnsiTheme="minorHAnsi" w:cstheme="minorBidi"/>
              <w:noProof/>
              <w:lang w:val="en-US"/>
            </w:rPr>
          </w:pPr>
          <w:hyperlink w:anchor="_Toc532070745" w:history="1">
            <w:r w:rsidR="00155427" w:rsidRPr="00D32212">
              <w:rPr>
                <w:rStyle w:val="Hyperlink"/>
                <w:rFonts w:ascii="Times New Roman" w:hAnsi="Times New Roman"/>
                <w:noProof/>
              </w:rPr>
              <w:t>3.3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Analisis Keterkaitan Materi</w:t>
            </w:r>
            <w:r w:rsidR="00155427">
              <w:rPr>
                <w:noProof/>
                <w:webHidden/>
              </w:rPr>
              <w:tab/>
            </w:r>
            <w:r w:rsidR="00155427">
              <w:rPr>
                <w:noProof/>
                <w:webHidden/>
              </w:rPr>
              <w:fldChar w:fldCharType="begin"/>
            </w:r>
            <w:r w:rsidR="00155427">
              <w:rPr>
                <w:noProof/>
                <w:webHidden/>
              </w:rPr>
              <w:instrText xml:space="preserve"> PAGEREF _Toc532070745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4DA85B11" w14:textId="77777777" w:rsidR="00155427" w:rsidRDefault="00036FFE">
          <w:pPr>
            <w:pStyle w:val="TOC2"/>
            <w:rPr>
              <w:rFonts w:asciiTheme="minorHAnsi" w:eastAsiaTheme="minorEastAsia" w:hAnsiTheme="minorHAnsi" w:cstheme="minorBidi"/>
              <w:noProof/>
              <w:lang w:val="en-US"/>
            </w:rPr>
          </w:pPr>
          <w:hyperlink w:anchor="_Toc532070746" w:history="1">
            <w:r w:rsidR="00155427" w:rsidRPr="00D32212">
              <w:rPr>
                <w:rStyle w:val="Hyperlink"/>
                <w:rFonts w:ascii="Times New Roman" w:hAnsi="Times New Roman"/>
                <w:noProof/>
                <w:lang w:val="en-US"/>
              </w:rPr>
              <w:t>3.4</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Kendala-kendala yang Didapatkan</w:t>
            </w:r>
            <w:r w:rsidR="00155427">
              <w:rPr>
                <w:noProof/>
                <w:webHidden/>
              </w:rPr>
              <w:tab/>
            </w:r>
            <w:r w:rsidR="00155427">
              <w:rPr>
                <w:noProof/>
                <w:webHidden/>
              </w:rPr>
              <w:fldChar w:fldCharType="begin"/>
            </w:r>
            <w:r w:rsidR="00155427">
              <w:rPr>
                <w:noProof/>
                <w:webHidden/>
              </w:rPr>
              <w:instrText xml:space="preserve"> PAGEREF _Toc532070746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4EBA7F34" w14:textId="77777777" w:rsidR="00155427" w:rsidRDefault="00036FFE">
          <w:pPr>
            <w:pStyle w:val="TOC2"/>
            <w:rPr>
              <w:rFonts w:asciiTheme="minorHAnsi" w:eastAsiaTheme="minorEastAsia" w:hAnsiTheme="minorHAnsi" w:cstheme="minorBidi"/>
              <w:noProof/>
              <w:lang w:val="en-US"/>
            </w:rPr>
          </w:pPr>
          <w:hyperlink w:anchor="_Toc532070747" w:history="1">
            <w:r w:rsidR="00155427" w:rsidRPr="00D32212">
              <w:rPr>
                <w:rStyle w:val="Hyperlink"/>
                <w:rFonts w:ascii="Times New Roman" w:hAnsi="Times New Roman"/>
                <w:noProof/>
              </w:rPr>
              <w:t>3.5</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Manfaat yang Diperoleh</w:t>
            </w:r>
            <w:r w:rsidR="00155427">
              <w:rPr>
                <w:noProof/>
                <w:webHidden/>
              </w:rPr>
              <w:tab/>
            </w:r>
            <w:r w:rsidR="00155427">
              <w:rPr>
                <w:noProof/>
                <w:webHidden/>
              </w:rPr>
              <w:fldChar w:fldCharType="begin"/>
            </w:r>
            <w:r w:rsidR="00155427">
              <w:rPr>
                <w:noProof/>
                <w:webHidden/>
              </w:rPr>
              <w:instrText xml:space="preserve"> PAGEREF _Toc532070747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63AEDA89" w14:textId="77777777" w:rsidR="00155427" w:rsidRDefault="00036FFE">
          <w:pPr>
            <w:pStyle w:val="TOC2"/>
            <w:rPr>
              <w:rFonts w:asciiTheme="minorHAnsi" w:eastAsiaTheme="minorEastAsia" w:hAnsiTheme="minorHAnsi" w:cstheme="minorBidi"/>
              <w:noProof/>
              <w:lang w:val="en-US"/>
            </w:rPr>
          </w:pPr>
          <w:hyperlink w:anchor="_Toc532070748" w:history="1">
            <w:r w:rsidR="00155427" w:rsidRPr="00D32212">
              <w:rPr>
                <w:rStyle w:val="Hyperlink"/>
                <w:rFonts w:ascii="Times New Roman" w:hAnsi="Times New Roman"/>
                <w:noProof/>
              </w:rPr>
              <w:t>3.6</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Identitas</w:t>
            </w:r>
            <w:r w:rsidR="00155427">
              <w:rPr>
                <w:noProof/>
                <w:webHidden/>
              </w:rPr>
              <w:tab/>
            </w:r>
            <w:r w:rsidR="00155427">
              <w:rPr>
                <w:noProof/>
                <w:webHidden/>
              </w:rPr>
              <w:fldChar w:fldCharType="begin"/>
            </w:r>
            <w:r w:rsidR="00155427">
              <w:rPr>
                <w:noProof/>
                <w:webHidden/>
              </w:rPr>
              <w:instrText xml:space="preserve"> PAGEREF _Toc532070748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4602A225" w14:textId="77777777" w:rsidR="00155427" w:rsidRDefault="00036FFE">
          <w:pPr>
            <w:pStyle w:val="TOC3"/>
            <w:rPr>
              <w:rFonts w:asciiTheme="minorHAnsi" w:eastAsiaTheme="minorEastAsia" w:hAnsiTheme="minorHAnsi" w:cstheme="minorBidi"/>
              <w:noProof/>
              <w:lang w:val="en-US"/>
            </w:rPr>
          </w:pPr>
          <w:hyperlink w:anchor="_Toc532070749" w:history="1">
            <w:r w:rsidR="00155427" w:rsidRPr="00D32212">
              <w:rPr>
                <w:rStyle w:val="Hyperlink"/>
                <w:rFonts w:ascii="Times New Roman" w:hAnsi="Times New Roman"/>
                <w:bCs/>
                <w:noProof/>
              </w:rPr>
              <w:t>3.6.1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bCs/>
                <w:noProof/>
              </w:rPr>
              <w:t>Identitas Pembimbing Sekolah</w:t>
            </w:r>
            <w:r w:rsidR="00155427">
              <w:rPr>
                <w:noProof/>
                <w:webHidden/>
              </w:rPr>
              <w:tab/>
            </w:r>
            <w:r w:rsidR="00155427">
              <w:rPr>
                <w:noProof/>
                <w:webHidden/>
              </w:rPr>
              <w:fldChar w:fldCharType="begin"/>
            </w:r>
            <w:r w:rsidR="00155427">
              <w:rPr>
                <w:noProof/>
                <w:webHidden/>
              </w:rPr>
              <w:instrText xml:space="preserve"> PAGEREF _Toc532070749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6E134041" w14:textId="77777777" w:rsidR="00155427" w:rsidRDefault="00036FFE">
          <w:pPr>
            <w:pStyle w:val="TOC3"/>
            <w:rPr>
              <w:rFonts w:asciiTheme="minorHAnsi" w:eastAsiaTheme="minorEastAsia" w:hAnsiTheme="minorHAnsi" w:cstheme="minorBidi"/>
              <w:noProof/>
              <w:lang w:val="en-US"/>
            </w:rPr>
          </w:pPr>
          <w:hyperlink w:anchor="_Toc532070750" w:history="1">
            <w:r w:rsidR="00155427" w:rsidRPr="00D32212">
              <w:rPr>
                <w:rStyle w:val="Hyperlink"/>
                <w:rFonts w:ascii="Times New Roman" w:hAnsi="Times New Roman"/>
                <w:noProof/>
              </w:rPr>
              <w:t>3.6.2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Identitas Pembimbing Instansi</w:t>
            </w:r>
            <w:r w:rsidR="00155427">
              <w:rPr>
                <w:noProof/>
                <w:webHidden/>
              </w:rPr>
              <w:tab/>
            </w:r>
            <w:r w:rsidR="00155427">
              <w:rPr>
                <w:noProof/>
                <w:webHidden/>
              </w:rPr>
              <w:fldChar w:fldCharType="begin"/>
            </w:r>
            <w:r w:rsidR="00155427">
              <w:rPr>
                <w:noProof/>
                <w:webHidden/>
              </w:rPr>
              <w:instrText xml:space="preserve"> PAGEREF _Toc532070750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7394DD25" w14:textId="486FCA01" w:rsidR="00155427" w:rsidRDefault="00036FFE">
          <w:pPr>
            <w:pStyle w:val="TOC3"/>
            <w:rPr>
              <w:rFonts w:asciiTheme="minorHAnsi" w:eastAsiaTheme="minorEastAsia" w:hAnsiTheme="minorHAnsi" w:cstheme="minorBidi"/>
              <w:noProof/>
              <w:lang w:val="en-US"/>
            </w:rPr>
          </w:pPr>
          <w:hyperlink w:anchor="_Toc532070751" w:history="1">
            <w:r w:rsidR="00155427" w:rsidRPr="00D32212">
              <w:rPr>
                <w:rStyle w:val="Hyperlink"/>
                <w:rFonts w:ascii="Times New Roman" w:hAnsi="Times New Roman"/>
                <w:noProof/>
              </w:rPr>
              <w:t>3.6.3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 xml:space="preserve">Identitas </w:t>
            </w:r>
            <w:r w:rsidR="00EF260D">
              <w:rPr>
                <w:rStyle w:val="Hyperlink"/>
                <w:rFonts w:ascii="Times New Roman" w:hAnsi="Times New Roman"/>
                <w:noProof/>
                <w:lang w:val="en-US"/>
              </w:rPr>
              <w:t>M</w:t>
            </w:r>
            <w:r w:rsidR="00EF260D">
              <w:rPr>
                <w:rStyle w:val="Hyperlink"/>
                <w:rFonts w:ascii="Times New Roman" w:hAnsi="Times New Roman"/>
                <w:noProof/>
              </w:rPr>
              <w:t>ochamad Faiz Alamsyah</w:t>
            </w:r>
            <w:r w:rsidR="00155427">
              <w:rPr>
                <w:noProof/>
                <w:webHidden/>
              </w:rPr>
              <w:tab/>
            </w:r>
            <w:r w:rsidR="00155427">
              <w:rPr>
                <w:noProof/>
                <w:webHidden/>
              </w:rPr>
              <w:fldChar w:fldCharType="begin"/>
            </w:r>
            <w:r w:rsidR="00155427">
              <w:rPr>
                <w:noProof/>
                <w:webHidden/>
              </w:rPr>
              <w:instrText xml:space="preserve"> PAGEREF _Toc532070751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0F4C50F" w14:textId="168448D3" w:rsidR="00155427" w:rsidRDefault="00036FFE">
          <w:pPr>
            <w:pStyle w:val="TOC3"/>
            <w:rPr>
              <w:rFonts w:asciiTheme="minorHAnsi" w:eastAsiaTheme="minorEastAsia" w:hAnsiTheme="minorHAnsi" w:cstheme="minorBidi"/>
              <w:noProof/>
              <w:lang w:val="en-US"/>
            </w:rPr>
          </w:pPr>
          <w:hyperlink w:anchor="_Toc532070752" w:history="1">
            <w:r w:rsidR="00155427" w:rsidRPr="00D32212">
              <w:rPr>
                <w:rStyle w:val="Hyperlink"/>
                <w:rFonts w:ascii="Times New Roman" w:hAnsi="Times New Roman"/>
                <w:noProof/>
                <w:lang w:val="en-US"/>
              </w:rPr>
              <w:t>3.6.4</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 xml:space="preserve">Identitas </w:t>
            </w:r>
            <w:r w:rsidR="00EF260D">
              <w:rPr>
                <w:rStyle w:val="Hyperlink"/>
                <w:rFonts w:ascii="Times New Roman" w:hAnsi="Times New Roman"/>
                <w:noProof/>
              </w:rPr>
              <w:t>Siti Nurmilah Latuapo</w:t>
            </w:r>
            <w:r w:rsidR="00155427">
              <w:rPr>
                <w:noProof/>
                <w:webHidden/>
              </w:rPr>
              <w:tab/>
            </w:r>
            <w:r w:rsidR="00155427">
              <w:rPr>
                <w:noProof/>
                <w:webHidden/>
              </w:rPr>
              <w:fldChar w:fldCharType="begin"/>
            </w:r>
            <w:r w:rsidR="00155427">
              <w:rPr>
                <w:noProof/>
                <w:webHidden/>
              </w:rPr>
              <w:instrText xml:space="preserve"> PAGEREF _Toc532070752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938AA97" w14:textId="734E48EC" w:rsidR="00155427" w:rsidRDefault="00036FFE">
          <w:pPr>
            <w:pStyle w:val="TOC3"/>
            <w:rPr>
              <w:noProof/>
            </w:rPr>
          </w:pPr>
          <w:hyperlink w:anchor="_Toc532070753" w:history="1">
            <w:r w:rsidR="00155427" w:rsidRPr="00D32212">
              <w:rPr>
                <w:rStyle w:val="Hyperlink"/>
                <w:rFonts w:ascii="Times New Roman" w:hAnsi="Times New Roman"/>
                <w:noProof/>
              </w:rPr>
              <w:t>3.6.5</w:t>
            </w:r>
            <w:r w:rsidR="00155427">
              <w:rPr>
                <w:rFonts w:asciiTheme="minorHAnsi" w:eastAsiaTheme="minorEastAsia" w:hAnsiTheme="minorHAnsi" w:cstheme="minorBidi"/>
                <w:noProof/>
                <w:lang w:val="en-US"/>
              </w:rPr>
              <w:tab/>
            </w:r>
            <w:r w:rsidR="00EF260D">
              <w:rPr>
                <w:rStyle w:val="Hyperlink"/>
                <w:rFonts w:ascii="Times New Roman" w:hAnsi="Times New Roman"/>
                <w:noProof/>
                <w:lang w:val="en-US"/>
              </w:rPr>
              <w:t xml:space="preserve">Identitas </w:t>
            </w:r>
            <w:r w:rsidR="00EF260D">
              <w:rPr>
                <w:rStyle w:val="Hyperlink"/>
                <w:rFonts w:ascii="Times New Roman" w:hAnsi="Times New Roman"/>
                <w:noProof/>
              </w:rPr>
              <w:t>Kayla Izza Yalma</w:t>
            </w:r>
            <w:r w:rsidR="00155427">
              <w:rPr>
                <w:noProof/>
                <w:webHidden/>
              </w:rPr>
              <w:tab/>
            </w:r>
            <w:r w:rsidR="00155427">
              <w:rPr>
                <w:noProof/>
                <w:webHidden/>
              </w:rPr>
              <w:fldChar w:fldCharType="begin"/>
            </w:r>
            <w:r w:rsidR="00155427">
              <w:rPr>
                <w:noProof/>
                <w:webHidden/>
              </w:rPr>
              <w:instrText xml:space="preserve"> PAGEREF _Toc532070753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00B9F266" w14:textId="2A5ABB75" w:rsidR="00EF260D" w:rsidRDefault="00EF260D" w:rsidP="00EF260D">
          <w:pPr>
            <w:rPr>
              <w:webHidden/>
            </w:rPr>
          </w:pPr>
          <w:r>
            <w:t xml:space="preserve">           3.6.6       </w:t>
          </w:r>
          <w:r w:rsidRPr="00EF260D">
            <w:t xml:space="preserve">Identitas </w:t>
          </w:r>
          <w:r>
            <w:t>Renita Nur Pajar...........................................................................</w:t>
          </w:r>
          <w:r w:rsidRPr="00EF260D">
            <w:rPr>
              <w:webHidden/>
            </w:rPr>
            <w:fldChar w:fldCharType="begin"/>
          </w:r>
          <w:r w:rsidRPr="00EF260D">
            <w:rPr>
              <w:webHidden/>
            </w:rPr>
            <w:instrText xml:space="preserve"> PAGEREF _Toc532070753 \h </w:instrText>
          </w:r>
          <w:r w:rsidRPr="00EF260D">
            <w:rPr>
              <w:webHidden/>
            </w:rPr>
          </w:r>
          <w:r w:rsidRPr="00EF260D">
            <w:rPr>
              <w:webHidden/>
            </w:rPr>
            <w:fldChar w:fldCharType="separate"/>
          </w:r>
          <w:r w:rsidRPr="00EF260D">
            <w:rPr>
              <w:webHidden/>
            </w:rPr>
            <w:t>2</w:t>
          </w:r>
          <w:r w:rsidRPr="00EF260D">
            <w:rPr>
              <w:webHidden/>
            </w:rPr>
            <w:fldChar w:fldCharType="end"/>
          </w:r>
        </w:p>
        <w:p w14:paraId="3DB33FFB" w14:textId="77E76C17" w:rsidR="00EF260D" w:rsidRDefault="00EF260D" w:rsidP="00EF260D">
          <w:pPr>
            <w:rPr>
              <w:webHidden/>
            </w:rPr>
          </w:pPr>
          <w:r>
            <w:rPr>
              <w:webHidden/>
            </w:rPr>
            <w:t xml:space="preserve">           3.6.7       Identitas Dandung Janitra Nugroho............................................................2</w:t>
          </w:r>
        </w:p>
        <w:p w14:paraId="042AB215" w14:textId="71B5760A" w:rsidR="00EF260D" w:rsidRPr="00EF260D" w:rsidRDefault="00EF260D" w:rsidP="00EF260D">
          <w:r>
            <w:rPr>
              <w:webHidden/>
            </w:rPr>
            <w:t xml:space="preserve">           3.6.8       Identitas Arjuna Efenus De Silalahi.............................................................2</w:t>
          </w:r>
        </w:p>
        <w:p w14:paraId="4DF52A09" w14:textId="77777777" w:rsidR="00155427" w:rsidRDefault="00036FFE">
          <w:pPr>
            <w:pStyle w:val="TOC2"/>
            <w:rPr>
              <w:rFonts w:asciiTheme="minorHAnsi" w:eastAsiaTheme="minorEastAsia" w:hAnsiTheme="minorHAnsi" w:cstheme="minorBidi"/>
              <w:noProof/>
              <w:lang w:val="en-US"/>
            </w:rPr>
          </w:pPr>
          <w:r>
            <w:fldChar w:fldCharType="begin"/>
          </w:r>
          <w:r>
            <w:instrText xml:space="preserve"> HYPERLINK \l "_Toc532070754" </w:instrText>
          </w:r>
          <w:r>
            <w:fldChar w:fldCharType="separate"/>
          </w:r>
          <w:r w:rsidR="00155427" w:rsidRPr="00D32212">
            <w:rPr>
              <w:rStyle w:val="Hyperlink"/>
              <w:rFonts w:ascii="Times New Roman" w:hAnsi="Times New Roman"/>
              <w:noProof/>
            </w:rPr>
            <w:t>3.7</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Lembar Rencana Pelaksanaan Kergiatan</w:t>
          </w:r>
          <w:r w:rsidR="00155427">
            <w:rPr>
              <w:noProof/>
              <w:webHidden/>
            </w:rPr>
            <w:tab/>
          </w:r>
          <w:r w:rsidR="00155427">
            <w:rPr>
              <w:noProof/>
              <w:webHidden/>
            </w:rPr>
            <w:fldChar w:fldCharType="begin"/>
          </w:r>
          <w:r w:rsidR="00155427">
            <w:rPr>
              <w:noProof/>
              <w:webHidden/>
            </w:rPr>
            <w:instrText xml:space="preserve"> PAGEREF _Toc532070754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r>
            <w:rPr>
              <w:noProof/>
            </w:rPr>
            <w:fldChar w:fldCharType="end"/>
          </w:r>
        </w:p>
        <w:p w14:paraId="515A8A8A" w14:textId="77777777" w:rsidR="00155427" w:rsidRDefault="00036FFE">
          <w:pPr>
            <w:pStyle w:val="TOC3"/>
            <w:rPr>
              <w:rFonts w:asciiTheme="minorHAnsi" w:eastAsiaTheme="minorEastAsia" w:hAnsiTheme="minorHAnsi" w:cstheme="minorBidi"/>
              <w:noProof/>
              <w:lang w:val="en-US"/>
            </w:rPr>
          </w:pPr>
          <w:hyperlink w:anchor="_Toc532070755" w:history="1">
            <w:r w:rsidR="00155427" w:rsidRPr="00D32212">
              <w:rPr>
                <w:rStyle w:val="Hyperlink"/>
                <w:rFonts w:ascii="Times New Roman" w:hAnsi="Times New Roman"/>
                <w:noProof/>
              </w:rPr>
              <w:t>3.7.1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 xml:space="preserve">Lembar Rencana Pelaksanaan Kegiatan Muhamad </w:t>
            </w:r>
            <w:r w:rsidR="00155427" w:rsidRPr="00D32212">
              <w:rPr>
                <w:rStyle w:val="Hyperlink"/>
                <w:rFonts w:ascii="Times New Roman" w:hAnsi="Times New Roman"/>
                <w:noProof/>
                <w:lang w:val="en-US"/>
              </w:rPr>
              <w:t>Ilham</w:t>
            </w:r>
            <w:r w:rsidR="00155427">
              <w:rPr>
                <w:noProof/>
                <w:webHidden/>
              </w:rPr>
              <w:tab/>
            </w:r>
            <w:r w:rsidR="00155427">
              <w:rPr>
                <w:noProof/>
                <w:webHidden/>
              </w:rPr>
              <w:fldChar w:fldCharType="begin"/>
            </w:r>
            <w:r w:rsidR="00155427">
              <w:rPr>
                <w:noProof/>
                <w:webHidden/>
              </w:rPr>
              <w:instrText xml:space="preserve"> PAGEREF _Toc532070755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19819FDC" w14:textId="77777777" w:rsidR="00155427" w:rsidRDefault="00036FFE">
          <w:pPr>
            <w:pStyle w:val="TOC3"/>
            <w:rPr>
              <w:rFonts w:asciiTheme="minorHAnsi" w:eastAsiaTheme="minorEastAsia" w:hAnsiTheme="minorHAnsi" w:cstheme="minorBidi"/>
              <w:noProof/>
              <w:lang w:val="en-US"/>
            </w:rPr>
          </w:pPr>
          <w:hyperlink w:anchor="_Toc532070756" w:history="1">
            <w:r w:rsidR="00155427" w:rsidRPr="00D32212">
              <w:rPr>
                <w:rStyle w:val="Hyperlink"/>
                <w:rFonts w:ascii="Times New Roman" w:hAnsi="Times New Roman"/>
                <w:noProof/>
                <w:lang w:val="en-US"/>
              </w:rPr>
              <w:t>3.7.2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 xml:space="preserve">Lembar Rencana Pelaksanaan Kegiatan </w:t>
            </w:r>
            <w:r w:rsidR="00155427" w:rsidRPr="00D32212">
              <w:rPr>
                <w:rStyle w:val="Hyperlink"/>
                <w:rFonts w:ascii="Times New Roman" w:hAnsi="Times New Roman"/>
                <w:noProof/>
                <w:lang w:val="en-US"/>
              </w:rPr>
              <w:t>Muhammad Iqbal Faturrahman</w:t>
            </w:r>
            <w:r w:rsidR="00155427">
              <w:rPr>
                <w:noProof/>
                <w:webHidden/>
              </w:rPr>
              <w:tab/>
            </w:r>
            <w:r w:rsidR="00155427">
              <w:rPr>
                <w:noProof/>
                <w:webHidden/>
              </w:rPr>
              <w:fldChar w:fldCharType="begin"/>
            </w:r>
            <w:r w:rsidR="00155427">
              <w:rPr>
                <w:noProof/>
                <w:webHidden/>
              </w:rPr>
              <w:instrText xml:space="preserve"> PAGEREF _Toc532070756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1CDE7897" w14:textId="77777777" w:rsidR="00155427" w:rsidRDefault="00036FFE">
          <w:pPr>
            <w:pStyle w:val="TOC3"/>
            <w:rPr>
              <w:rFonts w:asciiTheme="minorHAnsi" w:eastAsiaTheme="minorEastAsia" w:hAnsiTheme="minorHAnsi" w:cstheme="minorBidi"/>
              <w:noProof/>
              <w:lang w:val="en-US"/>
            </w:rPr>
          </w:pPr>
          <w:hyperlink w:anchor="_Toc532070757" w:history="1">
            <w:r w:rsidR="00155427" w:rsidRPr="00D32212">
              <w:rPr>
                <w:rStyle w:val="Hyperlink"/>
                <w:rFonts w:ascii="Times New Roman" w:hAnsi="Times New Roman"/>
                <w:noProof/>
                <w:lang w:val="en-US"/>
              </w:rPr>
              <w:t>3.7.3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Lembar Rencana Pelaksanaan Kegiatan Novica Ardina</w:t>
            </w:r>
            <w:r w:rsidR="00155427">
              <w:rPr>
                <w:noProof/>
                <w:webHidden/>
              </w:rPr>
              <w:tab/>
            </w:r>
            <w:r w:rsidR="00155427">
              <w:rPr>
                <w:noProof/>
                <w:webHidden/>
              </w:rPr>
              <w:fldChar w:fldCharType="begin"/>
            </w:r>
            <w:r w:rsidR="00155427">
              <w:rPr>
                <w:noProof/>
                <w:webHidden/>
              </w:rPr>
              <w:instrText xml:space="preserve"> PAGEREF _Toc532070757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1DC4FF24" w14:textId="77777777" w:rsidR="00155427" w:rsidRDefault="00036FFE">
          <w:pPr>
            <w:pStyle w:val="TOC2"/>
            <w:rPr>
              <w:rFonts w:asciiTheme="minorHAnsi" w:eastAsiaTheme="minorEastAsia" w:hAnsiTheme="minorHAnsi" w:cstheme="minorBidi"/>
              <w:noProof/>
              <w:lang w:val="en-US"/>
            </w:rPr>
          </w:pPr>
          <w:hyperlink w:anchor="_Toc532070758" w:history="1">
            <w:r w:rsidR="00155427" w:rsidRPr="00D32212">
              <w:rPr>
                <w:rStyle w:val="Hyperlink"/>
                <w:rFonts w:ascii="Times New Roman" w:hAnsi="Times New Roman"/>
                <w:noProof/>
              </w:rPr>
              <w:t>3.8</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Rekapitulasi Keha</w:t>
            </w:r>
            <w:r w:rsidR="00155427">
              <w:rPr>
                <w:noProof/>
                <w:webHidden/>
              </w:rPr>
              <w:tab/>
            </w:r>
            <w:r w:rsidR="00155427">
              <w:rPr>
                <w:noProof/>
                <w:webHidden/>
              </w:rPr>
              <w:fldChar w:fldCharType="begin"/>
            </w:r>
            <w:r w:rsidR="00155427">
              <w:rPr>
                <w:noProof/>
                <w:webHidden/>
              </w:rPr>
              <w:instrText xml:space="preserve"> PAGEREF _Toc532070758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297CCA17" w14:textId="77777777" w:rsidR="00155427" w:rsidRDefault="00036FFE">
          <w:pPr>
            <w:pStyle w:val="TOC3"/>
            <w:rPr>
              <w:rFonts w:asciiTheme="minorHAnsi" w:eastAsiaTheme="minorEastAsia" w:hAnsiTheme="minorHAnsi" w:cstheme="minorBidi"/>
              <w:noProof/>
              <w:lang w:val="en-US"/>
            </w:rPr>
          </w:pPr>
          <w:hyperlink w:anchor="_Toc532070759" w:history="1">
            <w:r w:rsidR="00155427" w:rsidRPr="00D32212">
              <w:rPr>
                <w:rStyle w:val="Hyperlink"/>
                <w:rFonts w:ascii="Times New Roman" w:hAnsi="Times New Roman"/>
                <w:noProof/>
                <w:lang w:val="en-US"/>
              </w:rPr>
              <w:t>3.8.1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 xml:space="preserve">Rekapitulasi Kehadiran Muhamad </w:t>
            </w:r>
            <w:r w:rsidR="00155427" w:rsidRPr="00D32212">
              <w:rPr>
                <w:rStyle w:val="Hyperlink"/>
                <w:rFonts w:ascii="Times New Roman" w:hAnsi="Times New Roman"/>
                <w:noProof/>
                <w:lang w:val="en-US"/>
              </w:rPr>
              <w:t>Ilham</w:t>
            </w:r>
            <w:r w:rsidR="00155427">
              <w:rPr>
                <w:noProof/>
                <w:webHidden/>
              </w:rPr>
              <w:tab/>
            </w:r>
            <w:r w:rsidR="00155427">
              <w:rPr>
                <w:noProof/>
                <w:webHidden/>
              </w:rPr>
              <w:fldChar w:fldCharType="begin"/>
            </w:r>
            <w:r w:rsidR="00155427">
              <w:rPr>
                <w:noProof/>
                <w:webHidden/>
              </w:rPr>
              <w:instrText xml:space="preserve"> PAGEREF _Toc532070759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361AF2B" w14:textId="77777777" w:rsidR="00155427" w:rsidRDefault="00036FFE">
          <w:pPr>
            <w:pStyle w:val="TOC3"/>
            <w:rPr>
              <w:rFonts w:asciiTheme="minorHAnsi" w:eastAsiaTheme="minorEastAsia" w:hAnsiTheme="minorHAnsi" w:cstheme="minorBidi"/>
              <w:noProof/>
              <w:lang w:val="en-US"/>
            </w:rPr>
          </w:pPr>
          <w:hyperlink w:anchor="_Toc532070760" w:history="1">
            <w:r w:rsidR="00155427" w:rsidRPr="00D32212">
              <w:rPr>
                <w:rStyle w:val="Hyperlink"/>
                <w:rFonts w:ascii="Times New Roman" w:hAnsi="Times New Roman"/>
                <w:noProof/>
                <w:lang w:val="en-US"/>
              </w:rPr>
              <w:t>3.8.2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Rekapitulasi Kehadiran Muhammad Iqbal Faturrahman</w:t>
            </w:r>
            <w:r w:rsidR="00155427">
              <w:rPr>
                <w:noProof/>
                <w:webHidden/>
              </w:rPr>
              <w:tab/>
            </w:r>
            <w:r w:rsidR="00155427">
              <w:rPr>
                <w:noProof/>
                <w:webHidden/>
              </w:rPr>
              <w:fldChar w:fldCharType="begin"/>
            </w:r>
            <w:r w:rsidR="00155427">
              <w:rPr>
                <w:noProof/>
                <w:webHidden/>
              </w:rPr>
              <w:instrText xml:space="preserve"> PAGEREF _Toc532070760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4589E428" w14:textId="77777777" w:rsidR="00155427" w:rsidRDefault="00036FFE">
          <w:pPr>
            <w:pStyle w:val="TOC3"/>
            <w:rPr>
              <w:rFonts w:asciiTheme="minorHAnsi" w:eastAsiaTheme="minorEastAsia" w:hAnsiTheme="minorHAnsi" w:cstheme="minorBidi"/>
              <w:noProof/>
              <w:lang w:val="en-US"/>
            </w:rPr>
          </w:pPr>
          <w:hyperlink w:anchor="_Toc532070761" w:history="1">
            <w:r w:rsidR="00155427" w:rsidRPr="00D32212">
              <w:rPr>
                <w:rStyle w:val="Hyperlink"/>
                <w:rFonts w:ascii="Times New Roman" w:hAnsi="Times New Roman"/>
                <w:noProof/>
                <w:lang w:val="en-US"/>
              </w:rPr>
              <w:t>3.8.3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Rekapitulasi Kehadiran Novica Ardina</w:t>
            </w:r>
            <w:r w:rsidR="00155427">
              <w:rPr>
                <w:noProof/>
                <w:webHidden/>
              </w:rPr>
              <w:tab/>
            </w:r>
            <w:r w:rsidR="00155427">
              <w:rPr>
                <w:noProof/>
                <w:webHidden/>
              </w:rPr>
              <w:fldChar w:fldCharType="begin"/>
            </w:r>
            <w:r w:rsidR="00155427">
              <w:rPr>
                <w:noProof/>
                <w:webHidden/>
              </w:rPr>
              <w:instrText xml:space="preserve"> PAGEREF _Toc532070761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56029CB6" w14:textId="77777777" w:rsidR="00155427" w:rsidRDefault="00036FFE">
          <w:pPr>
            <w:pStyle w:val="TOC2"/>
            <w:rPr>
              <w:rFonts w:asciiTheme="minorHAnsi" w:eastAsiaTheme="minorEastAsia" w:hAnsiTheme="minorHAnsi" w:cstheme="minorBidi"/>
              <w:noProof/>
              <w:lang w:val="en-US"/>
            </w:rPr>
          </w:pPr>
          <w:hyperlink w:anchor="_Toc532070762" w:history="1">
            <w:r w:rsidR="00155427" w:rsidRPr="00D32212">
              <w:rPr>
                <w:rStyle w:val="Hyperlink"/>
                <w:rFonts w:ascii="Times New Roman" w:hAnsi="Times New Roman"/>
                <w:noProof/>
              </w:rPr>
              <w:t>3.9</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rPr>
              <w:t>Jurnal Kegiatan</w:t>
            </w:r>
            <w:r w:rsidR="00155427">
              <w:rPr>
                <w:noProof/>
                <w:webHidden/>
              </w:rPr>
              <w:tab/>
            </w:r>
            <w:r w:rsidR="00155427">
              <w:rPr>
                <w:noProof/>
                <w:webHidden/>
              </w:rPr>
              <w:fldChar w:fldCharType="begin"/>
            </w:r>
            <w:r w:rsidR="00155427">
              <w:rPr>
                <w:noProof/>
                <w:webHidden/>
              </w:rPr>
              <w:instrText xml:space="preserve"> PAGEREF _Toc532070762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D42C537" w14:textId="77777777" w:rsidR="00155427" w:rsidRDefault="00036FFE">
          <w:pPr>
            <w:pStyle w:val="TOC3"/>
            <w:rPr>
              <w:rFonts w:asciiTheme="minorHAnsi" w:eastAsiaTheme="minorEastAsia" w:hAnsiTheme="minorHAnsi" w:cstheme="minorBidi"/>
              <w:noProof/>
              <w:lang w:val="en-US"/>
            </w:rPr>
          </w:pPr>
          <w:hyperlink w:anchor="_Toc532070763" w:history="1">
            <w:r w:rsidR="00155427" w:rsidRPr="00D32212">
              <w:rPr>
                <w:rStyle w:val="Hyperlink"/>
                <w:rFonts w:ascii="Times New Roman" w:hAnsi="Times New Roman"/>
                <w:noProof/>
                <w:lang w:val="en-US"/>
              </w:rPr>
              <w:t>3.9.1</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Jurnal Kegiatan</w:t>
            </w:r>
            <w:r w:rsidR="00155427" w:rsidRPr="00D32212">
              <w:rPr>
                <w:rStyle w:val="Hyperlink"/>
                <w:rFonts w:ascii="Times New Roman" w:hAnsi="Times New Roman"/>
                <w:noProof/>
              </w:rPr>
              <w:t xml:space="preserve"> Muhamad </w:t>
            </w:r>
            <w:r w:rsidR="00155427" w:rsidRPr="00D32212">
              <w:rPr>
                <w:rStyle w:val="Hyperlink"/>
                <w:rFonts w:ascii="Times New Roman" w:hAnsi="Times New Roman"/>
                <w:noProof/>
                <w:lang w:val="en-US"/>
              </w:rPr>
              <w:t>Ilham</w:t>
            </w:r>
            <w:r w:rsidR="00155427">
              <w:rPr>
                <w:noProof/>
                <w:webHidden/>
              </w:rPr>
              <w:tab/>
            </w:r>
            <w:r w:rsidR="00155427">
              <w:rPr>
                <w:noProof/>
                <w:webHidden/>
              </w:rPr>
              <w:fldChar w:fldCharType="begin"/>
            </w:r>
            <w:r w:rsidR="00155427">
              <w:rPr>
                <w:noProof/>
                <w:webHidden/>
              </w:rPr>
              <w:instrText xml:space="preserve"> PAGEREF _Toc532070763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45949351" w14:textId="77777777" w:rsidR="00155427" w:rsidRDefault="00036FFE">
          <w:pPr>
            <w:pStyle w:val="TOC3"/>
            <w:rPr>
              <w:rFonts w:asciiTheme="minorHAnsi" w:eastAsiaTheme="minorEastAsia" w:hAnsiTheme="minorHAnsi" w:cstheme="minorBidi"/>
              <w:noProof/>
              <w:lang w:val="en-US"/>
            </w:rPr>
          </w:pPr>
          <w:hyperlink w:anchor="_Toc532070764" w:history="1">
            <w:r w:rsidR="00155427" w:rsidRPr="00D32212">
              <w:rPr>
                <w:rStyle w:val="Hyperlink"/>
                <w:rFonts w:ascii="Times New Roman" w:hAnsi="Times New Roman"/>
                <w:noProof/>
                <w:lang w:val="en-US"/>
              </w:rPr>
              <w:t>3.9.2</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Jurnal Kegiatan Muhammad Iqbal Faturrahman</w:t>
            </w:r>
            <w:r w:rsidR="00155427">
              <w:rPr>
                <w:noProof/>
                <w:webHidden/>
              </w:rPr>
              <w:tab/>
            </w:r>
            <w:r w:rsidR="00155427">
              <w:rPr>
                <w:noProof/>
                <w:webHidden/>
              </w:rPr>
              <w:fldChar w:fldCharType="begin"/>
            </w:r>
            <w:r w:rsidR="00155427">
              <w:rPr>
                <w:noProof/>
                <w:webHidden/>
              </w:rPr>
              <w:instrText xml:space="preserve"> PAGEREF _Toc532070764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6FE45713" w14:textId="77777777" w:rsidR="00155427" w:rsidRDefault="00036FFE">
          <w:pPr>
            <w:pStyle w:val="TOC3"/>
            <w:rPr>
              <w:rFonts w:asciiTheme="minorHAnsi" w:eastAsiaTheme="minorEastAsia" w:hAnsiTheme="minorHAnsi" w:cstheme="minorBidi"/>
              <w:noProof/>
              <w:lang w:val="en-US"/>
            </w:rPr>
          </w:pPr>
          <w:hyperlink w:anchor="_Toc532070765" w:history="1">
            <w:r w:rsidR="00155427" w:rsidRPr="00D32212">
              <w:rPr>
                <w:rStyle w:val="Hyperlink"/>
                <w:rFonts w:ascii="Times New Roman" w:hAnsi="Times New Roman"/>
                <w:noProof/>
                <w:lang w:val="en-US"/>
              </w:rPr>
              <w:t>3.9.3</w:t>
            </w:r>
            <w:r w:rsidR="00155427">
              <w:rPr>
                <w:rFonts w:asciiTheme="minorHAnsi" w:eastAsiaTheme="minorEastAsia" w:hAnsiTheme="minorHAnsi" w:cstheme="minorBidi"/>
                <w:noProof/>
                <w:lang w:val="en-US"/>
              </w:rPr>
              <w:tab/>
            </w:r>
            <w:r w:rsidR="00155427" w:rsidRPr="00D32212">
              <w:rPr>
                <w:rStyle w:val="Hyperlink"/>
                <w:rFonts w:ascii="Times New Roman" w:hAnsi="Times New Roman"/>
                <w:noProof/>
                <w:lang w:val="en-US"/>
              </w:rPr>
              <w:t>Jurnal Kegiatan Novica Ardina</w:t>
            </w:r>
            <w:r w:rsidR="00155427">
              <w:rPr>
                <w:noProof/>
                <w:webHidden/>
              </w:rPr>
              <w:tab/>
            </w:r>
            <w:r w:rsidR="00155427">
              <w:rPr>
                <w:noProof/>
                <w:webHidden/>
              </w:rPr>
              <w:fldChar w:fldCharType="begin"/>
            </w:r>
            <w:r w:rsidR="00155427">
              <w:rPr>
                <w:noProof/>
                <w:webHidden/>
              </w:rPr>
              <w:instrText xml:space="preserve"> PAGEREF _Toc532070765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25ED6D23" w14:textId="77777777" w:rsidR="00155427" w:rsidRDefault="00036FFE">
          <w:pPr>
            <w:pStyle w:val="TOC2"/>
            <w:tabs>
              <w:tab w:val="left" w:pos="880"/>
            </w:tabs>
            <w:rPr>
              <w:rFonts w:asciiTheme="minorHAnsi" w:eastAsiaTheme="minorEastAsia" w:hAnsiTheme="minorHAnsi" w:cstheme="minorBidi"/>
              <w:noProof/>
              <w:lang w:val="en-US"/>
            </w:rPr>
          </w:pPr>
          <w:hyperlink w:anchor="_Toc532070766" w:history="1">
            <w:r w:rsidR="00155427" w:rsidRPr="00D32212">
              <w:rPr>
                <w:rStyle w:val="Hyperlink"/>
                <w:rFonts w:ascii="Times New Roman" w:eastAsia="Times New Roman" w:hAnsi="Times New Roman"/>
                <w:noProof/>
                <w:lang w:val="en-US" w:eastAsia="id-ID"/>
              </w:rPr>
              <w:t>3.10</w:t>
            </w:r>
            <w:r w:rsidR="00155427">
              <w:rPr>
                <w:rFonts w:asciiTheme="minorHAnsi" w:eastAsiaTheme="minorEastAsia" w:hAnsiTheme="minorHAnsi" w:cstheme="minorBidi"/>
                <w:noProof/>
                <w:lang w:val="en-US"/>
              </w:rPr>
              <w:tab/>
            </w:r>
            <w:r w:rsidR="00155427" w:rsidRPr="00D32212">
              <w:rPr>
                <w:rStyle w:val="Hyperlink"/>
                <w:rFonts w:ascii="Times New Roman" w:eastAsia="Times New Roman" w:hAnsi="Times New Roman"/>
                <w:noProof/>
                <w:lang w:val="en-US" w:eastAsia="id-ID"/>
              </w:rPr>
              <w:t>Deskripsi Kegiatan</w:t>
            </w:r>
            <w:r w:rsidR="00155427">
              <w:rPr>
                <w:noProof/>
                <w:webHidden/>
              </w:rPr>
              <w:tab/>
            </w:r>
            <w:r w:rsidR="00155427">
              <w:rPr>
                <w:noProof/>
                <w:webHidden/>
              </w:rPr>
              <w:fldChar w:fldCharType="begin"/>
            </w:r>
            <w:r w:rsidR="00155427">
              <w:rPr>
                <w:noProof/>
                <w:webHidden/>
              </w:rPr>
              <w:instrText xml:space="preserve"> PAGEREF _Toc532070766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2080ADA9" w14:textId="77777777" w:rsidR="00155427" w:rsidRDefault="00036FFE">
          <w:pPr>
            <w:pStyle w:val="TOC3"/>
            <w:rPr>
              <w:rFonts w:asciiTheme="minorHAnsi" w:eastAsiaTheme="minorEastAsia" w:hAnsiTheme="minorHAnsi" w:cstheme="minorBidi"/>
              <w:noProof/>
              <w:lang w:val="en-US"/>
            </w:rPr>
          </w:pPr>
          <w:hyperlink w:anchor="_Toc532070767" w:history="1">
            <w:r w:rsidR="00155427" w:rsidRPr="00D32212">
              <w:rPr>
                <w:rStyle w:val="Hyperlink"/>
                <w:rFonts w:ascii="Times New Roman" w:eastAsia="Times New Roman" w:hAnsi="Times New Roman"/>
                <w:noProof/>
                <w:lang w:val="en-US" w:eastAsia="id-ID"/>
              </w:rPr>
              <w:t>3.10.1</w:t>
            </w:r>
            <w:r w:rsidR="00155427">
              <w:rPr>
                <w:rFonts w:asciiTheme="minorHAnsi" w:eastAsiaTheme="minorEastAsia" w:hAnsiTheme="minorHAnsi" w:cstheme="minorBidi"/>
                <w:noProof/>
                <w:lang w:val="en-US"/>
              </w:rPr>
              <w:tab/>
            </w:r>
            <w:r w:rsidR="00155427" w:rsidRPr="00D32212">
              <w:rPr>
                <w:rStyle w:val="Hyperlink"/>
                <w:rFonts w:ascii="Times New Roman" w:eastAsia="Times New Roman" w:hAnsi="Times New Roman"/>
                <w:noProof/>
                <w:lang w:val="en-US" w:eastAsia="id-ID"/>
              </w:rPr>
              <w:t>Deskripsi Muhamad Ilham</w:t>
            </w:r>
            <w:r w:rsidR="00155427">
              <w:rPr>
                <w:noProof/>
                <w:webHidden/>
              </w:rPr>
              <w:tab/>
            </w:r>
            <w:r w:rsidR="00155427">
              <w:rPr>
                <w:noProof/>
                <w:webHidden/>
              </w:rPr>
              <w:fldChar w:fldCharType="begin"/>
            </w:r>
            <w:r w:rsidR="00155427">
              <w:rPr>
                <w:noProof/>
                <w:webHidden/>
              </w:rPr>
              <w:instrText xml:space="preserve"> PAGEREF _Toc532070767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0392ECFD" w14:textId="77777777" w:rsidR="00155427" w:rsidRDefault="00036FFE">
          <w:pPr>
            <w:pStyle w:val="TOC3"/>
            <w:rPr>
              <w:rFonts w:asciiTheme="minorHAnsi" w:eastAsiaTheme="minorEastAsia" w:hAnsiTheme="minorHAnsi" w:cstheme="minorBidi"/>
              <w:noProof/>
              <w:lang w:val="en-US"/>
            </w:rPr>
          </w:pPr>
          <w:hyperlink w:anchor="_Toc532070768" w:history="1">
            <w:r w:rsidR="00155427" w:rsidRPr="00D32212">
              <w:rPr>
                <w:rStyle w:val="Hyperlink"/>
                <w:rFonts w:ascii="Times New Roman" w:eastAsia="Times New Roman" w:hAnsi="Times New Roman"/>
                <w:noProof/>
                <w:lang w:val="en-US" w:eastAsia="id-ID"/>
              </w:rPr>
              <w:t>3.10.2</w:t>
            </w:r>
            <w:r w:rsidR="00155427">
              <w:rPr>
                <w:rFonts w:asciiTheme="minorHAnsi" w:eastAsiaTheme="minorEastAsia" w:hAnsiTheme="minorHAnsi" w:cstheme="minorBidi"/>
                <w:noProof/>
                <w:lang w:val="en-US"/>
              </w:rPr>
              <w:tab/>
            </w:r>
            <w:r w:rsidR="00155427" w:rsidRPr="00D32212">
              <w:rPr>
                <w:rStyle w:val="Hyperlink"/>
                <w:rFonts w:ascii="Times New Roman" w:eastAsia="Times New Roman" w:hAnsi="Times New Roman"/>
                <w:noProof/>
                <w:lang w:val="en-US" w:eastAsia="id-ID"/>
              </w:rPr>
              <w:t>Deskripsi Muhammad Iqbal Faturrahman</w:t>
            </w:r>
            <w:r w:rsidR="00155427">
              <w:rPr>
                <w:noProof/>
                <w:webHidden/>
              </w:rPr>
              <w:tab/>
            </w:r>
            <w:r w:rsidR="00155427">
              <w:rPr>
                <w:noProof/>
                <w:webHidden/>
              </w:rPr>
              <w:fldChar w:fldCharType="begin"/>
            </w:r>
            <w:r w:rsidR="00155427">
              <w:rPr>
                <w:noProof/>
                <w:webHidden/>
              </w:rPr>
              <w:instrText xml:space="preserve"> PAGEREF _Toc532070768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369A490D" w14:textId="77777777" w:rsidR="00155427" w:rsidRDefault="00036FFE">
          <w:pPr>
            <w:pStyle w:val="TOC3"/>
            <w:rPr>
              <w:rFonts w:asciiTheme="minorHAnsi" w:eastAsiaTheme="minorEastAsia" w:hAnsiTheme="minorHAnsi" w:cstheme="minorBidi"/>
              <w:noProof/>
              <w:lang w:val="en-US"/>
            </w:rPr>
          </w:pPr>
          <w:hyperlink w:anchor="_Toc532070769" w:history="1">
            <w:r w:rsidR="00155427" w:rsidRPr="00D32212">
              <w:rPr>
                <w:rStyle w:val="Hyperlink"/>
                <w:rFonts w:ascii="Times New Roman" w:eastAsia="Times New Roman" w:hAnsi="Times New Roman"/>
                <w:noProof/>
                <w:lang w:val="en-US" w:eastAsia="id-ID"/>
              </w:rPr>
              <w:t>3.10.3</w:t>
            </w:r>
            <w:r w:rsidR="00155427">
              <w:rPr>
                <w:rFonts w:asciiTheme="minorHAnsi" w:eastAsiaTheme="minorEastAsia" w:hAnsiTheme="minorHAnsi" w:cstheme="minorBidi"/>
                <w:noProof/>
                <w:lang w:val="en-US"/>
              </w:rPr>
              <w:tab/>
            </w:r>
            <w:r w:rsidR="00155427" w:rsidRPr="00D32212">
              <w:rPr>
                <w:rStyle w:val="Hyperlink"/>
                <w:rFonts w:ascii="Times New Roman" w:eastAsia="Times New Roman" w:hAnsi="Times New Roman"/>
                <w:noProof/>
                <w:lang w:val="en-US" w:eastAsia="id-ID"/>
              </w:rPr>
              <w:t>Deskripsi Novica Ardina</w:t>
            </w:r>
            <w:r w:rsidR="00155427">
              <w:rPr>
                <w:noProof/>
                <w:webHidden/>
              </w:rPr>
              <w:tab/>
            </w:r>
            <w:r w:rsidR="00155427">
              <w:rPr>
                <w:noProof/>
                <w:webHidden/>
              </w:rPr>
              <w:fldChar w:fldCharType="begin"/>
            </w:r>
            <w:r w:rsidR="00155427">
              <w:rPr>
                <w:noProof/>
                <w:webHidden/>
              </w:rPr>
              <w:instrText xml:space="preserve"> PAGEREF _Toc532070769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57F158D4" w14:textId="77777777" w:rsidR="00155427" w:rsidRDefault="00036FFE">
          <w:pPr>
            <w:pStyle w:val="TOC1"/>
            <w:rPr>
              <w:rFonts w:asciiTheme="minorHAnsi" w:eastAsiaTheme="minorEastAsia" w:hAnsiTheme="minorHAnsi" w:cstheme="minorBidi"/>
              <w:noProof/>
              <w:lang w:val="en-US"/>
            </w:rPr>
          </w:pPr>
          <w:hyperlink w:anchor="_Toc532070770" w:history="1">
            <w:r w:rsidR="00155427" w:rsidRPr="00D32212">
              <w:rPr>
                <w:rStyle w:val="Hyperlink"/>
                <w:rFonts w:ascii="Times New Roman" w:hAnsi="Times New Roman"/>
                <w:noProof/>
              </w:rPr>
              <w:t>BAB IV PENUTUP</w:t>
            </w:r>
            <w:r w:rsidR="00155427">
              <w:rPr>
                <w:noProof/>
                <w:webHidden/>
              </w:rPr>
              <w:tab/>
            </w:r>
            <w:r w:rsidR="00155427">
              <w:rPr>
                <w:noProof/>
                <w:webHidden/>
              </w:rPr>
              <w:fldChar w:fldCharType="begin"/>
            </w:r>
            <w:r w:rsidR="00155427">
              <w:rPr>
                <w:noProof/>
                <w:webHidden/>
              </w:rPr>
              <w:instrText xml:space="preserve"> PAGEREF _Toc532070770 \h </w:instrText>
            </w:r>
            <w:r w:rsidR="00155427">
              <w:rPr>
                <w:noProof/>
                <w:webHidden/>
              </w:rPr>
            </w:r>
            <w:r w:rsidR="00155427">
              <w:rPr>
                <w:noProof/>
                <w:webHidden/>
              </w:rPr>
              <w:fldChar w:fldCharType="separate"/>
            </w:r>
            <w:r w:rsidR="00883EC5">
              <w:rPr>
                <w:noProof/>
                <w:webHidden/>
              </w:rPr>
              <w:t>2</w:t>
            </w:r>
            <w:r w:rsidR="00155427">
              <w:rPr>
                <w:noProof/>
                <w:webHidden/>
              </w:rPr>
              <w:fldChar w:fldCharType="end"/>
            </w:r>
          </w:hyperlink>
        </w:p>
        <w:p w14:paraId="60E9A670" w14:textId="77777777" w:rsidR="00B3202E" w:rsidRPr="003A62ED" w:rsidRDefault="00B3202E">
          <w:pPr>
            <w:rPr>
              <w:rFonts w:ascii="Times New Roman" w:hAnsi="Times New Roman"/>
            </w:rPr>
          </w:pPr>
          <w:r w:rsidRPr="003A62ED">
            <w:rPr>
              <w:rFonts w:ascii="Times New Roman" w:hAnsi="Times New Roman"/>
              <w:b/>
              <w:bCs/>
              <w:noProof/>
            </w:rPr>
            <w:fldChar w:fldCharType="end"/>
          </w:r>
        </w:p>
      </w:sdtContent>
    </w:sdt>
    <w:p w14:paraId="7EA30654" w14:textId="77777777" w:rsidR="00DB3679" w:rsidRPr="003A62ED" w:rsidRDefault="00DB3679"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F36B715"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011A7022"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6E4C711C"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059C3830"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55242F93"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684205B3"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7E18210"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31477814"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1DD6700F"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695AC4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76FF7F9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2CF264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1FFCBBB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3DBA960D" w14:textId="77777777" w:rsidR="006064AB" w:rsidRPr="003A62ED" w:rsidRDefault="006064AB" w:rsidP="00EC348D">
      <w:pPr>
        <w:pStyle w:val="Heading1"/>
        <w:rPr>
          <w:rFonts w:ascii="Times New Roman" w:hAnsi="Times New Roman" w:cs="Times New Roman"/>
        </w:rPr>
      </w:pPr>
      <w:bookmarkStart w:id="4" w:name="_Toc515311435"/>
      <w:bookmarkStart w:id="5" w:name="_Toc532070733"/>
      <w:r w:rsidRPr="003A62ED">
        <w:rPr>
          <w:rFonts w:ascii="Times New Roman" w:hAnsi="Times New Roman" w:cs="Times New Roman"/>
        </w:rPr>
        <w:t>DAFTAR</w:t>
      </w:r>
      <w:r w:rsidRPr="003A62ED">
        <w:rPr>
          <w:rFonts w:ascii="Times New Roman" w:hAnsi="Times New Roman" w:cs="Times New Roman"/>
          <w:sz w:val="24"/>
        </w:rPr>
        <w:t xml:space="preserve"> </w:t>
      </w:r>
      <w:r w:rsidRPr="003A62ED">
        <w:rPr>
          <w:rFonts w:ascii="Times New Roman" w:hAnsi="Times New Roman" w:cs="Times New Roman"/>
        </w:rPr>
        <w:t>LAMPIRAN</w:t>
      </w:r>
      <w:bookmarkEnd w:id="4"/>
      <w:bookmarkEnd w:id="5"/>
    </w:p>
    <w:p w14:paraId="3A1B5580" w14:textId="77777777" w:rsidR="008C5488" w:rsidRPr="003A62ED" w:rsidRDefault="008C5488" w:rsidP="008C5488">
      <w:pPr>
        <w:rPr>
          <w:rFonts w:ascii="Times New Roman" w:hAnsi="Times New Roman"/>
          <w:lang w:val="en-US"/>
        </w:rPr>
      </w:pPr>
    </w:p>
    <w:p w14:paraId="45ABF51A"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1</w:t>
      </w:r>
      <w:r w:rsidRPr="003A62ED">
        <w:rPr>
          <w:rFonts w:ascii="Times New Roman" w:hAnsi="Times New Roman"/>
          <w:sz w:val="24"/>
          <w:szCs w:val="24"/>
          <w:lang w:val="en-US"/>
        </w:rPr>
        <w:tab/>
      </w:r>
      <w:r w:rsidRPr="003A62ED">
        <w:rPr>
          <w:rFonts w:ascii="Times New Roman" w:hAnsi="Times New Roman"/>
          <w:sz w:val="24"/>
          <w:szCs w:val="24"/>
          <w:lang w:val="en-US"/>
        </w:rPr>
        <w:tab/>
        <w:t>Hydro market</w:t>
      </w:r>
    </w:p>
    <w:p w14:paraId="70E6CBF8"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2</w:t>
      </w:r>
      <w:r w:rsidRPr="003A62ED">
        <w:rPr>
          <w:rFonts w:ascii="Times New Roman" w:hAnsi="Times New Roman"/>
          <w:sz w:val="24"/>
          <w:szCs w:val="24"/>
          <w:lang w:val="en-US"/>
        </w:rPr>
        <w:tab/>
      </w:r>
      <w:r w:rsidRPr="003A62ED">
        <w:rPr>
          <w:rFonts w:ascii="Times New Roman" w:hAnsi="Times New Roman"/>
          <w:sz w:val="24"/>
          <w:szCs w:val="24"/>
          <w:lang w:val="en-US"/>
        </w:rPr>
        <w:tab/>
        <w:t>Hydro</w:t>
      </w:r>
    </w:p>
    <w:p w14:paraId="612BEE04"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3</w:t>
      </w:r>
      <w:r w:rsidRPr="003A62ED">
        <w:rPr>
          <w:rFonts w:ascii="Times New Roman" w:hAnsi="Times New Roman"/>
          <w:sz w:val="24"/>
          <w:szCs w:val="24"/>
          <w:lang w:val="en-US"/>
        </w:rPr>
        <w:tab/>
      </w:r>
      <w:r w:rsidRPr="003A62ED">
        <w:rPr>
          <w:rFonts w:ascii="Times New Roman" w:hAnsi="Times New Roman"/>
          <w:sz w:val="24"/>
          <w:szCs w:val="24"/>
          <w:lang w:val="en-US"/>
        </w:rPr>
        <w:tab/>
        <w:t>Blogger</w:t>
      </w:r>
    </w:p>
    <w:p w14:paraId="6D56F248"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4</w:t>
      </w:r>
      <w:r w:rsidRPr="003A62ED">
        <w:rPr>
          <w:rFonts w:ascii="Times New Roman" w:hAnsi="Times New Roman"/>
          <w:sz w:val="24"/>
          <w:szCs w:val="24"/>
          <w:lang w:val="en-US"/>
        </w:rPr>
        <w:tab/>
      </w:r>
      <w:r w:rsidRPr="003A62ED">
        <w:rPr>
          <w:rFonts w:ascii="Times New Roman" w:hAnsi="Times New Roman"/>
          <w:sz w:val="24"/>
          <w:szCs w:val="24"/>
          <w:lang w:val="en-US"/>
        </w:rPr>
        <w:tab/>
        <w:t>Webmaster tools</w:t>
      </w:r>
    </w:p>
    <w:p w14:paraId="3B99A466"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5</w:t>
      </w:r>
      <w:r w:rsidRPr="003A62ED">
        <w:rPr>
          <w:rFonts w:ascii="Times New Roman" w:hAnsi="Times New Roman"/>
          <w:sz w:val="24"/>
          <w:szCs w:val="24"/>
          <w:lang w:val="en-US"/>
        </w:rPr>
        <w:tab/>
      </w:r>
      <w:r w:rsidRPr="003A62ED">
        <w:rPr>
          <w:rFonts w:ascii="Times New Roman" w:hAnsi="Times New Roman"/>
          <w:sz w:val="24"/>
          <w:szCs w:val="24"/>
          <w:lang w:val="en-US"/>
        </w:rPr>
        <w:tab/>
        <w:t>Google analytic</w:t>
      </w:r>
    </w:p>
    <w:p w14:paraId="1044BACB" w14:textId="77777777" w:rsidR="004D609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6</w:t>
      </w:r>
      <w:r w:rsidRPr="003A62ED">
        <w:rPr>
          <w:rFonts w:ascii="Times New Roman" w:hAnsi="Times New Roman"/>
          <w:sz w:val="24"/>
          <w:szCs w:val="24"/>
          <w:lang w:val="en-US"/>
        </w:rPr>
        <w:tab/>
      </w:r>
      <w:r w:rsidRPr="003A62ED">
        <w:rPr>
          <w:rFonts w:ascii="Times New Roman" w:hAnsi="Times New Roman"/>
          <w:sz w:val="24"/>
          <w:szCs w:val="24"/>
          <w:lang w:val="en-US"/>
        </w:rPr>
        <w:tab/>
        <w:t>Fanpage</w:t>
      </w:r>
    </w:p>
    <w:p w14:paraId="37BEBA24" w14:textId="77777777" w:rsidR="007E201F" w:rsidRPr="003A62ED" w:rsidRDefault="007E201F" w:rsidP="002B6AF4">
      <w:pPr>
        <w:spacing w:after="160" w:line="259" w:lineRule="auto"/>
        <w:ind w:left="0" w:firstLine="0"/>
        <w:rPr>
          <w:rFonts w:ascii="Times New Roman" w:hAnsi="Times New Roman"/>
          <w:sz w:val="24"/>
          <w:szCs w:val="24"/>
          <w:lang w:val="en-US"/>
        </w:rPr>
        <w:sectPr w:rsidR="007E201F" w:rsidRPr="003A62ED" w:rsidSect="002B6AF4">
          <w:headerReference w:type="default" r:id="rId10"/>
          <w:footerReference w:type="default" r:id="rId11"/>
          <w:headerReference w:type="first" r:id="rId12"/>
          <w:footerReference w:type="first" r:id="rId13"/>
          <w:pgSz w:w="11907" w:h="16840" w:code="9"/>
          <w:pgMar w:top="2268" w:right="1701" w:bottom="1701" w:left="2268" w:header="720" w:footer="720" w:gutter="0"/>
          <w:pgNumType w:fmt="lowerRoman"/>
          <w:cols w:space="720"/>
          <w:titlePg/>
          <w:docGrid w:linePitch="360"/>
        </w:sectPr>
      </w:pPr>
    </w:p>
    <w:p w14:paraId="2AF7B9FE" w14:textId="77777777" w:rsidR="006064AB" w:rsidRPr="003A62ED" w:rsidRDefault="006064AB" w:rsidP="00EC348D">
      <w:pPr>
        <w:pStyle w:val="Heading1"/>
        <w:rPr>
          <w:rFonts w:ascii="Times New Roman" w:hAnsi="Times New Roman" w:cs="Times New Roman"/>
        </w:rPr>
      </w:pPr>
      <w:bookmarkStart w:id="6" w:name="_Toc515311436"/>
      <w:bookmarkStart w:id="7" w:name="_Toc532070734"/>
      <w:r w:rsidRPr="003A62ED">
        <w:rPr>
          <w:rFonts w:ascii="Times New Roman" w:hAnsi="Times New Roman" w:cs="Times New Roman"/>
        </w:rPr>
        <w:lastRenderedPageBreak/>
        <w:t xml:space="preserve">BAB </w:t>
      </w:r>
      <w:r w:rsidR="00D2555E" w:rsidRPr="003A62ED">
        <w:rPr>
          <w:rFonts w:ascii="Times New Roman" w:hAnsi="Times New Roman" w:cs="Times New Roman"/>
        </w:rPr>
        <w:t>I</w:t>
      </w:r>
      <w:r w:rsidR="00836860" w:rsidRPr="003A62ED">
        <w:rPr>
          <w:rFonts w:ascii="Times New Roman" w:hAnsi="Times New Roman" w:cs="Times New Roman"/>
        </w:rPr>
        <w:br/>
      </w:r>
      <w:r w:rsidRPr="003A62ED">
        <w:rPr>
          <w:rFonts w:ascii="Times New Roman" w:hAnsi="Times New Roman" w:cs="Times New Roman"/>
        </w:rPr>
        <w:t>PENDAHULUAN</w:t>
      </w:r>
      <w:bookmarkEnd w:id="6"/>
      <w:bookmarkEnd w:id="7"/>
    </w:p>
    <w:p w14:paraId="7CA7009D" w14:textId="77777777" w:rsidR="006064AB" w:rsidRPr="003A62ED" w:rsidRDefault="006064AB" w:rsidP="006064AB">
      <w:pPr>
        <w:spacing w:after="0" w:line="360" w:lineRule="auto"/>
        <w:jc w:val="center"/>
        <w:rPr>
          <w:rFonts w:ascii="Times New Roman" w:hAnsi="Times New Roman"/>
          <w:b/>
          <w:sz w:val="24"/>
          <w:szCs w:val="24"/>
          <w:lang w:val="en-US"/>
        </w:rPr>
      </w:pPr>
    </w:p>
    <w:p w14:paraId="2DCF81D8" w14:textId="77777777" w:rsidR="006064AB" w:rsidRPr="003A62ED" w:rsidRDefault="006064AB" w:rsidP="006064AB">
      <w:pPr>
        <w:spacing w:after="0" w:line="360" w:lineRule="auto"/>
        <w:jc w:val="center"/>
        <w:rPr>
          <w:rFonts w:ascii="Times New Roman" w:hAnsi="Times New Roman"/>
          <w:b/>
          <w:sz w:val="24"/>
          <w:szCs w:val="24"/>
          <w:lang w:val="en-US"/>
        </w:rPr>
      </w:pPr>
    </w:p>
    <w:p w14:paraId="0CB50A39" w14:textId="77777777" w:rsidR="006064AB" w:rsidRPr="003A62ED" w:rsidRDefault="006064AB" w:rsidP="00BD0AF3">
      <w:pPr>
        <w:pStyle w:val="Heading2"/>
        <w:rPr>
          <w:rFonts w:ascii="Times New Roman" w:hAnsi="Times New Roman" w:cs="Times New Roman"/>
        </w:rPr>
      </w:pPr>
      <w:bookmarkStart w:id="8" w:name="_Toc515311437"/>
      <w:bookmarkStart w:id="9" w:name="_Toc532070735"/>
      <w:r w:rsidRPr="003A62ED">
        <w:rPr>
          <w:rFonts w:ascii="Times New Roman" w:hAnsi="Times New Roman" w:cs="Times New Roman"/>
        </w:rPr>
        <w:t>Latar Belakang Penyusunan Laporan</w:t>
      </w:r>
      <w:bookmarkEnd w:id="8"/>
      <w:bookmarkEnd w:id="9"/>
    </w:p>
    <w:p w14:paraId="1855DC84"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 xml:space="preserve">Sekolah Menengah Kejuruan (SMK) merupakan sebuah lembaga pendidikan yang memiliki tujuan menghasilkan Sumber Daya Manusia (SDM) yang terampil dan siap menghadapi dunia kerja yang kini terus berkembang. Untuk mewujudkan tujuan tersebut, SMK Wikrama menyelenggarakan kegiatan Praktik Kerja Lapangan  yang dilaksanakan oleh peserta didiknya sebagai pelatihan dalam memadukan kegiatan belajar di sekolah dengan dunia kerja. </w:t>
      </w:r>
    </w:p>
    <w:p w14:paraId="30F96316" w14:textId="77777777" w:rsidR="006064AB" w:rsidRPr="003A62ED" w:rsidRDefault="006064AB" w:rsidP="00520636">
      <w:pPr>
        <w:spacing w:after="0" w:line="360" w:lineRule="auto"/>
        <w:ind w:left="0" w:firstLine="0"/>
        <w:jc w:val="both"/>
        <w:rPr>
          <w:rFonts w:ascii="Times New Roman" w:hAnsi="Times New Roman"/>
          <w:sz w:val="24"/>
          <w:szCs w:val="24"/>
        </w:rPr>
      </w:pPr>
    </w:p>
    <w:p w14:paraId="6A5B0022"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Penulisan laporan ini sebagai bukti tertulis yang menjelaskan hasil kerja nyata dan sebagai bentuk pertanggungjawaban penyusun selama melaksanakan kegiatan tersebut, serta untuk melihat kemampuan penyusun dalam mengaplikasikan materi yang telah diajarkan di sekolah.</w:t>
      </w:r>
    </w:p>
    <w:p w14:paraId="4020FA95" w14:textId="77777777" w:rsidR="006064AB" w:rsidRPr="003A62ED" w:rsidRDefault="006064AB" w:rsidP="006064AB">
      <w:pPr>
        <w:pStyle w:val="ListParagraph"/>
        <w:spacing w:after="0" w:line="360" w:lineRule="auto"/>
        <w:jc w:val="both"/>
        <w:rPr>
          <w:rFonts w:ascii="Times New Roman" w:hAnsi="Times New Roman"/>
          <w:sz w:val="24"/>
          <w:szCs w:val="24"/>
        </w:rPr>
      </w:pPr>
    </w:p>
    <w:p w14:paraId="4C3A04FD" w14:textId="77777777" w:rsidR="006064AB" w:rsidRPr="003A62ED" w:rsidRDefault="006064AB" w:rsidP="00BD0AF3">
      <w:pPr>
        <w:pStyle w:val="Heading2"/>
        <w:rPr>
          <w:rFonts w:ascii="Times New Roman" w:hAnsi="Times New Roman" w:cs="Times New Roman"/>
        </w:rPr>
      </w:pPr>
      <w:bookmarkStart w:id="10" w:name="_Toc515311438"/>
      <w:bookmarkStart w:id="11" w:name="_Toc532070736"/>
      <w:r w:rsidRPr="003A62ED">
        <w:rPr>
          <w:rFonts w:ascii="Times New Roman" w:hAnsi="Times New Roman" w:cs="Times New Roman"/>
        </w:rPr>
        <w:t>Tujuan Penyusunan Laporan</w:t>
      </w:r>
      <w:bookmarkEnd w:id="10"/>
      <w:bookmarkEnd w:id="11"/>
    </w:p>
    <w:p w14:paraId="68DE3619"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Adapun tujuan penyusunan laporan sebagai berikut:</w:t>
      </w:r>
    </w:p>
    <w:p w14:paraId="2FCE5545" w14:textId="77777777" w:rsidR="006064AB" w:rsidRPr="003A62ED" w:rsidRDefault="006064AB" w:rsidP="006064AB">
      <w:pPr>
        <w:pStyle w:val="ListParagraph"/>
        <w:numPr>
          <w:ilvl w:val="0"/>
          <w:numId w:val="5"/>
        </w:numPr>
        <w:spacing w:after="0" w:line="360" w:lineRule="auto"/>
        <w:jc w:val="both"/>
        <w:rPr>
          <w:rFonts w:ascii="Times New Roman" w:hAnsi="Times New Roman"/>
          <w:sz w:val="24"/>
          <w:szCs w:val="24"/>
        </w:rPr>
      </w:pPr>
      <w:r w:rsidRPr="003A62ED">
        <w:rPr>
          <w:rFonts w:ascii="Times New Roman" w:hAnsi="Times New Roman"/>
          <w:sz w:val="24"/>
          <w:szCs w:val="24"/>
          <w:lang w:val="en-US"/>
        </w:rPr>
        <w:t>s</w:t>
      </w:r>
      <w:r w:rsidRPr="003A62ED">
        <w:rPr>
          <w:rFonts w:ascii="Times New Roman" w:hAnsi="Times New Roman"/>
          <w:sz w:val="24"/>
          <w:szCs w:val="24"/>
        </w:rPr>
        <w:t>ebagai bukti dan pertanggungjawaban telah melaksanakan</w:t>
      </w:r>
      <w:r w:rsidR="00B77950" w:rsidRPr="003A62ED">
        <w:rPr>
          <w:rFonts w:ascii="Times New Roman" w:hAnsi="Times New Roman"/>
          <w:sz w:val="24"/>
          <w:szCs w:val="24"/>
        </w:rPr>
        <w:t xml:space="preserve"> </w:t>
      </w:r>
      <w:r w:rsidR="00520636" w:rsidRPr="003A62ED">
        <w:rPr>
          <w:rFonts w:ascii="Times New Roman" w:hAnsi="Times New Roman"/>
          <w:sz w:val="24"/>
          <w:szCs w:val="24"/>
          <w:lang w:val="en-US"/>
        </w:rPr>
        <w:t>Praktik Kerja Lapangan (PKL)</w:t>
      </w:r>
      <w:r w:rsidRPr="003A62ED">
        <w:rPr>
          <w:rFonts w:ascii="Times New Roman" w:hAnsi="Times New Roman"/>
          <w:sz w:val="24"/>
          <w:szCs w:val="24"/>
          <w:lang w:val="en-US"/>
        </w:rPr>
        <w:t>,</w:t>
      </w:r>
    </w:p>
    <w:p w14:paraId="19A9F908" w14:textId="77777777" w:rsidR="006064AB" w:rsidRPr="003A62ED" w:rsidRDefault="006064AB" w:rsidP="006064AB">
      <w:pPr>
        <w:pStyle w:val="ListParagraph"/>
        <w:numPr>
          <w:ilvl w:val="0"/>
          <w:numId w:val="5"/>
        </w:numPr>
        <w:spacing w:after="0" w:line="360" w:lineRule="auto"/>
        <w:jc w:val="both"/>
        <w:rPr>
          <w:rFonts w:ascii="Times New Roman" w:hAnsi="Times New Roman"/>
          <w:sz w:val="24"/>
          <w:szCs w:val="24"/>
        </w:rPr>
      </w:pPr>
      <w:r w:rsidRPr="003A62ED">
        <w:rPr>
          <w:rFonts w:ascii="Times New Roman" w:hAnsi="Times New Roman"/>
          <w:sz w:val="24"/>
          <w:szCs w:val="24"/>
          <w:lang w:val="en-US"/>
        </w:rPr>
        <w:t>s</w:t>
      </w:r>
      <w:r w:rsidRPr="003A62ED">
        <w:rPr>
          <w:rFonts w:ascii="Times New Roman" w:hAnsi="Times New Roman"/>
          <w:sz w:val="24"/>
          <w:szCs w:val="24"/>
        </w:rPr>
        <w:t xml:space="preserve">ebagai salah satu syarat untuk mengikuti </w:t>
      </w:r>
      <w:r w:rsidRPr="003A62ED">
        <w:rPr>
          <w:rFonts w:ascii="Times New Roman" w:hAnsi="Times New Roman"/>
          <w:sz w:val="24"/>
          <w:szCs w:val="24"/>
          <w:lang w:val="en-US"/>
        </w:rPr>
        <w:t>Seminar</w:t>
      </w:r>
      <w:r w:rsidR="00B77950" w:rsidRPr="003A62ED">
        <w:rPr>
          <w:rFonts w:ascii="Times New Roman" w:hAnsi="Times New Roman"/>
          <w:sz w:val="24"/>
          <w:szCs w:val="24"/>
        </w:rPr>
        <w:t xml:space="preserve"> </w:t>
      </w:r>
      <w:r w:rsidR="005B5B9E" w:rsidRPr="003A62ED">
        <w:rPr>
          <w:rFonts w:ascii="Times New Roman" w:hAnsi="Times New Roman"/>
          <w:sz w:val="24"/>
          <w:szCs w:val="24"/>
          <w:lang w:val="en-US"/>
        </w:rPr>
        <w:t>Praktik Kerja Lapangan (PKL)</w:t>
      </w:r>
      <w:r w:rsidRPr="003A62ED">
        <w:rPr>
          <w:rFonts w:ascii="Times New Roman" w:hAnsi="Times New Roman"/>
          <w:sz w:val="24"/>
          <w:szCs w:val="24"/>
          <w:lang w:val="en-US"/>
        </w:rPr>
        <w:t>,</w:t>
      </w:r>
    </w:p>
    <w:p w14:paraId="28C36DE4" w14:textId="77777777" w:rsidR="006064AB" w:rsidRPr="003A62ED" w:rsidRDefault="006064AB" w:rsidP="006064AB">
      <w:pPr>
        <w:pStyle w:val="ListParagraph"/>
        <w:numPr>
          <w:ilvl w:val="0"/>
          <w:numId w:val="5"/>
        </w:numPr>
        <w:spacing w:after="0" w:line="360" w:lineRule="auto"/>
        <w:jc w:val="both"/>
        <w:rPr>
          <w:rFonts w:ascii="Times New Roman" w:hAnsi="Times New Roman"/>
          <w:sz w:val="24"/>
          <w:szCs w:val="24"/>
        </w:rPr>
      </w:pPr>
      <w:r w:rsidRPr="003A62ED">
        <w:rPr>
          <w:rFonts w:ascii="Times New Roman" w:hAnsi="Times New Roman"/>
          <w:sz w:val="24"/>
          <w:szCs w:val="24"/>
        </w:rPr>
        <w:t>sebagai salah satu persyaratan untuk mengikuti Ujian Nasional (UN) dan Ujian Sekolah (US).</w:t>
      </w:r>
    </w:p>
    <w:p w14:paraId="6C5B9054" w14:textId="77777777" w:rsidR="006064AB" w:rsidRPr="003A62ED" w:rsidRDefault="006064AB" w:rsidP="006064AB">
      <w:pPr>
        <w:spacing w:after="160" w:line="259" w:lineRule="auto"/>
        <w:ind w:left="0" w:firstLine="0"/>
        <w:rPr>
          <w:rFonts w:ascii="Times New Roman" w:hAnsi="Times New Roman"/>
          <w:sz w:val="24"/>
          <w:szCs w:val="24"/>
        </w:rPr>
      </w:pPr>
    </w:p>
    <w:p w14:paraId="0FBCD1D1" w14:textId="77777777" w:rsidR="00D4485F" w:rsidRPr="003A62ED" w:rsidRDefault="00D4485F" w:rsidP="00836860">
      <w:pPr>
        <w:spacing w:after="0" w:line="360" w:lineRule="auto"/>
        <w:ind w:left="0" w:firstLine="0"/>
        <w:rPr>
          <w:rFonts w:ascii="Times New Roman" w:hAnsi="Times New Roman"/>
          <w:b/>
          <w:sz w:val="28"/>
          <w:szCs w:val="24"/>
        </w:rPr>
      </w:pPr>
    </w:p>
    <w:p w14:paraId="59C9F699" w14:textId="77777777" w:rsidR="006064AB" w:rsidRPr="003A62ED" w:rsidRDefault="006064AB" w:rsidP="00EC348D">
      <w:pPr>
        <w:pStyle w:val="Heading1"/>
        <w:rPr>
          <w:rFonts w:ascii="Times New Roman" w:hAnsi="Times New Roman" w:cs="Times New Roman"/>
        </w:rPr>
      </w:pPr>
      <w:bookmarkStart w:id="12" w:name="_Toc515311439"/>
      <w:bookmarkStart w:id="13" w:name="_Toc532070737"/>
      <w:r w:rsidRPr="003A62ED">
        <w:rPr>
          <w:rFonts w:ascii="Times New Roman" w:hAnsi="Times New Roman" w:cs="Times New Roman"/>
        </w:rPr>
        <w:lastRenderedPageBreak/>
        <w:t xml:space="preserve">BAB </w:t>
      </w:r>
      <w:r w:rsidR="00D2555E" w:rsidRPr="003A62ED">
        <w:rPr>
          <w:rFonts w:ascii="Times New Roman" w:hAnsi="Times New Roman" w:cs="Times New Roman"/>
        </w:rPr>
        <w:t>II</w:t>
      </w:r>
      <w:r w:rsidR="00836860" w:rsidRPr="003A62ED">
        <w:rPr>
          <w:rFonts w:ascii="Times New Roman" w:hAnsi="Times New Roman" w:cs="Times New Roman"/>
        </w:rPr>
        <w:t xml:space="preserve"> </w:t>
      </w:r>
      <w:r w:rsidR="00836860" w:rsidRPr="003A62ED">
        <w:rPr>
          <w:rFonts w:ascii="Times New Roman" w:hAnsi="Times New Roman" w:cs="Times New Roman"/>
        </w:rPr>
        <w:br/>
      </w:r>
      <w:r w:rsidRPr="003A62ED">
        <w:rPr>
          <w:rFonts w:ascii="Times New Roman" w:hAnsi="Times New Roman" w:cs="Times New Roman"/>
        </w:rPr>
        <w:t>PROFIL PERUSAHAAN</w:t>
      </w:r>
      <w:bookmarkEnd w:id="12"/>
      <w:bookmarkEnd w:id="13"/>
    </w:p>
    <w:p w14:paraId="340623D9" w14:textId="77777777" w:rsidR="006064AB" w:rsidRPr="003A62ED" w:rsidRDefault="006064AB" w:rsidP="006064AB">
      <w:pPr>
        <w:spacing w:after="0" w:line="360" w:lineRule="auto"/>
        <w:rPr>
          <w:rFonts w:ascii="Times New Roman" w:hAnsi="Times New Roman"/>
          <w:b/>
          <w:sz w:val="28"/>
          <w:szCs w:val="24"/>
        </w:rPr>
      </w:pPr>
    </w:p>
    <w:p w14:paraId="6A9A149F" w14:textId="77777777" w:rsidR="00B77950" w:rsidRPr="003A62ED" w:rsidRDefault="00B77950" w:rsidP="008E47D9">
      <w:pPr>
        <w:spacing w:after="0"/>
        <w:rPr>
          <w:rFonts w:ascii="Times New Roman" w:hAnsi="Times New Roman"/>
          <w:b/>
          <w:sz w:val="28"/>
          <w:szCs w:val="24"/>
        </w:rPr>
      </w:pPr>
    </w:p>
    <w:p w14:paraId="3415FAF8" w14:textId="77777777" w:rsidR="006064AB" w:rsidRPr="003A62ED" w:rsidRDefault="006064AB" w:rsidP="008E47D9">
      <w:pPr>
        <w:pStyle w:val="ListParagraph"/>
        <w:numPr>
          <w:ilvl w:val="0"/>
          <w:numId w:val="4"/>
        </w:numPr>
        <w:spacing w:after="0"/>
        <w:jc w:val="both"/>
        <w:rPr>
          <w:rFonts w:ascii="Times New Roman" w:hAnsi="Times New Roman"/>
          <w:b/>
          <w:vanish/>
          <w:sz w:val="24"/>
          <w:szCs w:val="24"/>
        </w:rPr>
      </w:pPr>
    </w:p>
    <w:p w14:paraId="4A49C273" w14:textId="77777777" w:rsidR="006064AB" w:rsidRPr="003A62ED" w:rsidRDefault="006064AB" w:rsidP="008E47D9">
      <w:pPr>
        <w:pStyle w:val="ListParagraph"/>
        <w:numPr>
          <w:ilvl w:val="0"/>
          <w:numId w:val="4"/>
        </w:numPr>
        <w:spacing w:after="0"/>
        <w:jc w:val="both"/>
        <w:rPr>
          <w:rFonts w:ascii="Times New Roman" w:hAnsi="Times New Roman"/>
          <w:b/>
          <w:vanish/>
          <w:sz w:val="24"/>
          <w:szCs w:val="24"/>
        </w:rPr>
      </w:pPr>
    </w:p>
    <w:p w14:paraId="0AB5A520" w14:textId="77777777" w:rsidR="00FA2D5E" w:rsidRPr="003A62ED" w:rsidRDefault="006064AB" w:rsidP="00BD0AF3">
      <w:pPr>
        <w:pStyle w:val="Heading2"/>
        <w:numPr>
          <w:ilvl w:val="1"/>
          <w:numId w:val="4"/>
        </w:numPr>
        <w:rPr>
          <w:rFonts w:ascii="Times New Roman" w:eastAsia="Calibri" w:hAnsi="Times New Roman" w:cs="Times New Roman"/>
        </w:rPr>
      </w:pPr>
      <w:bookmarkStart w:id="14" w:name="_Toc515311440"/>
      <w:bookmarkStart w:id="15" w:name="_Toc532070738"/>
      <w:r w:rsidRPr="003A62ED">
        <w:rPr>
          <w:rFonts w:ascii="Times New Roman" w:hAnsi="Times New Roman" w:cs="Times New Roman"/>
          <w:lang w:val="en-US"/>
        </w:rPr>
        <w:t>Sejarah Perusahaa</w:t>
      </w:r>
      <w:r w:rsidRPr="003A62ED">
        <w:rPr>
          <w:rFonts w:ascii="Times New Roman" w:hAnsi="Times New Roman" w:cs="Times New Roman"/>
        </w:rPr>
        <w:t>n</w:t>
      </w:r>
      <w:bookmarkEnd w:id="14"/>
      <w:bookmarkEnd w:id="15"/>
    </w:p>
    <w:p w14:paraId="758C6CF3"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CyberLabs adalah perusahaan teknologi yang di bangun pada pertengahan tahun 2014 tepatnya 6 Juni 2014 yang saat ini berlokasi di kotaBandung Indonesia.</w:t>
      </w:r>
    </w:p>
    <w:p w14:paraId="273CAC8D"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Teknologi yang saat ini di fokuskan oleh CyberLabs adalah teknologi pengembangan software seperti website, aplikasi mobile dan juga aplikasi desktop.</w:t>
      </w:r>
    </w:p>
    <w:p w14:paraId="5DB463E1"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Saat ini CyberLabs menyediakan jasa pembuatan website dan juga aplikasi mobile seperti Android dan IOS untuk perusahaan, organisasi atau individu baik itu perusahaan berskala kecil menengah dan bahkan besar.</w:t>
      </w:r>
    </w:p>
    <w:p w14:paraId="6C689397"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Dalam perjalannya CyberLabs sudah memiliki lebih dari 200 portfolio dalam proses pengembangan software mulai dari website toko online, aplikasi mobile untuk memonitor team sales, perbankan, social media management, software kepegawaian, software akuntansi, point of sale dan masih banyak lagi.</w:t>
      </w:r>
    </w:p>
    <w:p w14:paraId="02F2F46E" w14:textId="77777777" w:rsidR="00DF388B" w:rsidRPr="003A62ED" w:rsidRDefault="00DF388B" w:rsidP="00553329">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Tidak hanya itu, CyberLabs pun memiliki 3 produk unggulan diantaranya adalah ATOM, HYDRO dan juga MOLECULE. 3 produk tersebut adalah produk-produk yang diciptakan untuk menjadi solusi teknologi khusus bagi para pemilik usaha baik itu di skala mikro, kecil, menengah hingga besar (UMKM).</w:t>
      </w:r>
    </w:p>
    <w:p w14:paraId="3D97DB14" w14:textId="77777777" w:rsidR="00D72209" w:rsidRPr="003A62ED" w:rsidRDefault="00DF388B" w:rsidP="00D72209">
      <w:pPr>
        <w:pStyle w:val="ListParagraph"/>
        <w:spacing w:after="0" w:line="360" w:lineRule="auto"/>
        <w:ind w:firstLine="720"/>
        <w:jc w:val="both"/>
        <w:rPr>
          <w:rFonts w:ascii="Times New Roman" w:hAnsi="Times New Roman"/>
          <w:sz w:val="24"/>
          <w:szCs w:val="24"/>
          <w:lang w:val="en-US"/>
        </w:rPr>
      </w:pPr>
      <w:r w:rsidRPr="003A62ED">
        <w:rPr>
          <w:rFonts w:ascii="Times New Roman" w:hAnsi="Times New Roman"/>
          <w:sz w:val="24"/>
          <w:szCs w:val="24"/>
        </w:rPr>
        <w:t>Melalui 3 produk tersebut CyberLabs cukup banyak mendapatkan penghargaan baik itu penghargaan yang ber</w:t>
      </w:r>
      <w:r w:rsidR="002B6AF4" w:rsidRPr="003A62ED">
        <w:rPr>
          <w:rFonts w:ascii="Times New Roman" w:hAnsi="Times New Roman"/>
          <w:sz w:val="24"/>
          <w:szCs w:val="24"/>
        </w:rPr>
        <w:t>skala lokal dan bahkan nasion</w:t>
      </w:r>
      <w:r w:rsidR="00D72209" w:rsidRPr="003A62ED">
        <w:rPr>
          <w:rFonts w:ascii="Times New Roman" w:hAnsi="Times New Roman"/>
          <w:sz w:val="24"/>
          <w:szCs w:val="24"/>
          <w:lang w:val="en-US"/>
        </w:rPr>
        <w:t xml:space="preserve">al </w:t>
      </w:r>
      <w:r w:rsidRPr="003A62ED">
        <w:rPr>
          <w:rFonts w:ascii="Times New Roman" w:hAnsi="Times New Roman"/>
          <w:sz w:val="24"/>
          <w:szCs w:val="24"/>
        </w:rPr>
        <w:t>Tak hanya itu CyberLabs memiliki 3 program sosial unggulan diantaranya adalah "Disabilitas Mandiri", "1 Juta UKM Go Online"</w:t>
      </w:r>
      <w:r w:rsidR="00D72209" w:rsidRPr="003A62ED">
        <w:rPr>
          <w:rFonts w:ascii="Times New Roman" w:hAnsi="Times New Roman"/>
          <w:sz w:val="24"/>
          <w:szCs w:val="24"/>
          <w:lang w:val="en-US"/>
        </w:rPr>
        <w:t xml:space="preserve"> </w:t>
      </w:r>
    </w:p>
    <w:p w14:paraId="05BC742D" w14:textId="77777777" w:rsidR="00F77346" w:rsidRPr="003A62ED" w:rsidRDefault="00DF388B" w:rsidP="00D72209">
      <w:pPr>
        <w:pStyle w:val="ListParagraph"/>
        <w:spacing w:after="0" w:line="360" w:lineRule="auto"/>
        <w:ind w:firstLine="720"/>
        <w:jc w:val="both"/>
        <w:rPr>
          <w:rFonts w:ascii="Times New Roman" w:hAnsi="Times New Roman"/>
          <w:i/>
          <w:iCs/>
          <w:sz w:val="24"/>
          <w:szCs w:val="24"/>
        </w:rPr>
      </w:pPr>
      <w:r w:rsidRPr="003A62ED">
        <w:rPr>
          <w:rFonts w:ascii="Times New Roman" w:hAnsi="Times New Roman"/>
          <w:sz w:val="24"/>
          <w:szCs w:val="24"/>
        </w:rPr>
        <w:lastRenderedPageBreak/>
        <w:t xml:space="preserve">dan juga "CyberLabs Academy". Untuk melihat lebih jelas seputar 3 program unggulan tersebut, maka Anda bisa melihatnya </w:t>
      </w:r>
      <w:r w:rsidR="0048537A" w:rsidRPr="003A62ED">
        <w:rPr>
          <w:rFonts w:ascii="Times New Roman" w:hAnsi="Times New Roman"/>
          <w:sz w:val="24"/>
          <w:szCs w:val="24"/>
        </w:rPr>
        <w:t>dengan mengunjungi alamat URL "</w:t>
      </w:r>
      <w:r w:rsidR="0048537A" w:rsidRPr="003A62ED">
        <w:rPr>
          <w:rFonts w:ascii="Times New Roman" w:hAnsi="Times New Roman"/>
          <w:i/>
          <w:iCs/>
          <w:sz w:val="24"/>
          <w:szCs w:val="24"/>
        </w:rPr>
        <w:t>http://www.cyberlabs.asia/</w:t>
      </w:r>
      <w:r w:rsidRPr="003A62ED">
        <w:rPr>
          <w:rFonts w:ascii="Times New Roman" w:hAnsi="Times New Roman"/>
          <w:sz w:val="24"/>
          <w:szCs w:val="24"/>
        </w:rPr>
        <w:t>".</w:t>
      </w:r>
    </w:p>
    <w:p w14:paraId="29C187AA" w14:textId="77777777" w:rsidR="00DF388B" w:rsidRPr="003A62ED" w:rsidRDefault="00DF388B" w:rsidP="00DF388B">
      <w:pPr>
        <w:pStyle w:val="ListParagraph"/>
        <w:spacing w:after="0" w:line="360" w:lineRule="auto"/>
        <w:ind w:firstLine="0"/>
        <w:jc w:val="both"/>
        <w:rPr>
          <w:rFonts w:ascii="Times New Roman" w:hAnsi="Times New Roman"/>
          <w:sz w:val="24"/>
          <w:szCs w:val="24"/>
        </w:rPr>
      </w:pPr>
    </w:p>
    <w:p w14:paraId="007E49C5" w14:textId="77777777" w:rsidR="006064AB" w:rsidRPr="003A62ED" w:rsidRDefault="004743DA" w:rsidP="00BD0AF3">
      <w:pPr>
        <w:pStyle w:val="Heading2"/>
        <w:numPr>
          <w:ilvl w:val="1"/>
          <w:numId w:val="4"/>
        </w:numPr>
        <w:rPr>
          <w:rFonts w:ascii="Times New Roman" w:hAnsi="Times New Roman" w:cs="Times New Roman"/>
        </w:rPr>
      </w:pPr>
      <w:bookmarkStart w:id="16" w:name="_Toc515311441"/>
      <w:bookmarkStart w:id="17" w:name="_Toc532070739"/>
      <w:r w:rsidRPr="003A62ED">
        <w:rPr>
          <w:rFonts w:ascii="Times New Roman" w:hAnsi="Times New Roman" w:cs="Times New Roman"/>
        </w:rPr>
        <w:t>Visi dan</w:t>
      </w:r>
      <w:r w:rsidR="006064AB" w:rsidRPr="003A62ED">
        <w:rPr>
          <w:rFonts w:ascii="Times New Roman" w:hAnsi="Times New Roman" w:cs="Times New Roman"/>
        </w:rPr>
        <w:t xml:space="preserve"> Misi</w:t>
      </w:r>
      <w:bookmarkEnd w:id="16"/>
      <w:bookmarkEnd w:id="17"/>
    </w:p>
    <w:p w14:paraId="07E0C936" w14:textId="77777777" w:rsidR="006064AB" w:rsidRPr="003A62ED" w:rsidRDefault="006064AB" w:rsidP="006064AB">
      <w:pPr>
        <w:pStyle w:val="ListParagraph"/>
        <w:spacing w:after="0" w:line="360" w:lineRule="auto"/>
        <w:ind w:hanging="11"/>
        <w:jc w:val="both"/>
        <w:rPr>
          <w:rFonts w:ascii="Times New Roman" w:hAnsi="Times New Roman"/>
          <w:b/>
          <w:sz w:val="24"/>
          <w:szCs w:val="24"/>
        </w:rPr>
      </w:pPr>
      <w:r w:rsidRPr="003A62ED">
        <w:rPr>
          <w:rFonts w:ascii="Times New Roman" w:hAnsi="Times New Roman"/>
          <w:b/>
          <w:sz w:val="24"/>
          <w:szCs w:val="24"/>
        </w:rPr>
        <w:t>Visi</w:t>
      </w:r>
    </w:p>
    <w:p w14:paraId="5593CA66" w14:textId="77777777" w:rsidR="006064AB" w:rsidRPr="003A62ED" w:rsidRDefault="008E47D9" w:rsidP="006064AB">
      <w:pPr>
        <w:pStyle w:val="ListParagraph"/>
        <w:spacing w:after="0" w:line="360" w:lineRule="auto"/>
        <w:jc w:val="both"/>
        <w:rPr>
          <w:rFonts w:ascii="Times New Roman" w:hAnsi="Times New Roman"/>
          <w:sz w:val="28"/>
        </w:rPr>
      </w:pPr>
      <w:r w:rsidRPr="003A62ED">
        <w:rPr>
          <w:rFonts w:ascii="Times New Roman" w:hAnsi="Times New Roman"/>
          <w:sz w:val="24"/>
          <w:szCs w:val="24"/>
        </w:rPr>
        <w:tab/>
      </w:r>
      <w:r w:rsidR="00DC278C" w:rsidRPr="003A62ED">
        <w:rPr>
          <w:rFonts w:ascii="Times New Roman" w:hAnsi="Times New Roman"/>
          <w:sz w:val="24"/>
          <w:szCs w:val="24"/>
        </w:rPr>
        <w:t>Perusahan Teknologi yang fokus mengembangkan software dan teknologi yang berkaitan dengan bisnis seperti toko online dalam bentuk website, aplikasi mobile dan juga sistem point of sale.</w:t>
      </w:r>
    </w:p>
    <w:p w14:paraId="21C88FB9" w14:textId="77777777" w:rsidR="006064AB" w:rsidRPr="003A62ED" w:rsidRDefault="006064AB" w:rsidP="006064AB">
      <w:pPr>
        <w:pStyle w:val="ListParagraph"/>
        <w:spacing w:after="0" w:line="360" w:lineRule="auto"/>
        <w:ind w:hanging="11"/>
        <w:jc w:val="both"/>
        <w:rPr>
          <w:rFonts w:ascii="Times New Roman" w:hAnsi="Times New Roman"/>
          <w:b/>
        </w:rPr>
      </w:pPr>
      <w:r w:rsidRPr="003A62ED">
        <w:rPr>
          <w:rFonts w:ascii="Times New Roman" w:hAnsi="Times New Roman"/>
          <w:b/>
        </w:rPr>
        <w:t>Misi</w:t>
      </w:r>
    </w:p>
    <w:p w14:paraId="263E7424" w14:textId="77777777" w:rsidR="000752DF" w:rsidRPr="003A62ED" w:rsidRDefault="00AE06DF" w:rsidP="00DC278C">
      <w:pPr>
        <w:pStyle w:val="ListParagraph"/>
        <w:shd w:val="clear" w:color="auto" w:fill="FFFFFF"/>
        <w:spacing w:before="100" w:beforeAutospacing="1" w:after="100" w:afterAutospacing="1" w:line="360" w:lineRule="auto"/>
        <w:ind w:firstLine="0"/>
        <w:rPr>
          <w:rFonts w:ascii="Times New Roman" w:eastAsia="Times New Roman" w:hAnsi="Times New Roman"/>
          <w:color w:val="000000" w:themeColor="text1"/>
          <w:sz w:val="24"/>
          <w:szCs w:val="20"/>
        </w:rPr>
      </w:pPr>
      <w:r w:rsidRPr="003A62ED">
        <w:rPr>
          <w:rFonts w:ascii="Times New Roman" w:hAnsi="Times New Roman"/>
          <w:color w:val="000000" w:themeColor="text1"/>
          <w:sz w:val="24"/>
          <w:szCs w:val="24"/>
        </w:rPr>
        <w:t>M</w:t>
      </w:r>
      <w:r w:rsidR="000148DC" w:rsidRPr="003A62ED">
        <w:rPr>
          <w:rFonts w:ascii="Times New Roman" w:hAnsi="Times New Roman"/>
          <w:color w:val="000000" w:themeColor="text1"/>
          <w:sz w:val="24"/>
          <w:szCs w:val="24"/>
        </w:rPr>
        <w:t>enyediakan teknologi yang bermanfaat dan tepat guna untuk para pemilik usaha baik itu di skala mikro, kecil atau menengah (UMKM) dan bahkan perusahaan besar.</w:t>
      </w:r>
    </w:p>
    <w:p w14:paraId="44FA4AF1" w14:textId="77777777" w:rsidR="006064AB" w:rsidRPr="003A62ED" w:rsidRDefault="006064AB" w:rsidP="00AE0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ind w:left="0" w:firstLine="0"/>
        <w:jc w:val="both"/>
        <w:rPr>
          <w:rFonts w:ascii="Times New Roman" w:hAnsi="Times New Roman"/>
          <w:sz w:val="24"/>
          <w:szCs w:val="24"/>
        </w:rPr>
      </w:pPr>
      <w:r w:rsidRPr="003A62ED">
        <w:rPr>
          <w:rFonts w:ascii="Times New Roman" w:hAnsi="Times New Roman"/>
          <w:sz w:val="24"/>
          <w:szCs w:val="24"/>
        </w:rPr>
        <w:t>.</w:t>
      </w:r>
      <w:r w:rsidRPr="003A62ED">
        <w:rPr>
          <w:rFonts w:ascii="Times New Roman" w:hAnsi="Times New Roman"/>
          <w:b/>
          <w:sz w:val="24"/>
          <w:szCs w:val="24"/>
        </w:rPr>
        <w:br w:type="page"/>
      </w:r>
    </w:p>
    <w:p w14:paraId="5119CC6D" w14:textId="77777777" w:rsidR="006064AB" w:rsidRPr="003A62ED" w:rsidRDefault="006064AB" w:rsidP="00BD0AF3">
      <w:pPr>
        <w:pStyle w:val="Heading2"/>
        <w:numPr>
          <w:ilvl w:val="1"/>
          <w:numId w:val="4"/>
        </w:numPr>
        <w:rPr>
          <w:rFonts w:ascii="Times New Roman" w:hAnsi="Times New Roman" w:cs="Times New Roman"/>
        </w:rPr>
      </w:pPr>
      <w:bookmarkStart w:id="18" w:name="_Toc515311442"/>
      <w:bookmarkStart w:id="19" w:name="_Toc532070740"/>
      <w:r w:rsidRPr="003A62ED">
        <w:rPr>
          <w:rFonts w:ascii="Times New Roman" w:hAnsi="Times New Roman" w:cs="Times New Roman"/>
        </w:rPr>
        <w:lastRenderedPageBreak/>
        <w:t>Struktur Organisasi Perusahaan</w:t>
      </w:r>
      <w:bookmarkEnd w:id="18"/>
      <w:bookmarkEnd w:id="19"/>
    </w:p>
    <w:p w14:paraId="65C4595F" w14:textId="77777777" w:rsidR="006064AB" w:rsidRPr="003A62ED" w:rsidRDefault="006064AB" w:rsidP="004743DA">
      <w:pPr>
        <w:pStyle w:val="ListParagraph"/>
        <w:spacing w:after="0" w:line="360" w:lineRule="auto"/>
        <w:ind w:hanging="11"/>
        <w:jc w:val="both"/>
        <w:rPr>
          <w:rFonts w:ascii="Times New Roman" w:hAnsi="Times New Roman"/>
          <w:b/>
          <w:sz w:val="24"/>
          <w:szCs w:val="24"/>
        </w:rPr>
      </w:pPr>
    </w:p>
    <w:p w14:paraId="38A5814E" w14:textId="77777777" w:rsidR="00FC007E" w:rsidRPr="003A62ED" w:rsidRDefault="00FC007E" w:rsidP="004743DA">
      <w:pPr>
        <w:shd w:val="clear" w:color="auto" w:fill="FFFFFF"/>
        <w:tabs>
          <w:tab w:val="num" w:pos="851"/>
        </w:tabs>
        <w:spacing w:after="0" w:line="360" w:lineRule="auto"/>
        <w:contextualSpacing/>
        <w:jc w:val="both"/>
        <w:rPr>
          <w:rFonts w:ascii="Times New Roman" w:eastAsia="Times New Roman" w:hAnsi="Times New Roman"/>
          <w:b/>
          <w:color w:val="000000"/>
          <w:sz w:val="24"/>
          <w:szCs w:val="23"/>
        </w:rPr>
      </w:pPr>
    </w:p>
    <w:p w14:paraId="405E677A" w14:textId="77777777" w:rsidR="00FC007E" w:rsidRPr="003A62ED" w:rsidRDefault="00597155"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r w:rsidRPr="003A62ED">
        <w:rPr>
          <w:rFonts w:ascii="Times New Roman" w:eastAsia="Times New Roman" w:hAnsi="Times New Roman"/>
          <w:b/>
          <w:noProof/>
          <w:color w:val="000000"/>
          <w:sz w:val="24"/>
          <w:szCs w:val="23"/>
          <w:lang w:eastAsia="id-ID"/>
        </w:rPr>
        <mc:AlternateContent>
          <mc:Choice Requires="wps">
            <w:drawing>
              <wp:anchor distT="0" distB="0" distL="114300" distR="114300" simplePos="0" relativeHeight="251664896" behindDoc="0" locked="0" layoutInCell="1" allowOverlap="1" wp14:anchorId="6313AF95" wp14:editId="0543E503">
                <wp:simplePos x="0" y="0"/>
                <wp:positionH relativeFrom="column">
                  <wp:posOffset>3055844</wp:posOffset>
                </wp:positionH>
                <wp:positionV relativeFrom="paragraph">
                  <wp:posOffset>1447165</wp:posOffset>
                </wp:positionV>
                <wp:extent cx="0" cy="131275"/>
                <wp:effectExtent l="0" t="0" r="38100" b="21590"/>
                <wp:wrapNone/>
                <wp:docPr id="5" name="Straight Connector 5"/>
                <wp:cNvGraphicFramePr/>
                <a:graphic xmlns:a="http://schemas.openxmlformats.org/drawingml/2006/main">
                  <a:graphicData uri="http://schemas.microsoft.com/office/word/2010/wordprocessingShape">
                    <wps:wsp>
                      <wps:cNvCnPr/>
                      <wps:spPr>
                        <a:xfrm flipV="1">
                          <a:off x="0" y="0"/>
                          <a:ext cx="0" cy="1312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B69601B" id="Straight Connector 5"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240.6pt,113.95pt" to="240.6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" strokecolor="black [3213]" strokeweight="1pt">
                <v:stroke joinstyle="miter"/>
              </v:line>
            </w:pict>
          </mc:Fallback>
        </mc:AlternateContent>
      </w:r>
      <w:r w:rsidR="006A050D" w:rsidRPr="003A62ED">
        <w:rPr>
          <w:rFonts w:ascii="Times New Roman" w:eastAsia="Times New Roman" w:hAnsi="Times New Roman"/>
          <w:b/>
          <w:noProof/>
          <w:color w:val="000000"/>
          <w:sz w:val="24"/>
          <w:szCs w:val="23"/>
          <w:lang w:eastAsia="id-ID"/>
        </w:rPr>
        <w:drawing>
          <wp:inline distT="0" distB="0" distL="0" distR="0" wp14:anchorId="18B55D90" wp14:editId="00D31D01">
            <wp:extent cx="5040630" cy="5316280"/>
            <wp:effectExtent l="38100" t="0" r="2667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0B47A82"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26CC6FC5"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0BE8A84B"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778D0E69"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796ECD70" w14:textId="77777777" w:rsidR="004743DA" w:rsidRPr="003A62ED" w:rsidRDefault="004743DA">
      <w:pPr>
        <w:spacing w:after="160" w:line="259" w:lineRule="auto"/>
        <w:ind w:left="0" w:firstLine="0"/>
        <w:rPr>
          <w:rFonts w:ascii="Times New Roman" w:eastAsia="Times New Roman" w:hAnsi="Times New Roman"/>
          <w:b/>
          <w:color w:val="000000"/>
          <w:sz w:val="24"/>
          <w:szCs w:val="23"/>
        </w:rPr>
      </w:pPr>
      <w:r w:rsidRPr="003A62ED">
        <w:rPr>
          <w:rFonts w:ascii="Times New Roman" w:eastAsia="Times New Roman" w:hAnsi="Times New Roman"/>
          <w:b/>
          <w:color w:val="000000"/>
          <w:sz w:val="24"/>
          <w:szCs w:val="23"/>
        </w:rPr>
        <w:br w:type="page"/>
      </w:r>
    </w:p>
    <w:p w14:paraId="2ACC2A84" w14:textId="77777777" w:rsidR="006064AB" w:rsidRPr="003A62ED" w:rsidRDefault="006064AB" w:rsidP="00BD0AF3">
      <w:pPr>
        <w:pStyle w:val="Heading2"/>
        <w:numPr>
          <w:ilvl w:val="1"/>
          <w:numId w:val="4"/>
        </w:numPr>
        <w:rPr>
          <w:rFonts w:ascii="Times New Roman" w:eastAsia="Times New Roman" w:hAnsi="Times New Roman" w:cs="Times New Roman"/>
        </w:rPr>
      </w:pPr>
      <w:bookmarkStart w:id="20" w:name="_Toc515311443"/>
      <w:bookmarkStart w:id="21" w:name="_Toc532070741"/>
      <w:r w:rsidRPr="003A62ED">
        <w:rPr>
          <w:rFonts w:ascii="Times New Roman" w:eastAsia="Times New Roman" w:hAnsi="Times New Roman" w:cs="Times New Roman"/>
        </w:rPr>
        <w:lastRenderedPageBreak/>
        <w:t>Uraian Tugas</w:t>
      </w:r>
      <w:bookmarkEnd w:id="20"/>
      <w:bookmarkEnd w:id="21"/>
    </w:p>
    <w:p w14:paraId="7587C1EC" w14:textId="77777777" w:rsidR="006064AB" w:rsidRPr="003A62ED" w:rsidRDefault="006064AB" w:rsidP="006064AB">
      <w:pPr>
        <w:shd w:val="clear" w:color="auto" w:fill="FFFFFF"/>
        <w:tabs>
          <w:tab w:val="num" w:pos="851"/>
        </w:tabs>
        <w:spacing w:before="100" w:beforeAutospacing="1" w:after="100" w:afterAutospacing="1" w:line="360" w:lineRule="auto"/>
        <w:ind w:left="851" w:firstLine="0"/>
        <w:contextualSpacing/>
        <w:jc w:val="both"/>
        <w:rPr>
          <w:rFonts w:ascii="Times New Roman" w:eastAsia="Times New Roman" w:hAnsi="Times New Roman"/>
          <w:color w:val="000000"/>
          <w:sz w:val="24"/>
          <w:szCs w:val="23"/>
        </w:rPr>
      </w:pPr>
    </w:p>
    <w:tbl>
      <w:tblPr>
        <w:tblStyle w:val="TableGrid"/>
        <w:tblW w:w="8075" w:type="dxa"/>
        <w:tblLook w:val="04A0" w:firstRow="1" w:lastRow="0" w:firstColumn="1" w:lastColumn="0" w:noHBand="0" w:noVBand="1"/>
      </w:tblPr>
      <w:tblGrid>
        <w:gridCol w:w="643"/>
        <w:gridCol w:w="2896"/>
        <w:gridCol w:w="4536"/>
      </w:tblGrid>
      <w:tr w:rsidR="00452B53" w:rsidRPr="003A62ED" w14:paraId="505F654B" w14:textId="77777777" w:rsidTr="00452B53">
        <w:tc>
          <w:tcPr>
            <w:tcW w:w="643" w:type="dxa"/>
            <w:vAlign w:val="center"/>
          </w:tcPr>
          <w:p w14:paraId="74276EDF"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NO.</w:t>
            </w:r>
          </w:p>
        </w:tc>
        <w:tc>
          <w:tcPr>
            <w:tcW w:w="2896" w:type="dxa"/>
            <w:vAlign w:val="center"/>
          </w:tcPr>
          <w:p w14:paraId="27D54FD5"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Keahlian</w:t>
            </w:r>
          </w:p>
        </w:tc>
        <w:tc>
          <w:tcPr>
            <w:tcW w:w="4536" w:type="dxa"/>
            <w:vAlign w:val="center"/>
          </w:tcPr>
          <w:p w14:paraId="3D646ABB"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Tugas</w:t>
            </w:r>
          </w:p>
        </w:tc>
      </w:tr>
      <w:tr w:rsidR="00452B53" w:rsidRPr="003A62ED" w14:paraId="01D155C5" w14:textId="77777777" w:rsidTr="00452B53">
        <w:tc>
          <w:tcPr>
            <w:tcW w:w="643" w:type="dxa"/>
          </w:tcPr>
          <w:p w14:paraId="76BDD485"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1</w:t>
            </w:r>
            <w:r w:rsidR="003C237D" w:rsidRPr="003A62ED">
              <w:rPr>
                <w:rFonts w:ascii="Times New Roman" w:eastAsia="Times New Roman" w:hAnsi="Times New Roman"/>
                <w:color w:val="000000"/>
                <w:sz w:val="24"/>
                <w:szCs w:val="23"/>
                <w:lang w:val="en-US"/>
              </w:rPr>
              <w:t>.</w:t>
            </w:r>
          </w:p>
        </w:tc>
        <w:tc>
          <w:tcPr>
            <w:tcW w:w="2896" w:type="dxa"/>
          </w:tcPr>
          <w:p w14:paraId="6B8EF032" w14:textId="77777777" w:rsidR="00452B53" w:rsidRPr="003A62ED" w:rsidRDefault="00452B53">
            <w:pPr>
              <w:spacing w:after="160" w:line="259" w:lineRule="auto"/>
              <w:ind w:left="0" w:firstLine="0"/>
              <w:rPr>
                <w:rFonts w:ascii="Times New Roman" w:eastAsia="Times New Roman" w:hAnsi="Times New Roman"/>
                <w:i/>
                <w:iCs/>
                <w:color w:val="000000"/>
                <w:sz w:val="24"/>
                <w:szCs w:val="23"/>
                <w:lang w:val="en-US"/>
              </w:rPr>
            </w:pPr>
            <w:r w:rsidRPr="003A62ED">
              <w:rPr>
                <w:rFonts w:ascii="Times New Roman" w:eastAsia="Times New Roman" w:hAnsi="Times New Roman"/>
                <w:i/>
                <w:iCs/>
                <w:color w:val="000000"/>
                <w:sz w:val="24"/>
                <w:szCs w:val="23"/>
                <w:lang w:val="en-US"/>
              </w:rPr>
              <w:t>Programer</w:t>
            </w:r>
          </w:p>
        </w:tc>
        <w:tc>
          <w:tcPr>
            <w:tcW w:w="4536" w:type="dxa"/>
          </w:tcPr>
          <w:p w14:paraId="65A18DFF" w14:textId="77777777" w:rsidR="00452B53" w:rsidRPr="003A62ED" w:rsidRDefault="00452B53" w:rsidP="00452B53">
            <w:pPr>
              <w:spacing w:after="160" w:line="259" w:lineRule="auto"/>
              <w:ind w:left="0" w:firstLine="0"/>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 xml:space="preserve">Membuat </w:t>
            </w:r>
            <w:r w:rsidRPr="003A62ED">
              <w:rPr>
                <w:rFonts w:ascii="Times New Roman" w:eastAsia="Times New Roman" w:hAnsi="Times New Roman"/>
                <w:i/>
                <w:iCs/>
                <w:color w:val="000000"/>
                <w:sz w:val="24"/>
                <w:szCs w:val="23"/>
                <w:lang w:val="en-US"/>
              </w:rPr>
              <w:t xml:space="preserve">website </w:t>
            </w:r>
            <w:r w:rsidRPr="003A62ED">
              <w:rPr>
                <w:rFonts w:ascii="Times New Roman" w:eastAsia="Times New Roman" w:hAnsi="Times New Roman"/>
                <w:color w:val="000000"/>
                <w:sz w:val="24"/>
                <w:szCs w:val="23"/>
                <w:lang w:val="en-US"/>
              </w:rPr>
              <w:t xml:space="preserve">dan aplikasi </w:t>
            </w:r>
            <w:r w:rsidRPr="003A62ED">
              <w:rPr>
                <w:rFonts w:ascii="Times New Roman" w:eastAsia="Times New Roman" w:hAnsi="Times New Roman"/>
                <w:i/>
                <w:iCs/>
                <w:color w:val="000000"/>
                <w:sz w:val="24"/>
                <w:szCs w:val="23"/>
                <w:lang w:val="en-US"/>
              </w:rPr>
              <w:t>mobile/dekstop</w:t>
            </w:r>
          </w:p>
        </w:tc>
      </w:tr>
      <w:tr w:rsidR="00452B53" w:rsidRPr="003A62ED" w14:paraId="6F7DD21C" w14:textId="77777777" w:rsidTr="00452B53">
        <w:tc>
          <w:tcPr>
            <w:tcW w:w="643" w:type="dxa"/>
          </w:tcPr>
          <w:p w14:paraId="56D409C8"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2</w:t>
            </w:r>
            <w:r w:rsidR="003C237D" w:rsidRPr="003A62ED">
              <w:rPr>
                <w:rFonts w:ascii="Times New Roman" w:eastAsia="Times New Roman" w:hAnsi="Times New Roman"/>
                <w:color w:val="000000"/>
                <w:sz w:val="24"/>
                <w:szCs w:val="23"/>
                <w:lang w:val="en-US"/>
              </w:rPr>
              <w:t>.</w:t>
            </w:r>
          </w:p>
        </w:tc>
        <w:tc>
          <w:tcPr>
            <w:tcW w:w="2896" w:type="dxa"/>
          </w:tcPr>
          <w:p w14:paraId="1F8825BC" w14:textId="77777777" w:rsidR="00452B53" w:rsidRPr="003A62ED" w:rsidRDefault="00452B53">
            <w:pPr>
              <w:spacing w:after="160" w:line="259" w:lineRule="auto"/>
              <w:ind w:left="0" w:firstLine="0"/>
              <w:rPr>
                <w:rFonts w:ascii="Times New Roman" w:eastAsia="Times New Roman" w:hAnsi="Times New Roman"/>
                <w:i/>
                <w:iCs/>
                <w:color w:val="000000"/>
                <w:sz w:val="24"/>
                <w:szCs w:val="23"/>
                <w:lang w:val="en-US"/>
              </w:rPr>
            </w:pPr>
            <w:r w:rsidRPr="003A62ED">
              <w:rPr>
                <w:rFonts w:ascii="Times New Roman" w:eastAsia="Times New Roman" w:hAnsi="Times New Roman"/>
                <w:i/>
                <w:iCs/>
                <w:color w:val="000000"/>
                <w:sz w:val="24"/>
                <w:szCs w:val="23"/>
                <w:lang w:val="en-US"/>
              </w:rPr>
              <w:t>Designer</w:t>
            </w:r>
          </w:p>
        </w:tc>
        <w:tc>
          <w:tcPr>
            <w:tcW w:w="4536" w:type="dxa"/>
          </w:tcPr>
          <w:p w14:paraId="451C733D" w14:textId="77777777" w:rsidR="00452B53" w:rsidRPr="003A62ED" w:rsidRDefault="00452B53">
            <w:pPr>
              <w:spacing w:after="160" w:line="259" w:lineRule="auto"/>
              <w:ind w:left="0" w:firstLine="0"/>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 xml:space="preserve">Membuat desain </w:t>
            </w:r>
            <w:r w:rsidRPr="003A62ED">
              <w:rPr>
                <w:rFonts w:ascii="Times New Roman" w:eastAsia="Times New Roman" w:hAnsi="Times New Roman"/>
                <w:i/>
                <w:iCs/>
                <w:color w:val="000000"/>
                <w:sz w:val="24"/>
                <w:szCs w:val="23"/>
                <w:lang w:val="en-US"/>
              </w:rPr>
              <w:t>logo, banner, poster, landing page</w:t>
            </w:r>
          </w:p>
        </w:tc>
      </w:tr>
    </w:tbl>
    <w:p w14:paraId="48F26C0A" w14:textId="77777777" w:rsidR="00EC348D" w:rsidRPr="003A62ED" w:rsidRDefault="006064AB">
      <w:pPr>
        <w:spacing w:after="160" w:line="259" w:lineRule="auto"/>
        <w:ind w:left="0" w:firstLine="0"/>
        <w:rPr>
          <w:rFonts w:ascii="Times New Roman" w:eastAsia="Times New Roman" w:hAnsi="Times New Roman"/>
          <w:color w:val="000000"/>
          <w:sz w:val="24"/>
          <w:szCs w:val="23"/>
        </w:rPr>
        <w:sectPr w:rsidR="00EC348D" w:rsidRPr="003A62ED" w:rsidSect="00D72209">
          <w:headerReference w:type="default" r:id="rId19"/>
          <w:footerReference w:type="default" r:id="rId20"/>
          <w:pgSz w:w="11907" w:h="16840" w:code="9"/>
          <w:pgMar w:top="2268" w:right="1701" w:bottom="1701" w:left="2268" w:header="720" w:footer="720" w:gutter="0"/>
          <w:pgNumType w:start="1"/>
          <w:cols w:space="720"/>
          <w:docGrid w:linePitch="360"/>
        </w:sectPr>
      </w:pPr>
      <w:r w:rsidRPr="003A62ED">
        <w:rPr>
          <w:rFonts w:ascii="Times New Roman" w:eastAsia="Times New Roman" w:hAnsi="Times New Roman"/>
          <w:color w:val="000000"/>
          <w:sz w:val="24"/>
          <w:szCs w:val="23"/>
        </w:rPr>
        <w:br w:type="page"/>
      </w:r>
    </w:p>
    <w:p w14:paraId="17279CD1" w14:textId="77777777" w:rsidR="006064AB" w:rsidRPr="003A62ED" w:rsidRDefault="006064AB" w:rsidP="00EC348D">
      <w:pPr>
        <w:pStyle w:val="Heading1"/>
        <w:rPr>
          <w:rFonts w:ascii="Times New Roman" w:hAnsi="Times New Roman" w:cs="Times New Roman"/>
        </w:rPr>
      </w:pPr>
      <w:bookmarkStart w:id="22" w:name="_Toc515311444"/>
      <w:bookmarkStart w:id="23" w:name="_Toc532070742"/>
      <w:r w:rsidRPr="003A62ED">
        <w:rPr>
          <w:rFonts w:ascii="Times New Roman" w:hAnsi="Times New Roman" w:cs="Times New Roman"/>
        </w:rPr>
        <w:lastRenderedPageBreak/>
        <w:t>BAB II</w:t>
      </w:r>
      <w:r w:rsidR="00836860" w:rsidRPr="003A62ED">
        <w:rPr>
          <w:rFonts w:ascii="Times New Roman" w:hAnsi="Times New Roman" w:cs="Times New Roman"/>
        </w:rPr>
        <w:t>I</w:t>
      </w:r>
      <w:r w:rsidR="00836860" w:rsidRPr="003A62ED">
        <w:rPr>
          <w:rFonts w:ascii="Times New Roman" w:hAnsi="Times New Roman" w:cs="Times New Roman"/>
        </w:rPr>
        <w:br/>
      </w:r>
      <w:r w:rsidRPr="003A62ED">
        <w:rPr>
          <w:rFonts w:ascii="Times New Roman" w:hAnsi="Times New Roman" w:cs="Times New Roman"/>
        </w:rPr>
        <w:t xml:space="preserve">LAPORAN </w:t>
      </w:r>
      <w:bookmarkEnd w:id="22"/>
      <w:r w:rsidR="00DA2332" w:rsidRPr="003A62ED">
        <w:rPr>
          <w:rFonts w:ascii="Times New Roman" w:hAnsi="Times New Roman" w:cs="Times New Roman"/>
        </w:rPr>
        <w:t>P</w:t>
      </w:r>
      <w:r w:rsidR="00440301" w:rsidRPr="003A62ED">
        <w:rPr>
          <w:rFonts w:ascii="Times New Roman" w:hAnsi="Times New Roman" w:cs="Times New Roman"/>
        </w:rPr>
        <w:t>RAKTIK</w:t>
      </w:r>
      <w:r w:rsidR="00DA2332" w:rsidRPr="003A62ED">
        <w:rPr>
          <w:rFonts w:ascii="Times New Roman" w:hAnsi="Times New Roman" w:cs="Times New Roman"/>
        </w:rPr>
        <w:t xml:space="preserve"> </w:t>
      </w:r>
      <w:r w:rsidR="00440301" w:rsidRPr="003A62ED">
        <w:rPr>
          <w:rFonts w:ascii="Times New Roman" w:hAnsi="Times New Roman" w:cs="Times New Roman"/>
        </w:rPr>
        <w:t>KERJA</w:t>
      </w:r>
      <w:r w:rsidR="00DA2332" w:rsidRPr="003A62ED">
        <w:rPr>
          <w:rFonts w:ascii="Times New Roman" w:hAnsi="Times New Roman" w:cs="Times New Roman"/>
        </w:rPr>
        <w:t xml:space="preserve"> </w:t>
      </w:r>
      <w:r w:rsidR="00440301" w:rsidRPr="003A62ED">
        <w:rPr>
          <w:rFonts w:ascii="Times New Roman" w:hAnsi="Times New Roman" w:cs="Times New Roman"/>
        </w:rPr>
        <w:t>LAPANGAN</w:t>
      </w:r>
      <w:r w:rsidR="00DA2332" w:rsidRPr="003A62ED">
        <w:rPr>
          <w:rFonts w:ascii="Times New Roman" w:hAnsi="Times New Roman" w:cs="Times New Roman"/>
        </w:rPr>
        <w:t xml:space="preserve"> (PKL)</w:t>
      </w:r>
      <w:bookmarkEnd w:id="23"/>
    </w:p>
    <w:p w14:paraId="65B7C7F4" w14:textId="77777777" w:rsidR="006064AB" w:rsidRPr="003A62ED" w:rsidRDefault="006064AB" w:rsidP="006064AB">
      <w:pPr>
        <w:spacing w:after="0" w:line="360" w:lineRule="auto"/>
        <w:jc w:val="center"/>
        <w:rPr>
          <w:rFonts w:ascii="Times New Roman" w:hAnsi="Times New Roman"/>
          <w:b/>
          <w:sz w:val="28"/>
          <w:szCs w:val="24"/>
        </w:rPr>
      </w:pPr>
    </w:p>
    <w:p w14:paraId="567EC729" w14:textId="77777777" w:rsidR="00B77950" w:rsidRPr="003A62ED" w:rsidRDefault="00B77950" w:rsidP="006064AB">
      <w:pPr>
        <w:spacing w:after="0" w:line="360" w:lineRule="auto"/>
        <w:jc w:val="center"/>
        <w:rPr>
          <w:rFonts w:ascii="Times New Roman" w:hAnsi="Times New Roman"/>
          <w:b/>
          <w:sz w:val="28"/>
          <w:szCs w:val="24"/>
        </w:rPr>
      </w:pPr>
    </w:p>
    <w:p w14:paraId="58AB62D5" w14:textId="77777777" w:rsidR="006064AB" w:rsidRPr="003A62ED" w:rsidRDefault="006064AB" w:rsidP="008C7EB7">
      <w:pPr>
        <w:pStyle w:val="ListParagraph"/>
        <w:numPr>
          <w:ilvl w:val="0"/>
          <w:numId w:val="6"/>
        </w:numPr>
        <w:suppressAutoHyphens/>
        <w:spacing w:after="0" w:line="360" w:lineRule="auto"/>
        <w:contextualSpacing w:val="0"/>
        <w:jc w:val="both"/>
        <w:rPr>
          <w:rFonts w:ascii="Times New Roman" w:hAnsi="Times New Roman"/>
          <w:b/>
          <w:vanish/>
          <w:sz w:val="24"/>
          <w:szCs w:val="24"/>
          <w:lang w:val="en-US"/>
        </w:rPr>
      </w:pPr>
    </w:p>
    <w:p w14:paraId="41FB77A5" w14:textId="77777777" w:rsidR="006064AB" w:rsidRPr="003A62ED" w:rsidRDefault="006064AB" w:rsidP="008C7EB7">
      <w:pPr>
        <w:pStyle w:val="ListParagraph"/>
        <w:numPr>
          <w:ilvl w:val="0"/>
          <w:numId w:val="6"/>
        </w:numPr>
        <w:suppressAutoHyphens/>
        <w:spacing w:after="0" w:line="360" w:lineRule="auto"/>
        <w:contextualSpacing w:val="0"/>
        <w:jc w:val="both"/>
        <w:rPr>
          <w:rFonts w:ascii="Times New Roman" w:hAnsi="Times New Roman"/>
          <w:b/>
          <w:vanish/>
          <w:sz w:val="24"/>
          <w:szCs w:val="24"/>
          <w:lang w:val="en-US"/>
        </w:rPr>
      </w:pPr>
    </w:p>
    <w:p w14:paraId="6729CEDA" w14:textId="77777777" w:rsidR="006064AB" w:rsidRPr="003A62ED" w:rsidRDefault="006064AB" w:rsidP="008C7EB7">
      <w:pPr>
        <w:pStyle w:val="ListParagraph"/>
        <w:numPr>
          <w:ilvl w:val="0"/>
          <w:numId w:val="6"/>
        </w:numPr>
        <w:suppressAutoHyphens/>
        <w:spacing w:after="0" w:line="360" w:lineRule="auto"/>
        <w:contextualSpacing w:val="0"/>
        <w:jc w:val="both"/>
        <w:rPr>
          <w:rFonts w:ascii="Times New Roman" w:hAnsi="Times New Roman"/>
          <w:b/>
          <w:vanish/>
          <w:sz w:val="24"/>
          <w:szCs w:val="24"/>
          <w:lang w:val="en-US"/>
        </w:rPr>
      </w:pPr>
    </w:p>
    <w:p w14:paraId="49F18033" w14:textId="77777777" w:rsidR="006064AB" w:rsidRPr="003A62ED" w:rsidRDefault="006064AB" w:rsidP="00BD0AF3">
      <w:pPr>
        <w:pStyle w:val="Heading2"/>
        <w:numPr>
          <w:ilvl w:val="1"/>
          <w:numId w:val="6"/>
        </w:numPr>
        <w:rPr>
          <w:rFonts w:ascii="Times New Roman" w:hAnsi="Times New Roman" w:cs="Times New Roman"/>
        </w:rPr>
      </w:pPr>
      <w:bookmarkStart w:id="24" w:name="_Toc515311445"/>
      <w:bookmarkStart w:id="25" w:name="_Toc532070743"/>
      <w:r w:rsidRPr="003A62ED">
        <w:rPr>
          <w:rFonts w:ascii="Times New Roman" w:hAnsi="Times New Roman" w:cs="Times New Roman"/>
        </w:rPr>
        <w:t xml:space="preserve">Lokasi </w:t>
      </w:r>
      <w:r w:rsidR="00B77950" w:rsidRPr="003A62ED">
        <w:rPr>
          <w:rFonts w:ascii="Times New Roman" w:hAnsi="Times New Roman" w:cs="Times New Roman"/>
        </w:rPr>
        <w:t>P</w:t>
      </w:r>
      <w:bookmarkEnd w:id="24"/>
      <w:r w:rsidR="00DA2332" w:rsidRPr="003A62ED">
        <w:rPr>
          <w:rFonts w:ascii="Times New Roman" w:hAnsi="Times New Roman" w:cs="Times New Roman"/>
        </w:rPr>
        <w:t>raktik Kerja Lapangan</w:t>
      </w:r>
      <w:r w:rsidR="00DA2332" w:rsidRPr="003A62ED">
        <w:rPr>
          <w:rFonts w:ascii="Times New Roman" w:hAnsi="Times New Roman" w:cs="Times New Roman"/>
          <w:lang w:val="en-US"/>
        </w:rPr>
        <w:t xml:space="preserve"> (PKL)</w:t>
      </w:r>
      <w:bookmarkEnd w:id="25"/>
    </w:p>
    <w:p w14:paraId="50CFF9CC" w14:textId="1CA72654"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lang w:val="en-US"/>
        </w:rPr>
        <w:t>Nama</w:t>
      </w:r>
      <w:r w:rsidRPr="003A62ED">
        <w:rPr>
          <w:rFonts w:ascii="Times New Roman" w:hAnsi="Times New Roman"/>
          <w:sz w:val="24"/>
          <w:szCs w:val="24"/>
        </w:rPr>
        <w:t xml:space="preserve"> </w:t>
      </w:r>
      <w:r w:rsidR="00CC129C" w:rsidRPr="003A62ED">
        <w:rPr>
          <w:rFonts w:ascii="Times New Roman" w:hAnsi="Times New Roman"/>
          <w:sz w:val="24"/>
          <w:szCs w:val="24"/>
          <w:lang w:val="en-US"/>
        </w:rPr>
        <w:t>Instansi</w:t>
      </w:r>
      <w:r w:rsidR="00CC129C" w:rsidRPr="003A62ED">
        <w:rPr>
          <w:rFonts w:ascii="Times New Roman" w:hAnsi="Times New Roman"/>
          <w:sz w:val="24"/>
          <w:szCs w:val="24"/>
          <w:lang w:val="en-US"/>
        </w:rPr>
        <w:tab/>
      </w:r>
      <w:r w:rsidR="005A34AD">
        <w:rPr>
          <w:rFonts w:ascii="Times New Roman" w:hAnsi="Times New Roman"/>
          <w:sz w:val="24"/>
          <w:szCs w:val="24"/>
          <w:lang w:val="en-US"/>
        </w:rPr>
        <w:tab/>
      </w:r>
      <w:r w:rsidRPr="003A62ED">
        <w:rPr>
          <w:rFonts w:ascii="Times New Roman" w:hAnsi="Times New Roman"/>
          <w:sz w:val="24"/>
          <w:szCs w:val="24"/>
          <w:lang w:val="en-US"/>
        </w:rPr>
        <w:t xml:space="preserve">: </w:t>
      </w:r>
      <w:r w:rsidR="007D5F83">
        <w:rPr>
          <w:rFonts w:ascii="Times New Roman" w:hAnsi="Times New Roman"/>
          <w:sz w:val="24"/>
          <w:szCs w:val="24"/>
        </w:rPr>
        <w:t>Nawa Darsana Teknologi</w:t>
      </w:r>
    </w:p>
    <w:p w14:paraId="55AED5B5" w14:textId="7B642FE3" w:rsidR="006064AB" w:rsidRPr="003A62ED" w:rsidRDefault="006064AB" w:rsidP="00031390">
      <w:pPr>
        <w:pStyle w:val="ListParagraph"/>
        <w:spacing w:after="0" w:line="360" w:lineRule="auto"/>
        <w:ind w:left="2880" w:hanging="2160"/>
        <w:jc w:val="both"/>
        <w:rPr>
          <w:rFonts w:ascii="Times New Roman" w:hAnsi="Times New Roman"/>
          <w:sz w:val="24"/>
          <w:szCs w:val="24"/>
          <w:lang w:val="en-US"/>
        </w:rPr>
      </w:pPr>
      <w:r w:rsidRPr="003A62ED">
        <w:rPr>
          <w:rFonts w:ascii="Times New Roman" w:hAnsi="Times New Roman"/>
          <w:sz w:val="24"/>
          <w:szCs w:val="24"/>
          <w:lang w:val="en-US"/>
        </w:rPr>
        <w:t>Alamat</w:t>
      </w:r>
      <w:r w:rsidRPr="003A62ED">
        <w:rPr>
          <w:rFonts w:ascii="Times New Roman" w:hAnsi="Times New Roman"/>
          <w:sz w:val="24"/>
          <w:szCs w:val="24"/>
          <w:lang w:val="en-US"/>
        </w:rPr>
        <w:tab/>
        <w:t xml:space="preserve">: </w:t>
      </w:r>
      <w:r w:rsidR="007D5F83">
        <w:rPr>
          <w:rFonts w:ascii="Times New Roman" w:hAnsi="Times New Roman"/>
          <w:sz w:val="24"/>
          <w:szCs w:val="24"/>
        </w:rPr>
        <w:t>Jl. Bintaro Utama 3A No.9, Pd.Karya, Kec. Pd. Aren, Kota Tangerang Selatan, Banten 15225</w:t>
      </w:r>
    </w:p>
    <w:p w14:paraId="2F496F59" w14:textId="77777777" w:rsidR="006064AB" w:rsidRPr="003A62ED" w:rsidRDefault="006064AB" w:rsidP="00D86BC8">
      <w:pPr>
        <w:spacing w:after="0" w:line="360" w:lineRule="auto"/>
        <w:ind w:hanging="913"/>
        <w:jc w:val="both"/>
        <w:rPr>
          <w:rStyle w:val="academia-contact-value"/>
          <w:rFonts w:ascii="Times New Roman" w:hAnsi="Times New Roman"/>
          <w:sz w:val="24"/>
          <w:szCs w:val="24"/>
          <w:lang w:val="en-US"/>
        </w:rPr>
      </w:pPr>
      <w:r w:rsidRPr="003A62ED">
        <w:rPr>
          <w:rFonts w:ascii="Times New Roman" w:hAnsi="Times New Roman"/>
          <w:sz w:val="24"/>
          <w:szCs w:val="24"/>
          <w:lang w:val="en-US"/>
        </w:rPr>
        <w:t>Te</w:t>
      </w:r>
      <w:r w:rsidRPr="003A62ED">
        <w:rPr>
          <w:rFonts w:ascii="Times New Roman" w:hAnsi="Times New Roman"/>
          <w:sz w:val="24"/>
          <w:szCs w:val="24"/>
        </w:rPr>
        <w:t>lpon</w:t>
      </w:r>
      <w:r w:rsidRPr="003A62ED">
        <w:rPr>
          <w:rFonts w:ascii="Times New Roman" w:hAnsi="Times New Roman"/>
          <w:sz w:val="24"/>
          <w:szCs w:val="24"/>
        </w:rPr>
        <w:tab/>
      </w:r>
      <w:r w:rsidRPr="003A62ED">
        <w:rPr>
          <w:rFonts w:ascii="Times New Roman" w:hAnsi="Times New Roman"/>
          <w:sz w:val="24"/>
          <w:szCs w:val="24"/>
          <w:lang w:val="en-US"/>
        </w:rPr>
        <w:tab/>
      </w:r>
      <w:r w:rsidRPr="003A62ED">
        <w:rPr>
          <w:rFonts w:ascii="Times New Roman" w:hAnsi="Times New Roman"/>
          <w:sz w:val="24"/>
          <w:szCs w:val="24"/>
          <w:lang w:val="en-US"/>
        </w:rPr>
        <w:tab/>
        <w:t xml:space="preserve">: </w:t>
      </w:r>
      <w:r w:rsidR="005A286E" w:rsidRPr="003A62ED">
        <w:rPr>
          <w:rFonts w:ascii="Times New Roman" w:hAnsi="Times New Roman"/>
          <w:color w:val="222222"/>
          <w:sz w:val="24"/>
          <w:szCs w:val="24"/>
          <w:shd w:val="clear" w:color="auto" w:fill="FFFFFF"/>
        </w:rPr>
        <w:t>0857-2303-6868</w:t>
      </w:r>
    </w:p>
    <w:p w14:paraId="2F418712" w14:textId="77777777" w:rsidR="00C664BE" w:rsidRPr="003A62ED" w:rsidRDefault="00C664BE" w:rsidP="00D86BC8">
      <w:pPr>
        <w:spacing w:after="0" w:line="360" w:lineRule="auto"/>
        <w:ind w:hanging="913"/>
        <w:jc w:val="both"/>
        <w:rPr>
          <w:rFonts w:ascii="Times New Roman" w:hAnsi="Times New Roman"/>
          <w:sz w:val="24"/>
          <w:szCs w:val="24"/>
        </w:rPr>
      </w:pPr>
    </w:p>
    <w:p w14:paraId="7FE779ED" w14:textId="77777777" w:rsidR="006064AB" w:rsidRPr="003A62ED" w:rsidRDefault="006064AB" w:rsidP="00BD0AF3">
      <w:pPr>
        <w:pStyle w:val="Heading2"/>
        <w:numPr>
          <w:ilvl w:val="1"/>
          <w:numId w:val="6"/>
        </w:numPr>
        <w:rPr>
          <w:rFonts w:ascii="Times New Roman" w:hAnsi="Times New Roman" w:cs="Times New Roman"/>
        </w:rPr>
      </w:pPr>
      <w:bookmarkStart w:id="26" w:name="_Toc515311446"/>
      <w:bookmarkStart w:id="27" w:name="_Toc532070744"/>
      <w:r w:rsidRPr="003A62ED">
        <w:rPr>
          <w:rFonts w:ascii="Times New Roman" w:hAnsi="Times New Roman" w:cs="Times New Roman"/>
        </w:rPr>
        <w:t xml:space="preserve">Waktu Kegiatan </w:t>
      </w:r>
      <w:bookmarkEnd w:id="26"/>
      <w:r w:rsidR="000B2CFC" w:rsidRPr="003A62ED">
        <w:rPr>
          <w:rFonts w:ascii="Times New Roman" w:hAnsi="Times New Roman" w:cs="Times New Roman"/>
        </w:rPr>
        <w:t>Praktik Kerja Lapangan</w:t>
      </w:r>
      <w:r w:rsidR="000B2CFC" w:rsidRPr="003A62ED">
        <w:rPr>
          <w:rFonts w:ascii="Times New Roman" w:hAnsi="Times New Roman" w:cs="Times New Roman"/>
          <w:lang w:val="en-US"/>
        </w:rPr>
        <w:t xml:space="preserve"> (PKL)</w:t>
      </w:r>
      <w:bookmarkEnd w:id="27"/>
    </w:p>
    <w:p w14:paraId="6E3D88BC" w14:textId="77777777" w:rsidR="006064AB" w:rsidRPr="003A62ED" w:rsidRDefault="006064AB" w:rsidP="00D86BC8">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lang w:val="en-US"/>
        </w:rPr>
        <w:t>Kegiatan</w:t>
      </w:r>
      <w:r w:rsidRPr="003A62ED">
        <w:rPr>
          <w:rFonts w:ascii="Times New Roman" w:hAnsi="Times New Roman"/>
          <w:sz w:val="24"/>
          <w:szCs w:val="24"/>
        </w:rPr>
        <w:t xml:space="preserve"> </w:t>
      </w:r>
      <w:r w:rsidRPr="003A62ED">
        <w:rPr>
          <w:rFonts w:ascii="Times New Roman" w:hAnsi="Times New Roman"/>
          <w:sz w:val="24"/>
          <w:szCs w:val="24"/>
          <w:lang w:val="en-US"/>
        </w:rPr>
        <w:t>P</w:t>
      </w:r>
      <w:r w:rsidRPr="003A62ED">
        <w:rPr>
          <w:rFonts w:ascii="Times New Roman" w:hAnsi="Times New Roman"/>
          <w:sz w:val="24"/>
          <w:szCs w:val="24"/>
        </w:rPr>
        <w:t xml:space="preserve">KL </w:t>
      </w:r>
      <w:r w:rsidRPr="003A62ED">
        <w:rPr>
          <w:rFonts w:ascii="Times New Roman" w:hAnsi="Times New Roman"/>
          <w:sz w:val="24"/>
          <w:szCs w:val="24"/>
          <w:lang w:val="en-US"/>
        </w:rPr>
        <w:t>telah kami laksanakan</w:t>
      </w:r>
      <w:r w:rsidRPr="003A62ED">
        <w:rPr>
          <w:rFonts w:ascii="Times New Roman" w:hAnsi="Times New Roman"/>
          <w:sz w:val="24"/>
          <w:szCs w:val="24"/>
        </w:rPr>
        <w:t xml:space="preserve"> </w:t>
      </w:r>
      <w:r w:rsidR="008D2B9E" w:rsidRPr="003A62ED">
        <w:rPr>
          <w:rFonts w:ascii="Times New Roman" w:hAnsi="Times New Roman"/>
          <w:sz w:val="24"/>
          <w:szCs w:val="24"/>
          <w:lang w:val="en-US"/>
        </w:rPr>
        <w:t>selama 28</w:t>
      </w:r>
      <w:r w:rsidRPr="003A62ED">
        <w:rPr>
          <w:rFonts w:ascii="Times New Roman" w:hAnsi="Times New Roman"/>
          <w:sz w:val="24"/>
          <w:szCs w:val="24"/>
          <w:lang w:val="en-US"/>
        </w:rPr>
        <w:t xml:space="preserve"> minggu</w:t>
      </w:r>
      <w:r w:rsidRPr="003A62ED">
        <w:rPr>
          <w:rFonts w:ascii="Times New Roman" w:hAnsi="Times New Roman"/>
          <w:sz w:val="24"/>
          <w:szCs w:val="24"/>
        </w:rPr>
        <w:t xml:space="preserve"> </w:t>
      </w:r>
      <w:proofErr w:type="gramStart"/>
      <w:r w:rsidRPr="003A62ED">
        <w:rPr>
          <w:rFonts w:ascii="Times New Roman" w:hAnsi="Times New Roman"/>
          <w:sz w:val="24"/>
          <w:szCs w:val="24"/>
        </w:rPr>
        <w:t>pada :</w:t>
      </w:r>
      <w:proofErr w:type="gramEnd"/>
    </w:p>
    <w:p w14:paraId="49B37614" w14:textId="77777777" w:rsidR="006064AB" w:rsidRPr="003A62ED" w:rsidRDefault="006064AB" w:rsidP="006064AB">
      <w:pPr>
        <w:pStyle w:val="Normal1"/>
        <w:spacing w:after="0" w:line="360" w:lineRule="auto"/>
        <w:ind w:left="720" w:firstLine="0"/>
        <w:contextualSpacing w:val="0"/>
        <w:jc w:val="both"/>
        <w:rPr>
          <w:rFonts w:ascii="Times New Roman" w:hAnsi="Times New Roman" w:cs="Times New Roman"/>
          <w:lang w:val="id-ID"/>
        </w:rPr>
      </w:pPr>
      <w:r w:rsidRPr="003A62ED">
        <w:rPr>
          <w:rFonts w:ascii="Times New Roman" w:eastAsia="Times New Roman" w:hAnsi="Times New Roman" w:cs="Times New Roman"/>
          <w:sz w:val="24"/>
        </w:rPr>
        <w:t>Tanggal</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w:t>
      </w:r>
      <w:r w:rsidR="008D2B9E" w:rsidRPr="003A62ED">
        <w:rPr>
          <w:rFonts w:ascii="Times New Roman" w:eastAsia="Times New Roman" w:hAnsi="Times New Roman" w:cs="Times New Roman"/>
          <w:sz w:val="24"/>
        </w:rPr>
        <w:t>09</w:t>
      </w:r>
      <w:r w:rsidR="0035276C" w:rsidRPr="003A62ED">
        <w:rPr>
          <w:rFonts w:ascii="Times New Roman" w:eastAsia="Times New Roman" w:hAnsi="Times New Roman" w:cs="Times New Roman"/>
          <w:sz w:val="24"/>
          <w:lang w:val="id-ID"/>
        </w:rPr>
        <w:t xml:space="preserve"> </w:t>
      </w:r>
      <w:r w:rsidR="008D2B9E" w:rsidRPr="003A62ED">
        <w:rPr>
          <w:rFonts w:ascii="Times New Roman" w:eastAsia="Times New Roman" w:hAnsi="Times New Roman" w:cs="Times New Roman"/>
          <w:sz w:val="24"/>
        </w:rPr>
        <w:t>Juli</w:t>
      </w:r>
      <w:r w:rsidRPr="003A62ED">
        <w:rPr>
          <w:rFonts w:ascii="Times New Roman" w:eastAsia="Times New Roman" w:hAnsi="Times New Roman" w:cs="Times New Roman"/>
          <w:sz w:val="24"/>
        </w:rPr>
        <w:t xml:space="preserve"> s.d.</w:t>
      </w:r>
      <w:r w:rsidR="005A286E" w:rsidRPr="003A62ED">
        <w:rPr>
          <w:rFonts w:ascii="Times New Roman" w:eastAsia="Times New Roman" w:hAnsi="Times New Roman" w:cs="Times New Roman"/>
          <w:sz w:val="24"/>
          <w:lang w:val="id-ID"/>
        </w:rPr>
        <w:t xml:space="preserve"> </w:t>
      </w:r>
      <w:r w:rsidR="008D2B9E" w:rsidRPr="003A62ED">
        <w:rPr>
          <w:rFonts w:ascii="Times New Roman" w:eastAsia="Times New Roman" w:hAnsi="Times New Roman" w:cs="Times New Roman"/>
          <w:sz w:val="24"/>
        </w:rPr>
        <w:t>28</w:t>
      </w:r>
      <w:r w:rsidRPr="003A62ED">
        <w:rPr>
          <w:rFonts w:ascii="Times New Roman" w:eastAsia="Times New Roman" w:hAnsi="Times New Roman" w:cs="Times New Roman"/>
          <w:sz w:val="24"/>
        </w:rPr>
        <w:t xml:space="preserve"> </w:t>
      </w:r>
      <w:r w:rsidR="008D2B9E" w:rsidRPr="003A62ED">
        <w:rPr>
          <w:rFonts w:ascii="Times New Roman" w:eastAsia="Times New Roman" w:hAnsi="Times New Roman" w:cs="Times New Roman"/>
          <w:sz w:val="24"/>
        </w:rPr>
        <w:t>Desember</w:t>
      </w:r>
      <w:r w:rsidRPr="003A62ED">
        <w:rPr>
          <w:rFonts w:ascii="Times New Roman" w:eastAsia="Times New Roman" w:hAnsi="Times New Roman" w:cs="Times New Roman"/>
          <w:sz w:val="24"/>
        </w:rPr>
        <w:t xml:space="preserve"> 201</w:t>
      </w:r>
      <w:r w:rsidR="008D2B9E" w:rsidRPr="003A62ED">
        <w:rPr>
          <w:rFonts w:ascii="Times New Roman" w:eastAsia="Times New Roman" w:hAnsi="Times New Roman" w:cs="Times New Roman"/>
          <w:sz w:val="24"/>
          <w:lang w:val="id-ID"/>
        </w:rPr>
        <w:t>8</w:t>
      </w:r>
    </w:p>
    <w:p w14:paraId="04C5B8C2" w14:textId="43AC797F" w:rsidR="006064AB" w:rsidRPr="003A62ED" w:rsidRDefault="007D5F83" w:rsidP="006064AB">
      <w:pPr>
        <w:pStyle w:val="Normal1"/>
        <w:spacing w:after="0" w:line="360" w:lineRule="auto"/>
        <w:ind w:left="720" w:firstLine="0"/>
        <w:contextualSpacing w:val="0"/>
        <w:jc w:val="both"/>
        <w:rPr>
          <w:rFonts w:ascii="Times New Roman" w:hAnsi="Times New Roman" w:cs="Times New Roman"/>
          <w:sz w:val="24"/>
          <w:szCs w:val="24"/>
          <w:lang w:val="id-ID"/>
        </w:rPr>
      </w:pPr>
      <w:r>
        <w:rPr>
          <w:rFonts w:ascii="Times New Roman" w:eastAsia="Times New Roman" w:hAnsi="Times New Roman" w:cs="Times New Roman"/>
          <w:sz w:val="24"/>
        </w:rPr>
        <w:t>Pukul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0</w:t>
      </w:r>
      <w:r>
        <w:rPr>
          <w:rFonts w:ascii="Times New Roman" w:eastAsia="Times New Roman" w:hAnsi="Times New Roman" w:cs="Times New Roman"/>
          <w:sz w:val="24"/>
          <w:lang w:val="id-ID"/>
        </w:rPr>
        <w:t>9</w:t>
      </w:r>
      <w:r w:rsidR="006064AB" w:rsidRPr="003A62ED">
        <w:rPr>
          <w:rFonts w:ascii="Times New Roman" w:eastAsia="Times New Roman" w:hAnsi="Times New Roman" w:cs="Times New Roman"/>
          <w:sz w:val="24"/>
        </w:rPr>
        <w:t>.</w:t>
      </w:r>
      <w:r>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rPr>
        <w:t>0 s.d</w:t>
      </w:r>
      <w:r w:rsidR="006857FC" w:rsidRPr="003A62ED">
        <w:rPr>
          <w:rFonts w:ascii="Times New Roman" w:eastAsia="Times New Roman" w:hAnsi="Times New Roman" w:cs="Times New Roman"/>
          <w:sz w:val="24"/>
          <w:lang w:val="id-ID"/>
        </w:rPr>
        <w:t>.</w:t>
      </w:r>
      <w:r w:rsidR="006064AB" w:rsidRPr="003A62ED">
        <w:rPr>
          <w:rFonts w:ascii="Times New Roman" w:eastAsia="Times New Roman" w:hAnsi="Times New Roman" w:cs="Times New Roman"/>
          <w:sz w:val="24"/>
        </w:rPr>
        <w:t xml:space="preserve"> 1</w:t>
      </w:r>
      <w:r w:rsidR="005A286E" w:rsidRPr="003A62ED">
        <w:rPr>
          <w:rFonts w:ascii="Times New Roman" w:eastAsia="Times New Roman" w:hAnsi="Times New Roman" w:cs="Times New Roman"/>
          <w:sz w:val="24"/>
          <w:lang w:val="id-ID"/>
        </w:rPr>
        <w:t>7</w:t>
      </w:r>
      <w:r w:rsidR="006064AB" w:rsidRPr="003A62ED">
        <w:rPr>
          <w:rFonts w:ascii="Times New Roman" w:eastAsia="Times New Roman" w:hAnsi="Times New Roman" w:cs="Times New Roman"/>
          <w:sz w:val="24"/>
        </w:rPr>
        <w:t>.</w:t>
      </w:r>
      <w:r w:rsidR="00F77346" w:rsidRPr="003A62ED">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rPr>
        <w:t xml:space="preserve"> WIB</w:t>
      </w:r>
    </w:p>
    <w:p w14:paraId="304D95A3" w14:textId="77777777" w:rsidR="006064AB" w:rsidRPr="003A62ED" w:rsidRDefault="006064AB" w:rsidP="006064AB">
      <w:pPr>
        <w:pStyle w:val="Normal1"/>
        <w:spacing w:after="0" w:line="360" w:lineRule="auto"/>
        <w:ind w:left="705" w:firstLine="0"/>
        <w:contextualSpacing w:val="0"/>
        <w:jc w:val="both"/>
        <w:rPr>
          <w:rFonts w:ascii="Times New Roman" w:hAnsi="Times New Roman" w:cs="Times New Roman"/>
        </w:rPr>
      </w:pPr>
      <w:r w:rsidRPr="003A62ED">
        <w:rPr>
          <w:rFonts w:ascii="Times New Roman" w:eastAsia="Times New Roman" w:hAnsi="Times New Roman" w:cs="Times New Roman"/>
          <w:sz w:val="24"/>
        </w:rPr>
        <w:t>Hari</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Senin s.d. Jumat</w:t>
      </w:r>
    </w:p>
    <w:p w14:paraId="2B7259AB" w14:textId="77777777" w:rsidR="006064AB" w:rsidRPr="003A62ED" w:rsidRDefault="006064AB" w:rsidP="006064AB">
      <w:pPr>
        <w:shd w:val="clear" w:color="auto" w:fill="FFFFFF"/>
        <w:tabs>
          <w:tab w:val="num" w:pos="851"/>
        </w:tabs>
        <w:spacing w:before="100" w:beforeAutospacing="1" w:after="100" w:afterAutospacing="1" w:line="360" w:lineRule="auto"/>
        <w:ind w:left="851" w:firstLine="0"/>
        <w:contextualSpacing/>
        <w:jc w:val="both"/>
        <w:rPr>
          <w:rFonts w:ascii="Times New Roman" w:eastAsia="Times New Roman" w:hAnsi="Times New Roman"/>
          <w:color w:val="000000"/>
          <w:sz w:val="24"/>
          <w:szCs w:val="23"/>
        </w:rPr>
      </w:pPr>
    </w:p>
    <w:p w14:paraId="5CE6CB96" w14:textId="77777777" w:rsidR="006064AB" w:rsidRPr="003A62ED" w:rsidRDefault="006064AB" w:rsidP="006064AB">
      <w:pPr>
        <w:spacing w:after="160" w:line="259" w:lineRule="auto"/>
        <w:ind w:left="0" w:firstLine="0"/>
        <w:rPr>
          <w:rFonts w:ascii="Times New Roman" w:hAnsi="Times New Roman"/>
          <w:sz w:val="24"/>
          <w:szCs w:val="24"/>
        </w:rPr>
      </w:pPr>
    </w:p>
    <w:p w14:paraId="1D1D2ADC" w14:textId="77777777" w:rsidR="00D86BC8" w:rsidRPr="003A62ED" w:rsidRDefault="00D86BC8" w:rsidP="006064AB">
      <w:pPr>
        <w:spacing w:after="160" w:line="259" w:lineRule="auto"/>
        <w:ind w:left="0" w:firstLine="0"/>
        <w:rPr>
          <w:rFonts w:ascii="Times New Roman" w:hAnsi="Times New Roman"/>
          <w:sz w:val="24"/>
          <w:szCs w:val="24"/>
        </w:rPr>
      </w:pPr>
    </w:p>
    <w:p w14:paraId="03020CF2" w14:textId="77777777" w:rsidR="00D86BC8" w:rsidRPr="003A62ED" w:rsidRDefault="00D86BC8" w:rsidP="006064AB">
      <w:pPr>
        <w:spacing w:after="160" w:line="259" w:lineRule="auto"/>
        <w:ind w:left="0" w:firstLine="0"/>
        <w:rPr>
          <w:rFonts w:ascii="Times New Roman" w:hAnsi="Times New Roman"/>
          <w:sz w:val="24"/>
          <w:szCs w:val="24"/>
        </w:rPr>
      </w:pPr>
    </w:p>
    <w:p w14:paraId="00B75D49" w14:textId="77777777" w:rsidR="00D86BC8" w:rsidRPr="003A62ED" w:rsidRDefault="00D86BC8" w:rsidP="006064AB">
      <w:pPr>
        <w:spacing w:after="160" w:line="259" w:lineRule="auto"/>
        <w:ind w:left="0" w:firstLine="0"/>
        <w:rPr>
          <w:rFonts w:ascii="Times New Roman" w:hAnsi="Times New Roman"/>
          <w:sz w:val="24"/>
          <w:szCs w:val="24"/>
        </w:rPr>
      </w:pPr>
    </w:p>
    <w:p w14:paraId="158263EF" w14:textId="77777777" w:rsidR="00D86BC8" w:rsidRPr="003A62ED" w:rsidRDefault="00D86BC8" w:rsidP="006064AB">
      <w:pPr>
        <w:spacing w:after="160" w:line="259" w:lineRule="auto"/>
        <w:ind w:left="0" w:firstLine="0"/>
        <w:rPr>
          <w:rFonts w:ascii="Times New Roman" w:hAnsi="Times New Roman"/>
          <w:sz w:val="24"/>
          <w:szCs w:val="24"/>
        </w:rPr>
      </w:pPr>
    </w:p>
    <w:p w14:paraId="46408AF4" w14:textId="77777777" w:rsidR="00D86BC8" w:rsidRPr="003A62ED" w:rsidRDefault="00D86BC8" w:rsidP="006064AB">
      <w:pPr>
        <w:spacing w:after="160" w:line="259" w:lineRule="auto"/>
        <w:ind w:left="0" w:firstLine="0"/>
        <w:rPr>
          <w:rFonts w:ascii="Times New Roman" w:hAnsi="Times New Roman"/>
          <w:sz w:val="24"/>
          <w:szCs w:val="24"/>
        </w:rPr>
      </w:pPr>
    </w:p>
    <w:p w14:paraId="351F9621" w14:textId="77777777" w:rsidR="00D86BC8" w:rsidRPr="003A62ED" w:rsidRDefault="00D86BC8" w:rsidP="006064AB">
      <w:pPr>
        <w:spacing w:after="160" w:line="259" w:lineRule="auto"/>
        <w:ind w:left="0" w:firstLine="0"/>
        <w:rPr>
          <w:rFonts w:ascii="Times New Roman" w:hAnsi="Times New Roman"/>
          <w:sz w:val="24"/>
          <w:szCs w:val="24"/>
        </w:rPr>
      </w:pPr>
    </w:p>
    <w:p w14:paraId="17CF33BA" w14:textId="77777777" w:rsidR="00D86BC8" w:rsidRPr="003A62ED" w:rsidRDefault="00D86BC8" w:rsidP="006064AB">
      <w:pPr>
        <w:spacing w:after="160" w:line="259" w:lineRule="auto"/>
        <w:ind w:left="0" w:firstLine="0"/>
        <w:rPr>
          <w:rFonts w:ascii="Times New Roman" w:hAnsi="Times New Roman"/>
          <w:sz w:val="24"/>
          <w:szCs w:val="24"/>
        </w:rPr>
      </w:pPr>
    </w:p>
    <w:p w14:paraId="030021D8" w14:textId="77777777" w:rsidR="00D86BC8" w:rsidRPr="003A62ED" w:rsidRDefault="00D86BC8" w:rsidP="006064AB">
      <w:pPr>
        <w:spacing w:after="160" w:line="259" w:lineRule="auto"/>
        <w:ind w:left="0" w:firstLine="0"/>
        <w:rPr>
          <w:rFonts w:ascii="Times New Roman" w:hAnsi="Times New Roman"/>
          <w:sz w:val="24"/>
          <w:szCs w:val="24"/>
        </w:rPr>
      </w:pPr>
    </w:p>
    <w:p w14:paraId="371F0295" w14:textId="77777777" w:rsidR="00D86BC8" w:rsidRPr="003A62ED" w:rsidRDefault="00D86BC8" w:rsidP="006064AB">
      <w:pPr>
        <w:spacing w:after="160" w:line="259" w:lineRule="auto"/>
        <w:ind w:left="0" w:firstLine="0"/>
        <w:rPr>
          <w:rFonts w:ascii="Times New Roman" w:hAnsi="Times New Roman"/>
          <w:sz w:val="24"/>
          <w:szCs w:val="24"/>
        </w:rPr>
      </w:pPr>
    </w:p>
    <w:p w14:paraId="3BB2E0ED" w14:textId="77777777" w:rsidR="00D86BC8" w:rsidRPr="003A62ED" w:rsidRDefault="00D86BC8" w:rsidP="006064AB">
      <w:pPr>
        <w:spacing w:after="160" w:line="259" w:lineRule="auto"/>
        <w:ind w:left="0" w:firstLine="0"/>
        <w:rPr>
          <w:rFonts w:ascii="Times New Roman" w:hAnsi="Times New Roman"/>
          <w:sz w:val="24"/>
          <w:szCs w:val="24"/>
        </w:rPr>
      </w:pPr>
    </w:p>
    <w:p w14:paraId="586BC9ED" w14:textId="77777777" w:rsidR="00D86BC8" w:rsidRPr="003A62ED" w:rsidRDefault="00D86BC8" w:rsidP="006064AB">
      <w:pPr>
        <w:spacing w:after="160" w:line="259" w:lineRule="auto"/>
        <w:ind w:left="0" w:firstLine="0"/>
        <w:rPr>
          <w:rFonts w:ascii="Times New Roman" w:hAnsi="Times New Roman"/>
          <w:sz w:val="24"/>
          <w:szCs w:val="24"/>
        </w:rPr>
      </w:pPr>
    </w:p>
    <w:p w14:paraId="3A2E5D2B" w14:textId="77777777" w:rsidR="00D86BC8" w:rsidRPr="003A62ED" w:rsidRDefault="00D86BC8" w:rsidP="006064AB">
      <w:pPr>
        <w:spacing w:after="160" w:line="259" w:lineRule="auto"/>
        <w:ind w:left="0" w:firstLine="0"/>
        <w:rPr>
          <w:rFonts w:ascii="Times New Roman" w:hAnsi="Times New Roman"/>
          <w:sz w:val="24"/>
          <w:szCs w:val="24"/>
        </w:rPr>
        <w:sectPr w:rsidR="00D86BC8" w:rsidRPr="003A62ED" w:rsidSect="00E46D5A">
          <w:headerReference w:type="default" r:id="rId21"/>
          <w:footerReference w:type="default" r:id="rId22"/>
          <w:pgSz w:w="11907" w:h="16840" w:code="9"/>
          <w:pgMar w:top="2268" w:right="1701" w:bottom="1701" w:left="2268" w:header="720" w:footer="720" w:gutter="0"/>
          <w:cols w:space="720"/>
          <w:docGrid w:linePitch="360"/>
        </w:sectPr>
      </w:pPr>
    </w:p>
    <w:p w14:paraId="1FB90CD2" w14:textId="77777777" w:rsidR="00D86BC8" w:rsidRPr="003A62ED" w:rsidRDefault="00D86BC8" w:rsidP="00BD0AF3">
      <w:pPr>
        <w:pStyle w:val="Heading2"/>
        <w:numPr>
          <w:ilvl w:val="1"/>
          <w:numId w:val="6"/>
        </w:numPr>
        <w:rPr>
          <w:rFonts w:ascii="Times New Roman" w:hAnsi="Times New Roman" w:cs="Times New Roman"/>
        </w:rPr>
      </w:pPr>
      <w:bookmarkStart w:id="28" w:name="_Toc515311447"/>
      <w:bookmarkStart w:id="29" w:name="_Toc532070745"/>
      <w:r w:rsidRPr="003A62ED">
        <w:rPr>
          <w:rFonts w:ascii="Times New Roman" w:hAnsi="Times New Roman" w:cs="Times New Roman"/>
        </w:rPr>
        <w:lastRenderedPageBreak/>
        <w:t>Analisis Keterkaitan Materi</w:t>
      </w:r>
      <w:bookmarkEnd w:id="28"/>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3504"/>
        <w:gridCol w:w="1559"/>
        <w:gridCol w:w="3544"/>
      </w:tblGrid>
      <w:tr w:rsidR="007235BA" w:rsidRPr="003A62ED" w14:paraId="3CB6A342" w14:textId="77777777" w:rsidTr="00EA04D0">
        <w:trPr>
          <w:trHeight w:val="838"/>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192D91BC"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No.</w:t>
            </w:r>
          </w:p>
        </w:tc>
        <w:tc>
          <w:tcPr>
            <w:tcW w:w="3504" w:type="dxa"/>
            <w:tcBorders>
              <w:top w:val="single" w:sz="4" w:space="0" w:color="000000"/>
              <w:left w:val="single" w:sz="4" w:space="0" w:color="000000"/>
              <w:bottom w:val="single" w:sz="4" w:space="0" w:color="000000"/>
              <w:right w:val="single" w:sz="4" w:space="0" w:color="000000"/>
            </w:tcBorders>
            <w:vAlign w:val="center"/>
            <w:hideMark/>
          </w:tcPr>
          <w:p w14:paraId="043C8AAE"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Keterangan</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1A0DD3A" w14:textId="77777777" w:rsidR="007235BA" w:rsidRPr="003A62ED" w:rsidRDefault="007235BA" w:rsidP="00D4485F">
            <w:pPr>
              <w:spacing w:after="0" w:line="240" w:lineRule="auto"/>
              <w:ind w:left="0" w:firstLine="0"/>
              <w:jc w:val="center"/>
              <w:rPr>
                <w:rFonts w:ascii="Times New Roman" w:hAnsi="Times New Roman"/>
                <w:b/>
                <w:sz w:val="24"/>
                <w:szCs w:val="24"/>
              </w:rPr>
            </w:pPr>
            <w:r w:rsidRPr="003A62ED">
              <w:rPr>
                <w:rFonts w:ascii="Times New Roman" w:hAnsi="Times New Roman"/>
                <w:b/>
                <w:sz w:val="24"/>
                <w:szCs w:val="24"/>
              </w:rPr>
              <w:t>Dilakukan</w:t>
            </w:r>
          </w:p>
          <w:p w14:paraId="3353AD66" w14:textId="77777777" w:rsidR="007235BA" w:rsidRPr="003A62ED" w:rsidRDefault="007235BA" w:rsidP="00D4485F">
            <w:pPr>
              <w:spacing w:after="0" w:line="240" w:lineRule="auto"/>
              <w:jc w:val="center"/>
              <w:rPr>
                <w:rFonts w:ascii="Times New Roman" w:hAnsi="Times New Roman"/>
                <w:b/>
                <w:sz w:val="24"/>
                <w:szCs w:val="24"/>
              </w:rPr>
            </w:pPr>
            <w:r w:rsidRPr="003A62ED">
              <w:rPr>
                <w:rFonts w:ascii="Times New Roman" w:hAnsi="Times New Roman"/>
                <w:b/>
                <w:sz w:val="24"/>
                <w:szCs w:val="24"/>
              </w:rPr>
              <w:t>di tempat</w:t>
            </w:r>
          </w:p>
          <w:p w14:paraId="2C2FE5CB" w14:textId="77777777" w:rsidR="007235BA" w:rsidRPr="003A62ED" w:rsidRDefault="007235BA" w:rsidP="00D4485F">
            <w:pPr>
              <w:spacing w:after="0" w:line="240" w:lineRule="auto"/>
              <w:jc w:val="center"/>
              <w:rPr>
                <w:rFonts w:ascii="Times New Roman" w:hAnsi="Times New Roman"/>
                <w:b/>
                <w:sz w:val="24"/>
                <w:szCs w:val="24"/>
              </w:rPr>
            </w:pPr>
            <w:r w:rsidRPr="003A62ED">
              <w:rPr>
                <w:rFonts w:ascii="Times New Roman" w:hAnsi="Times New Roman"/>
                <w:b/>
                <w:sz w:val="24"/>
                <w:szCs w:val="24"/>
              </w:rPr>
              <w:t>PKL</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448F5804"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Kesesuain Kompetensi</w:t>
            </w:r>
          </w:p>
        </w:tc>
      </w:tr>
      <w:tr w:rsidR="007235BA" w:rsidRPr="003A62ED" w14:paraId="04FA5EE7" w14:textId="77777777" w:rsidTr="00EA04D0">
        <w:trPr>
          <w:trHeight w:val="80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45A1E9CD"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1.</w:t>
            </w:r>
          </w:p>
        </w:tc>
        <w:tc>
          <w:tcPr>
            <w:tcW w:w="3504" w:type="dxa"/>
            <w:tcBorders>
              <w:top w:val="single" w:sz="4" w:space="0" w:color="000000"/>
              <w:left w:val="single" w:sz="4" w:space="0" w:color="000000"/>
              <w:bottom w:val="single" w:sz="4" w:space="0" w:color="000000"/>
              <w:right w:val="single" w:sz="4" w:space="0" w:color="000000"/>
            </w:tcBorders>
            <w:vAlign w:val="center"/>
          </w:tcPr>
          <w:p w14:paraId="6F933A9B" w14:textId="77777777" w:rsidR="007235BA" w:rsidRDefault="007235BA" w:rsidP="006E06D7">
            <w:pPr>
              <w:ind w:left="0" w:firstLine="0"/>
              <w:rPr>
                <w:rFonts w:ascii="Times New Roman" w:hAnsi="Times New Roman"/>
                <w:sz w:val="24"/>
                <w:lang w:val="en-US"/>
              </w:rPr>
            </w:pPr>
            <w:r>
              <w:rPr>
                <w:rFonts w:ascii="Times New Roman" w:hAnsi="Times New Roman"/>
                <w:sz w:val="24"/>
                <w:lang w:val="en-US"/>
              </w:rPr>
              <w:t>OBSERVASI</w:t>
            </w:r>
          </w:p>
        </w:tc>
        <w:tc>
          <w:tcPr>
            <w:tcW w:w="1559" w:type="dxa"/>
            <w:tcBorders>
              <w:top w:val="single" w:sz="4" w:space="0" w:color="000000"/>
              <w:left w:val="single" w:sz="4" w:space="0" w:color="000000"/>
              <w:bottom w:val="single" w:sz="4" w:space="0" w:color="000000"/>
              <w:right w:val="single" w:sz="4" w:space="0" w:color="000000"/>
            </w:tcBorders>
            <w:vAlign w:val="center"/>
          </w:tcPr>
          <w:p w14:paraId="7E3C440A"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690B3E06" w14:textId="77777777" w:rsidR="007235BA" w:rsidRPr="003A62ED" w:rsidRDefault="007235BA" w:rsidP="006E06D7">
            <w:pPr>
              <w:spacing w:after="0" w:line="240" w:lineRule="auto"/>
              <w:ind w:left="129" w:hanging="129"/>
              <w:jc w:val="center"/>
              <w:rPr>
                <w:rFonts w:ascii="Times New Roman" w:hAnsi="Times New Roman"/>
                <w:sz w:val="24"/>
                <w:szCs w:val="24"/>
              </w:rPr>
            </w:pPr>
            <w:r>
              <w:rPr>
                <w:rFonts w:ascii="Times New Roman" w:hAnsi="Times New Roman"/>
                <w:sz w:val="24"/>
                <w:szCs w:val="24"/>
              </w:rPr>
              <w:t>K3LH</w:t>
            </w:r>
          </w:p>
        </w:tc>
      </w:tr>
      <w:tr w:rsidR="007235BA" w:rsidRPr="003A62ED" w14:paraId="2E6F3541"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14177466"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2.</w:t>
            </w:r>
          </w:p>
        </w:tc>
        <w:tc>
          <w:tcPr>
            <w:tcW w:w="3504" w:type="dxa"/>
            <w:tcBorders>
              <w:top w:val="single" w:sz="4" w:space="0" w:color="000000"/>
              <w:left w:val="single" w:sz="4" w:space="0" w:color="000000"/>
              <w:bottom w:val="single" w:sz="4" w:space="0" w:color="000000"/>
              <w:right w:val="single" w:sz="4" w:space="0" w:color="000000"/>
            </w:tcBorders>
            <w:vAlign w:val="center"/>
          </w:tcPr>
          <w:p w14:paraId="62D93489" w14:textId="485CD4CF"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Pemrograman dan Komputer Dasar</w:t>
            </w:r>
          </w:p>
        </w:tc>
        <w:tc>
          <w:tcPr>
            <w:tcW w:w="1559" w:type="dxa"/>
            <w:tcBorders>
              <w:top w:val="single" w:sz="4" w:space="0" w:color="000000"/>
              <w:left w:val="single" w:sz="4" w:space="0" w:color="000000"/>
              <w:bottom w:val="single" w:sz="4" w:space="0" w:color="000000"/>
              <w:right w:val="single" w:sz="4" w:space="0" w:color="000000"/>
            </w:tcBorders>
            <w:vAlign w:val="center"/>
          </w:tcPr>
          <w:p w14:paraId="41C1508C"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03BF077" w14:textId="0A121868" w:rsidR="007235BA" w:rsidRPr="00180CED" w:rsidRDefault="007235BA" w:rsidP="006E06D7">
            <w:pPr>
              <w:spacing w:after="0" w:line="240" w:lineRule="auto"/>
              <w:jc w:val="center"/>
              <w:rPr>
                <w:rFonts w:ascii="Times New Roman" w:hAnsi="Times New Roman"/>
                <w:i/>
                <w:sz w:val="24"/>
                <w:szCs w:val="24"/>
              </w:rPr>
            </w:pPr>
            <w:r>
              <w:rPr>
                <w:rFonts w:ascii="Times New Roman" w:hAnsi="Times New Roman"/>
                <w:sz w:val="24"/>
                <w:szCs w:val="24"/>
              </w:rPr>
              <w:t xml:space="preserve">Instalasi </w:t>
            </w:r>
            <w:r>
              <w:rPr>
                <w:rFonts w:ascii="Times New Roman" w:hAnsi="Times New Roman"/>
                <w:sz w:val="24"/>
                <w:szCs w:val="24"/>
                <w:lang w:val="en-US"/>
              </w:rPr>
              <w:t xml:space="preserve">dan pengaturan </w:t>
            </w:r>
            <w:r>
              <w:rPr>
                <w:rFonts w:ascii="Times New Roman" w:hAnsi="Times New Roman"/>
                <w:i/>
                <w:sz w:val="24"/>
                <w:szCs w:val="24"/>
              </w:rPr>
              <w:t>Software</w:t>
            </w:r>
          </w:p>
        </w:tc>
      </w:tr>
      <w:tr w:rsidR="007235BA" w:rsidRPr="003A62ED" w14:paraId="6CE08F55" w14:textId="77777777" w:rsidTr="00EA04D0">
        <w:trPr>
          <w:trHeight w:val="125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7B5ABAED"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3.</w:t>
            </w:r>
          </w:p>
        </w:tc>
        <w:tc>
          <w:tcPr>
            <w:tcW w:w="3504" w:type="dxa"/>
            <w:tcBorders>
              <w:top w:val="single" w:sz="4" w:space="0" w:color="000000"/>
              <w:left w:val="single" w:sz="4" w:space="0" w:color="000000"/>
              <w:bottom w:val="single" w:sz="4" w:space="0" w:color="000000"/>
              <w:right w:val="single" w:sz="4" w:space="0" w:color="000000"/>
            </w:tcBorders>
            <w:vAlign w:val="center"/>
          </w:tcPr>
          <w:p w14:paraId="62C21EC4" w14:textId="3A687978"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Desain Grafis</w:t>
            </w:r>
          </w:p>
        </w:tc>
        <w:tc>
          <w:tcPr>
            <w:tcW w:w="1559" w:type="dxa"/>
            <w:tcBorders>
              <w:top w:val="single" w:sz="4" w:space="0" w:color="000000"/>
              <w:left w:val="single" w:sz="4" w:space="0" w:color="000000"/>
              <w:bottom w:val="single" w:sz="4" w:space="0" w:color="000000"/>
              <w:right w:val="single" w:sz="4" w:space="0" w:color="000000"/>
            </w:tcBorders>
            <w:vAlign w:val="center"/>
          </w:tcPr>
          <w:p w14:paraId="4C232B08"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7C36A5F9" w14:textId="34B2717D" w:rsidR="007235BA" w:rsidRPr="00B87DFD" w:rsidRDefault="007235BA" w:rsidP="006E06D7">
            <w:pPr>
              <w:spacing w:after="0" w:line="360" w:lineRule="auto"/>
              <w:ind w:left="0" w:firstLine="0"/>
              <w:jc w:val="center"/>
              <w:rPr>
                <w:rFonts w:ascii="Times New Roman" w:hAnsi="Times New Roman"/>
                <w:sz w:val="24"/>
                <w:szCs w:val="24"/>
                <w:lang w:val="en-US"/>
              </w:rPr>
            </w:pPr>
            <w:r>
              <w:rPr>
                <w:rFonts w:ascii="Times New Roman" w:hAnsi="Times New Roman"/>
                <w:sz w:val="24"/>
                <w:szCs w:val="24"/>
              </w:rPr>
              <w:t xml:space="preserve">Membuat </w:t>
            </w:r>
            <w:r>
              <w:rPr>
                <w:rFonts w:ascii="Times New Roman" w:hAnsi="Times New Roman"/>
                <w:sz w:val="24"/>
                <w:szCs w:val="24"/>
                <w:lang w:val="en-US"/>
              </w:rPr>
              <w:t>User Interface (UI)</w:t>
            </w:r>
          </w:p>
        </w:tc>
      </w:tr>
      <w:tr w:rsidR="007235BA" w:rsidRPr="003A62ED" w14:paraId="536823D1"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7DE78E96"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4.</w:t>
            </w:r>
          </w:p>
        </w:tc>
        <w:tc>
          <w:tcPr>
            <w:tcW w:w="3504" w:type="dxa"/>
            <w:tcBorders>
              <w:top w:val="single" w:sz="4" w:space="0" w:color="000000"/>
              <w:left w:val="single" w:sz="4" w:space="0" w:color="000000"/>
              <w:bottom w:val="single" w:sz="4" w:space="0" w:color="000000"/>
              <w:right w:val="single" w:sz="4" w:space="0" w:color="000000"/>
            </w:tcBorders>
            <w:vAlign w:val="center"/>
          </w:tcPr>
          <w:p w14:paraId="3756011C" w14:textId="7B2130F2" w:rsidR="007235BA" w:rsidRDefault="007235BA" w:rsidP="006E06D7">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559" w:type="dxa"/>
            <w:tcBorders>
              <w:top w:val="single" w:sz="4" w:space="0" w:color="000000"/>
              <w:left w:val="single" w:sz="4" w:space="0" w:color="000000"/>
              <w:bottom w:val="single" w:sz="4" w:space="0" w:color="000000"/>
              <w:right w:val="single" w:sz="4" w:space="0" w:color="000000"/>
            </w:tcBorders>
            <w:vAlign w:val="center"/>
          </w:tcPr>
          <w:p w14:paraId="7975694F" w14:textId="0B4F8990" w:rsidR="007235BA" w:rsidRPr="00B87DFD" w:rsidRDefault="007235BA" w:rsidP="006E06D7">
            <w:pPr>
              <w:spacing w:after="0" w:line="240" w:lineRule="auto"/>
              <w:jc w:val="center"/>
              <w:rPr>
                <w:rFonts w:ascii="Times New Roman" w:hAnsi="Times New Roman"/>
                <w:sz w:val="24"/>
                <w:szCs w:val="24"/>
                <w:lang w:val="en-US"/>
              </w:rPr>
            </w:pPr>
            <w:r>
              <w:rPr>
                <w:rFonts w:ascii="Times New Roman" w:hAnsi="Times New Roman"/>
                <w:sz w:val="24"/>
                <w:szCs w:val="24"/>
                <w:lang w:val="en-US"/>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02E1DEF2" w14:textId="4B998499" w:rsidR="007235BA" w:rsidRPr="00180CED" w:rsidRDefault="007235BA" w:rsidP="00B87DFD">
            <w:pPr>
              <w:spacing w:after="0" w:line="240" w:lineRule="auto"/>
              <w:ind w:left="174" w:firstLine="0"/>
              <w:jc w:val="center"/>
              <w:rPr>
                <w:rFonts w:ascii="Times New Roman" w:hAnsi="Times New Roman"/>
                <w:sz w:val="24"/>
                <w:szCs w:val="24"/>
              </w:rPr>
            </w:pPr>
            <w:r>
              <w:rPr>
                <w:rFonts w:ascii="Times New Roman" w:hAnsi="Times New Roman"/>
                <w:sz w:val="24"/>
                <w:szCs w:val="24"/>
              </w:rPr>
              <w:t>Membuat alur untuk siste</w:t>
            </w:r>
            <w:r>
              <w:rPr>
                <w:rFonts w:ascii="Times New Roman" w:hAnsi="Times New Roman"/>
                <w:sz w:val="24"/>
                <w:szCs w:val="24"/>
                <w:lang w:val="en-US"/>
              </w:rPr>
              <w:t xml:space="preserve">m </w:t>
            </w:r>
            <w:r>
              <w:rPr>
                <w:rFonts w:ascii="Times New Roman" w:hAnsi="Times New Roman"/>
                <w:sz w:val="24"/>
                <w:szCs w:val="24"/>
              </w:rPr>
              <w:t>program</w:t>
            </w:r>
          </w:p>
        </w:tc>
      </w:tr>
      <w:tr w:rsidR="007235BA" w:rsidRPr="003A62ED" w14:paraId="78D4576B" w14:textId="77777777" w:rsidTr="00EA04D0">
        <w:trPr>
          <w:trHeight w:val="134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5D32E131"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5.</w:t>
            </w:r>
          </w:p>
        </w:tc>
        <w:tc>
          <w:tcPr>
            <w:tcW w:w="3504" w:type="dxa"/>
            <w:tcBorders>
              <w:top w:val="single" w:sz="4" w:space="0" w:color="000000"/>
              <w:left w:val="single" w:sz="4" w:space="0" w:color="000000"/>
              <w:bottom w:val="single" w:sz="4" w:space="0" w:color="000000"/>
              <w:right w:val="single" w:sz="4" w:space="0" w:color="000000"/>
            </w:tcBorders>
            <w:vAlign w:val="center"/>
          </w:tcPr>
          <w:p w14:paraId="03F5ED98" w14:textId="456C9F68" w:rsidR="007235BA" w:rsidRDefault="007235BA" w:rsidP="006E06D7">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559" w:type="dxa"/>
            <w:tcBorders>
              <w:top w:val="single" w:sz="4" w:space="0" w:color="000000"/>
              <w:left w:val="single" w:sz="4" w:space="0" w:color="000000"/>
              <w:bottom w:val="single" w:sz="4" w:space="0" w:color="000000"/>
              <w:right w:val="single" w:sz="4" w:space="0" w:color="000000"/>
            </w:tcBorders>
            <w:vAlign w:val="center"/>
          </w:tcPr>
          <w:p w14:paraId="0CA89D10"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B9E352C" w14:textId="0E0DD3B5" w:rsidR="007235BA" w:rsidRPr="003A62ED" w:rsidRDefault="007235BA" w:rsidP="006E06D7">
            <w:pPr>
              <w:spacing w:after="0" w:line="240" w:lineRule="auto"/>
              <w:ind w:left="0" w:firstLine="0"/>
              <w:jc w:val="center"/>
              <w:rPr>
                <w:rFonts w:ascii="Times New Roman" w:hAnsi="Times New Roman"/>
                <w:sz w:val="24"/>
                <w:szCs w:val="24"/>
              </w:rPr>
            </w:pPr>
            <w:r>
              <w:rPr>
                <w:rFonts w:ascii="Times New Roman" w:hAnsi="Times New Roman"/>
                <w:sz w:val="24"/>
                <w:szCs w:val="24"/>
              </w:rPr>
              <w:t xml:space="preserve">Membuat program aplikasi web </w:t>
            </w:r>
            <w:r>
              <w:rPr>
                <w:rFonts w:ascii="Times New Roman" w:hAnsi="Times New Roman"/>
                <w:sz w:val="24"/>
                <w:szCs w:val="24"/>
                <w:lang w:val="en-US"/>
              </w:rPr>
              <w:t xml:space="preserve">/ mobile </w:t>
            </w:r>
            <w:r>
              <w:rPr>
                <w:rFonts w:ascii="Times New Roman" w:hAnsi="Times New Roman"/>
                <w:sz w:val="24"/>
                <w:szCs w:val="24"/>
              </w:rPr>
              <w:t>based</w:t>
            </w:r>
          </w:p>
        </w:tc>
      </w:tr>
      <w:tr w:rsidR="007235BA" w:rsidRPr="003A62ED" w14:paraId="104800B5"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tcPr>
          <w:p w14:paraId="25BC4AB0"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7.</w:t>
            </w:r>
          </w:p>
        </w:tc>
        <w:tc>
          <w:tcPr>
            <w:tcW w:w="3504" w:type="dxa"/>
            <w:tcBorders>
              <w:top w:val="single" w:sz="4" w:space="0" w:color="000000"/>
              <w:left w:val="single" w:sz="4" w:space="0" w:color="000000"/>
              <w:bottom w:val="single" w:sz="4" w:space="0" w:color="000000"/>
              <w:right w:val="single" w:sz="4" w:space="0" w:color="000000"/>
            </w:tcBorders>
            <w:vAlign w:val="center"/>
          </w:tcPr>
          <w:p w14:paraId="438A169B" w14:textId="01F9E25F"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Database</w:t>
            </w:r>
          </w:p>
        </w:tc>
        <w:tc>
          <w:tcPr>
            <w:tcW w:w="1559" w:type="dxa"/>
            <w:tcBorders>
              <w:top w:val="single" w:sz="4" w:space="0" w:color="000000"/>
              <w:left w:val="single" w:sz="4" w:space="0" w:color="000000"/>
              <w:bottom w:val="single" w:sz="4" w:space="0" w:color="000000"/>
              <w:right w:val="single" w:sz="4" w:space="0" w:color="000000"/>
            </w:tcBorders>
            <w:vAlign w:val="center"/>
          </w:tcPr>
          <w:p w14:paraId="23921BE4"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744BCAA" w14:textId="77777777" w:rsidR="007235BA" w:rsidRPr="003A62ED" w:rsidRDefault="007235BA" w:rsidP="006E06D7">
            <w:pPr>
              <w:spacing w:after="0" w:line="240" w:lineRule="auto"/>
              <w:ind w:left="0" w:firstLine="0"/>
              <w:jc w:val="center"/>
              <w:rPr>
                <w:rFonts w:ascii="Times New Roman" w:hAnsi="Times New Roman"/>
                <w:sz w:val="24"/>
                <w:szCs w:val="24"/>
              </w:rPr>
            </w:pPr>
            <w:r>
              <w:rPr>
                <w:rFonts w:ascii="Times New Roman" w:hAnsi="Times New Roman"/>
                <w:sz w:val="24"/>
                <w:szCs w:val="24"/>
              </w:rPr>
              <w:t>Mengolah data menggunakan SQL</w:t>
            </w:r>
          </w:p>
        </w:tc>
      </w:tr>
    </w:tbl>
    <w:p w14:paraId="736A0138" w14:textId="77777777" w:rsidR="00D86BC8" w:rsidRPr="003A62ED" w:rsidRDefault="00D86BC8" w:rsidP="007101F7">
      <w:pPr>
        <w:spacing w:after="0" w:line="360" w:lineRule="auto"/>
        <w:ind w:left="0" w:firstLine="0"/>
        <w:jc w:val="both"/>
        <w:rPr>
          <w:rFonts w:ascii="Times New Roman" w:hAnsi="Times New Roman"/>
          <w:b/>
          <w:sz w:val="24"/>
          <w:szCs w:val="24"/>
          <w:lang w:val="en-US"/>
        </w:rPr>
      </w:pPr>
    </w:p>
    <w:p w14:paraId="44BDB016" w14:textId="77777777" w:rsidR="00D86BC8" w:rsidRPr="003A62ED" w:rsidRDefault="00D86BC8" w:rsidP="00D86BC8">
      <w:pPr>
        <w:pStyle w:val="Normal1"/>
        <w:spacing w:line="360" w:lineRule="auto"/>
        <w:ind w:left="9542" w:firstLine="538"/>
        <w:contextualSpacing w:val="0"/>
        <w:rPr>
          <w:rFonts w:ascii="Times New Roman" w:hAnsi="Times New Roman" w:cs="Times New Roman"/>
          <w:lang w:val="id-ID"/>
        </w:rPr>
      </w:pPr>
      <w:r w:rsidRPr="003A62ED">
        <w:rPr>
          <w:rFonts w:ascii="Times New Roman" w:eastAsia="Times New Roman" w:hAnsi="Times New Roman" w:cs="Times New Roman"/>
          <w:sz w:val="24"/>
          <w:lang w:val="id-ID"/>
        </w:rPr>
        <w:lastRenderedPageBreak/>
        <w:t>Bogor</w:t>
      </w:r>
      <w:r w:rsidRPr="003A62ED">
        <w:rPr>
          <w:rFonts w:ascii="Times New Roman" w:eastAsia="Times New Roman" w:hAnsi="Times New Roman" w:cs="Times New Roman"/>
          <w:sz w:val="24"/>
        </w:rPr>
        <w:t>, Oktober  201</w:t>
      </w:r>
      <w:r w:rsidR="00656093">
        <w:rPr>
          <w:rFonts w:ascii="Times New Roman" w:eastAsia="Times New Roman" w:hAnsi="Times New Roman" w:cs="Times New Roman"/>
          <w:sz w:val="24"/>
          <w:lang w:val="id-ID"/>
        </w:rPr>
        <w:t>8</w:t>
      </w:r>
    </w:p>
    <w:p w14:paraId="3C1927D1" w14:textId="77777777" w:rsidR="00D86BC8" w:rsidRPr="003A62ED" w:rsidRDefault="00D86BC8" w:rsidP="00D86BC8">
      <w:pPr>
        <w:pStyle w:val="Normal1"/>
        <w:spacing w:line="360" w:lineRule="auto"/>
        <w:ind w:hanging="902"/>
        <w:contextualSpacing w:val="0"/>
        <w:rPr>
          <w:rFonts w:ascii="Times New Roman" w:hAnsi="Times New Roman" w:cs="Times New Roman"/>
        </w:rPr>
      </w:pPr>
      <w:r w:rsidRPr="003A62ED">
        <w:rPr>
          <w:rFonts w:ascii="Times New Roman" w:eastAsia="Times New Roman" w:hAnsi="Times New Roman" w:cs="Times New Roman"/>
          <w:sz w:val="24"/>
        </w:rPr>
        <w:t xml:space="preserve"> Menyetujui,</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lang w:val="id-ID"/>
        </w:rPr>
        <w:t xml:space="preserve">    </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lang w:val="id-ID"/>
        </w:rPr>
        <w:t xml:space="preserve">    </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Mengetahui,</w:t>
      </w:r>
    </w:p>
    <w:p w14:paraId="2C193F04" w14:textId="77777777" w:rsidR="00D86BC8" w:rsidRPr="003A62ED" w:rsidRDefault="00D86BC8" w:rsidP="00FC007E">
      <w:pPr>
        <w:pStyle w:val="Normal1"/>
        <w:spacing w:line="360" w:lineRule="auto"/>
        <w:ind w:hanging="902"/>
        <w:contextualSpacing w:val="0"/>
        <w:rPr>
          <w:rFonts w:ascii="Times New Roman" w:hAnsi="Times New Roman" w:cs="Times New Roman"/>
        </w:rPr>
      </w:pPr>
      <w:r w:rsidRPr="003A62ED">
        <w:rPr>
          <w:rFonts w:ascii="Times New Roman" w:eastAsia="Times New Roman" w:hAnsi="Times New Roman" w:cs="Times New Roman"/>
          <w:color w:val="auto"/>
          <w:sz w:val="24"/>
        </w:rPr>
        <w:t>Pembimbing Sekolah</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w:t>
      </w:r>
      <w:r w:rsidR="00FC007E" w:rsidRPr="003A62ED">
        <w:rPr>
          <w:rFonts w:ascii="Times New Roman" w:eastAsia="Times New Roman" w:hAnsi="Times New Roman" w:cs="Times New Roman"/>
          <w:sz w:val="24"/>
          <w:lang w:val="id-ID"/>
        </w:rPr>
        <w:tab/>
      </w:r>
      <w:r w:rsidR="00FC007E" w:rsidRPr="003A62ED">
        <w:rPr>
          <w:rFonts w:ascii="Times New Roman" w:eastAsia="Times New Roman" w:hAnsi="Times New Roman" w:cs="Times New Roman"/>
          <w:sz w:val="24"/>
          <w:lang w:val="id-ID"/>
        </w:rPr>
        <w:tab/>
      </w:r>
      <w:r w:rsidR="00944805" w:rsidRPr="003A62ED">
        <w:rPr>
          <w:rFonts w:ascii="Times New Roman" w:eastAsia="Times New Roman" w:hAnsi="Times New Roman" w:cs="Times New Roman"/>
          <w:sz w:val="24"/>
          <w:lang w:val="id-ID"/>
        </w:rPr>
        <w:tab/>
      </w:r>
      <w:r w:rsidR="00944805" w:rsidRPr="003A62ED">
        <w:rPr>
          <w:rFonts w:ascii="Times New Roman" w:eastAsia="Times New Roman" w:hAnsi="Times New Roman" w:cs="Times New Roman"/>
          <w:sz w:val="24"/>
        </w:rPr>
        <w:t xml:space="preserve">   </w:t>
      </w:r>
      <w:r w:rsidRPr="003A62ED">
        <w:rPr>
          <w:rFonts w:ascii="Times New Roman" w:eastAsia="Times New Roman" w:hAnsi="Times New Roman" w:cs="Times New Roman"/>
          <w:sz w:val="24"/>
        </w:rPr>
        <w:t>Pembimbing Instansi</w:t>
      </w:r>
    </w:p>
    <w:p w14:paraId="5F9337DF" w14:textId="77777777" w:rsidR="00D86BC8" w:rsidRPr="003A62ED" w:rsidRDefault="00D86BC8" w:rsidP="004D6092">
      <w:pPr>
        <w:pStyle w:val="Normal1"/>
        <w:spacing w:line="360" w:lineRule="auto"/>
        <w:ind w:left="0" w:firstLine="0"/>
        <w:contextualSpacing w:val="0"/>
        <w:rPr>
          <w:rFonts w:ascii="Times New Roman" w:hAnsi="Times New Roman" w:cs="Times New Roman"/>
        </w:rPr>
      </w:pPr>
    </w:p>
    <w:p w14:paraId="2DD3416D" w14:textId="77777777" w:rsidR="004D6092" w:rsidRPr="003A62ED" w:rsidRDefault="004D6092" w:rsidP="004D6092">
      <w:pPr>
        <w:pStyle w:val="Normal1"/>
        <w:spacing w:line="360" w:lineRule="auto"/>
        <w:ind w:left="0" w:firstLine="0"/>
        <w:contextualSpacing w:val="0"/>
        <w:rPr>
          <w:rFonts w:ascii="Times New Roman" w:hAnsi="Times New Roman" w:cs="Times New Roman"/>
        </w:rPr>
      </w:pPr>
    </w:p>
    <w:p w14:paraId="1C81BD27" w14:textId="52277D17" w:rsidR="00D86BC8" w:rsidRPr="003A62ED" w:rsidRDefault="00944805" w:rsidP="0035276C">
      <w:pPr>
        <w:pStyle w:val="Normal1"/>
        <w:spacing w:line="360" w:lineRule="auto"/>
        <w:ind w:hanging="902"/>
        <w:contextualSpacing w:val="0"/>
        <w:rPr>
          <w:rFonts w:ascii="Times New Roman" w:eastAsia="Times New Roman" w:hAnsi="Times New Roman" w:cs="Times New Roman"/>
          <w:color w:val="auto"/>
          <w:sz w:val="24"/>
          <w:lang w:val="id-ID"/>
        </w:rPr>
        <w:sectPr w:rsidR="00D86BC8" w:rsidRPr="003A62ED" w:rsidSect="009534CF">
          <w:headerReference w:type="default" r:id="rId23"/>
          <w:footerReference w:type="default" r:id="rId24"/>
          <w:footerReference w:type="first" r:id="rId25"/>
          <w:pgSz w:w="16839" w:h="11907" w:orient="landscape" w:code="9"/>
          <w:pgMar w:top="2268" w:right="1701" w:bottom="1701" w:left="2268" w:header="709" w:footer="709" w:gutter="0"/>
          <w:cols w:space="708"/>
          <w:docGrid w:linePitch="360"/>
        </w:sectPr>
      </w:pPr>
      <w:r w:rsidRPr="003A62ED">
        <w:rPr>
          <w:rStyle w:val="Emphasis"/>
          <w:rFonts w:ascii="Times New Roman" w:hAnsi="Times New Roman" w:cs="Times New Roman"/>
          <w:i w:val="0"/>
          <w:sz w:val="24"/>
        </w:rPr>
        <w:t>Juliana Mansur, S.Kom</w:t>
      </w:r>
      <w:r w:rsidR="00E32EB7" w:rsidRPr="003A62ED">
        <w:rPr>
          <w:rStyle w:val="Emphasis"/>
          <w:rFonts w:ascii="Times New Roman" w:hAnsi="Times New Roman" w:cs="Times New Roman"/>
          <w:i w:val="0"/>
          <w:sz w:val="24"/>
        </w:rPr>
        <w:t>.</w:t>
      </w:r>
      <w:r w:rsidR="00836860" w:rsidRPr="003A62ED">
        <w:rPr>
          <w:rStyle w:val="Emphasis"/>
          <w:rFonts w:ascii="Times New Roman" w:hAnsi="Times New Roman" w:cs="Times New Roman"/>
          <w:i w:val="0"/>
          <w:sz w:val="24"/>
        </w:rPr>
        <w:tab/>
      </w:r>
      <w:r w:rsidR="00836860" w:rsidRPr="003A62ED">
        <w:rPr>
          <w:rStyle w:val="Emphasis"/>
          <w:rFonts w:ascii="Times New Roman" w:hAnsi="Times New Roman" w:cs="Times New Roman"/>
          <w:i w:val="0"/>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836860" w:rsidRPr="003A62ED">
        <w:rPr>
          <w:rFonts w:ascii="Times New Roman" w:eastAsia="Times New Roman" w:hAnsi="Times New Roman" w:cs="Times New Roman"/>
          <w:sz w:val="24"/>
        </w:rPr>
        <w:t xml:space="preserve">    </w:t>
      </w:r>
      <w:r w:rsidRPr="003A62ED">
        <w:rPr>
          <w:rFonts w:ascii="Times New Roman" w:eastAsia="Times New Roman" w:hAnsi="Times New Roman" w:cs="Times New Roman"/>
          <w:sz w:val="24"/>
        </w:rPr>
        <w:tab/>
        <w:t xml:space="preserve">  </w:t>
      </w:r>
      <w:r w:rsidR="00E32EB7" w:rsidRPr="003A62ED">
        <w:rPr>
          <w:rFonts w:ascii="Times New Roman" w:eastAsia="Times New Roman" w:hAnsi="Times New Roman" w:cs="Times New Roman"/>
          <w:sz w:val="24"/>
        </w:rPr>
        <w:t xml:space="preserve">Ahmad </w:t>
      </w:r>
      <w:r w:rsidR="00E32EB7" w:rsidRPr="003A62ED">
        <w:rPr>
          <w:rStyle w:val="Emphasis"/>
          <w:rFonts w:ascii="Times New Roman" w:hAnsi="Times New Roman" w:cs="Times New Roman"/>
          <w:i w:val="0"/>
          <w:sz w:val="24"/>
        </w:rPr>
        <w:t>Syarif Hidayatullah</w:t>
      </w:r>
    </w:p>
    <w:p w14:paraId="384250BE" w14:textId="77777777" w:rsidR="002A4E40" w:rsidRPr="003A62ED" w:rsidRDefault="00D86BC8" w:rsidP="002A4E40">
      <w:pPr>
        <w:pStyle w:val="Heading2"/>
        <w:numPr>
          <w:ilvl w:val="1"/>
          <w:numId w:val="6"/>
        </w:numPr>
        <w:rPr>
          <w:rFonts w:ascii="Times New Roman" w:hAnsi="Times New Roman" w:cs="Times New Roman"/>
          <w:lang w:val="en-US"/>
        </w:rPr>
      </w:pPr>
      <w:bookmarkStart w:id="30" w:name="_Toc515311448"/>
      <w:bookmarkStart w:id="31" w:name="_Toc532070746"/>
      <w:r w:rsidRPr="003A62ED">
        <w:rPr>
          <w:rFonts w:ascii="Times New Roman" w:hAnsi="Times New Roman" w:cs="Times New Roman"/>
          <w:lang w:val="en-US"/>
        </w:rPr>
        <w:lastRenderedPageBreak/>
        <w:t>Kendala-kendala yang Didapatkan</w:t>
      </w:r>
      <w:bookmarkEnd w:id="30"/>
      <w:bookmarkEnd w:id="31"/>
    </w:p>
    <w:p w14:paraId="63205F1D" w14:textId="77777777" w:rsidR="00D86BC8" w:rsidRPr="003A62ED" w:rsidRDefault="00D86BC8" w:rsidP="004C0C03">
      <w:pPr>
        <w:spacing w:line="360" w:lineRule="auto"/>
        <w:ind w:left="720" w:hanging="11"/>
        <w:jc w:val="both"/>
        <w:rPr>
          <w:rFonts w:ascii="Times New Roman" w:hAnsi="Times New Roman"/>
          <w:bCs/>
          <w:sz w:val="24"/>
          <w:szCs w:val="24"/>
        </w:rPr>
      </w:pPr>
      <w:r w:rsidRPr="003A62ED">
        <w:rPr>
          <w:rFonts w:ascii="Times New Roman" w:hAnsi="Times New Roman"/>
          <w:bCs/>
          <w:sz w:val="24"/>
          <w:szCs w:val="24"/>
        </w:rPr>
        <w:t>Selama kami melaksanakan pkl</w:t>
      </w:r>
      <w:r w:rsidR="002A4E40" w:rsidRPr="003A62ED">
        <w:rPr>
          <w:rFonts w:ascii="Times New Roman" w:hAnsi="Times New Roman"/>
          <w:bCs/>
          <w:sz w:val="24"/>
          <w:szCs w:val="24"/>
          <w:lang w:val="en-US"/>
        </w:rPr>
        <w:t>, kami memiliki beberapa kendala atau hambatan, diantaranya adalah sebagai berikut</w:t>
      </w:r>
      <w:r w:rsidR="002A4E40" w:rsidRPr="003A62ED">
        <w:rPr>
          <w:rFonts w:ascii="Times New Roman" w:hAnsi="Times New Roman"/>
          <w:bCs/>
          <w:sz w:val="24"/>
          <w:szCs w:val="24"/>
        </w:rPr>
        <w:t xml:space="preserve"> :</w:t>
      </w:r>
    </w:p>
    <w:p w14:paraId="6BEDD06C" w14:textId="77777777" w:rsidR="002A4E40" w:rsidRPr="003A62ED" w:rsidRDefault="002A4E40" w:rsidP="002A4E40">
      <w:pPr>
        <w:pStyle w:val="ListParagraph"/>
        <w:numPr>
          <w:ilvl w:val="0"/>
          <w:numId w:val="46"/>
        </w:numPr>
        <w:spacing w:line="360" w:lineRule="auto"/>
        <w:jc w:val="both"/>
        <w:rPr>
          <w:rFonts w:ascii="Times New Roman" w:hAnsi="Times New Roman"/>
          <w:bCs/>
          <w:sz w:val="24"/>
          <w:szCs w:val="24"/>
          <w:lang w:val="en-US"/>
        </w:rPr>
      </w:pPr>
      <w:r w:rsidRPr="003A62ED">
        <w:rPr>
          <w:rFonts w:ascii="Times New Roman" w:hAnsi="Times New Roman"/>
          <w:bCs/>
          <w:sz w:val="24"/>
          <w:szCs w:val="24"/>
          <w:lang w:val="en-US"/>
        </w:rPr>
        <w:t xml:space="preserve">Kurangnya pengetahuan tentang menggunakan </w:t>
      </w:r>
      <w:r w:rsidRPr="003A62ED">
        <w:rPr>
          <w:rFonts w:ascii="Times New Roman" w:hAnsi="Times New Roman"/>
          <w:bCs/>
          <w:i/>
          <w:sz w:val="24"/>
          <w:szCs w:val="24"/>
          <w:lang w:val="en-US"/>
        </w:rPr>
        <w:t xml:space="preserve">framework </w:t>
      </w:r>
      <w:r w:rsidRPr="003A62ED">
        <w:rPr>
          <w:rFonts w:ascii="Times New Roman" w:hAnsi="Times New Roman"/>
          <w:bCs/>
          <w:sz w:val="24"/>
          <w:szCs w:val="24"/>
          <w:lang w:val="en-US"/>
        </w:rPr>
        <w:t>Laravel.</w:t>
      </w:r>
    </w:p>
    <w:p w14:paraId="1D61A6DD" w14:textId="77777777" w:rsidR="002A4E40" w:rsidRPr="003A62ED" w:rsidRDefault="002A4E40" w:rsidP="002A4E40">
      <w:pPr>
        <w:pStyle w:val="ListParagraph"/>
        <w:numPr>
          <w:ilvl w:val="0"/>
          <w:numId w:val="46"/>
        </w:numPr>
        <w:spacing w:line="360" w:lineRule="auto"/>
        <w:jc w:val="both"/>
        <w:rPr>
          <w:rFonts w:ascii="Times New Roman" w:hAnsi="Times New Roman"/>
          <w:bCs/>
          <w:sz w:val="24"/>
          <w:szCs w:val="24"/>
          <w:lang w:val="en-US"/>
        </w:rPr>
      </w:pPr>
      <w:r w:rsidRPr="003A62ED">
        <w:rPr>
          <w:rFonts w:ascii="Times New Roman" w:hAnsi="Times New Roman"/>
          <w:bCs/>
          <w:i/>
          <w:sz w:val="24"/>
          <w:szCs w:val="24"/>
          <w:lang w:val="en-US"/>
        </w:rPr>
        <w:t>Instalansi</w:t>
      </w:r>
      <w:r w:rsidRPr="003A62ED">
        <w:rPr>
          <w:rFonts w:ascii="Times New Roman" w:hAnsi="Times New Roman"/>
          <w:bCs/>
          <w:sz w:val="24"/>
          <w:szCs w:val="24"/>
          <w:lang w:val="en-US"/>
        </w:rPr>
        <w:t xml:space="preserve"> Android Studio yang membutuhkan kapasitas RAM yang besar membuat kinerja laptop menurun</w:t>
      </w:r>
      <w:r w:rsidRPr="003A62ED">
        <w:rPr>
          <w:rFonts w:ascii="Times New Roman" w:hAnsi="Times New Roman"/>
          <w:bCs/>
          <w:i/>
          <w:sz w:val="24"/>
          <w:szCs w:val="24"/>
          <w:lang w:val="en-US"/>
        </w:rPr>
        <w:t>.</w:t>
      </w:r>
    </w:p>
    <w:p w14:paraId="464B27DA" w14:textId="77777777" w:rsidR="002A4E40" w:rsidRPr="003A62ED" w:rsidRDefault="002A4E40" w:rsidP="002A4E40">
      <w:pPr>
        <w:pStyle w:val="ListParagraph"/>
        <w:numPr>
          <w:ilvl w:val="0"/>
          <w:numId w:val="46"/>
        </w:numPr>
        <w:spacing w:line="360" w:lineRule="auto"/>
        <w:jc w:val="both"/>
        <w:rPr>
          <w:rFonts w:ascii="Times New Roman" w:hAnsi="Times New Roman"/>
          <w:bCs/>
          <w:sz w:val="24"/>
          <w:szCs w:val="24"/>
          <w:lang w:val="en-US"/>
        </w:rPr>
      </w:pPr>
      <w:r w:rsidRPr="003A62ED">
        <w:rPr>
          <w:rFonts w:ascii="Times New Roman" w:hAnsi="Times New Roman"/>
          <w:bCs/>
          <w:sz w:val="24"/>
          <w:szCs w:val="24"/>
          <w:lang w:val="en-US"/>
        </w:rPr>
        <w:t>Belum mengetahui tentang API (</w:t>
      </w:r>
      <w:r w:rsidRPr="003A62ED">
        <w:rPr>
          <w:rFonts w:ascii="Times New Roman" w:hAnsi="Times New Roman"/>
          <w:bCs/>
          <w:i/>
          <w:sz w:val="24"/>
          <w:szCs w:val="24"/>
          <w:lang w:val="en-US"/>
        </w:rPr>
        <w:t>Application Program Interface</w:t>
      </w:r>
      <w:r w:rsidRPr="003A62ED">
        <w:rPr>
          <w:rFonts w:ascii="Times New Roman" w:hAnsi="Times New Roman"/>
          <w:bCs/>
          <w:sz w:val="24"/>
          <w:szCs w:val="24"/>
          <w:lang w:val="en-US"/>
        </w:rPr>
        <w:t>).</w:t>
      </w:r>
      <w:r w:rsidRPr="003A62ED">
        <w:rPr>
          <w:rFonts w:ascii="Times New Roman" w:hAnsi="Times New Roman"/>
          <w:bCs/>
          <w:i/>
          <w:sz w:val="24"/>
          <w:szCs w:val="24"/>
          <w:lang w:val="en-US"/>
        </w:rPr>
        <w:t xml:space="preserve"> </w:t>
      </w:r>
    </w:p>
    <w:p w14:paraId="4C44BF8B" w14:textId="77777777" w:rsidR="00D86BC8" w:rsidRPr="003A62ED" w:rsidRDefault="00D86BC8" w:rsidP="00BD0AF3">
      <w:pPr>
        <w:pStyle w:val="Heading2"/>
        <w:numPr>
          <w:ilvl w:val="1"/>
          <w:numId w:val="6"/>
        </w:numPr>
        <w:rPr>
          <w:rFonts w:ascii="Times New Roman" w:hAnsi="Times New Roman" w:cs="Times New Roman"/>
        </w:rPr>
      </w:pPr>
      <w:bookmarkStart w:id="32" w:name="_Toc515311449"/>
      <w:bookmarkStart w:id="33" w:name="_Toc532070747"/>
      <w:r w:rsidRPr="003A62ED">
        <w:rPr>
          <w:rFonts w:ascii="Times New Roman" w:hAnsi="Times New Roman" w:cs="Times New Roman"/>
        </w:rPr>
        <w:t>Manfaat yang Diperoleh</w:t>
      </w:r>
      <w:bookmarkEnd w:id="32"/>
      <w:bookmarkEnd w:id="33"/>
    </w:p>
    <w:p w14:paraId="0475202D" w14:textId="77777777" w:rsidR="00D86BC8" w:rsidRPr="003A62ED" w:rsidRDefault="00D86BC8" w:rsidP="00D86BC8">
      <w:pPr>
        <w:spacing w:line="360" w:lineRule="auto"/>
        <w:ind w:left="720" w:hanging="11"/>
        <w:rPr>
          <w:rFonts w:ascii="Times New Roman" w:hAnsi="Times New Roman"/>
          <w:bCs/>
          <w:sz w:val="24"/>
          <w:szCs w:val="24"/>
        </w:rPr>
      </w:pPr>
      <w:r w:rsidRPr="003A62ED">
        <w:rPr>
          <w:rFonts w:ascii="Times New Roman" w:hAnsi="Times New Roman"/>
          <w:bCs/>
          <w:sz w:val="24"/>
          <w:szCs w:val="24"/>
        </w:rPr>
        <w:t>Selama kegiatan PKL</w:t>
      </w:r>
      <w:r w:rsidR="002A4E40" w:rsidRPr="003A62ED">
        <w:rPr>
          <w:rFonts w:ascii="Times New Roman" w:hAnsi="Times New Roman"/>
          <w:bCs/>
          <w:sz w:val="24"/>
          <w:szCs w:val="24"/>
        </w:rPr>
        <w:t xml:space="preserve"> </w:t>
      </w:r>
      <w:r w:rsidRPr="003A62ED">
        <w:rPr>
          <w:rFonts w:ascii="Times New Roman" w:hAnsi="Times New Roman"/>
          <w:bCs/>
          <w:sz w:val="24"/>
          <w:szCs w:val="24"/>
        </w:rPr>
        <w:t>banyak  manfaat yang kami dapatkan diantaranya:</w:t>
      </w:r>
    </w:p>
    <w:p w14:paraId="1C60084F"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 xml:space="preserve">Mengetahui </w:t>
      </w:r>
      <w:r w:rsidR="00057881" w:rsidRPr="003A62ED">
        <w:rPr>
          <w:rFonts w:ascii="Times New Roman" w:hAnsi="Times New Roman"/>
          <w:bCs/>
          <w:sz w:val="24"/>
          <w:szCs w:val="24"/>
        </w:rPr>
        <w:t>suasana kerja yang sesungguhnya.</w:t>
      </w:r>
    </w:p>
    <w:p w14:paraId="2B2B8DC0"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Menambah wawasan kami mengenai dunia kerja d</w:t>
      </w:r>
      <w:r w:rsidR="00057881" w:rsidRPr="003A62ED">
        <w:rPr>
          <w:rFonts w:ascii="Times New Roman" w:hAnsi="Times New Roman"/>
          <w:bCs/>
          <w:sz w:val="24"/>
          <w:szCs w:val="24"/>
        </w:rPr>
        <w:t>alam bidang Teknologi Informasi.</w:t>
      </w:r>
    </w:p>
    <w:p w14:paraId="40E9CA6E"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Menambah ilmu pengetahuan kami d</w:t>
      </w:r>
      <w:r w:rsidR="00057881" w:rsidRPr="003A62ED">
        <w:rPr>
          <w:rFonts w:ascii="Times New Roman" w:hAnsi="Times New Roman"/>
          <w:bCs/>
          <w:sz w:val="24"/>
          <w:szCs w:val="24"/>
        </w:rPr>
        <w:t xml:space="preserve">alam bidang </w:t>
      </w:r>
      <w:r w:rsidR="00187D24" w:rsidRPr="003A62ED">
        <w:rPr>
          <w:rFonts w:ascii="Times New Roman" w:hAnsi="Times New Roman"/>
          <w:bCs/>
          <w:sz w:val="24"/>
          <w:szCs w:val="24"/>
          <w:lang w:val="en-US"/>
        </w:rPr>
        <w:t>Programming.</w:t>
      </w:r>
    </w:p>
    <w:p w14:paraId="6407A2F8"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Membina kedisiplinan, tanggung jaw</w:t>
      </w:r>
      <w:r w:rsidR="00057881" w:rsidRPr="003A62ED">
        <w:rPr>
          <w:rFonts w:ascii="Times New Roman" w:hAnsi="Times New Roman"/>
          <w:sz w:val="24"/>
          <w:szCs w:val="24"/>
        </w:rPr>
        <w:t>ab dan kemampuan di dunia kerja.</w:t>
      </w:r>
    </w:p>
    <w:p w14:paraId="1403E91A"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Menumbuhkan mental yang mandiri dalam bekerja.</w:t>
      </w:r>
    </w:p>
    <w:p w14:paraId="75123839"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Dapat menerapkan ilmu dan keterampilan kami di dunia kerja yang telah kami pelajari di sekolah.</w:t>
      </w:r>
    </w:p>
    <w:p w14:paraId="5703E23C" w14:textId="77777777" w:rsidR="00D86BC8" w:rsidRPr="003A62ED" w:rsidRDefault="00D86BC8" w:rsidP="008C7EB7">
      <w:pPr>
        <w:numPr>
          <w:ilvl w:val="0"/>
          <w:numId w:val="7"/>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b/>
          <w:sz w:val="24"/>
          <w:szCs w:val="24"/>
        </w:rPr>
        <w:br w:type="page"/>
      </w:r>
    </w:p>
    <w:p w14:paraId="4B0AF7A1" w14:textId="77777777" w:rsidR="00D86BC8" w:rsidRPr="003A62ED" w:rsidRDefault="00D86BC8" w:rsidP="00BD0AF3">
      <w:pPr>
        <w:pStyle w:val="Heading2"/>
        <w:numPr>
          <w:ilvl w:val="1"/>
          <w:numId w:val="6"/>
        </w:numPr>
        <w:rPr>
          <w:rFonts w:ascii="Times New Roman" w:hAnsi="Times New Roman" w:cs="Times New Roman"/>
        </w:rPr>
      </w:pPr>
      <w:bookmarkStart w:id="34" w:name="_Toc515311450"/>
      <w:bookmarkStart w:id="35" w:name="_Toc532070748"/>
      <w:r w:rsidRPr="003A62ED">
        <w:rPr>
          <w:rFonts w:ascii="Times New Roman" w:hAnsi="Times New Roman" w:cs="Times New Roman"/>
        </w:rPr>
        <w:lastRenderedPageBreak/>
        <w:t>Identitas</w:t>
      </w:r>
      <w:bookmarkEnd w:id="34"/>
      <w:bookmarkEnd w:id="35"/>
    </w:p>
    <w:p w14:paraId="7ECAC189" w14:textId="77777777" w:rsidR="00D86BC8" w:rsidRPr="003A62ED" w:rsidRDefault="00F6033B" w:rsidP="00F6033B">
      <w:pPr>
        <w:pStyle w:val="Heading3"/>
        <w:numPr>
          <w:ilvl w:val="2"/>
          <w:numId w:val="6"/>
        </w:numPr>
        <w:ind w:hanging="153"/>
        <w:rPr>
          <w:rFonts w:ascii="Times New Roman" w:hAnsi="Times New Roman" w:cs="Times New Roman"/>
          <w:bCs/>
        </w:rPr>
      </w:pPr>
      <w:bookmarkStart w:id="36" w:name="_Toc515311451"/>
      <w:r w:rsidRPr="003A62ED">
        <w:rPr>
          <w:rFonts w:ascii="Times New Roman" w:hAnsi="Times New Roman" w:cs="Times New Roman"/>
          <w:bCs/>
          <w:lang w:val="en-US"/>
        </w:rPr>
        <w:t xml:space="preserve"> </w:t>
      </w:r>
      <w:bookmarkStart w:id="37" w:name="_Toc532070749"/>
      <w:r w:rsidR="00D86BC8" w:rsidRPr="003A62ED">
        <w:rPr>
          <w:rFonts w:ascii="Times New Roman" w:hAnsi="Times New Roman" w:cs="Times New Roman"/>
          <w:bCs/>
        </w:rPr>
        <w:t>Identitas Pembimbing Sekolah</w:t>
      </w:r>
      <w:bookmarkEnd w:id="36"/>
      <w:bookmarkEnd w:id="37"/>
    </w:p>
    <w:p w14:paraId="436FB41C" w14:textId="77777777" w:rsidR="00D86BC8" w:rsidRPr="003A62ED" w:rsidRDefault="00D86BC8" w:rsidP="00D86BC8">
      <w:pPr>
        <w:pStyle w:val="ListParagraph"/>
        <w:spacing w:after="0" w:line="360" w:lineRule="auto"/>
        <w:ind w:left="1069"/>
        <w:jc w:val="both"/>
        <w:rPr>
          <w:rFonts w:ascii="Times New Roman" w:hAnsi="Times New Roman"/>
          <w:b/>
          <w:sz w:val="24"/>
          <w:szCs w:val="24"/>
        </w:rPr>
      </w:pPr>
    </w:p>
    <w:p w14:paraId="2F5D5C15" w14:textId="77777777" w:rsidR="00D86BC8" w:rsidRPr="003A62ED" w:rsidRDefault="00D86BC8" w:rsidP="0041063F">
      <w:pPr>
        <w:pStyle w:val="ListParagraph"/>
        <w:tabs>
          <w:tab w:val="left" w:pos="3600"/>
        </w:tabs>
        <w:spacing w:line="360" w:lineRule="auto"/>
        <w:ind w:left="1418" w:hanging="425"/>
        <w:rPr>
          <w:rFonts w:ascii="Times New Roman" w:hAnsi="Times New Roman"/>
          <w:sz w:val="24"/>
          <w:szCs w:val="24"/>
          <w:lang w:val="en-US"/>
        </w:rPr>
      </w:pPr>
      <w:r w:rsidRPr="003A62ED">
        <w:rPr>
          <w:rFonts w:ascii="Times New Roman" w:hAnsi="Times New Roman"/>
          <w:sz w:val="24"/>
          <w:szCs w:val="24"/>
        </w:rPr>
        <w:tab/>
        <w:t>Nama</w:t>
      </w:r>
      <w:r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xml:space="preserve">: </w:t>
      </w:r>
      <w:r w:rsidR="004D2B8C">
        <w:rPr>
          <w:rStyle w:val="Emphasis"/>
          <w:rFonts w:ascii="Times New Roman" w:hAnsi="Times New Roman"/>
          <w:i w:val="0"/>
          <w:sz w:val="24"/>
          <w:lang w:val="en-US"/>
        </w:rPr>
        <w:t>Juliana Mans</w:t>
      </w:r>
      <w:r w:rsidR="00944805" w:rsidRPr="003A62ED">
        <w:rPr>
          <w:rStyle w:val="Emphasis"/>
          <w:rFonts w:ascii="Times New Roman" w:hAnsi="Times New Roman"/>
          <w:i w:val="0"/>
          <w:sz w:val="24"/>
          <w:lang w:val="en-US"/>
        </w:rPr>
        <w:t>ur, S.Kom</w:t>
      </w:r>
      <w:r w:rsidR="00E32EB7" w:rsidRPr="003A62ED">
        <w:rPr>
          <w:rStyle w:val="Emphasis"/>
          <w:rFonts w:ascii="Times New Roman" w:hAnsi="Times New Roman"/>
          <w:i w:val="0"/>
          <w:sz w:val="24"/>
          <w:lang w:val="en-US"/>
        </w:rPr>
        <w:t>.</w:t>
      </w:r>
    </w:p>
    <w:p w14:paraId="2BA2572A" w14:textId="77777777" w:rsidR="00D86BC8" w:rsidRPr="003A62ED" w:rsidRDefault="004D2B8C" w:rsidP="0041063F">
      <w:pPr>
        <w:pStyle w:val="ListParagraph"/>
        <w:tabs>
          <w:tab w:val="left" w:pos="3600"/>
          <w:tab w:val="left" w:pos="3960"/>
        </w:tabs>
        <w:spacing w:line="360" w:lineRule="auto"/>
        <w:ind w:left="1418" w:hanging="425"/>
        <w:rPr>
          <w:rFonts w:ascii="Times New Roman" w:hAnsi="Times New Roman"/>
          <w:sz w:val="24"/>
          <w:szCs w:val="24"/>
          <w:lang w:val="en-US"/>
        </w:rPr>
      </w:pPr>
      <w:r>
        <w:rPr>
          <w:rFonts w:ascii="Times New Roman" w:hAnsi="Times New Roman"/>
          <w:sz w:val="24"/>
          <w:szCs w:val="24"/>
        </w:rPr>
        <w:tab/>
        <w:t>Tempat,Tanggal Lahir</w:t>
      </w:r>
      <w:r w:rsidR="00D86BC8"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009275E1" w:rsidRPr="003A62ED">
        <w:rPr>
          <w:rFonts w:ascii="Times New Roman" w:hAnsi="Times New Roman"/>
          <w:sz w:val="24"/>
          <w:szCs w:val="24"/>
        </w:rPr>
        <w:t xml:space="preserve">: </w:t>
      </w:r>
      <w:r w:rsidR="00D166A2" w:rsidRPr="00D166A2">
        <w:rPr>
          <w:rFonts w:ascii="Times New Roman" w:hAnsi="Times New Roman"/>
          <w:sz w:val="24"/>
          <w:szCs w:val="24"/>
        </w:rPr>
        <w:t>Bogor, 24 Juli 1989</w:t>
      </w:r>
    </w:p>
    <w:p w14:paraId="0DF6AF51" w14:textId="77777777" w:rsidR="000E1085" w:rsidRPr="003A62ED" w:rsidRDefault="00D86BC8" w:rsidP="000E1085">
      <w:pPr>
        <w:pStyle w:val="ListParagraph"/>
        <w:tabs>
          <w:tab w:val="left" w:pos="3600"/>
          <w:tab w:val="left" w:pos="3960"/>
        </w:tabs>
        <w:spacing w:line="360" w:lineRule="auto"/>
        <w:ind w:left="1418" w:hanging="1971"/>
        <w:rPr>
          <w:rFonts w:ascii="Times New Roman" w:hAnsi="Times New Roman"/>
          <w:sz w:val="24"/>
          <w:szCs w:val="24"/>
        </w:rPr>
      </w:pPr>
      <w:r w:rsidRPr="003A62ED">
        <w:rPr>
          <w:rFonts w:ascii="Times New Roman" w:hAnsi="Times New Roman"/>
          <w:sz w:val="24"/>
          <w:szCs w:val="24"/>
        </w:rPr>
        <w:tab/>
        <w:t>Agama</w:t>
      </w:r>
      <w:r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Islam</w:t>
      </w:r>
    </w:p>
    <w:p w14:paraId="4BB06DB9" w14:textId="77777777" w:rsidR="0041063F" w:rsidRPr="003A62ED" w:rsidRDefault="000E1085" w:rsidP="000E1085">
      <w:pPr>
        <w:pStyle w:val="ListParagraph"/>
        <w:tabs>
          <w:tab w:val="left" w:pos="1418"/>
          <w:tab w:val="left" w:pos="3402"/>
        </w:tabs>
        <w:spacing w:line="360" w:lineRule="auto"/>
        <w:ind w:left="4253" w:hanging="4806"/>
        <w:rPr>
          <w:rFonts w:ascii="Times New Roman" w:hAnsi="Times New Roman"/>
          <w:sz w:val="24"/>
          <w:szCs w:val="24"/>
        </w:rPr>
      </w:pPr>
      <w:r w:rsidRPr="003A62ED">
        <w:rPr>
          <w:rFonts w:ascii="Times New Roman" w:hAnsi="Times New Roman"/>
          <w:sz w:val="24"/>
          <w:szCs w:val="24"/>
        </w:rPr>
        <w:tab/>
      </w:r>
      <w:r w:rsidR="00D86BC8" w:rsidRPr="003A62ED">
        <w:rPr>
          <w:rFonts w:ascii="Times New Roman" w:hAnsi="Times New Roman"/>
          <w:sz w:val="24"/>
          <w:szCs w:val="24"/>
        </w:rPr>
        <w:t>Alamat</w:t>
      </w:r>
      <w:r w:rsidR="0041063F" w:rsidRPr="003A62ED">
        <w:rPr>
          <w:rFonts w:ascii="Times New Roman" w:hAnsi="Times New Roman"/>
          <w:sz w:val="24"/>
          <w:szCs w:val="24"/>
        </w:rPr>
        <w:tab/>
      </w:r>
      <w:r w:rsidR="00D86BC8" w:rsidRPr="003A62ED">
        <w:rPr>
          <w:rFonts w:ascii="Times New Roman" w:hAnsi="Times New Roman"/>
          <w:sz w:val="24"/>
          <w:szCs w:val="24"/>
        </w:rPr>
        <w:tab/>
      </w:r>
      <w:r w:rsidR="0041063F" w:rsidRPr="003A62ED">
        <w:rPr>
          <w:rFonts w:ascii="Times New Roman" w:hAnsi="Times New Roman"/>
          <w:sz w:val="24"/>
          <w:szCs w:val="24"/>
        </w:rPr>
        <w:tab/>
      </w:r>
      <w:r w:rsidR="00D86BC8" w:rsidRPr="003A62ED">
        <w:rPr>
          <w:rFonts w:ascii="Times New Roman" w:hAnsi="Times New Roman"/>
          <w:sz w:val="24"/>
          <w:szCs w:val="24"/>
        </w:rPr>
        <w:t xml:space="preserve">: </w:t>
      </w:r>
      <w:r w:rsidR="00982AF7" w:rsidRPr="00982AF7">
        <w:rPr>
          <w:rFonts w:ascii="Times New Roman" w:hAnsi="Times New Roman"/>
          <w:sz w:val="24"/>
          <w:szCs w:val="24"/>
        </w:rPr>
        <w:t xml:space="preserve">Jl. Lawanggintung Gg. Kp. Sawah </w:t>
      </w:r>
      <w:r w:rsidR="00982AF7">
        <w:rPr>
          <w:rFonts w:ascii="Times New Roman" w:hAnsi="Times New Roman"/>
          <w:sz w:val="24"/>
          <w:szCs w:val="24"/>
        </w:rPr>
        <w:t xml:space="preserve"> </w:t>
      </w:r>
      <w:r w:rsidR="00982AF7" w:rsidRPr="00982AF7">
        <w:rPr>
          <w:rFonts w:ascii="Times New Roman" w:hAnsi="Times New Roman"/>
          <w:sz w:val="24"/>
          <w:szCs w:val="24"/>
        </w:rPr>
        <w:t>Rt. 004/006 Kel. Batutulis Kec. Bogor Selatan</w:t>
      </w:r>
    </w:p>
    <w:p w14:paraId="4A6E2DFE" w14:textId="77777777" w:rsidR="000E1085" w:rsidRPr="003A62ED" w:rsidRDefault="00D86BC8" w:rsidP="000E1085">
      <w:pPr>
        <w:pStyle w:val="BodyTextIndent3"/>
        <w:spacing w:line="360" w:lineRule="auto"/>
        <w:ind w:left="1069" w:firstLine="349"/>
        <w:rPr>
          <w:rStyle w:val="ArialnormalChar"/>
          <w:rFonts w:ascii="Times New Roman" w:hAnsi="Times New Roman" w:cs="Times New Roman"/>
        </w:rPr>
      </w:pPr>
      <w:r w:rsidRPr="003A62ED">
        <w:rPr>
          <w:sz w:val="24"/>
          <w:szCs w:val="24"/>
        </w:rPr>
        <w:t>Telp</w:t>
      </w:r>
      <w:r w:rsidRPr="003A62ED">
        <w:rPr>
          <w:sz w:val="24"/>
          <w:szCs w:val="24"/>
        </w:rPr>
        <w:tab/>
      </w:r>
      <w:r w:rsidRPr="003A62ED">
        <w:rPr>
          <w:sz w:val="24"/>
          <w:szCs w:val="24"/>
        </w:rPr>
        <w:tab/>
      </w:r>
      <w:r w:rsidRPr="003A62ED">
        <w:rPr>
          <w:sz w:val="24"/>
          <w:szCs w:val="24"/>
        </w:rPr>
        <w:tab/>
      </w:r>
      <w:r w:rsidR="0041063F" w:rsidRPr="003A62ED">
        <w:rPr>
          <w:sz w:val="24"/>
          <w:szCs w:val="24"/>
          <w:lang w:val="id-ID"/>
        </w:rPr>
        <w:tab/>
      </w:r>
      <w:r w:rsidRPr="003A62ED">
        <w:rPr>
          <w:rStyle w:val="ArialnormalChar"/>
          <w:rFonts w:ascii="Times New Roman" w:hAnsi="Times New Roman" w:cs="Times New Roman"/>
        </w:rPr>
        <w:t xml:space="preserve">: </w:t>
      </w:r>
      <w:r w:rsidR="00982AF7" w:rsidRPr="00982AF7">
        <w:rPr>
          <w:rStyle w:val="ArialnormalChar"/>
          <w:rFonts w:ascii="Times New Roman" w:hAnsi="Times New Roman" w:cs="Times New Roman"/>
        </w:rPr>
        <w:t>085718783737</w:t>
      </w:r>
    </w:p>
    <w:p w14:paraId="7FE756AA" w14:textId="77777777" w:rsidR="00D86BC8" w:rsidRPr="003A62ED" w:rsidRDefault="00D86BC8" w:rsidP="000E1085">
      <w:pPr>
        <w:pStyle w:val="BodyTextIndent3"/>
        <w:spacing w:line="360" w:lineRule="auto"/>
        <w:ind w:left="1069" w:firstLine="349"/>
        <w:rPr>
          <w:rStyle w:val="null"/>
          <w:color w:val="333333"/>
          <w:sz w:val="24"/>
          <w:szCs w:val="24"/>
          <w:shd w:val="clear" w:color="auto" w:fill="FFFFFF"/>
        </w:rPr>
      </w:pPr>
      <w:r w:rsidRPr="003A62ED">
        <w:rPr>
          <w:rStyle w:val="ArialnormalChar"/>
          <w:rFonts w:ascii="Times New Roman" w:eastAsia="Calibri" w:hAnsi="Times New Roman" w:cs="Times New Roman"/>
        </w:rPr>
        <w:t>e-mail</w:t>
      </w:r>
      <w:r w:rsidRPr="003A62ED">
        <w:rPr>
          <w:rStyle w:val="ArialnormalChar"/>
          <w:rFonts w:ascii="Times New Roman" w:eastAsia="Calibri" w:hAnsi="Times New Roman" w:cs="Times New Roman"/>
        </w:rPr>
        <w:tab/>
      </w:r>
      <w:r w:rsidRPr="003A62ED">
        <w:rPr>
          <w:rStyle w:val="ArialnormalChar"/>
          <w:rFonts w:ascii="Times New Roman" w:eastAsia="Calibri" w:hAnsi="Times New Roman" w:cs="Times New Roman"/>
        </w:rPr>
        <w:tab/>
      </w:r>
      <w:r w:rsidRPr="003A62ED">
        <w:rPr>
          <w:rStyle w:val="ArialnormalChar"/>
          <w:rFonts w:ascii="Times New Roman" w:eastAsia="Calibri" w:hAnsi="Times New Roman" w:cs="Times New Roman"/>
        </w:rPr>
        <w:tab/>
      </w:r>
      <w:r w:rsidR="0041063F" w:rsidRPr="003A62ED">
        <w:rPr>
          <w:rStyle w:val="ArialnormalChar"/>
          <w:rFonts w:ascii="Times New Roman" w:eastAsia="Calibri" w:hAnsi="Times New Roman" w:cs="Times New Roman"/>
          <w:lang w:val="id-ID"/>
        </w:rPr>
        <w:tab/>
      </w:r>
      <w:r w:rsidRPr="003A62ED">
        <w:rPr>
          <w:rStyle w:val="ArialnormalChar"/>
          <w:rFonts w:ascii="Times New Roman" w:eastAsia="Calibri" w:hAnsi="Times New Roman" w:cs="Times New Roman"/>
        </w:rPr>
        <w:t xml:space="preserve">: </w:t>
      </w:r>
      <w:r w:rsidR="00982AF7" w:rsidRPr="00982AF7">
        <w:rPr>
          <w:sz w:val="24"/>
        </w:rPr>
        <w:t xml:space="preserve"> julianamansur.skom@gmail.com</w:t>
      </w:r>
    </w:p>
    <w:p w14:paraId="68F4BF73" w14:textId="77777777" w:rsidR="00D86BC8" w:rsidRPr="003A62ED" w:rsidRDefault="009A1F88" w:rsidP="00CC129C">
      <w:pPr>
        <w:pStyle w:val="BodyTextIndent3"/>
        <w:spacing w:line="360" w:lineRule="auto"/>
        <w:ind w:left="4395" w:hanging="2977"/>
        <w:rPr>
          <w:rStyle w:val="ArialnormalChar"/>
          <w:rFonts w:ascii="Times New Roman" w:hAnsi="Times New Roman" w:cs="Times New Roman"/>
        </w:rPr>
      </w:pPr>
      <w:r w:rsidRPr="003A62ED">
        <w:rPr>
          <w:rStyle w:val="ArialnormalChar"/>
          <w:rFonts w:ascii="Times New Roman" w:hAnsi="Times New Roman" w:cs="Times New Roman"/>
        </w:rPr>
        <w:t>Jabatan</w:t>
      </w:r>
      <w:r w:rsidRPr="003A62ED">
        <w:rPr>
          <w:rStyle w:val="ArialnormalChar"/>
          <w:rFonts w:ascii="Times New Roman" w:hAnsi="Times New Roman" w:cs="Times New Roman"/>
        </w:rPr>
        <w:tab/>
      </w:r>
      <w:r w:rsidR="00D86BC8" w:rsidRPr="003A62ED">
        <w:rPr>
          <w:rStyle w:val="ArialnormalChar"/>
          <w:rFonts w:ascii="Times New Roman" w:hAnsi="Times New Roman" w:cs="Times New Roman"/>
        </w:rPr>
        <w:t xml:space="preserve">: Kepala </w:t>
      </w:r>
      <w:r w:rsidR="00D86BC8" w:rsidRPr="003A62ED">
        <w:rPr>
          <w:rStyle w:val="ArialnormalChar"/>
          <w:rFonts w:ascii="Times New Roman" w:hAnsi="Times New Roman" w:cs="Times New Roman"/>
          <w:lang w:val="id-ID"/>
        </w:rPr>
        <w:t>Paket</w:t>
      </w:r>
      <w:r w:rsidR="00CC129C" w:rsidRPr="003A62ED">
        <w:rPr>
          <w:rStyle w:val="ArialnormalChar"/>
          <w:rFonts w:ascii="Times New Roman" w:hAnsi="Times New Roman" w:cs="Times New Roman"/>
        </w:rPr>
        <w:t xml:space="preserve"> Keahlian </w:t>
      </w:r>
      <w:r w:rsidRPr="003A62ED">
        <w:rPr>
          <w:rStyle w:val="ArialnormalChar"/>
          <w:rFonts w:ascii="Times New Roman" w:hAnsi="Times New Roman" w:cs="Times New Roman"/>
        </w:rPr>
        <w:t>Rekayasa Perangkat Lunak</w:t>
      </w:r>
    </w:p>
    <w:p w14:paraId="10619D2F" w14:textId="77777777" w:rsidR="00D86BC8" w:rsidRPr="003A62ED" w:rsidRDefault="00D86BC8" w:rsidP="0041063F">
      <w:pPr>
        <w:pStyle w:val="BodyTextIndent3"/>
        <w:spacing w:line="360" w:lineRule="auto"/>
        <w:ind w:left="1069" w:firstLine="349"/>
        <w:rPr>
          <w:sz w:val="24"/>
          <w:szCs w:val="24"/>
          <w:lang w:val="id-ID"/>
        </w:rPr>
      </w:pPr>
      <w:r w:rsidRPr="003A62ED">
        <w:rPr>
          <w:sz w:val="24"/>
          <w:szCs w:val="24"/>
        </w:rPr>
        <w:t>Status</w:t>
      </w:r>
      <w:r w:rsidRPr="003A62ED">
        <w:rPr>
          <w:sz w:val="24"/>
          <w:szCs w:val="24"/>
        </w:rPr>
        <w:tab/>
      </w:r>
      <w:r w:rsidRPr="003A62ED">
        <w:rPr>
          <w:sz w:val="24"/>
          <w:szCs w:val="24"/>
        </w:rPr>
        <w:tab/>
      </w:r>
      <w:r w:rsidRPr="003A62ED">
        <w:rPr>
          <w:sz w:val="24"/>
          <w:szCs w:val="24"/>
        </w:rPr>
        <w:tab/>
      </w:r>
      <w:r w:rsidR="0041063F" w:rsidRPr="003A62ED">
        <w:rPr>
          <w:sz w:val="24"/>
          <w:szCs w:val="24"/>
          <w:lang w:val="id-ID"/>
        </w:rPr>
        <w:tab/>
      </w:r>
      <w:r w:rsidRPr="003A62ED">
        <w:rPr>
          <w:sz w:val="24"/>
          <w:szCs w:val="24"/>
        </w:rPr>
        <w:t>: Menikah</w:t>
      </w:r>
    </w:p>
    <w:p w14:paraId="0BD7D7F6" w14:textId="77777777" w:rsidR="00FC007E" w:rsidRPr="003A62ED" w:rsidRDefault="00FC007E" w:rsidP="00FC007E">
      <w:pPr>
        <w:pStyle w:val="BodyTextIndent3"/>
        <w:spacing w:line="360" w:lineRule="auto"/>
        <w:ind w:left="1069"/>
        <w:rPr>
          <w:sz w:val="24"/>
          <w:szCs w:val="24"/>
          <w:lang w:val="id-ID"/>
        </w:rPr>
      </w:pPr>
    </w:p>
    <w:p w14:paraId="7284C192" w14:textId="77777777" w:rsidR="00FC007E" w:rsidRPr="003A62ED" w:rsidRDefault="00FC007E" w:rsidP="00FC007E">
      <w:pPr>
        <w:pStyle w:val="BodyTextIndent3"/>
        <w:spacing w:line="360" w:lineRule="auto"/>
        <w:ind w:left="1069"/>
        <w:rPr>
          <w:sz w:val="24"/>
          <w:szCs w:val="24"/>
          <w:lang w:val="id-ID"/>
        </w:rPr>
      </w:pPr>
    </w:p>
    <w:p w14:paraId="6A02E9A2" w14:textId="77777777" w:rsidR="00D86BC8" w:rsidRPr="003A62ED" w:rsidRDefault="004C0C03" w:rsidP="000037DD">
      <w:pPr>
        <w:spacing w:line="360" w:lineRule="auto"/>
        <w:ind w:left="3782" w:firstLine="538"/>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rPr>
        <w:tab/>
      </w:r>
      <w:r w:rsidRPr="003A62ED">
        <w:rPr>
          <w:rFonts w:ascii="Times New Roman" w:hAnsi="Times New Roman"/>
          <w:sz w:val="24"/>
          <w:szCs w:val="24"/>
          <w:lang w:val="en-US"/>
        </w:rPr>
        <w:t xml:space="preserve">    </w:t>
      </w:r>
      <w:r w:rsidR="009778D0" w:rsidRPr="003A62ED">
        <w:rPr>
          <w:rFonts w:ascii="Times New Roman" w:hAnsi="Times New Roman"/>
          <w:sz w:val="24"/>
          <w:szCs w:val="24"/>
          <w:lang w:val="en-US"/>
        </w:rPr>
        <w:t>Desember</w:t>
      </w:r>
      <w:r w:rsidR="009778D0" w:rsidRPr="003A62ED">
        <w:rPr>
          <w:rFonts w:ascii="Times New Roman" w:hAnsi="Times New Roman"/>
          <w:sz w:val="24"/>
          <w:szCs w:val="24"/>
        </w:rPr>
        <w:t xml:space="preserve">  2018</w:t>
      </w:r>
    </w:p>
    <w:p w14:paraId="0CC9E5C3" w14:textId="77777777" w:rsidR="000037DD" w:rsidRPr="003A62ED" w:rsidRDefault="000037DD" w:rsidP="000037DD">
      <w:pPr>
        <w:spacing w:line="360" w:lineRule="auto"/>
        <w:ind w:left="3782" w:firstLine="538"/>
        <w:rPr>
          <w:rFonts w:ascii="Times New Roman" w:hAnsi="Times New Roman"/>
          <w:sz w:val="24"/>
          <w:szCs w:val="24"/>
        </w:rPr>
      </w:pPr>
    </w:p>
    <w:p w14:paraId="3880319F" w14:textId="77777777" w:rsidR="000037DD" w:rsidRPr="003A62ED" w:rsidRDefault="000037DD" w:rsidP="000037DD">
      <w:pPr>
        <w:spacing w:line="360" w:lineRule="auto"/>
        <w:ind w:left="0" w:firstLine="0"/>
        <w:rPr>
          <w:rFonts w:ascii="Times New Roman" w:hAnsi="Times New Roman"/>
          <w:sz w:val="24"/>
          <w:szCs w:val="24"/>
        </w:rPr>
      </w:pPr>
    </w:p>
    <w:p w14:paraId="28FC7B0D" w14:textId="77777777" w:rsidR="00D86BC8" w:rsidRPr="003A62ED" w:rsidRDefault="009778D0" w:rsidP="000037DD">
      <w:pPr>
        <w:spacing w:line="360" w:lineRule="auto"/>
        <w:ind w:left="4320" w:firstLine="0"/>
        <w:rPr>
          <w:rStyle w:val="Emphasis"/>
          <w:rFonts w:ascii="Times New Roman" w:hAnsi="Times New Roman"/>
          <w:i w:val="0"/>
          <w:sz w:val="24"/>
          <w:lang w:val="en-US"/>
        </w:rPr>
      </w:pPr>
      <w:r w:rsidRPr="003A62ED">
        <w:rPr>
          <w:rStyle w:val="Emphasis"/>
          <w:rFonts w:ascii="Times New Roman" w:hAnsi="Times New Roman"/>
          <w:i w:val="0"/>
          <w:sz w:val="24"/>
          <w:lang w:val="en-US"/>
        </w:rPr>
        <w:t>Juliana Mansyur, S.Kom</w:t>
      </w:r>
      <w:r w:rsidR="0028534D" w:rsidRPr="003A62ED">
        <w:rPr>
          <w:rStyle w:val="Emphasis"/>
          <w:rFonts w:ascii="Times New Roman" w:hAnsi="Times New Roman"/>
          <w:i w:val="0"/>
          <w:sz w:val="24"/>
          <w:lang w:val="en-US"/>
        </w:rPr>
        <w:t>.</w:t>
      </w:r>
    </w:p>
    <w:p w14:paraId="790976D7"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7B20FD21"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3B9BD1E6"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63D04895"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487D68C6"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0E295C4F"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63C6F726" w14:textId="77777777" w:rsidR="00FC007E" w:rsidRPr="003A62ED" w:rsidRDefault="00FC007E" w:rsidP="004C5E2B">
      <w:pPr>
        <w:spacing w:line="360" w:lineRule="auto"/>
        <w:ind w:left="0" w:firstLine="0"/>
        <w:rPr>
          <w:rStyle w:val="Emphasis"/>
          <w:rFonts w:ascii="Times New Roman" w:hAnsi="Times New Roman"/>
          <w:i w:val="0"/>
          <w:color w:val="FF0000"/>
          <w:sz w:val="24"/>
        </w:rPr>
      </w:pPr>
    </w:p>
    <w:p w14:paraId="63044C56" w14:textId="77777777" w:rsidR="00FC007E" w:rsidRPr="003A62ED" w:rsidRDefault="00FC007E" w:rsidP="000E1085">
      <w:pPr>
        <w:spacing w:line="360" w:lineRule="auto"/>
        <w:ind w:left="0" w:firstLine="0"/>
        <w:rPr>
          <w:rFonts w:ascii="Times New Roman" w:hAnsi="Times New Roman"/>
          <w:color w:val="FF0000"/>
          <w:sz w:val="24"/>
          <w:szCs w:val="24"/>
        </w:rPr>
      </w:pPr>
    </w:p>
    <w:p w14:paraId="36F16FC9" w14:textId="77777777" w:rsidR="00D86BC8" w:rsidRPr="003A62ED" w:rsidRDefault="00F6033B" w:rsidP="00F6033B">
      <w:pPr>
        <w:pStyle w:val="Heading3"/>
        <w:numPr>
          <w:ilvl w:val="2"/>
          <w:numId w:val="16"/>
        </w:numPr>
        <w:ind w:hanging="873"/>
        <w:rPr>
          <w:rFonts w:ascii="Times New Roman" w:hAnsi="Times New Roman" w:cs="Times New Roman"/>
        </w:rPr>
      </w:pPr>
      <w:bookmarkStart w:id="38" w:name="_Toc515311452"/>
      <w:r w:rsidRPr="003A62ED">
        <w:rPr>
          <w:rFonts w:ascii="Times New Roman" w:hAnsi="Times New Roman" w:cs="Times New Roman"/>
          <w:lang w:val="en-US"/>
        </w:rPr>
        <w:t xml:space="preserve"> </w:t>
      </w:r>
      <w:bookmarkStart w:id="39" w:name="_Toc532070750"/>
      <w:r w:rsidR="00D86BC8" w:rsidRPr="003A62ED">
        <w:rPr>
          <w:rFonts w:ascii="Times New Roman" w:hAnsi="Times New Roman" w:cs="Times New Roman"/>
        </w:rPr>
        <w:t>Identitas Pembimbing Instansi</w:t>
      </w:r>
      <w:bookmarkEnd w:id="38"/>
      <w:bookmarkEnd w:id="39"/>
    </w:p>
    <w:p w14:paraId="675A451D" w14:textId="77777777" w:rsidR="00D86BC8" w:rsidRPr="003A62ED" w:rsidRDefault="00D86BC8" w:rsidP="00D86BC8">
      <w:pPr>
        <w:pStyle w:val="ListParagraph"/>
        <w:spacing w:after="0" w:line="360" w:lineRule="auto"/>
        <w:ind w:left="1069"/>
        <w:jc w:val="center"/>
        <w:rPr>
          <w:rFonts w:ascii="Times New Roman" w:hAnsi="Times New Roman"/>
          <w:b/>
          <w:sz w:val="28"/>
          <w:szCs w:val="28"/>
        </w:rPr>
      </w:pPr>
    </w:p>
    <w:p w14:paraId="0D1A543D" w14:textId="0F454D11" w:rsidR="00057881" w:rsidRPr="003A62ED" w:rsidRDefault="00D86BC8" w:rsidP="00057881">
      <w:pPr>
        <w:pStyle w:val="ListParagraph"/>
        <w:tabs>
          <w:tab w:val="left" w:pos="3600"/>
        </w:tabs>
        <w:spacing w:line="360" w:lineRule="auto"/>
        <w:ind w:left="1418" w:hanging="425"/>
        <w:rPr>
          <w:rFonts w:ascii="Times New Roman" w:hAnsi="Times New Roman"/>
          <w:sz w:val="24"/>
          <w:szCs w:val="24"/>
          <w:lang w:val="en-US"/>
        </w:rPr>
      </w:pPr>
      <w:r w:rsidRPr="003A62ED">
        <w:rPr>
          <w:rFonts w:ascii="Times New Roman" w:hAnsi="Times New Roman"/>
          <w:sz w:val="24"/>
          <w:szCs w:val="24"/>
        </w:rPr>
        <w:tab/>
        <w:t>Nama</w:t>
      </w:r>
      <w:r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xml:space="preserve">: </w:t>
      </w:r>
      <w:r w:rsidR="007D5F83">
        <w:rPr>
          <w:rStyle w:val="Emphasis"/>
          <w:rFonts w:ascii="Times New Roman" w:hAnsi="Times New Roman"/>
          <w:i w:val="0"/>
          <w:sz w:val="24"/>
        </w:rPr>
        <w:t>Abdul Rozak</w:t>
      </w:r>
    </w:p>
    <w:p w14:paraId="461E4E73" w14:textId="281E7152" w:rsidR="00D86BC8" w:rsidRDefault="00057881" w:rsidP="00057881">
      <w:pPr>
        <w:pStyle w:val="ListParagraph"/>
        <w:tabs>
          <w:tab w:val="left" w:pos="3600"/>
        </w:tabs>
        <w:spacing w:line="360" w:lineRule="auto"/>
        <w:ind w:left="1418" w:hanging="425"/>
        <w:rPr>
          <w:rFonts w:ascii="Times New Roman" w:hAnsi="Times New Roman"/>
          <w:sz w:val="24"/>
          <w:szCs w:val="24"/>
        </w:rPr>
      </w:pPr>
      <w:r w:rsidRPr="003A62ED">
        <w:rPr>
          <w:rFonts w:ascii="Times New Roman" w:hAnsi="Times New Roman"/>
          <w:sz w:val="24"/>
          <w:szCs w:val="24"/>
        </w:rPr>
        <w:tab/>
      </w:r>
      <w:r w:rsidR="00D166A2">
        <w:rPr>
          <w:rFonts w:ascii="Times New Roman" w:hAnsi="Times New Roman"/>
          <w:sz w:val="24"/>
          <w:szCs w:val="24"/>
        </w:rPr>
        <w:t>Tempat,Tanggal Lahir</w:t>
      </w:r>
      <w:r w:rsidR="00D86BC8" w:rsidRPr="003A62ED">
        <w:rPr>
          <w:rFonts w:ascii="Times New Roman" w:hAnsi="Times New Roman"/>
          <w:sz w:val="24"/>
          <w:szCs w:val="24"/>
        </w:rPr>
        <w:tab/>
      </w:r>
      <w:r w:rsidRPr="003A62ED">
        <w:rPr>
          <w:rFonts w:ascii="Times New Roman" w:hAnsi="Times New Roman"/>
          <w:sz w:val="24"/>
          <w:szCs w:val="24"/>
        </w:rPr>
        <w:tab/>
      </w:r>
      <w:r w:rsidR="00D166A2">
        <w:rPr>
          <w:rFonts w:ascii="Times New Roman" w:hAnsi="Times New Roman"/>
          <w:sz w:val="24"/>
          <w:szCs w:val="24"/>
        </w:rPr>
        <w:t xml:space="preserve">: </w:t>
      </w:r>
      <w:r w:rsidR="007D5F83">
        <w:rPr>
          <w:rFonts w:ascii="Times New Roman" w:hAnsi="Times New Roman"/>
          <w:sz w:val="24"/>
          <w:szCs w:val="24"/>
        </w:rPr>
        <w:t>7 Januari 2000</w:t>
      </w:r>
    </w:p>
    <w:p w14:paraId="13B464A7" w14:textId="77777777" w:rsidR="00D166A2" w:rsidRPr="003A62ED" w:rsidRDefault="00D166A2" w:rsidP="00057881">
      <w:pPr>
        <w:pStyle w:val="ListParagraph"/>
        <w:tabs>
          <w:tab w:val="left" w:pos="3600"/>
        </w:tabs>
        <w:spacing w:line="360" w:lineRule="auto"/>
        <w:ind w:left="1418" w:hanging="425"/>
        <w:rPr>
          <w:rFonts w:ascii="Times New Roman" w:hAnsi="Times New Roman"/>
          <w:sz w:val="24"/>
          <w:szCs w:val="24"/>
        </w:rPr>
      </w:pPr>
      <w:r>
        <w:rPr>
          <w:rFonts w:ascii="Times New Roman" w:hAnsi="Times New Roman"/>
          <w:sz w:val="24"/>
          <w:szCs w:val="24"/>
        </w:rPr>
        <w:tab/>
        <w:t>Jenis Kelamin</w:t>
      </w:r>
      <w:r>
        <w:rPr>
          <w:rFonts w:ascii="Times New Roman" w:hAnsi="Times New Roman"/>
          <w:sz w:val="24"/>
          <w:szCs w:val="24"/>
        </w:rPr>
        <w:tab/>
      </w:r>
      <w:r>
        <w:rPr>
          <w:rFonts w:ascii="Times New Roman" w:hAnsi="Times New Roman"/>
          <w:sz w:val="24"/>
          <w:szCs w:val="24"/>
        </w:rPr>
        <w:tab/>
        <w:t>: Laki Laki</w:t>
      </w:r>
    </w:p>
    <w:p w14:paraId="0A860A1A" w14:textId="77777777" w:rsidR="00057881" w:rsidRDefault="00D86BC8" w:rsidP="00057881">
      <w:pPr>
        <w:pStyle w:val="ListParagraph"/>
        <w:tabs>
          <w:tab w:val="left" w:pos="3600"/>
          <w:tab w:val="left" w:pos="3960"/>
        </w:tabs>
        <w:spacing w:line="360" w:lineRule="auto"/>
        <w:ind w:left="1418" w:hanging="1971"/>
        <w:rPr>
          <w:rFonts w:ascii="Times New Roman" w:hAnsi="Times New Roman"/>
          <w:sz w:val="24"/>
          <w:szCs w:val="24"/>
        </w:rPr>
      </w:pPr>
      <w:r w:rsidRPr="003A62ED">
        <w:rPr>
          <w:rFonts w:ascii="Times New Roman" w:hAnsi="Times New Roman"/>
          <w:sz w:val="24"/>
          <w:szCs w:val="24"/>
        </w:rPr>
        <w:tab/>
        <w:t>Agama</w:t>
      </w:r>
      <w:r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Islam</w:t>
      </w:r>
    </w:p>
    <w:p w14:paraId="76BC0E34" w14:textId="77777777" w:rsidR="007D5F83" w:rsidRDefault="00D166A2" w:rsidP="007D5F83">
      <w:pPr>
        <w:pStyle w:val="ListParagraph"/>
        <w:tabs>
          <w:tab w:val="left" w:pos="3600"/>
          <w:tab w:val="left" w:pos="3960"/>
        </w:tabs>
        <w:spacing w:line="360" w:lineRule="auto"/>
        <w:ind w:left="1440" w:hanging="1993"/>
        <w:rPr>
          <w:rFonts w:ascii="Times New Roman" w:hAnsi="Times New Roman"/>
          <w:sz w:val="24"/>
          <w:szCs w:val="24"/>
        </w:rPr>
      </w:pPr>
      <w:r>
        <w:rPr>
          <w:rFonts w:ascii="Times New Roman" w:hAnsi="Times New Roman"/>
          <w:sz w:val="24"/>
          <w:szCs w:val="24"/>
        </w:rPr>
        <w:tab/>
        <w:t>Alamat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D5F83">
        <w:rPr>
          <w:rFonts w:ascii="Times New Roman" w:hAnsi="Times New Roman"/>
          <w:sz w:val="24"/>
          <w:szCs w:val="24"/>
        </w:rPr>
        <w:t>: Jl. Kp. Citeko RT/RW 02/06,</w:t>
      </w:r>
    </w:p>
    <w:p w14:paraId="533E3A19" w14:textId="147C824F" w:rsidR="00D166A2" w:rsidRPr="003A62ED" w:rsidRDefault="007D5F83" w:rsidP="007D5F83">
      <w:pPr>
        <w:pStyle w:val="ListParagraph"/>
        <w:tabs>
          <w:tab w:val="left" w:pos="3600"/>
          <w:tab w:val="left" w:pos="3960"/>
        </w:tabs>
        <w:spacing w:line="360" w:lineRule="auto"/>
        <w:ind w:left="5040" w:hanging="199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Kec. Cisarua, Kab. Bogor</w:t>
      </w:r>
    </w:p>
    <w:p w14:paraId="1547A2D5" w14:textId="250B0084" w:rsidR="00057881" w:rsidRPr="003A62ED"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Fonts w:ascii="Times New Roman" w:hAnsi="Times New Roman"/>
          <w:sz w:val="24"/>
          <w:szCs w:val="24"/>
        </w:rPr>
        <w:tab/>
      </w:r>
      <w:r w:rsidR="00D86BC8" w:rsidRPr="003A62ED">
        <w:rPr>
          <w:rFonts w:ascii="Times New Roman" w:hAnsi="Times New Roman"/>
          <w:sz w:val="24"/>
          <w:szCs w:val="24"/>
        </w:rPr>
        <w:t>Telp</w:t>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Style w:val="ArialnormalChar"/>
          <w:rFonts w:ascii="Times New Roman" w:eastAsia="Calibri" w:hAnsi="Times New Roman" w:cs="Times New Roman"/>
        </w:rPr>
        <w:t>:</w:t>
      </w:r>
      <w:r w:rsidR="005A286E" w:rsidRPr="003A62ED">
        <w:rPr>
          <w:rStyle w:val="ArialnormalChar"/>
          <w:rFonts w:ascii="Times New Roman" w:eastAsia="Calibri" w:hAnsi="Times New Roman" w:cs="Times New Roman"/>
          <w:lang w:val="id-ID"/>
        </w:rPr>
        <w:t xml:space="preserve"> </w:t>
      </w:r>
      <w:r w:rsidR="007D5F83">
        <w:rPr>
          <w:rFonts w:ascii="Times New Roman" w:hAnsi="Times New Roman"/>
          <w:color w:val="222222"/>
          <w:sz w:val="24"/>
          <w:szCs w:val="24"/>
          <w:shd w:val="clear" w:color="auto" w:fill="FFFFFF"/>
        </w:rPr>
        <w:t>0812-8950-9011</w:t>
      </w:r>
    </w:p>
    <w:p w14:paraId="783E7F5F" w14:textId="4C11EE52" w:rsidR="00057881" w:rsidRPr="003A62ED"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Style w:val="ArialnormalChar"/>
          <w:rFonts w:ascii="Times New Roman" w:eastAsia="Calibri" w:hAnsi="Times New Roman" w:cs="Times New Roman"/>
          <w:lang w:val="id-ID"/>
        </w:rPr>
        <w:tab/>
      </w:r>
      <w:proofErr w:type="gramStart"/>
      <w:r w:rsidR="00D86BC8" w:rsidRPr="003A62ED">
        <w:rPr>
          <w:rStyle w:val="ArialnormalChar"/>
          <w:rFonts w:ascii="Times New Roman" w:eastAsia="Calibri" w:hAnsi="Times New Roman" w:cs="Times New Roman"/>
        </w:rPr>
        <w:t>e-mail</w:t>
      </w:r>
      <w:proofErr w:type="gramEnd"/>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t xml:space="preserve">: </w:t>
      </w:r>
      <w:r w:rsidR="007D5F83">
        <w:rPr>
          <w:rFonts w:ascii="Times New Roman" w:hAnsi="Times New Roman"/>
          <w:sz w:val="24"/>
          <w:szCs w:val="24"/>
        </w:rPr>
        <w:t>rozak@nawatech.co</w:t>
      </w:r>
    </w:p>
    <w:p w14:paraId="10A94FFB" w14:textId="38E19B65" w:rsidR="00057881" w:rsidRPr="007D5F83"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Style w:val="ArialnormalChar"/>
          <w:rFonts w:ascii="Times New Roman" w:eastAsia="Calibri" w:hAnsi="Times New Roman" w:cs="Times New Roman"/>
          <w:lang w:val="id-ID"/>
        </w:rPr>
        <w:tab/>
      </w:r>
      <w:r w:rsidR="00D86BC8" w:rsidRPr="003A62ED">
        <w:rPr>
          <w:rStyle w:val="ArialnormalChar"/>
          <w:rFonts w:ascii="Times New Roman" w:eastAsia="Calibri" w:hAnsi="Times New Roman" w:cs="Times New Roman"/>
        </w:rPr>
        <w:t>Jabatan</w:t>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t xml:space="preserve">: </w:t>
      </w:r>
      <w:r w:rsidR="007D5F83">
        <w:rPr>
          <w:rStyle w:val="ArialnormalChar"/>
          <w:rFonts w:ascii="Times New Roman" w:eastAsia="Calibri" w:hAnsi="Times New Roman" w:cs="Times New Roman"/>
          <w:lang w:val="id-ID"/>
        </w:rPr>
        <w:t>Software Developer</w:t>
      </w:r>
    </w:p>
    <w:p w14:paraId="4A6E1C63" w14:textId="77777777" w:rsidR="00FC007E" w:rsidRPr="003A62ED" w:rsidRDefault="00057881" w:rsidP="00057881">
      <w:pPr>
        <w:pStyle w:val="ListParagraph"/>
        <w:tabs>
          <w:tab w:val="left" w:pos="3600"/>
          <w:tab w:val="left" w:pos="3960"/>
        </w:tabs>
        <w:spacing w:line="360" w:lineRule="auto"/>
        <w:ind w:left="1418" w:hanging="1971"/>
        <w:rPr>
          <w:rFonts w:ascii="Times New Roman" w:hAnsi="Times New Roman"/>
          <w:sz w:val="24"/>
          <w:szCs w:val="24"/>
          <w:lang w:val="en-US"/>
        </w:rPr>
      </w:pPr>
      <w:r w:rsidRPr="003A62ED">
        <w:rPr>
          <w:rStyle w:val="ArialnormalChar"/>
          <w:rFonts w:ascii="Times New Roman" w:eastAsia="Calibri" w:hAnsi="Times New Roman" w:cs="Times New Roman"/>
          <w:lang w:val="id-ID"/>
        </w:rPr>
        <w:tab/>
      </w:r>
      <w:r w:rsidR="00D86BC8" w:rsidRPr="003A62ED">
        <w:rPr>
          <w:rFonts w:ascii="Times New Roman" w:hAnsi="Times New Roman"/>
          <w:sz w:val="24"/>
          <w:szCs w:val="24"/>
        </w:rPr>
        <w:t>Status</w:t>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Fonts w:ascii="Times New Roman" w:hAnsi="Times New Roman"/>
          <w:sz w:val="24"/>
          <w:szCs w:val="24"/>
        </w:rPr>
        <w:tab/>
        <w:t xml:space="preserve">: </w:t>
      </w:r>
      <w:r w:rsidR="00E32EB7" w:rsidRPr="003A62ED">
        <w:rPr>
          <w:rFonts w:ascii="Times New Roman" w:hAnsi="Times New Roman"/>
          <w:sz w:val="24"/>
          <w:szCs w:val="24"/>
          <w:lang w:val="en-US"/>
        </w:rPr>
        <w:t>Belum menikah</w:t>
      </w:r>
    </w:p>
    <w:p w14:paraId="7D43D163" w14:textId="77777777" w:rsidR="00FC007E" w:rsidRPr="003A62ED" w:rsidRDefault="00FC007E" w:rsidP="00FC007E">
      <w:pPr>
        <w:pStyle w:val="BodyTextIndent3"/>
        <w:spacing w:line="360" w:lineRule="auto"/>
        <w:ind w:left="1069"/>
        <w:rPr>
          <w:sz w:val="24"/>
          <w:szCs w:val="24"/>
          <w:lang w:val="id-ID"/>
        </w:rPr>
      </w:pPr>
    </w:p>
    <w:p w14:paraId="2DC4B17C" w14:textId="77777777" w:rsidR="00FC007E" w:rsidRPr="003A62ED" w:rsidRDefault="00FC007E" w:rsidP="00FC007E">
      <w:pPr>
        <w:pStyle w:val="BodyTextIndent3"/>
        <w:spacing w:line="360" w:lineRule="auto"/>
        <w:ind w:left="1069"/>
        <w:rPr>
          <w:sz w:val="24"/>
          <w:szCs w:val="24"/>
          <w:lang w:val="id-ID"/>
        </w:rPr>
      </w:pPr>
    </w:p>
    <w:p w14:paraId="6DD9B8E3" w14:textId="00100D21" w:rsidR="001F4B0F" w:rsidRPr="003A62ED" w:rsidRDefault="004C0C03" w:rsidP="00494F72">
      <w:pPr>
        <w:spacing w:line="360" w:lineRule="auto"/>
        <w:ind w:left="3782" w:firstLine="538"/>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1E33EB" w:rsidRPr="003A62ED">
        <w:rPr>
          <w:rFonts w:ascii="Times New Roman" w:hAnsi="Times New Roman"/>
          <w:sz w:val="24"/>
          <w:szCs w:val="24"/>
          <w:lang w:val="en-US"/>
        </w:rPr>
        <w:t>Desember</w:t>
      </w:r>
      <w:r w:rsidR="007D5F83">
        <w:rPr>
          <w:rFonts w:ascii="Times New Roman" w:hAnsi="Times New Roman"/>
          <w:sz w:val="24"/>
          <w:szCs w:val="24"/>
        </w:rPr>
        <w:t xml:space="preserve">  2019</w:t>
      </w:r>
    </w:p>
    <w:p w14:paraId="5496CA4F" w14:textId="77777777" w:rsidR="001F4B0F" w:rsidRPr="003A62ED" w:rsidRDefault="001F4B0F" w:rsidP="00057881">
      <w:pPr>
        <w:tabs>
          <w:tab w:val="left" w:pos="5670"/>
          <w:tab w:val="left" w:pos="5812"/>
        </w:tabs>
        <w:spacing w:line="360" w:lineRule="auto"/>
        <w:ind w:left="0" w:firstLine="0"/>
        <w:rPr>
          <w:rFonts w:ascii="Times New Roman" w:hAnsi="Times New Roman"/>
          <w:sz w:val="24"/>
          <w:szCs w:val="24"/>
        </w:rPr>
      </w:pPr>
    </w:p>
    <w:p w14:paraId="37DC1DA1" w14:textId="77777777" w:rsidR="004C5E2B" w:rsidRPr="003A62ED" w:rsidRDefault="004C5E2B" w:rsidP="001F4B0F">
      <w:pPr>
        <w:spacing w:line="360" w:lineRule="auto"/>
        <w:ind w:left="0" w:firstLine="0"/>
        <w:rPr>
          <w:rFonts w:ascii="Times New Roman" w:hAnsi="Times New Roman"/>
          <w:sz w:val="24"/>
          <w:szCs w:val="24"/>
        </w:rPr>
      </w:pPr>
    </w:p>
    <w:p w14:paraId="126976AB" w14:textId="7828AD41" w:rsidR="00FC007E" w:rsidRPr="003A62ED" w:rsidRDefault="007D5F83" w:rsidP="007D5F83">
      <w:pPr>
        <w:spacing w:line="360" w:lineRule="auto"/>
        <w:ind w:left="4502" w:firstLine="538"/>
        <w:rPr>
          <w:rFonts w:ascii="Times New Roman" w:hAnsi="Times New Roman"/>
          <w:sz w:val="24"/>
          <w:szCs w:val="24"/>
          <w:lang w:val="en-US"/>
        </w:rPr>
      </w:pPr>
      <w:r>
        <w:rPr>
          <w:rStyle w:val="Emphasis"/>
          <w:rFonts w:ascii="Times New Roman" w:hAnsi="Times New Roman"/>
          <w:i w:val="0"/>
          <w:sz w:val="24"/>
        </w:rPr>
        <w:t>Abdul Rozak</w:t>
      </w:r>
    </w:p>
    <w:p w14:paraId="72FA350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03D1C64F"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21B179F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30A124EB"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31120E95"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1CC64159"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7CC5B74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4815886B" w14:textId="77777777" w:rsidR="000037DD" w:rsidRPr="003A62ED" w:rsidRDefault="000037DD" w:rsidP="001F4B0F">
      <w:pPr>
        <w:pStyle w:val="ListParagraph"/>
        <w:spacing w:line="360" w:lineRule="auto"/>
        <w:ind w:left="1069"/>
        <w:jc w:val="right"/>
        <w:rPr>
          <w:rFonts w:ascii="Times New Roman" w:hAnsi="Times New Roman"/>
          <w:sz w:val="24"/>
          <w:szCs w:val="24"/>
        </w:rPr>
      </w:pPr>
    </w:p>
    <w:p w14:paraId="7D1F587E" w14:textId="77777777" w:rsidR="004C5E2B" w:rsidRPr="003A62ED" w:rsidRDefault="004C5E2B" w:rsidP="001F4B0F">
      <w:pPr>
        <w:pStyle w:val="ListParagraph"/>
        <w:spacing w:line="360" w:lineRule="auto"/>
        <w:ind w:left="1069"/>
        <w:jc w:val="right"/>
        <w:rPr>
          <w:rFonts w:ascii="Times New Roman" w:hAnsi="Times New Roman"/>
          <w:sz w:val="24"/>
          <w:szCs w:val="24"/>
        </w:rPr>
      </w:pPr>
    </w:p>
    <w:p w14:paraId="3692E1FE" w14:textId="77777777" w:rsidR="00131A13" w:rsidRPr="003A62ED" w:rsidRDefault="00131A13" w:rsidP="001F4B0F">
      <w:pPr>
        <w:pStyle w:val="ListParagraph"/>
        <w:spacing w:line="360" w:lineRule="auto"/>
        <w:ind w:left="1069"/>
        <w:jc w:val="right"/>
        <w:rPr>
          <w:rFonts w:ascii="Times New Roman" w:hAnsi="Times New Roman"/>
          <w:sz w:val="24"/>
          <w:szCs w:val="24"/>
        </w:rPr>
      </w:pPr>
    </w:p>
    <w:p w14:paraId="3BF4AFCE" w14:textId="77777777" w:rsidR="00057881" w:rsidRPr="003A62ED" w:rsidRDefault="00057881" w:rsidP="001F4B0F">
      <w:pPr>
        <w:pStyle w:val="ListParagraph"/>
        <w:spacing w:line="360" w:lineRule="auto"/>
        <w:ind w:left="1069"/>
        <w:jc w:val="right"/>
        <w:rPr>
          <w:rFonts w:ascii="Times New Roman" w:hAnsi="Times New Roman"/>
          <w:sz w:val="24"/>
          <w:szCs w:val="24"/>
        </w:rPr>
      </w:pPr>
    </w:p>
    <w:p w14:paraId="35094635" w14:textId="77777777" w:rsidR="000E1085" w:rsidRPr="003A62ED" w:rsidRDefault="000E1085" w:rsidP="001F4B0F">
      <w:pPr>
        <w:pStyle w:val="ListParagraph"/>
        <w:spacing w:line="360" w:lineRule="auto"/>
        <w:ind w:left="1069"/>
        <w:jc w:val="right"/>
        <w:rPr>
          <w:rFonts w:ascii="Times New Roman" w:hAnsi="Times New Roman"/>
          <w:sz w:val="24"/>
          <w:szCs w:val="24"/>
        </w:rPr>
      </w:pPr>
    </w:p>
    <w:p w14:paraId="3FD726F6" w14:textId="77777777" w:rsidR="00D86BC8" w:rsidRPr="003A62ED" w:rsidRDefault="00D86BC8" w:rsidP="001F4B0F">
      <w:pPr>
        <w:pStyle w:val="ListParagraph"/>
        <w:spacing w:line="360" w:lineRule="auto"/>
        <w:ind w:left="1069"/>
        <w:jc w:val="right"/>
        <w:rPr>
          <w:rFonts w:ascii="Times New Roman" w:hAnsi="Times New Roman"/>
          <w:sz w:val="24"/>
          <w:szCs w:val="24"/>
        </w:rPr>
      </w:pPr>
      <w:r w:rsidRPr="003A62ED">
        <w:rPr>
          <w:rFonts w:ascii="Times New Roman" w:hAnsi="Times New Roman"/>
          <w:sz w:val="24"/>
          <w:szCs w:val="24"/>
        </w:rPr>
        <w:t xml:space="preserve">  </w:t>
      </w:r>
    </w:p>
    <w:p w14:paraId="3BFE7EB0" w14:textId="3266DDD7" w:rsidR="00D86BC8" w:rsidRPr="003A62ED" w:rsidRDefault="00F6033B" w:rsidP="00F6033B">
      <w:pPr>
        <w:pStyle w:val="Heading3"/>
        <w:numPr>
          <w:ilvl w:val="2"/>
          <w:numId w:val="16"/>
        </w:numPr>
        <w:ind w:hanging="873"/>
        <w:rPr>
          <w:rFonts w:ascii="Times New Roman" w:hAnsi="Times New Roman" w:cs="Times New Roman"/>
        </w:rPr>
      </w:pPr>
      <w:bookmarkStart w:id="40" w:name="_Toc515311453"/>
      <w:r w:rsidRPr="003A62ED">
        <w:rPr>
          <w:rFonts w:ascii="Times New Roman" w:hAnsi="Times New Roman" w:cs="Times New Roman"/>
          <w:lang w:val="en-US"/>
        </w:rPr>
        <w:t xml:space="preserve"> </w:t>
      </w:r>
      <w:bookmarkStart w:id="41" w:name="_Toc532070751"/>
      <w:r w:rsidR="0035276C" w:rsidRPr="003A62ED">
        <w:rPr>
          <w:rFonts w:ascii="Times New Roman" w:hAnsi="Times New Roman" w:cs="Times New Roman"/>
        </w:rPr>
        <w:t xml:space="preserve">Identitas </w:t>
      </w:r>
      <w:bookmarkEnd w:id="40"/>
      <w:r w:rsidR="007A37D8" w:rsidRPr="003A62ED">
        <w:rPr>
          <w:rFonts w:ascii="Times New Roman" w:hAnsi="Times New Roman" w:cs="Times New Roman"/>
          <w:lang w:val="en-US"/>
        </w:rPr>
        <w:t>M</w:t>
      </w:r>
      <w:bookmarkEnd w:id="41"/>
      <w:r w:rsidR="007D5F83">
        <w:rPr>
          <w:rFonts w:ascii="Times New Roman" w:hAnsi="Times New Roman" w:cs="Times New Roman"/>
        </w:rPr>
        <w:t>ochamad Faiz Alamsyah</w:t>
      </w:r>
    </w:p>
    <w:p w14:paraId="2D4EFF2E" w14:textId="77777777" w:rsidR="00D86BC8" w:rsidRPr="003A62ED" w:rsidRDefault="00D86BC8" w:rsidP="00D86BC8">
      <w:pPr>
        <w:pStyle w:val="ListParagraph"/>
        <w:spacing w:after="0" w:line="360" w:lineRule="auto"/>
        <w:ind w:left="1069"/>
        <w:jc w:val="both"/>
        <w:rPr>
          <w:rFonts w:ascii="Times New Roman" w:hAnsi="Times New Roman"/>
          <w:b/>
          <w:sz w:val="24"/>
          <w:szCs w:val="24"/>
        </w:rPr>
      </w:pPr>
    </w:p>
    <w:p w14:paraId="4AA04800" w14:textId="724A016A" w:rsidR="00D86BC8" w:rsidRPr="003A62ED" w:rsidRDefault="00D86BC8"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0041063F" w:rsidRPr="003A62ED">
        <w:rPr>
          <w:rFonts w:ascii="Times New Roman" w:hAnsi="Times New Roman"/>
          <w:sz w:val="24"/>
          <w:szCs w:val="24"/>
        </w:rPr>
        <w:tab/>
      </w:r>
      <w:r w:rsidR="00435782">
        <w:rPr>
          <w:rFonts w:ascii="Times New Roman" w:hAnsi="Times New Roman"/>
          <w:sz w:val="24"/>
          <w:szCs w:val="24"/>
        </w:rPr>
        <w:t xml:space="preserve"> </w:t>
      </w:r>
      <w:r w:rsidR="0035276C" w:rsidRPr="003A62ED">
        <w:rPr>
          <w:rFonts w:ascii="Times New Roman" w:hAnsi="Times New Roman"/>
          <w:sz w:val="24"/>
          <w:szCs w:val="24"/>
        </w:rPr>
        <w:t>:</w:t>
      </w:r>
      <w:r w:rsidR="007D5F83">
        <w:rPr>
          <w:rFonts w:ascii="Times New Roman" w:hAnsi="Times New Roman"/>
          <w:sz w:val="24"/>
          <w:szCs w:val="24"/>
        </w:rPr>
        <w:t xml:space="preserve"> Mochamad Faiz Alamsyah</w:t>
      </w:r>
    </w:p>
    <w:p w14:paraId="01F6FC00" w14:textId="6922B36A" w:rsidR="00D86BC8" w:rsidRPr="007D5F83" w:rsidRDefault="00D86BC8"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0041063F" w:rsidRPr="003A62ED">
        <w:rPr>
          <w:rFonts w:ascii="Times New Roman" w:hAnsi="Times New Roman"/>
          <w:sz w:val="24"/>
          <w:szCs w:val="24"/>
        </w:rPr>
        <w:tab/>
      </w:r>
      <w:r w:rsidR="00435782">
        <w:rPr>
          <w:rFonts w:ascii="Times New Roman" w:hAnsi="Times New Roman"/>
          <w:sz w:val="24"/>
          <w:szCs w:val="24"/>
        </w:rPr>
        <w:t xml:space="preserve"> </w:t>
      </w:r>
      <w:r w:rsidR="00A75405" w:rsidRPr="003A62ED">
        <w:rPr>
          <w:rFonts w:ascii="Times New Roman" w:hAnsi="Times New Roman"/>
          <w:sz w:val="24"/>
          <w:szCs w:val="24"/>
        </w:rPr>
        <w:t>: 11</w:t>
      </w:r>
      <w:r w:rsidR="007D5F83">
        <w:rPr>
          <w:rFonts w:ascii="Times New Roman" w:hAnsi="Times New Roman"/>
          <w:sz w:val="24"/>
          <w:szCs w:val="24"/>
        </w:rPr>
        <w:t>706155</w:t>
      </w:r>
    </w:p>
    <w:p w14:paraId="7B2E30DD" w14:textId="3EA6FE4C" w:rsidR="00D86BC8" w:rsidRPr="007D5F83" w:rsidRDefault="00D86BC8"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sidRPr="003A62ED">
        <w:rPr>
          <w:rFonts w:ascii="Times New Roman" w:hAnsi="Times New Roman"/>
          <w:sz w:val="24"/>
          <w:szCs w:val="24"/>
        </w:rPr>
        <w:tab/>
      </w:r>
      <w:r w:rsidR="00435782">
        <w:rPr>
          <w:rFonts w:ascii="Times New Roman" w:hAnsi="Times New Roman"/>
          <w:sz w:val="24"/>
          <w:szCs w:val="24"/>
        </w:rPr>
        <w:t>: Bogor :</w:t>
      </w:r>
      <w:r w:rsidR="005A286E" w:rsidRPr="003A62ED">
        <w:rPr>
          <w:rFonts w:ascii="Times New Roman" w:hAnsi="Times New Roman"/>
          <w:sz w:val="24"/>
          <w:szCs w:val="24"/>
        </w:rPr>
        <w:t xml:space="preserve"> </w:t>
      </w:r>
      <w:r w:rsidR="007D5F83">
        <w:rPr>
          <w:rFonts w:ascii="Times New Roman" w:hAnsi="Times New Roman"/>
          <w:sz w:val="24"/>
          <w:szCs w:val="24"/>
        </w:rPr>
        <w:t>10 Mei 2002</w:t>
      </w:r>
    </w:p>
    <w:p w14:paraId="36157637" w14:textId="77777777" w:rsidR="00D86BC8" w:rsidRPr="003A62ED" w:rsidRDefault="00CC129C"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0041063F" w:rsidRPr="003A62ED">
        <w:rPr>
          <w:rFonts w:ascii="Times New Roman" w:hAnsi="Times New Roman"/>
          <w:sz w:val="24"/>
          <w:szCs w:val="24"/>
        </w:rPr>
        <w:tab/>
      </w:r>
      <w:r w:rsidR="00AE57B8" w:rsidRPr="003A62ED">
        <w:rPr>
          <w:rFonts w:ascii="Times New Roman" w:hAnsi="Times New Roman"/>
          <w:sz w:val="24"/>
          <w:szCs w:val="24"/>
        </w:rPr>
        <w:tab/>
      </w:r>
      <w:r w:rsidR="00435782">
        <w:rPr>
          <w:rFonts w:ascii="Times New Roman" w:hAnsi="Times New Roman"/>
          <w:sz w:val="24"/>
          <w:szCs w:val="24"/>
        </w:rPr>
        <w:t xml:space="preserve">  </w:t>
      </w:r>
      <w:r w:rsidR="00D86BC8" w:rsidRPr="003A62ED">
        <w:rPr>
          <w:rFonts w:ascii="Times New Roman" w:hAnsi="Times New Roman"/>
          <w:sz w:val="24"/>
          <w:szCs w:val="24"/>
        </w:rPr>
        <w:t>: Laki –laki</w:t>
      </w:r>
    </w:p>
    <w:p w14:paraId="7064E3FC" w14:textId="77777777" w:rsidR="00057881" w:rsidRPr="003A62ED" w:rsidRDefault="00D86BC8"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00CC129C" w:rsidRPr="003A62ED">
        <w:rPr>
          <w:rFonts w:ascii="Times New Roman" w:hAnsi="Times New Roman"/>
          <w:sz w:val="24"/>
          <w:szCs w:val="24"/>
        </w:rPr>
        <w:tab/>
      </w:r>
      <w:r w:rsidRPr="003A62ED">
        <w:rPr>
          <w:rFonts w:ascii="Times New Roman" w:hAnsi="Times New Roman"/>
          <w:sz w:val="24"/>
          <w:szCs w:val="24"/>
        </w:rPr>
        <w:tab/>
      </w:r>
      <w:r w:rsidR="0041063F" w:rsidRPr="003A62ED">
        <w:rPr>
          <w:rFonts w:ascii="Times New Roman" w:hAnsi="Times New Roman"/>
          <w:sz w:val="24"/>
          <w:szCs w:val="24"/>
        </w:rPr>
        <w:tab/>
      </w:r>
      <w:r w:rsidR="00AE57B8" w:rsidRPr="003A62ED">
        <w:rPr>
          <w:rFonts w:ascii="Times New Roman" w:hAnsi="Times New Roman"/>
          <w:sz w:val="24"/>
          <w:szCs w:val="24"/>
        </w:rPr>
        <w:tab/>
      </w:r>
      <w:r w:rsidR="00435782">
        <w:rPr>
          <w:rFonts w:ascii="Times New Roman" w:hAnsi="Times New Roman"/>
          <w:sz w:val="24"/>
          <w:szCs w:val="24"/>
        </w:rPr>
        <w:t xml:space="preserve">  </w:t>
      </w:r>
      <w:r w:rsidR="005A286E" w:rsidRPr="003A62ED">
        <w:rPr>
          <w:rFonts w:ascii="Times New Roman" w:hAnsi="Times New Roman"/>
          <w:sz w:val="24"/>
          <w:szCs w:val="24"/>
        </w:rPr>
        <w:t xml:space="preserve">: </w:t>
      </w:r>
      <w:r w:rsidR="0035276C" w:rsidRPr="003A62ED">
        <w:rPr>
          <w:rFonts w:ascii="Times New Roman" w:hAnsi="Times New Roman"/>
          <w:sz w:val="24"/>
          <w:szCs w:val="24"/>
        </w:rPr>
        <w:t>Islam</w:t>
      </w:r>
    </w:p>
    <w:p w14:paraId="698B29BD" w14:textId="0B236C76" w:rsidR="00131A13" w:rsidRPr="007D5F83" w:rsidRDefault="00D86BC8" w:rsidP="00E32EB7">
      <w:pPr>
        <w:pStyle w:val="ListParagraph"/>
        <w:spacing w:line="360" w:lineRule="auto"/>
        <w:ind w:left="4320" w:hanging="2880"/>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00435782">
        <w:rPr>
          <w:rFonts w:ascii="Times New Roman" w:hAnsi="Times New Roman"/>
          <w:sz w:val="24"/>
          <w:szCs w:val="24"/>
        </w:rPr>
        <w:t xml:space="preserve">  </w:t>
      </w:r>
      <w:r w:rsidR="00131A13" w:rsidRPr="003A62ED">
        <w:rPr>
          <w:rFonts w:ascii="Times New Roman" w:hAnsi="Times New Roman"/>
          <w:sz w:val="24"/>
          <w:szCs w:val="24"/>
        </w:rPr>
        <w:t xml:space="preserve">: </w:t>
      </w:r>
      <w:r w:rsidR="007D5F83">
        <w:rPr>
          <w:rFonts w:ascii="Times New Roman" w:hAnsi="Times New Roman"/>
          <w:sz w:val="24"/>
          <w:szCs w:val="24"/>
        </w:rPr>
        <w:t>Jalan Raya Puncak KM.86 Kp.Persit RT/RW 01/01 Desa Tugu Utara, Kec.Cisarua, Kab.Bogor</w:t>
      </w:r>
    </w:p>
    <w:p w14:paraId="1ACD26C8" w14:textId="35F1EA9A" w:rsidR="00D86BC8" w:rsidRPr="003A62ED" w:rsidRDefault="00A75405"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r>
      <w:r w:rsidR="00435782">
        <w:rPr>
          <w:rFonts w:ascii="Times New Roman" w:hAnsi="Times New Roman"/>
          <w:sz w:val="24"/>
          <w:szCs w:val="24"/>
        </w:rPr>
        <w:t xml:space="preserve">  </w:t>
      </w:r>
      <w:r w:rsidRPr="003A62ED">
        <w:rPr>
          <w:rFonts w:ascii="Times New Roman" w:hAnsi="Times New Roman"/>
          <w:sz w:val="24"/>
          <w:szCs w:val="24"/>
        </w:rPr>
        <w:t xml:space="preserve">: </w:t>
      </w:r>
      <w:r w:rsidR="00036FFE">
        <w:rPr>
          <w:rFonts w:ascii="Times New Roman" w:hAnsi="Times New Roman"/>
          <w:sz w:val="24"/>
          <w:szCs w:val="24"/>
        </w:rPr>
        <w:t>Alm. Beni Sopian Hadi</w:t>
      </w:r>
    </w:p>
    <w:p w14:paraId="4B558871" w14:textId="643E98C2" w:rsidR="00D86BC8" w:rsidRPr="003A62ED" w:rsidRDefault="00D86BC8" w:rsidP="0005788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Telp</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0041063F" w:rsidRPr="003A62ED">
        <w:rPr>
          <w:rFonts w:ascii="Times New Roman" w:hAnsi="Times New Roman"/>
          <w:sz w:val="24"/>
          <w:szCs w:val="24"/>
        </w:rPr>
        <w:tab/>
      </w:r>
      <w:r w:rsidR="00435782">
        <w:rPr>
          <w:rFonts w:ascii="Times New Roman" w:hAnsi="Times New Roman"/>
          <w:sz w:val="24"/>
          <w:szCs w:val="24"/>
        </w:rPr>
        <w:t xml:space="preserve">  </w:t>
      </w:r>
      <w:r w:rsidR="0035276C" w:rsidRPr="003A62ED">
        <w:rPr>
          <w:rFonts w:ascii="Times New Roman" w:hAnsi="Times New Roman"/>
          <w:sz w:val="24"/>
          <w:szCs w:val="24"/>
        </w:rPr>
        <w:t xml:space="preserve">: </w:t>
      </w:r>
      <w:r w:rsidR="00036FFE">
        <w:rPr>
          <w:rFonts w:ascii="Times New Roman" w:hAnsi="Times New Roman"/>
          <w:sz w:val="24"/>
          <w:szCs w:val="24"/>
        </w:rPr>
        <w:t>0812-1269-7894</w:t>
      </w:r>
    </w:p>
    <w:tbl>
      <w:tblPr>
        <w:tblW w:w="0" w:type="auto"/>
        <w:tblInd w:w="-10" w:type="dxa"/>
        <w:tblLayout w:type="fixed"/>
        <w:tblLook w:val="0000" w:firstRow="0" w:lastRow="0" w:firstColumn="0" w:lastColumn="0" w:noHBand="0" w:noVBand="0"/>
      </w:tblPr>
      <w:tblGrid>
        <w:gridCol w:w="4030"/>
        <w:gridCol w:w="4146"/>
      </w:tblGrid>
      <w:tr w:rsidR="00D86BC8" w:rsidRPr="003A62ED" w14:paraId="1D412116" w14:textId="77777777" w:rsidTr="001F4B0F">
        <w:tc>
          <w:tcPr>
            <w:tcW w:w="4030" w:type="dxa"/>
            <w:tcBorders>
              <w:top w:val="single" w:sz="4" w:space="0" w:color="FFFFFF"/>
              <w:left w:val="single" w:sz="4" w:space="0" w:color="FFFFFF"/>
              <w:bottom w:val="single" w:sz="4" w:space="0" w:color="FFFFFF"/>
            </w:tcBorders>
            <w:shd w:val="clear" w:color="auto" w:fill="auto"/>
          </w:tcPr>
          <w:p w14:paraId="2B604353" w14:textId="77777777" w:rsidR="00D86BC8" w:rsidRPr="003A62ED" w:rsidRDefault="00D86BC8" w:rsidP="001F4B0F">
            <w:pPr>
              <w:snapToGrid w:val="0"/>
              <w:spacing w:line="360" w:lineRule="auto"/>
              <w:rPr>
                <w:rFonts w:ascii="Times New Roman" w:hAnsi="Times New Roman"/>
                <w:sz w:val="24"/>
                <w:szCs w:val="24"/>
              </w:rPr>
            </w:pPr>
          </w:p>
          <w:p w14:paraId="27038CB0" w14:textId="77777777" w:rsidR="001F4B0F" w:rsidRPr="003A62ED" w:rsidRDefault="001F4B0F"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4E3904FE" w14:textId="77777777" w:rsidR="001F4B0F" w:rsidRPr="003A62ED" w:rsidRDefault="001F4B0F" w:rsidP="00FC007E">
            <w:pPr>
              <w:tabs>
                <w:tab w:val="left" w:pos="2680"/>
                <w:tab w:val="center" w:pos="4320"/>
              </w:tabs>
              <w:snapToGrid w:val="0"/>
              <w:spacing w:line="360" w:lineRule="auto"/>
              <w:ind w:left="0" w:firstLine="0"/>
              <w:rPr>
                <w:rFonts w:ascii="Times New Roman" w:hAnsi="Times New Roman"/>
                <w:sz w:val="24"/>
                <w:szCs w:val="24"/>
              </w:rPr>
            </w:pPr>
          </w:p>
          <w:p w14:paraId="7C8161EE" w14:textId="1E86D8CA" w:rsidR="000037DD" w:rsidRPr="003A62ED" w:rsidRDefault="004C0C03" w:rsidP="00494F72">
            <w:pPr>
              <w:tabs>
                <w:tab w:val="left" w:pos="2680"/>
                <w:tab w:val="center" w:pos="4320"/>
              </w:tabs>
              <w:snapToGrid w:val="0"/>
              <w:spacing w:line="360" w:lineRule="auto"/>
              <w:ind w:hanging="1359"/>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071DBE" w:rsidRPr="003A62ED">
              <w:rPr>
                <w:rFonts w:ascii="Times New Roman" w:hAnsi="Times New Roman"/>
                <w:sz w:val="24"/>
                <w:szCs w:val="24"/>
                <w:lang w:val="en-US"/>
              </w:rPr>
              <w:t>Desember</w:t>
            </w:r>
            <w:r w:rsidR="00036FFE">
              <w:rPr>
                <w:rFonts w:ascii="Times New Roman" w:hAnsi="Times New Roman"/>
                <w:sz w:val="24"/>
                <w:szCs w:val="24"/>
              </w:rPr>
              <w:t xml:space="preserve"> 2019</w:t>
            </w:r>
          </w:p>
          <w:p w14:paraId="0A96E99D" w14:textId="77777777" w:rsidR="000037DD" w:rsidRPr="003A62ED" w:rsidRDefault="000037DD" w:rsidP="000037DD">
            <w:pPr>
              <w:tabs>
                <w:tab w:val="left" w:pos="2680"/>
                <w:tab w:val="center" w:pos="4320"/>
              </w:tabs>
              <w:snapToGrid w:val="0"/>
              <w:spacing w:line="360" w:lineRule="auto"/>
              <w:jc w:val="center"/>
              <w:rPr>
                <w:rFonts w:ascii="Times New Roman" w:hAnsi="Times New Roman"/>
                <w:sz w:val="24"/>
                <w:szCs w:val="24"/>
              </w:rPr>
            </w:pPr>
          </w:p>
          <w:p w14:paraId="5A8CF324" w14:textId="77777777" w:rsidR="000037DD" w:rsidRPr="003A62ED" w:rsidRDefault="000037DD" w:rsidP="000037DD">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6C589460" w14:textId="095126D9" w:rsidR="00D86BC8" w:rsidRPr="00036FFE" w:rsidRDefault="00036FFE" w:rsidP="00071DBE">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Mochamad Faiz Alamsyah</w:t>
            </w:r>
          </w:p>
        </w:tc>
      </w:tr>
      <w:tr w:rsidR="000037DD" w:rsidRPr="003A62ED" w14:paraId="5AE3F8A9" w14:textId="77777777" w:rsidTr="001F4B0F">
        <w:tc>
          <w:tcPr>
            <w:tcW w:w="4030" w:type="dxa"/>
            <w:tcBorders>
              <w:top w:val="single" w:sz="4" w:space="0" w:color="FFFFFF"/>
              <w:left w:val="single" w:sz="4" w:space="0" w:color="FFFFFF"/>
              <w:bottom w:val="single" w:sz="4" w:space="0" w:color="FFFFFF"/>
            </w:tcBorders>
            <w:shd w:val="clear" w:color="auto" w:fill="auto"/>
          </w:tcPr>
          <w:p w14:paraId="669F065B" w14:textId="77777777" w:rsidR="000037DD" w:rsidRPr="003A62ED" w:rsidRDefault="000037DD"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7DC3C831" w14:textId="77777777" w:rsidR="000037DD" w:rsidRPr="003A62ED" w:rsidRDefault="000037DD" w:rsidP="00FC007E">
            <w:pPr>
              <w:tabs>
                <w:tab w:val="left" w:pos="2680"/>
                <w:tab w:val="center" w:pos="4320"/>
              </w:tabs>
              <w:snapToGrid w:val="0"/>
              <w:spacing w:line="360" w:lineRule="auto"/>
              <w:ind w:left="0" w:firstLine="0"/>
              <w:rPr>
                <w:rFonts w:ascii="Times New Roman" w:hAnsi="Times New Roman"/>
                <w:sz w:val="24"/>
                <w:szCs w:val="24"/>
              </w:rPr>
            </w:pPr>
          </w:p>
        </w:tc>
      </w:tr>
      <w:tr w:rsidR="000037DD" w:rsidRPr="003A62ED" w14:paraId="7484B9A3" w14:textId="77777777" w:rsidTr="001F4B0F">
        <w:tc>
          <w:tcPr>
            <w:tcW w:w="4030" w:type="dxa"/>
            <w:tcBorders>
              <w:top w:val="single" w:sz="4" w:space="0" w:color="FFFFFF"/>
              <w:left w:val="single" w:sz="4" w:space="0" w:color="FFFFFF"/>
              <w:bottom w:val="single" w:sz="4" w:space="0" w:color="FFFFFF"/>
            </w:tcBorders>
            <w:shd w:val="clear" w:color="auto" w:fill="auto"/>
          </w:tcPr>
          <w:p w14:paraId="76C744C8" w14:textId="77777777" w:rsidR="000037DD" w:rsidRPr="003A62ED" w:rsidRDefault="000037DD"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55A6A13E" w14:textId="77777777" w:rsidR="000037DD" w:rsidRPr="003A62ED" w:rsidRDefault="000037DD" w:rsidP="00FC007E">
            <w:pPr>
              <w:tabs>
                <w:tab w:val="left" w:pos="2680"/>
                <w:tab w:val="center" w:pos="4320"/>
              </w:tabs>
              <w:snapToGrid w:val="0"/>
              <w:spacing w:line="360" w:lineRule="auto"/>
              <w:ind w:left="0" w:firstLine="0"/>
              <w:rPr>
                <w:rFonts w:ascii="Times New Roman" w:hAnsi="Times New Roman"/>
                <w:sz w:val="24"/>
                <w:szCs w:val="24"/>
              </w:rPr>
            </w:pPr>
          </w:p>
        </w:tc>
      </w:tr>
    </w:tbl>
    <w:p w14:paraId="22D2948F" w14:textId="77777777" w:rsidR="00057881" w:rsidRPr="003A62ED" w:rsidRDefault="00057881" w:rsidP="001F4B0F">
      <w:pPr>
        <w:spacing w:after="0" w:line="360" w:lineRule="auto"/>
        <w:ind w:left="0" w:firstLine="0"/>
        <w:jc w:val="both"/>
        <w:rPr>
          <w:rFonts w:ascii="Times New Roman" w:hAnsi="Times New Roman"/>
          <w:b/>
          <w:sz w:val="24"/>
          <w:szCs w:val="24"/>
        </w:rPr>
      </w:pPr>
    </w:p>
    <w:p w14:paraId="0399EC9F" w14:textId="77777777" w:rsidR="00D86BC8" w:rsidRPr="003A62ED" w:rsidRDefault="00D86BC8" w:rsidP="009F76AB">
      <w:pPr>
        <w:spacing w:line="360" w:lineRule="auto"/>
        <w:ind w:left="0" w:firstLine="0"/>
        <w:rPr>
          <w:rFonts w:ascii="Times New Roman" w:hAnsi="Times New Roman"/>
          <w:sz w:val="24"/>
          <w:szCs w:val="24"/>
        </w:rPr>
      </w:pPr>
    </w:p>
    <w:p w14:paraId="43174BDB" w14:textId="77777777" w:rsidR="009F76AB" w:rsidRPr="003A62ED" w:rsidRDefault="009F76AB" w:rsidP="009F76AB">
      <w:pPr>
        <w:spacing w:line="360" w:lineRule="auto"/>
        <w:ind w:left="0" w:firstLine="0"/>
        <w:rPr>
          <w:rFonts w:ascii="Times New Roman" w:hAnsi="Times New Roman"/>
          <w:sz w:val="24"/>
          <w:szCs w:val="24"/>
        </w:rPr>
      </w:pPr>
    </w:p>
    <w:p w14:paraId="6FC5DDF5" w14:textId="77777777" w:rsidR="009F76AB" w:rsidRPr="003A62ED" w:rsidRDefault="009F76AB" w:rsidP="009F76AB">
      <w:pPr>
        <w:spacing w:line="360" w:lineRule="auto"/>
        <w:ind w:left="0" w:firstLine="0"/>
        <w:rPr>
          <w:rFonts w:ascii="Times New Roman" w:hAnsi="Times New Roman"/>
          <w:sz w:val="24"/>
          <w:szCs w:val="24"/>
        </w:rPr>
      </w:pPr>
    </w:p>
    <w:p w14:paraId="14E0F233" w14:textId="77777777" w:rsidR="009F76AB" w:rsidRPr="003A62ED" w:rsidRDefault="009F76AB" w:rsidP="009F76AB">
      <w:pPr>
        <w:spacing w:line="360" w:lineRule="auto"/>
        <w:ind w:left="0" w:firstLine="0"/>
        <w:rPr>
          <w:rFonts w:ascii="Times New Roman" w:hAnsi="Times New Roman"/>
          <w:sz w:val="24"/>
          <w:szCs w:val="24"/>
        </w:rPr>
      </w:pPr>
    </w:p>
    <w:p w14:paraId="14B83B1D" w14:textId="77777777" w:rsidR="009F76AB" w:rsidRPr="003A62ED" w:rsidRDefault="009F76AB" w:rsidP="009F76AB">
      <w:pPr>
        <w:spacing w:line="360" w:lineRule="auto"/>
        <w:ind w:left="0" w:firstLine="0"/>
        <w:rPr>
          <w:rFonts w:ascii="Times New Roman" w:hAnsi="Times New Roman"/>
          <w:sz w:val="24"/>
          <w:szCs w:val="24"/>
        </w:rPr>
      </w:pPr>
    </w:p>
    <w:p w14:paraId="7AC07DEE" w14:textId="77777777" w:rsidR="00AE06DF" w:rsidRPr="003A62ED" w:rsidRDefault="00AE06DF" w:rsidP="001F4B0F">
      <w:pPr>
        <w:spacing w:after="0" w:line="360" w:lineRule="auto"/>
        <w:ind w:left="0" w:firstLine="0"/>
        <w:jc w:val="both"/>
        <w:rPr>
          <w:rFonts w:ascii="Times New Roman" w:hAnsi="Times New Roman"/>
          <w:lang w:val="en-US"/>
        </w:rPr>
      </w:pPr>
    </w:p>
    <w:p w14:paraId="45AC0EB8" w14:textId="1263D923" w:rsidR="00F6033B" w:rsidRPr="003A62ED" w:rsidRDefault="008D2B9E" w:rsidP="00F6033B">
      <w:pPr>
        <w:pStyle w:val="Heading3"/>
        <w:numPr>
          <w:ilvl w:val="2"/>
          <w:numId w:val="16"/>
        </w:numPr>
        <w:ind w:left="1276" w:hanging="709"/>
        <w:rPr>
          <w:rFonts w:ascii="Times New Roman" w:hAnsi="Times New Roman" w:cs="Times New Roman"/>
          <w:lang w:val="en-US"/>
        </w:rPr>
      </w:pPr>
      <w:bookmarkStart w:id="42" w:name="_Toc515311454"/>
      <w:r w:rsidRPr="003A62ED">
        <w:rPr>
          <w:rFonts w:ascii="Times New Roman" w:hAnsi="Times New Roman" w:cs="Times New Roman"/>
          <w:lang w:val="en-US"/>
        </w:rPr>
        <w:t xml:space="preserve">  </w:t>
      </w:r>
      <w:r w:rsidR="00F6033B" w:rsidRPr="003A62ED">
        <w:rPr>
          <w:rFonts w:ascii="Times New Roman" w:hAnsi="Times New Roman" w:cs="Times New Roman"/>
          <w:lang w:val="en-US"/>
        </w:rPr>
        <w:t xml:space="preserve"> </w:t>
      </w:r>
      <w:bookmarkStart w:id="43" w:name="_Toc532070752"/>
      <w:r w:rsidR="006E41CA" w:rsidRPr="003A62ED">
        <w:rPr>
          <w:rFonts w:ascii="Times New Roman" w:hAnsi="Times New Roman" w:cs="Times New Roman"/>
        </w:rPr>
        <w:t xml:space="preserve">Identitas </w:t>
      </w:r>
      <w:bookmarkEnd w:id="42"/>
      <w:bookmarkEnd w:id="43"/>
      <w:r w:rsidR="00036FFE">
        <w:rPr>
          <w:rFonts w:ascii="Times New Roman" w:hAnsi="Times New Roman" w:cs="Times New Roman"/>
        </w:rPr>
        <w:t>Siti Nurmilah Latuapo</w:t>
      </w:r>
    </w:p>
    <w:p w14:paraId="74BD7B0A" w14:textId="77777777" w:rsidR="00F6033B" w:rsidRPr="003A62ED" w:rsidRDefault="00F6033B" w:rsidP="00F6033B">
      <w:pPr>
        <w:rPr>
          <w:rFonts w:ascii="Times New Roman" w:hAnsi="Times New Roman"/>
          <w:lang w:val="en-US"/>
        </w:rPr>
      </w:pPr>
    </w:p>
    <w:p w14:paraId="24261270" w14:textId="2E58D792" w:rsidR="00F6033B" w:rsidRPr="00036FFE"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sidR="00036FFE">
        <w:rPr>
          <w:rFonts w:ascii="Times New Roman" w:hAnsi="Times New Roman"/>
          <w:sz w:val="24"/>
          <w:szCs w:val="24"/>
        </w:rPr>
        <w:t>Siti Nurmilah Latuapo</w:t>
      </w:r>
    </w:p>
    <w:p w14:paraId="639E2A6D" w14:textId="67DC451E" w:rsidR="00F6033B" w:rsidRPr="00036FFE"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sidR="00036FFE">
        <w:rPr>
          <w:rFonts w:ascii="Times New Roman" w:hAnsi="Times New Roman"/>
          <w:sz w:val="24"/>
          <w:szCs w:val="24"/>
        </w:rPr>
        <w:t>706388</w:t>
      </w:r>
    </w:p>
    <w:p w14:paraId="45CE8C56" w14:textId="596A19C8" w:rsidR="00F6033B" w:rsidRPr="00036FFE"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sidR="00435782">
        <w:rPr>
          <w:rFonts w:ascii="Times New Roman" w:hAnsi="Times New Roman"/>
          <w:sz w:val="24"/>
          <w:szCs w:val="24"/>
        </w:rPr>
        <w:tab/>
      </w:r>
      <w:r w:rsidRPr="003A62ED">
        <w:rPr>
          <w:rFonts w:ascii="Times New Roman" w:hAnsi="Times New Roman"/>
          <w:sz w:val="24"/>
          <w:szCs w:val="24"/>
        </w:rPr>
        <w:tab/>
        <w:t xml:space="preserve">: Bogor , </w:t>
      </w:r>
      <w:r w:rsidR="00036FFE">
        <w:rPr>
          <w:rFonts w:ascii="Times New Roman" w:hAnsi="Times New Roman"/>
          <w:sz w:val="24"/>
          <w:szCs w:val="24"/>
        </w:rPr>
        <w:t>15</w:t>
      </w:r>
      <w:r w:rsidRPr="003A62ED">
        <w:rPr>
          <w:rFonts w:ascii="Times New Roman" w:hAnsi="Times New Roman"/>
          <w:sz w:val="24"/>
          <w:szCs w:val="24"/>
        </w:rPr>
        <w:t xml:space="preserve"> </w:t>
      </w:r>
      <w:r w:rsidR="00036FFE">
        <w:rPr>
          <w:rFonts w:ascii="Times New Roman" w:hAnsi="Times New Roman"/>
          <w:sz w:val="24"/>
          <w:szCs w:val="24"/>
        </w:rPr>
        <w:t>Juni</w:t>
      </w:r>
      <w:r w:rsidRPr="003A62ED">
        <w:rPr>
          <w:rFonts w:ascii="Times New Roman" w:hAnsi="Times New Roman"/>
          <w:sz w:val="24"/>
          <w:szCs w:val="24"/>
        </w:rPr>
        <w:t xml:space="preserve"> </w:t>
      </w:r>
      <w:r w:rsidR="00036FFE">
        <w:rPr>
          <w:rFonts w:ascii="Times New Roman" w:hAnsi="Times New Roman"/>
          <w:sz w:val="24"/>
          <w:szCs w:val="24"/>
          <w:lang w:val="en-US"/>
        </w:rPr>
        <w:t>20</w:t>
      </w:r>
      <w:r w:rsidR="00036FFE">
        <w:rPr>
          <w:rFonts w:ascii="Times New Roman" w:hAnsi="Times New Roman"/>
          <w:sz w:val="24"/>
          <w:szCs w:val="24"/>
        </w:rPr>
        <w:t>02</w:t>
      </w:r>
    </w:p>
    <w:p w14:paraId="1FEA98EF" w14:textId="2169775F" w:rsidR="00F6033B" w:rsidRPr="003A62ED"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sidR="00435782">
        <w:rPr>
          <w:rFonts w:ascii="Times New Roman" w:hAnsi="Times New Roman"/>
          <w:sz w:val="24"/>
          <w:szCs w:val="24"/>
        </w:rPr>
        <w:tab/>
      </w:r>
      <w:r w:rsidR="00036FFE">
        <w:rPr>
          <w:rFonts w:ascii="Times New Roman" w:hAnsi="Times New Roman"/>
          <w:sz w:val="24"/>
          <w:szCs w:val="24"/>
        </w:rPr>
        <w:t>: Perempuan</w:t>
      </w:r>
    </w:p>
    <w:p w14:paraId="05F9CC90" w14:textId="77777777" w:rsidR="00F6033B" w:rsidRPr="003A62ED"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00435782">
        <w:rPr>
          <w:rFonts w:ascii="Times New Roman" w:hAnsi="Times New Roman"/>
          <w:sz w:val="24"/>
          <w:szCs w:val="24"/>
        </w:rPr>
        <w:tab/>
      </w:r>
      <w:r w:rsidRPr="003A62ED">
        <w:rPr>
          <w:rFonts w:ascii="Times New Roman" w:hAnsi="Times New Roman"/>
          <w:sz w:val="24"/>
          <w:szCs w:val="24"/>
        </w:rPr>
        <w:t>: Islam</w:t>
      </w:r>
    </w:p>
    <w:p w14:paraId="5B296B94" w14:textId="6B7A64F9" w:rsidR="00F6033B" w:rsidRPr="00036FFE" w:rsidRDefault="00F6033B" w:rsidP="00F6033B">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sidR="00036FFE">
        <w:rPr>
          <w:rFonts w:ascii="Times New Roman" w:hAnsi="Times New Roman"/>
          <w:sz w:val="24"/>
          <w:szCs w:val="24"/>
        </w:rPr>
        <w:t>Jl. Veteran III, No.31, RT/RW 02/02 Kec.Ciawi Kab.Bogor</w:t>
      </w:r>
    </w:p>
    <w:p w14:paraId="5F11009A" w14:textId="217A4BB1" w:rsidR="00F6033B" w:rsidRPr="00036FFE" w:rsidRDefault="00F6033B" w:rsidP="00F6033B">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sidR="00036FFE">
        <w:rPr>
          <w:rFonts w:ascii="Times New Roman" w:hAnsi="Times New Roman"/>
          <w:sz w:val="24"/>
          <w:szCs w:val="24"/>
        </w:rPr>
        <w:t>Ahmad Latuapo</w:t>
      </w:r>
    </w:p>
    <w:p w14:paraId="2A510D1B" w14:textId="67E84A3F" w:rsidR="00F6033B" w:rsidRPr="003A62ED" w:rsidRDefault="00036FFE" w:rsidP="00F6033B">
      <w:pPr>
        <w:pStyle w:val="ListParagraph"/>
        <w:spacing w:line="360" w:lineRule="auto"/>
        <w:ind w:left="1069" w:firstLine="371"/>
        <w:rPr>
          <w:rFonts w:ascii="Times New Roman" w:hAnsi="Times New Roman"/>
          <w:sz w:val="24"/>
          <w:szCs w:val="24"/>
          <w:lang w:val="en-US"/>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0813-1047-1425</w:t>
      </w:r>
    </w:p>
    <w:tbl>
      <w:tblPr>
        <w:tblW w:w="0" w:type="auto"/>
        <w:tblInd w:w="-10" w:type="dxa"/>
        <w:tblLayout w:type="fixed"/>
        <w:tblLook w:val="0000" w:firstRow="0" w:lastRow="0" w:firstColumn="0" w:lastColumn="0" w:noHBand="0" w:noVBand="0"/>
      </w:tblPr>
      <w:tblGrid>
        <w:gridCol w:w="4030"/>
        <w:gridCol w:w="4146"/>
      </w:tblGrid>
      <w:tr w:rsidR="00F6033B" w:rsidRPr="003A62ED" w14:paraId="100465B0" w14:textId="77777777" w:rsidTr="004D6092">
        <w:tc>
          <w:tcPr>
            <w:tcW w:w="4030" w:type="dxa"/>
            <w:tcBorders>
              <w:top w:val="single" w:sz="4" w:space="0" w:color="FFFFFF"/>
              <w:left w:val="single" w:sz="4" w:space="0" w:color="FFFFFF"/>
              <w:bottom w:val="single" w:sz="4" w:space="0" w:color="FFFFFF"/>
            </w:tcBorders>
            <w:shd w:val="clear" w:color="auto" w:fill="auto"/>
          </w:tcPr>
          <w:p w14:paraId="027093A3" w14:textId="77777777" w:rsidR="00F6033B" w:rsidRPr="003A62ED" w:rsidRDefault="00F6033B" w:rsidP="004D6092">
            <w:pPr>
              <w:snapToGrid w:val="0"/>
              <w:spacing w:line="360" w:lineRule="auto"/>
              <w:rPr>
                <w:rFonts w:ascii="Times New Roman" w:hAnsi="Times New Roman"/>
                <w:sz w:val="24"/>
                <w:szCs w:val="24"/>
              </w:rPr>
            </w:pPr>
          </w:p>
          <w:p w14:paraId="33DC8AFD" w14:textId="77777777" w:rsidR="00F6033B" w:rsidRPr="003A62ED" w:rsidRDefault="00F6033B" w:rsidP="004D609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2ECCDD49" w14:textId="77777777" w:rsidR="00F6033B" w:rsidRPr="003A62ED" w:rsidRDefault="00F6033B" w:rsidP="004D6092">
            <w:pPr>
              <w:tabs>
                <w:tab w:val="left" w:pos="2680"/>
                <w:tab w:val="center" w:pos="4320"/>
              </w:tabs>
              <w:snapToGrid w:val="0"/>
              <w:spacing w:line="360" w:lineRule="auto"/>
              <w:ind w:left="0" w:firstLine="0"/>
              <w:rPr>
                <w:rFonts w:ascii="Times New Roman" w:hAnsi="Times New Roman"/>
                <w:sz w:val="24"/>
                <w:szCs w:val="24"/>
              </w:rPr>
            </w:pPr>
          </w:p>
          <w:p w14:paraId="04520E0B" w14:textId="14F40C07" w:rsidR="00F6033B" w:rsidRPr="003A62ED" w:rsidRDefault="00F6033B" w:rsidP="004D609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FA20B2" w:rsidRPr="003A62ED">
              <w:rPr>
                <w:rFonts w:ascii="Times New Roman" w:hAnsi="Times New Roman"/>
                <w:sz w:val="24"/>
                <w:szCs w:val="24"/>
                <w:lang w:val="en-US"/>
              </w:rPr>
              <w:t>Desember</w:t>
            </w:r>
            <w:r w:rsidR="00036FFE">
              <w:rPr>
                <w:rFonts w:ascii="Times New Roman" w:hAnsi="Times New Roman"/>
                <w:sz w:val="24"/>
                <w:szCs w:val="24"/>
              </w:rPr>
              <w:t xml:space="preserve"> 2019</w:t>
            </w:r>
          </w:p>
          <w:p w14:paraId="5AF16B46" w14:textId="77777777" w:rsidR="00F6033B" w:rsidRPr="003A62ED" w:rsidRDefault="00F6033B" w:rsidP="004D6092">
            <w:pPr>
              <w:tabs>
                <w:tab w:val="left" w:pos="2680"/>
                <w:tab w:val="center" w:pos="4320"/>
              </w:tabs>
              <w:snapToGrid w:val="0"/>
              <w:spacing w:line="360" w:lineRule="auto"/>
              <w:jc w:val="center"/>
              <w:rPr>
                <w:rFonts w:ascii="Times New Roman" w:hAnsi="Times New Roman"/>
                <w:sz w:val="24"/>
                <w:szCs w:val="24"/>
              </w:rPr>
            </w:pPr>
          </w:p>
          <w:p w14:paraId="7AAD4DDE" w14:textId="77777777" w:rsidR="00F6033B" w:rsidRPr="003A62ED" w:rsidRDefault="00F6033B" w:rsidP="004D6092">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65913E00" w14:textId="028E5E53" w:rsidR="00F6033B" w:rsidRPr="00036FFE" w:rsidRDefault="00036FFE" w:rsidP="004D6092">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Siti Nurmilah Latuapo</w:t>
            </w:r>
          </w:p>
        </w:tc>
      </w:tr>
    </w:tbl>
    <w:p w14:paraId="13BDC2B1" w14:textId="77777777" w:rsidR="00F6033B" w:rsidRDefault="00F6033B" w:rsidP="00F6033B">
      <w:pPr>
        <w:rPr>
          <w:rFonts w:ascii="Times New Roman" w:hAnsi="Times New Roman"/>
          <w:lang w:val="en-US"/>
        </w:rPr>
      </w:pPr>
    </w:p>
    <w:p w14:paraId="71E2CB27" w14:textId="77777777" w:rsidR="0010387F" w:rsidRDefault="0010387F" w:rsidP="00F6033B">
      <w:pPr>
        <w:rPr>
          <w:rFonts w:ascii="Times New Roman" w:hAnsi="Times New Roman"/>
          <w:lang w:val="en-US"/>
        </w:rPr>
      </w:pPr>
    </w:p>
    <w:p w14:paraId="2498829E" w14:textId="77777777" w:rsidR="0010387F" w:rsidRDefault="0010387F" w:rsidP="00F6033B">
      <w:pPr>
        <w:rPr>
          <w:rFonts w:ascii="Times New Roman" w:hAnsi="Times New Roman"/>
          <w:lang w:val="en-US"/>
        </w:rPr>
      </w:pPr>
    </w:p>
    <w:p w14:paraId="09D7AD29" w14:textId="77777777" w:rsidR="0010387F" w:rsidRDefault="0010387F" w:rsidP="00F6033B">
      <w:pPr>
        <w:rPr>
          <w:rFonts w:ascii="Times New Roman" w:hAnsi="Times New Roman"/>
          <w:lang w:val="en-US"/>
        </w:rPr>
      </w:pPr>
    </w:p>
    <w:p w14:paraId="321AB57E" w14:textId="77777777" w:rsidR="0010387F" w:rsidRDefault="0010387F" w:rsidP="00F6033B">
      <w:pPr>
        <w:rPr>
          <w:rFonts w:ascii="Times New Roman" w:hAnsi="Times New Roman"/>
          <w:lang w:val="en-US"/>
        </w:rPr>
      </w:pPr>
    </w:p>
    <w:p w14:paraId="45B17412" w14:textId="77777777" w:rsidR="0010387F" w:rsidRDefault="0010387F" w:rsidP="00F6033B">
      <w:pPr>
        <w:rPr>
          <w:rFonts w:ascii="Times New Roman" w:hAnsi="Times New Roman"/>
          <w:lang w:val="en-US"/>
        </w:rPr>
      </w:pPr>
    </w:p>
    <w:p w14:paraId="43BEB373" w14:textId="77777777" w:rsidR="0010387F" w:rsidRPr="003A62ED" w:rsidRDefault="0010387F" w:rsidP="00F6033B">
      <w:pPr>
        <w:rPr>
          <w:rFonts w:ascii="Times New Roman" w:hAnsi="Times New Roman"/>
          <w:lang w:val="en-US"/>
        </w:rPr>
      </w:pPr>
    </w:p>
    <w:p w14:paraId="05F7259D" w14:textId="507FF6C7" w:rsidR="00AE06DF" w:rsidRPr="003A62ED" w:rsidRDefault="00F6033B" w:rsidP="00F6033B">
      <w:pPr>
        <w:pStyle w:val="Heading3"/>
        <w:numPr>
          <w:ilvl w:val="2"/>
          <w:numId w:val="16"/>
        </w:numPr>
        <w:ind w:left="1276" w:hanging="709"/>
        <w:rPr>
          <w:rFonts w:ascii="Times New Roman" w:hAnsi="Times New Roman" w:cs="Times New Roman"/>
        </w:rPr>
      </w:pPr>
      <w:r w:rsidRPr="003A62ED">
        <w:rPr>
          <w:rFonts w:ascii="Times New Roman" w:hAnsi="Times New Roman" w:cs="Times New Roman"/>
          <w:lang w:val="en-US"/>
        </w:rPr>
        <w:t xml:space="preserve">   </w:t>
      </w:r>
      <w:bookmarkStart w:id="44" w:name="_Toc532070753"/>
      <w:r w:rsidRPr="003A62ED">
        <w:rPr>
          <w:rFonts w:ascii="Times New Roman" w:hAnsi="Times New Roman" w:cs="Times New Roman"/>
          <w:lang w:val="en-US"/>
        </w:rPr>
        <w:t xml:space="preserve">Identitas </w:t>
      </w:r>
      <w:bookmarkEnd w:id="44"/>
      <w:r w:rsidR="00036FFE">
        <w:rPr>
          <w:rFonts w:ascii="Times New Roman" w:hAnsi="Times New Roman" w:cs="Times New Roman"/>
        </w:rPr>
        <w:t>Kayla Izza Yalma</w:t>
      </w:r>
    </w:p>
    <w:p w14:paraId="756A9B8C" w14:textId="77777777" w:rsidR="00AE06DF" w:rsidRPr="003A62ED" w:rsidRDefault="00AE06DF" w:rsidP="00AE06DF">
      <w:pPr>
        <w:pStyle w:val="ListParagraph"/>
        <w:spacing w:after="0" w:line="360" w:lineRule="auto"/>
        <w:ind w:left="1069"/>
        <w:jc w:val="both"/>
        <w:rPr>
          <w:rFonts w:ascii="Times New Roman" w:hAnsi="Times New Roman"/>
          <w:b/>
          <w:sz w:val="24"/>
          <w:szCs w:val="24"/>
        </w:rPr>
      </w:pPr>
    </w:p>
    <w:p w14:paraId="15DE4DD0" w14:textId="1F585925" w:rsidR="00AE06DF" w:rsidRPr="00036FFE" w:rsidRDefault="00AE06DF"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sidR="00036FFE">
        <w:rPr>
          <w:rFonts w:ascii="Times New Roman" w:hAnsi="Times New Roman"/>
          <w:sz w:val="24"/>
          <w:szCs w:val="24"/>
        </w:rPr>
        <w:t>Kayla Izza Yalma</w:t>
      </w:r>
    </w:p>
    <w:p w14:paraId="0C5BD319" w14:textId="5A134D7A" w:rsidR="00AE06DF" w:rsidRPr="00036FFE" w:rsidRDefault="00AE06DF"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sidR="00036FFE">
        <w:rPr>
          <w:rFonts w:ascii="Times New Roman" w:hAnsi="Times New Roman"/>
          <w:sz w:val="24"/>
          <w:szCs w:val="24"/>
        </w:rPr>
        <w:t>706104</w:t>
      </w:r>
    </w:p>
    <w:p w14:paraId="39BE11D7" w14:textId="35009419" w:rsidR="00AE06DF" w:rsidRPr="00036FFE" w:rsidRDefault="00CC129C"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sidR="00435782">
        <w:rPr>
          <w:rFonts w:ascii="Times New Roman" w:hAnsi="Times New Roman"/>
          <w:sz w:val="24"/>
          <w:szCs w:val="24"/>
        </w:rPr>
        <w:tab/>
      </w:r>
      <w:r w:rsidRPr="003A62ED">
        <w:rPr>
          <w:rFonts w:ascii="Times New Roman" w:hAnsi="Times New Roman"/>
          <w:sz w:val="24"/>
          <w:szCs w:val="24"/>
        </w:rPr>
        <w:tab/>
      </w:r>
      <w:r w:rsidR="00AE06DF" w:rsidRPr="003A62ED">
        <w:rPr>
          <w:rFonts w:ascii="Times New Roman" w:hAnsi="Times New Roman"/>
          <w:sz w:val="24"/>
          <w:szCs w:val="24"/>
        </w:rPr>
        <w:t xml:space="preserve">: Bogor , </w:t>
      </w:r>
      <w:r w:rsidR="00036FFE">
        <w:rPr>
          <w:rFonts w:ascii="Times New Roman" w:hAnsi="Times New Roman"/>
          <w:sz w:val="24"/>
          <w:szCs w:val="24"/>
        </w:rPr>
        <w:t>01</w:t>
      </w:r>
      <w:r w:rsidR="00AE06DF" w:rsidRPr="003A62ED">
        <w:rPr>
          <w:rFonts w:ascii="Times New Roman" w:hAnsi="Times New Roman"/>
          <w:sz w:val="24"/>
          <w:szCs w:val="24"/>
        </w:rPr>
        <w:t xml:space="preserve"> </w:t>
      </w:r>
      <w:r w:rsidR="00036FFE">
        <w:rPr>
          <w:rFonts w:ascii="Times New Roman" w:hAnsi="Times New Roman"/>
          <w:sz w:val="24"/>
          <w:szCs w:val="24"/>
        </w:rPr>
        <w:t xml:space="preserve">Mei </w:t>
      </w:r>
      <w:r w:rsidR="00036FFE">
        <w:rPr>
          <w:rFonts w:ascii="Times New Roman" w:hAnsi="Times New Roman"/>
          <w:sz w:val="24"/>
          <w:szCs w:val="24"/>
          <w:lang w:val="en-US"/>
        </w:rPr>
        <w:t>200</w:t>
      </w:r>
      <w:r w:rsidR="00036FFE">
        <w:rPr>
          <w:rFonts w:ascii="Times New Roman" w:hAnsi="Times New Roman"/>
          <w:sz w:val="24"/>
          <w:szCs w:val="24"/>
        </w:rPr>
        <w:t>2</w:t>
      </w:r>
    </w:p>
    <w:p w14:paraId="4BBF41F1" w14:textId="77777777" w:rsidR="00AE06DF" w:rsidRPr="003A62ED" w:rsidRDefault="00CC129C"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00AE06DF" w:rsidRPr="003A62ED">
        <w:rPr>
          <w:rFonts w:ascii="Times New Roman" w:hAnsi="Times New Roman"/>
          <w:sz w:val="24"/>
          <w:szCs w:val="24"/>
        </w:rPr>
        <w:tab/>
      </w:r>
      <w:r w:rsidR="00435782">
        <w:rPr>
          <w:rFonts w:ascii="Times New Roman" w:hAnsi="Times New Roman"/>
          <w:sz w:val="24"/>
          <w:szCs w:val="24"/>
        </w:rPr>
        <w:tab/>
      </w:r>
      <w:r w:rsidR="00AE06DF" w:rsidRPr="003A62ED">
        <w:rPr>
          <w:rFonts w:ascii="Times New Roman" w:hAnsi="Times New Roman"/>
          <w:sz w:val="24"/>
          <w:szCs w:val="24"/>
        </w:rPr>
        <w:t xml:space="preserve">: </w:t>
      </w:r>
      <w:r w:rsidR="00435782">
        <w:rPr>
          <w:rFonts w:ascii="Times New Roman" w:hAnsi="Times New Roman"/>
          <w:sz w:val="24"/>
          <w:szCs w:val="24"/>
        </w:rPr>
        <w:t>Perempuan</w:t>
      </w:r>
    </w:p>
    <w:p w14:paraId="0351966B" w14:textId="77777777" w:rsidR="00AE06DF" w:rsidRPr="003A62ED" w:rsidRDefault="00AE06DF"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00CC129C"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00435782">
        <w:rPr>
          <w:rFonts w:ascii="Times New Roman" w:hAnsi="Times New Roman"/>
          <w:sz w:val="24"/>
          <w:szCs w:val="24"/>
        </w:rPr>
        <w:tab/>
      </w:r>
      <w:r w:rsidRPr="003A62ED">
        <w:rPr>
          <w:rFonts w:ascii="Times New Roman" w:hAnsi="Times New Roman"/>
          <w:sz w:val="24"/>
          <w:szCs w:val="24"/>
        </w:rPr>
        <w:t>: Islam</w:t>
      </w:r>
    </w:p>
    <w:p w14:paraId="6C042E81" w14:textId="62BAD406" w:rsidR="00AE06DF" w:rsidRPr="00036FFE" w:rsidRDefault="00AE06DF" w:rsidP="00E32EB7">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00E32EB7" w:rsidRPr="003A62ED">
        <w:rPr>
          <w:rFonts w:ascii="Times New Roman" w:hAnsi="Times New Roman"/>
          <w:sz w:val="24"/>
          <w:szCs w:val="24"/>
        </w:rPr>
        <w:tab/>
      </w:r>
      <w:r w:rsidRPr="003A62ED">
        <w:rPr>
          <w:rFonts w:ascii="Times New Roman" w:hAnsi="Times New Roman"/>
          <w:sz w:val="24"/>
          <w:szCs w:val="24"/>
        </w:rPr>
        <w:t xml:space="preserve">: </w:t>
      </w:r>
      <w:r w:rsidR="00036FFE">
        <w:rPr>
          <w:rFonts w:ascii="Times New Roman" w:hAnsi="Times New Roman"/>
          <w:sz w:val="24"/>
          <w:szCs w:val="24"/>
        </w:rPr>
        <w:t>Jl. Veteran III Tapos RT/RW 02/03, Desa Citapen, Kec.Ciawi, Kab, Bogor</w:t>
      </w:r>
    </w:p>
    <w:p w14:paraId="77790E70" w14:textId="3B033004" w:rsidR="00AE06DF" w:rsidRPr="00036FFE" w:rsidRDefault="00AE06DF" w:rsidP="00AE06DF">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sidR="00036FFE">
        <w:rPr>
          <w:rFonts w:ascii="Times New Roman" w:hAnsi="Times New Roman"/>
          <w:sz w:val="24"/>
          <w:szCs w:val="24"/>
        </w:rPr>
        <w:t>Hanny Wijaya P</w:t>
      </w:r>
    </w:p>
    <w:p w14:paraId="7A2BCE1A" w14:textId="4173DDCE" w:rsidR="00AE06DF" w:rsidRPr="00036FFE" w:rsidRDefault="00036FFE" w:rsidP="00AE06DF">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0812</w:t>
      </w:r>
      <w:r w:rsidR="00AA0970" w:rsidRPr="003A62ED">
        <w:rPr>
          <w:rFonts w:ascii="Times New Roman" w:hAnsi="Times New Roman"/>
          <w:sz w:val="24"/>
          <w:szCs w:val="24"/>
          <w:lang w:val="en-US"/>
        </w:rPr>
        <w:t>-</w:t>
      </w:r>
      <w:r>
        <w:rPr>
          <w:rFonts w:ascii="Times New Roman" w:hAnsi="Times New Roman"/>
          <w:sz w:val="24"/>
          <w:szCs w:val="24"/>
        </w:rPr>
        <w:t>9848</w:t>
      </w:r>
      <w:r w:rsidR="00AA0970" w:rsidRPr="003A62ED">
        <w:rPr>
          <w:rFonts w:ascii="Times New Roman" w:hAnsi="Times New Roman"/>
          <w:sz w:val="24"/>
          <w:szCs w:val="24"/>
          <w:lang w:val="en-US"/>
        </w:rPr>
        <w:t>-</w:t>
      </w:r>
      <w:r>
        <w:rPr>
          <w:rFonts w:ascii="Times New Roman" w:hAnsi="Times New Roman"/>
          <w:sz w:val="24"/>
          <w:szCs w:val="24"/>
        </w:rPr>
        <w:t>8973</w:t>
      </w:r>
    </w:p>
    <w:tbl>
      <w:tblPr>
        <w:tblW w:w="0" w:type="auto"/>
        <w:tblInd w:w="-10" w:type="dxa"/>
        <w:tblLayout w:type="fixed"/>
        <w:tblLook w:val="0000" w:firstRow="0" w:lastRow="0" w:firstColumn="0" w:lastColumn="0" w:noHBand="0" w:noVBand="0"/>
      </w:tblPr>
      <w:tblGrid>
        <w:gridCol w:w="4030"/>
        <w:gridCol w:w="4146"/>
      </w:tblGrid>
      <w:tr w:rsidR="00AE06DF" w:rsidRPr="003A62ED" w14:paraId="24D08F7E" w14:textId="77777777" w:rsidTr="00DB38D2">
        <w:tc>
          <w:tcPr>
            <w:tcW w:w="4030" w:type="dxa"/>
            <w:tcBorders>
              <w:top w:val="single" w:sz="4" w:space="0" w:color="FFFFFF"/>
              <w:left w:val="single" w:sz="4" w:space="0" w:color="FFFFFF"/>
              <w:bottom w:val="single" w:sz="4" w:space="0" w:color="FFFFFF"/>
            </w:tcBorders>
            <w:shd w:val="clear" w:color="auto" w:fill="auto"/>
          </w:tcPr>
          <w:p w14:paraId="7D8EBF8A" w14:textId="77777777" w:rsidR="00AE06DF" w:rsidRPr="003A62ED" w:rsidRDefault="00AE06DF" w:rsidP="00DB38D2">
            <w:pPr>
              <w:snapToGrid w:val="0"/>
              <w:spacing w:line="360" w:lineRule="auto"/>
              <w:rPr>
                <w:rFonts w:ascii="Times New Roman" w:hAnsi="Times New Roman"/>
                <w:sz w:val="24"/>
                <w:szCs w:val="24"/>
              </w:rPr>
            </w:pPr>
          </w:p>
          <w:p w14:paraId="68571A53"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7099D278"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p w14:paraId="582C2A25" w14:textId="60259DAD" w:rsidR="00AE06DF" w:rsidRPr="003A62ED" w:rsidRDefault="004C0C03" w:rsidP="00494F7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668E5" w:rsidRPr="003A62ED">
              <w:rPr>
                <w:rFonts w:ascii="Times New Roman" w:hAnsi="Times New Roman"/>
                <w:sz w:val="24"/>
                <w:szCs w:val="24"/>
                <w:lang w:val="en-US"/>
              </w:rPr>
              <w:t>Desember</w:t>
            </w:r>
            <w:r w:rsidR="00036FFE">
              <w:rPr>
                <w:rFonts w:ascii="Times New Roman" w:hAnsi="Times New Roman"/>
                <w:sz w:val="24"/>
                <w:szCs w:val="24"/>
              </w:rPr>
              <w:t xml:space="preserve"> 2019</w:t>
            </w:r>
          </w:p>
          <w:p w14:paraId="3159C4A7" w14:textId="77777777" w:rsidR="00AE06DF" w:rsidRPr="003A62ED" w:rsidRDefault="00AE06DF" w:rsidP="00DB38D2">
            <w:pPr>
              <w:tabs>
                <w:tab w:val="left" w:pos="2680"/>
                <w:tab w:val="center" w:pos="4320"/>
              </w:tabs>
              <w:snapToGrid w:val="0"/>
              <w:spacing w:line="360" w:lineRule="auto"/>
              <w:jc w:val="center"/>
              <w:rPr>
                <w:rFonts w:ascii="Times New Roman" w:hAnsi="Times New Roman"/>
                <w:sz w:val="24"/>
                <w:szCs w:val="24"/>
              </w:rPr>
            </w:pPr>
          </w:p>
          <w:p w14:paraId="5BDA1422" w14:textId="77777777" w:rsidR="00AE06DF" w:rsidRPr="003A62ED" w:rsidRDefault="00AE06DF" w:rsidP="00DB38D2">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5843318B" w14:textId="74D3379B" w:rsidR="00AE06DF" w:rsidRPr="00036FFE" w:rsidRDefault="00036FFE" w:rsidP="00494F72">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Kayla Izza Yalma</w:t>
            </w:r>
          </w:p>
        </w:tc>
      </w:tr>
      <w:tr w:rsidR="00AE06DF" w:rsidRPr="003A62ED" w14:paraId="15AD1AFA" w14:textId="77777777" w:rsidTr="00DB38D2">
        <w:tc>
          <w:tcPr>
            <w:tcW w:w="4030" w:type="dxa"/>
            <w:tcBorders>
              <w:top w:val="single" w:sz="4" w:space="0" w:color="FFFFFF"/>
              <w:left w:val="single" w:sz="4" w:space="0" w:color="FFFFFF"/>
              <w:bottom w:val="single" w:sz="4" w:space="0" w:color="FFFFFF"/>
            </w:tcBorders>
            <w:shd w:val="clear" w:color="auto" w:fill="auto"/>
          </w:tcPr>
          <w:p w14:paraId="701DA11F"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3BBB25FC"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tc>
      </w:tr>
      <w:tr w:rsidR="00AE06DF" w:rsidRPr="003A62ED" w14:paraId="1F797D9A" w14:textId="77777777" w:rsidTr="00DB38D2">
        <w:tc>
          <w:tcPr>
            <w:tcW w:w="4030" w:type="dxa"/>
            <w:tcBorders>
              <w:top w:val="single" w:sz="4" w:space="0" w:color="FFFFFF"/>
              <w:left w:val="single" w:sz="4" w:space="0" w:color="FFFFFF"/>
              <w:bottom w:val="single" w:sz="4" w:space="0" w:color="FFFFFF"/>
            </w:tcBorders>
            <w:shd w:val="clear" w:color="auto" w:fill="auto"/>
          </w:tcPr>
          <w:p w14:paraId="2CF0A7E9"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27666D3D"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tc>
      </w:tr>
    </w:tbl>
    <w:p w14:paraId="12D43884" w14:textId="77777777" w:rsidR="00AE06DF" w:rsidRPr="003A62ED" w:rsidRDefault="00AE06DF" w:rsidP="00AE06DF">
      <w:pPr>
        <w:spacing w:after="0" w:line="360" w:lineRule="auto"/>
        <w:ind w:left="0" w:firstLine="0"/>
        <w:jc w:val="both"/>
        <w:rPr>
          <w:rFonts w:ascii="Times New Roman" w:hAnsi="Times New Roman"/>
          <w:b/>
          <w:sz w:val="24"/>
          <w:szCs w:val="24"/>
        </w:rPr>
      </w:pPr>
    </w:p>
    <w:p w14:paraId="7288E2F0" w14:textId="77777777" w:rsidR="00AE06DF" w:rsidRPr="003A62ED" w:rsidRDefault="00AE06DF" w:rsidP="00AE06DF">
      <w:pPr>
        <w:spacing w:after="0" w:line="360" w:lineRule="auto"/>
        <w:ind w:left="0" w:firstLine="0"/>
        <w:jc w:val="both"/>
        <w:rPr>
          <w:rFonts w:ascii="Times New Roman" w:hAnsi="Times New Roman"/>
          <w:b/>
          <w:sz w:val="24"/>
          <w:szCs w:val="24"/>
        </w:rPr>
      </w:pPr>
    </w:p>
    <w:tbl>
      <w:tblPr>
        <w:tblpPr w:leftFromText="180" w:rightFromText="180" w:vertAnchor="text" w:horzAnchor="margin" w:tblpY="215"/>
        <w:tblW w:w="8176" w:type="dxa"/>
        <w:tblLayout w:type="fixed"/>
        <w:tblLook w:val="0000" w:firstRow="0" w:lastRow="0" w:firstColumn="0" w:lastColumn="0" w:noHBand="0" w:noVBand="0"/>
      </w:tblPr>
      <w:tblGrid>
        <w:gridCol w:w="4034"/>
        <w:gridCol w:w="4142"/>
      </w:tblGrid>
      <w:tr w:rsidR="00AE06DF" w:rsidRPr="003A62ED" w14:paraId="0E690698" w14:textId="77777777" w:rsidTr="00DB38D2">
        <w:tc>
          <w:tcPr>
            <w:tcW w:w="4034" w:type="dxa"/>
            <w:tcBorders>
              <w:top w:val="single" w:sz="4" w:space="0" w:color="FFFFFF"/>
              <w:left w:val="single" w:sz="4" w:space="0" w:color="FFFFFF"/>
              <w:bottom w:val="single" w:sz="4" w:space="0" w:color="FFFFFF"/>
            </w:tcBorders>
            <w:shd w:val="clear" w:color="auto" w:fill="auto"/>
          </w:tcPr>
          <w:p w14:paraId="0876F9DE" w14:textId="77777777" w:rsidR="00AE06DF" w:rsidRPr="003A62ED" w:rsidRDefault="00AE06DF" w:rsidP="00DB38D2">
            <w:pPr>
              <w:spacing w:after="160" w:line="259" w:lineRule="auto"/>
              <w:ind w:left="0" w:firstLine="0"/>
              <w:rPr>
                <w:rFonts w:ascii="Times New Roman" w:hAnsi="Times New Roman"/>
                <w:sz w:val="24"/>
                <w:szCs w:val="24"/>
              </w:rPr>
            </w:pPr>
          </w:p>
        </w:tc>
        <w:tc>
          <w:tcPr>
            <w:tcW w:w="4142" w:type="dxa"/>
            <w:tcBorders>
              <w:top w:val="single" w:sz="4" w:space="0" w:color="FFFFFF"/>
              <w:left w:val="single" w:sz="4" w:space="0" w:color="FFFFFF"/>
              <w:bottom w:val="single" w:sz="4" w:space="0" w:color="FFFFFF"/>
              <w:right w:val="single" w:sz="4" w:space="0" w:color="FFFFFF"/>
            </w:tcBorders>
            <w:shd w:val="clear" w:color="auto" w:fill="auto"/>
          </w:tcPr>
          <w:p w14:paraId="575C63AF" w14:textId="77777777" w:rsidR="00AE06DF" w:rsidRPr="003A62ED" w:rsidRDefault="00AE06DF" w:rsidP="00DB38D2">
            <w:pPr>
              <w:tabs>
                <w:tab w:val="left" w:pos="2680"/>
                <w:tab w:val="center" w:pos="4320"/>
              </w:tabs>
              <w:snapToGrid w:val="0"/>
              <w:spacing w:line="360" w:lineRule="auto"/>
              <w:jc w:val="center"/>
              <w:rPr>
                <w:rFonts w:ascii="Times New Roman" w:hAnsi="Times New Roman"/>
                <w:sz w:val="24"/>
                <w:szCs w:val="24"/>
              </w:rPr>
            </w:pPr>
          </w:p>
        </w:tc>
      </w:tr>
      <w:tr w:rsidR="00AE06DF" w:rsidRPr="003A62ED" w14:paraId="1387457B" w14:textId="77777777" w:rsidTr="00DB38D2">
        <w:tc>
          <w:tcPr>
            <w:tcW w:w="4034" w:type="dxa"/>
            <w:tcBorders>
              <w:top w:val="single" w:sz="4" w:space="0" w:color="FFFFFF"/>
              <w:left w:val="single" w:sz="4" w:space="0" w:color="FFFFFF"/>
              <w:bottom w:val="single" w:sz="4" w:space="0" w:color="FFFFFF"/>
            </w:tcBorders>
            <w:shd w:val="clear" w:color="auto" w:fill="auto"/>
          </w:tcPr>
          <w:p w14:paraId="6E2EBCC6" w14:textId="77777777" w:rsidR="00AE06DF" w:rsidRPr="003A62ED" w:rsidRDefault="00AE06DF" w:rsidP="00DB38D2">
            <w:pPr>
              <w:snapToGrid w:val="0"/>
              <w:spacing w:line="360" w:lineRule="auto"/>
              <w:rPr>
                <w:rFonts w:ascii="Times New Roman" w:hAnsi="Times New Roman"/>
                <w:sz w:val="24"/>
                <w:szCs w:val="24"/>
              </w:rPr>
            </w:pPr>
          </w:p>
        </w:tc>
        <w:tc>
          <w:tcPr>
            <w:tcW w:w="4142" w:type="dxa"/>
            <w:tcBorders>
              <w:top w:val="single" w:sz="4" w:space="0" w:color="FFFFFF"/>
              <w:left w:val="single" w:sz="4" w:space="0" w:color="FFFFFF"/>
              <w:bottom w:val="single" w:sz="4" w:space="0" w:color="FFFFFF"/>
              <w:right w:val="single" w:sz="4" w:space="0" w:color="FFFFFF"/>
            </w:tcBorders>
            <w:shd w:val="clear" w:color="auto" w:fill="auto"/>
          </w:tcPr>
          <w:p w14:paraId="66092447" w14:textId="77777777" w:rsidR="00AE06DF" w:rsidRDefault="00AE06DF" w:rsidP="00DB38D2">
            <w:pPr>
              <w:tabs>
                <w:tab w:val="left" w:pos="2680"/>
                <w:tab w:val="center" w:pos="4320"/>
              </w:tabs>
              <w:snapToGrid w:val="0"/>
              <w:spacing w:line="360" w:lineRule="auto"/>
              <w:jc w:val="center"/>
              <w:rPr>
                <w:rFonts w:ascii="Times New Roman" w:hAnsi="Times New Roman"/>
                <w:sz w:val="24"/>
                <w:szCs w:val="24"/>
              </w:rPr>
            </w:pPr>
          </w:p>
          <w:p w14:paraId="07C19216" w14:textId="77777777" w:rsidR="00036FFE" w:rsidRDefault="00036FFE" w:rsidP="00DB38D2">
            <w:pPr>
              <w:tabs>
                <w:tab w:val="left" w:pos="2680"/>
                <w:tab w:val="center" w:pos="4320"/>
              </w:tabs>
              <w:snapToGrid w:val="0"/>
              <w:spacing w:line="360" w:lineRule="auto"/>
              <w:jc w:val="center"/>
              <w:rPr>
                <w:rFonts w:ascii="Times New Roman" w:hAnsi="Times New Roman"/>
                <w:sz w:val="24"/>
                <w:szCs w:val="24"/>
              </w:rPr>
            </w:pPr>
          </w:p>
          <w:p w14:paraId="120CE3AE" w14:textId="77777777" w:rsidR="00036FFE" w:rsidRPr="003A62ED" w:rsidRDefault="00036FFE" w:rsidP="00DB38D2">
            <w:pPr>
              <w:tabs>
                <w:tab w:val="left" w:pos="2680"/>
                <w:tab w:val="center" w:pos="4320"/>
              </w:tabs>
              <w:snapToGrid w:val="0"/>
              <w:spacing w:line="360" w:lineRule="auto"/>
              <w:jc w:val="center"/>
              <w:rPr>
                <w:rFonts w:ascii="Times New Roman" w:hAnsi="Times New Roman"/>
                <w:sz w:val="24"/>
                <w:szCs w:val="24"/>
              </w:rPr>
            </w:pPr>
          </w:p>
        </w:tc>
      </w:tr>
    </w:tbl>
    <w:p w14:paraId="75B1406E" w14:textId="77777777" w:rsidR="00036FFE" w:rsidRPr="003A62ED" w:rsidRDefault="00036FFE" w:rsidP="00036FFE">
      <w:pPr>
        <w:rPr>
          <w:rFonts w:ascii="Times New Roman" w:hAnsi="Times New Roman"/>
          <w:lang w:val="en-US"/>
        </w:rPr>
      </w:pPr>
    </w:p>
    <w:p w14:paraId="2C01C3F5" w14:textId="0CEA9A54" w:rsidR="00036FFE" w:rsidRPr="003A62ED" w:rsidRDefault="00036FFE" w:rsidP="00036FFE">
      <w:pPr>
        <w:pStyle w:val="Heading3"/>
        <w:numPr>
          <w:ilvl w:val="2"/>
          <w:numId w:val="47"/>
        </w:num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Pr="003A62ED">
        <w:rPr>
          <w:rFonts w:ascii="Times New Roman" w:hAnsi="Times New Roman" w:cs="Times New Roman"/>
          <w:lang w:val="en-US"/>
        </w:rPr>
        <w:t xml:space="preserve">   Identitas </w:t>
      </w:r>
      <w:r>
        <w:rPr>
          <w:rFonts w:ascii="Times New Roman" w:hAnsi="Times New Roman" w:cs="Times New Roman"/>
        </w:rPr>
        <w:t>Renita Nur Pajar</w:t>
      </w:r>
    </w:p>
    <w:p w14:paraId="5AC75B8E" w14:textId="77777777" w:rsidR="00036FFE" w:rsidRPr="003A62ED" w:rsidRDefault="00036FFE" w:rsidP="00036FFE">
      <w:pPr>
        <w:pStyle w:val="ListParagraph"/>
        <w:spacing w:after="0" w:line="360" w:lineRule="auto"/>
        <w:ind w:left="1069"/>
        <w:jc w:val="both"/>
        <w:rPr>
          <w:rFonts w:ascii="Times New Roman" w:hAnsi="Times New Roman"/>
          <w:b/>
          <w:sz w:val="24"/>
          <w:szCs w:val="24"/>
        </w:rPr>
      </w:pPr>
    </w:p>
    <w:p w14:paraId="2D10305A" w14:textId="6AE84C75" w:rsidR="00036FFE" w:rsidRPr="00036FFE"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Renita Nur Pajar</w:t>
      </w:r>
    </w:p>
    <w:p w14:paraId="611BB766" w14:textId="68CF3921" w:rsidR="00036FFE" w:rsidRPr="00036FFE"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706320</w:t>
      </w:r>
    </w:p>
    <w:p w14:paraId="7F57A190" w14:textId="01E3E0BE" w:rsidR="00036FFE" w:rsidRPr="00036FFE"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 xml:space="preserve">25  Januari </w:t>
      </w:r>
      <w:r>
        <w:rPr>
          <w:rFonts w:ascii="Times New Roman" w:hAnsi="Times New Roman"/>
          <w:sz w:val="24"/>
          <w:szCs w:val="24"/>
          <w:lang w:val="en-US"/>
        </w:rPr>
        <w:t>200</w:t>
      </w:r>
      <w:r>
        <w:rPr>
          <w:rFonts w:ascii="Times New Roman" w:hAnsi="Times New Roman"/>
          <w:sz w:val="24"/>
          <w:szCs w:val="24"/>
        </w:rPr>
        <w:t>2</w:t>
      </w:r>
    </w:p>
    <w:p w14:paraId="5FDE0586" w14:textId="77777777" w:rsidR="00036FFE" w:rsidRPr="003A62ED"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Perempuan</w:t>
      </w:r>
    </w:p>
    <w:p w14:paraId="6386DB64" w14:textId="77777777" w:rsidR="00036FFE" w:rsidRPr="003A62ED"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479B72E1" w14:textId="57B6F708" w:rsidR="00036FFE" w:rsidRPr="00036FFE" w:rsidRDefault="00036FFE" w:rsidP="00036FFE">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Tumenggung Wiradiredja, No.10 RT/RW 08/05, Tanah Baru, Kec.Bogor Utara, Kota Bogor</w:t>
      </w:r>
    </w:p>
    <w:p w14:paraId="3192FCA1" w14:textId="7DF68FC5" w:rsidR="00036FFE" w:rsidRPr="00036FFE" w:rsidRDefault="00036FFE" w:rsidP="00036FFE">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Ajid Permana</w:t>
      </w:r>
    </w:p>
    <w:p w14:paraId="6EF26CA0" w14:textId="5A963202" w:rsidR="00036FFE" w:rsidRPr="00036FFE" w:rsidRDefault="004A4401" w:rsidP="00036FFE">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0895-3282</w:t>
      </w:r>
      <w:r w:rsidR="00036FFE" w:rsidRPr="003A62ED">
        <w:rPr>
          <w:rFonts w:ascii="Times New Roman" w:hAnsi="Times New Roman"/>
          <w:sz w:val="24"/>
          <w:szCs w:val="24"/>
          <w:lang w:val="en-US"/>
        </w:rPr>
        <w:t>-</w:t>
      </w:r>
      <w:r>
        <w:rPr>
          <w:rFonts w:ascii="Times New Roman" w:hAnsi="Times New Roman"/>
          <w:sz w:val="24"/>
          <w:szCs w:val="24"/>
        </w:rPr>
        <w:t>813</w:t>
      </w:r>
      <w:r w:rsidR="00036FFE">
        <w:rPr>
          <w:rFonts w:ascii="Times New Roman" w:hAnsi="Times New Roman"/>
          <w:sz w:val="24"/>
          <w:szCs w:val="24"/>
        </w:rPr>
        <w:t>73</w:t>
      </w:r>
    </w:p>
    <w:tbl>
      <w:tblPr>
        <w:tblW w:w="8176" w:type="dxa"/>
        <w:tblInd w:w="-10" w:type="dxa"/>
        <w:tblLayout w:type="fixed"/>
        <w:tblLook w:val="0000" w:firstRow="0" w:lastRow="0" w:firstColumn="0" w:lastColumn="0" w:noHBand="0" w:noVBand="0"/>
      </w:tblPr>
      <w:tblGrid>
        <w:gridCol w:w="4030"/>
        <w:gridCol w:w="4146"/>
      </w:tblGrid>
      <w:tr w:rsidR="00036FFE" w:rsidRPr="003A62ED" w14:paraId="0BB8FAC1" w14:textId="77777777" w:rsidTr="004A4401">
        <w:tc>
          <w:tcPr>
            <w:tcW w:w="4030" w:type="dxa"/>
            <w:tcBorders>
              <w:top w:val="single" w:sz="4" w:space="0" w:color="FFFFFF"/>
              <w:left w:val="single" w:sz="4" w:space="0" w:color="FFFFFF"/>
              <w:bottom w:val="single" w:sz="4" w:space="0" w:color="FFFFFF"/>
            </w:tcBorders>
            <w:shd w:val="clear" w:color="auto" w:fill="auto"/>
          </w:tcPr>
          <w:p w14:paraId="653E228B" w14:textId="77777777" w:rsidR="00036FFE" w:rsidRPr="003A62ED" w:rsidRDefault="00036FFE" w:rsidP="00036FFE">
            <w:pPr>
              <w:snapToGrid w:val="0"/>
              <w:spacing w:line="360" w:lineRule="auto"/>
              <w:rPr>
                <w:rFonts w:ascii="Times New Roman" w:hAnsi="Times New Roman"/>
                <w:sz w:val="24"/>
                <w:szCs w:val="24"/>
              </w:rPr>
            </w:pPr>
          </w:p>
          <w:p w14:paraId="1BC02868" w14:textId="77777777" w:rsidR="00036FFE" w:rsidRPr="003A62ED" w:rsidRDefault="00036FFE" w:rsidP="00036FFE">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35DAE590" w14:textId="77777777" w:rsidR="00036FFE" w:rsidRPr="003A62ED" w:rsidRDefault="00036FFE" w:rsidP="00036FFE">
            <w:pPr>
              <w:tabs>
                <w:tab w:val="left" w:pos="2680"/>
                <w:tab w:val="center" w:pos="4320"/>
              </w:tabs>
              <w:snapToGrid w:val="0"/>
              <w:spacing w:line="360" w:lineRule="auto"/>
              <w:ind w:left="0" w:firstLine="0"/>
              <w:rPr>
                <w:rFonts w:ascii="Times New Roman" w:hAnsi="Times New Roman"/>
                <w:sz w:val="24"/>
                <w:szCs w:val="24"/>
              </w:rPr>
            </w:pPr>
          </w:p>
          <w:p w14:paraId="29A59F9A" w14:textId="77777777" w:rsidR="00036FFE" w:rsidRPr="003A62ED" w:rsidRDefault="00036FFE" w:rsidP="00036FFE">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Desember</w:t>
            </w:r>
            <w:r>
              <w:rPr>
                <w:rFonts w:ascii="Times New Roman" w:hAnsi="Times New Roman"/>
                <w:sz w:val="24"/>
                <w:szCs w:val="24"/>
              </w:rPr>
              <w:t xml:space="preserve"> 2019</w:t>
            </w:r>
          </w:p>
          <w:p w14:paraId="51E8AC10" w14:textId="77777777" w:rsidR="00036FFE" w:rsidRPr="003A62ED" w:rsidRDefault="00036FFE" w:rsidP="00036FFE">
            <w:pPr>
              <w:tabs>
                <w:tab w:val="left" w:pos="2680"/>
                <w:tab w:val="center" w:pos="4320"/>
              </w:tabs>
              <w:snapToGrid w:val="0"/>
              <w:spacing w:line="360" w:lineRule="auto"/>
              <w:jc w:val="center"/>
              <w:rPr>
                <w:rFonts w:ascii="Times New Roman" w:hAnsi="Times New Roman"/>
                <w:sz w:val="24"/>
                <w:szCs w:val="24"/>
              </w:rPr>
            </w:pPr>
          </w:p>
          <w:p w14:paraId="661DC8D6" w14:textId="77777777" w:rsidR="00036FFE" w:rsidRPr="003A62ED" w:rsidRDefault="00036FFE" w:rsidP="00036FFE">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4D993594" w14:textId="77777777" w:rsidR="00036FFE" w:rsidRDefault="004A4401" w:rsidP="00036FFE">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Renita Nur Pajar</w:t>
            </w:r>
          </w:p>
          <w:p w14:paraId="09A946A9"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3E087758"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65D73C6A"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0D35995C"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5C4912A5"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1FAEB095" w14:textId="5150F7BF" w:rsidR="004A4401" w:rsidRPr="00036FFE" w:rsidRDefault="004A4401" w:rsidP="00036FFE">
            <w:pPr>
              <w:tabs>
                <w:tab w:val="left" w:pos="2680"/>
                <w:tab w:val="center" w:pos="4320"/>
              </w:tabs>
              <w:snapToGrid w:val="0"/>
              <w:spacing w:line="360" w:lineRule="auto"/>
              <w:ind w:left="0" w:firstLine="263"/>
              <w:rPr>
                <w:rFonts w:ascii="Times New Roman" w:hAnsi="Times New Roman"/>
                <w:sz w:val="24"/>
                <w:szCs w:val="24"/>
              </w:rPr>
            </w:pPr>
          </w:p>
        </w:tc>
      </w:tr>
    </w:tbl>
    <w:p w14:paraId="7A5D34EE" w14:textId="77777777" w:rsidR="004A4401" w:rsidRPr="003A62ED" w:rsidRDefault="004A4401" w:rsidP="004A4401">
      <w:pPr>
        <w:rPr>
          <w:rFonts w:ascii="Times New Roman" w:hAnsi="Times New Roman"/>
          <w:lang w:val="en-US"/>
        </w:rPr>
      </w:pPr>
    </w:p>
    <w:p w14:paraId="64C48B5D" w14:textId="55302C38" w:rsidR="004A4401" w:rsidRPr="003A62ED" w:rsidRDefault="004A4401" w:rsidP="004A4401">
      <w:pPr>
        <w:pStyle w:val="Heading3"/>
        <w:numPr>
          <w:ilvl w:val="2"/>
          <w:numId w:val="48"/>
        </w:num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lang w:val="en-US"/>
        </w:rPr>
        <w:t xml:space="preserve">   Identitas</w:t>
      </w:r>
      <w:r>
        <w:rPr>
          <w:rFonts w:ascii="Times New Roman" w:hAnsi="Times New Roman" w:cs="Times New Roman"/>
        </w:rPr>
        <w:t xml:space="preserve"> Dandung Janitra Nugroho</w:t>
      </w:r>
    </w:p>
    <w:p w14:paraId="63236731" w14:textId="77777777" w:rsidR="004A4401" w:rsidRPr="003A62ED" w:rsidRDefault="004A4401" w:rsidP="004A4401">
      <w:pPr>
        <w:pStyle w:val="ListParagraph"/>
        <w:spacing w:after="0" w:line="360" w:lineRule="auto"/>
        <w:ind w:left="1069"/>
        <w:jc w:val="both"/>
        <w:rPr>
          <w:rFonts w:ascii="Times New Roman" w:hAnsi="Times New Roman"/>
          <w:b/>
          <w:sz w:val="24"/>
          <w:szCs w:val="24"/>
        </w:rPr>
      </w:pPr>
    </w:p>
    <w:p w14:paraId="603ABF08" w14:textId="3CD726DF"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Dandung Janitra Nugroho</w:t>
      </w:r>
    </w:p>
    <w:p w14:paraId="48BF75E4" w14:textId="4A30F90A"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706004</w:t>
      </w:r>
    </w:p>
    <w:p w14:paraId="741A7973" w14:textId="6F561FD3"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 xml:space="preserve">03 Mei </w:t>
      </w:r>
      <w:r>
        <w:rPr>
          <w:rFonts w:ascii="Times New Roman" w:hAnsi="Times New Roman"/>
          <w:sz w:val="24"/>
          <w:szCs w:val="24"/>
          <w:lang w:val="en-US"/>
        </w:rPr>
        <w:t>200</w:t>
      </w:r>
      <w:r>
        <w:rPr>
          <w:rFonts w:ascii="Times New Roman" w:hAnsi="Times New Roman"/>
          <w:sz w:val="24"/>
          <w:szCs w:val="24"/>
        </w:rPr>
        <w:t>2</w:t>
      </w:r>
    </w:p>
    <w:p w14:paraId="36B237E0" w14:textId="7F063D66" w:rsidR="004A4401" w:rsidRPr="003A62ED"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Laki-laki</w:t>
      </w:r>
    </w:p>
    <w:p w14:paraId="6E165308" w14:textId="77777777" w:rsidR="004A4401" w:rsidRPr="003A62ED"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697C3EC2" w14:textId="67C49AD4" w:rsidR="004A4401" w:rsidRPr="00036FFE" w:rsidRDefault="004A4401" w:rsidP="004A4401">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Perkesa, Kav.DPRD No.12A, Cipaku, Kec.Bogor Selatan,</w:t>
      </w:r>
      <w:r>
        <w:rPr>
          <w:rFonts w:ascii="Times New Roman" w:hAnsi="Times New Roman"/>
          <w:sz w:val="24"/>
          <w:szCs w:val="24"/>
        </w:rPr>
        <w:t xml:space="preserve"> Kota Bogor</w:t>
      </w:r>
    </w:p>
    <w:p w14:paraId="5E808532" w14:textId="604F72A3"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Seno Padang Nugroho</w:t>
      </w:r>
    </w:p>
    <w:p w14:paraId="0382BE83" w14:textId="2E9DC19B" w:rsidR="004A4401" w:rsidRPr="00036FFE" w:rsidRDefault="004A4401" w:rsidP="004A4401">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0877</w:t>
      </w:r>
      <w:r>
        <w:rPr>
          <w:rFonts w:ascii="Times New Roman" w:hAnsi="Times New Roman"/>
          <w:sz w:val="24"/>
          <w:szCs w:val="24"/>
        </w:rPr>
        <w:t>-</w:t>
      </w:r>
      <w:r>
        <w:rPr>
          <w:rFonts w:ascii="Times New Roman" w:hAnsi="Times New Roman"/>
          <w:sz w:val="24"/>
          <w:szCs w:val="24"/>
        </w:rPr>
        <w:t>7014</w:t>
      </w:r>
      <w:r w:rsidRPr="003A62ED">
        <w:rPr>
          <w:rFonts w:ascii="Times New Roman" w:hAnsi="Times New Roman"/>
          <w:sz w:val="24"/>
          <w:szCs w:val="24"/>
          <w:lang w:val="en-US"/>
        </w:rPr>
        <w:t>-</w:t>
      </w:r>
      <w:r>
        <w:rPr>
          <w:rFonts w:ascii="Times New Roman" w:hAnsi="Times New Roman"/>
          <w:sz w:val="24"/>
          <w:szCs w:val="24"/>
        </w:rPr>
        <w:t>7282</w:t>
      </w:r>
    </w:p>
    <w:tbl>
      <w:tblPr>
        <w:tblW w:w="0" w:type="auto"/>
        <w:tblInd w:w="-10" w:type="dxa"/>
        <w:tblLayout w:type="fixed"/>
        <w:tblLook w:val="0000" w:firstRow="0" w:lastRow="0" w:firstColumn="0" w:lastColumn="0" w:noHBand="0" w:noVBand="0"/>
      </w:tblPr>
      <w:tblGrid>
        <w:gridCol w:w="4030"/>
        <w:gridCol w:w="4146"/>
      </w:tblGrid>
      <w:tr w:rsidR="004A4401" w:rsidRPr="003A62ED" w14:paraId="124E8608" w14:textId="77777777" w:rsidTr="00D656B0">
        <w:tc>
          <w:tcPr>
            <w:tcW w:w="4030" w:type="dxa"/>
            <w:tcBorders>
              <w:top w:val="single" w:sz="4" w:space="0" w:color="FFFFFF"/>
              <w:left w:val="single" w:sz="4" w:space="0" w:color="FFFFFF"/>
              <w:bottom w:val="single" w:sz="4" w:space="0" w:color="FFFFFF"/>
            </w:tcBorders>
            <w:shd w:val="clear" w:color="auto" w:fill="auto"/>
          </w:tcPr>
          <w:p w14:paraId="49D357EB" w14:textId="77777777" w:rsidR="004A4401" w:rsidRPr="003A62ED" w:rsidRDefault="004A4401" w:rsidP="00D656B0">
            <w:pPr>
              <w:snapToGrid w:val="0"/>
              <w:spacing w:line="360" w:lineRule="auto"/>
              <w:rPr>
                <w:rFonts w:ascii="Times New Roman" w:hAnsi="Times New Roman"/>
                <w:sz w:val="24"/>
                <w:szCs w:val="24"/>
              </w:rPr>
            </w:pPr>
          </w:p>
          <w:p w14:paraId="4BE0B247" w14:textId="77777777" w:rsidR="004A4401" w:rsidRPr="003A62ED" w:rsidRDefault="004A4401" w:rsidP="00D656B0">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06243AD1" w14:textId="77777777" w:rsidR="004A4401" w:rsidRPr="003A62ED" w:rsidRDefault="004A4401" w:rsidP="00D656B0">
            <w:pPr>
              <w:tabs>
                <w:tab w:val="left" w:pos="2680"/>
                <w:tab w:val="center" w:pos="4320"/>
              </w:tabs>
              <w:snapToGrid w:val="0"/>
              <w:spacing w:line="360" w:lineRule="auto"/>
              <w:ind w:left="0" w:firstLine="0"/>
              <w:rPr>
                <w:rFonts w:ascii="Times New Roman" w:hAnsi="Times New Roman"/>
                <w:sz w:val="24"/>
                <w:szCs w:val="24"/>
              </w:rPr>
            </w:pPr>
          </w:p>
          <w:p w14:paraId="36F1226B" w14:textId="77777777" w:rsidR="004A4401" w:rsidRPr="003A62ED" w:rsidRDefault="004A4401" w:rsidP="00D656B0">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Desember</w:t>
            </w:r>
            <w:r>
              <w:rPr>
                <w:rFonts w:ascii="Times New Roman" w:hAnsi="Times New Roman"/>
                <w:sz w:val="24"/>
                <w:szCs w:val="24"/>
              </w:rPr>
              <w:t xml:space="preserve"> 2019</w:t>
            </w:r>
          </w:p>
          <w:p w14:paraId="5BC22914" w14:textId="77777777" w:rsidR="004A4401" w:rsidRPr="003A62ED" w:rsidRDefault="004A4401" w:rsidP="00D656B0">
            <w:pPr>
              <w:tabs>
                <w:tab w:val="left" w:pos="2680"/>
                <w:tab w:val="center" w:pos="4320"/>
              </w:tabs>
              <w:snapToGrid w:val="0"/>
              <w:spacing w:line="360" w:lineRule="auto"/>
              <w:jc w:val="center"/>
              <w:rPr>
                <w:rFonts w:ascii="Times New Roman" w:hAnsi="Times New Roman"/>
                <w:sz w:val="24"/>
                <w:szCs w:val="24"/>
              </w:rPr>
            </w:pPr>
          </w:p>
          <w:p w14:paraId="42AEC5AC" w14:textId="77777777" w:rsidR="004A4401" w:rsidRPr="003A62ED" w:rsidRDefault="004A4401" w:rsidP="00D656B0">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45E2366B" w14:textId="0ED2D81F" w:rsidR="004A4401" w:rsidRPr="00036FFE" w:rsidRDefault="004A4401" w:rsidP="00D656B0">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Dandung Janitra Nugroho</w:t>
            </w:r>
          </w:p>
        </w:tc>
      </w:tr>
    </w:tbl>
    <w:p w14:paraId="47814D29" w14:textId="77777777" w:rsidR="00AE06DF" w:rsidRDefault="00AE06DF" w:rsidP="001F4B0F">
      <w:pPr>
        <w:spacing w:after="0" w:line="360" w:lineRule="auto"/>
        <w:ind w:left="0" w:firstLine="0"/>
        <w:jc w:val="both"/>
        <w:rPr>
          <w:rFonts w:ascii="Times New Roman" w:hAnsi="Times New Roman"/>
          <w:b/>
        </w:rPr>
      </w:pPr>
    </w:p>
    <w:p w14:paraId="46C05BCD" w14:textId="77777777" w:rsidR="004A4401" w:rsidRDefault="004A4401" w:rsidP="001F4B0F">
      <w:pPr>
        <w:spacing w:after="0" w:line="360" w:lineRule="auto"/>
        <w:ind w:left="0" w:firstLine="0"/>
        <w:jc w:val="both"/>
        <w:rPr>
          <w:rFonts w:ascii="Times New Roman" w:hAnsi="Times New Roman"/>
          <w:b/>
        </w:rPr>
      </w:pPr>
    </w:p>
    <w:p w14:paraId="5C8E9C37" w14:textId="77777777" w:rsidR="004A4401" w:rsidRDefault="004A4401" w:rsidP="001F4B0F">
      <w:pPr>
        <w:spacing w:after="0" w:line="360" w:lineRule="auto"/>
        <w:ind w:left="0" w:firstLine="0"/>
        <w:jc w:val="both"/>
        <w:rPr>
          <w:rFonts w:ascii="Times New Roman" w:hAnsi="Times New Roman"/>
          <w:b/>
        </w:rPr>
      </w:pPr>
    </w:p>
    <w:p w14:paraId="660BD487" w14:textId="77777777" w:rsidR="004A4401" w:rsidRDefault="004A4401" w:rsidP="001F4B0F">
      <w:pPr>
        <w:spacing w:after="0" w:line="360" w:lineRule="auto"/>
        <w:ind w:left="0" w:firstLine="0"/>
        <w:jc w:val="both"/>
        <w:rPr>
          <w:rFonts w:ascii="Times New Roman" w:hAnsi="Times New Roman"/>
          <w:b/>
        </w:rPr>
      </w:pPr>
    </w:p>
    <w:p w14:paraId="6EE5241E" w14:textId="77777777" w:rsidR="004A4401" w:rsidRDefault="004A4401" w:rsidP="001F4B0F">
      <w:pPr>
        <w:spacing w:after="0" w:line="360" w:lineRule="auto"/>
        <w:ind w:left="0" w:firstLine="0"/>
        <w:jc w:val="both"/>
        <w:rPr>
          <w:rFonts w:ascii="Times New Roman" w:hAnsi="Times New Roman"/>
          <w:b/>
        </w:rPr>
      </w:pPr>
    </w:p>
    <w:p w14:paraId="67A7945F" w14:textId="77777777" w:rsidR="004A4401" w:rsidRDefault="004A4401" w:rsidP="001F4B0F">
      <w:pPr>
        <w:spacing w:after="0" w:line="360" w:lineRule="auto"/>
        <w:ind w:left="0" w:firstLine="0"/>
        <w:jc w:val="both"/>
        <w:rPr>
          <w:rFonts w:ascii="Times New Roman" w:hAnsi="Times New Roman"/>
          <w:b/>
        </w:rPr>
      </w:pPr>
    </w:p>
    <w:p w14:paraId="22F3FBEC" w14:textId="77777777" w:rsidR="004A4401" w:rsidRDefault="004A4401" w:rsidP="001F4B0F">
      <w:pPr>
        <w:spacing w:after="0" w:line="360" w:lineRule="auto"/>
        <w:ind w:left="0" w:firstLine="0"/>
        <w:jc w:val="both"/>
        <w:rPr>
          <w:rFonts w:ascii="Times New Roman" w:hAnsi="Times New Roman"/>
          <w:b/>
        </w:rPr>
      </w:pPr>
    </w:p>
    <w:p w14:paraId="0514466F" w14:textId="77777777" w:rsidR="004A4401" w:rsidRDefault="004A4401" w:rsidP="001F4B0F">
      <w:pPr>
        <w:spacing w:after="0" w:line="360" w:lineRule="auto"/>
        <w:ind w:left="0" w:firstLine="0"/>
        <w:jc w:val="both"/>
        <w:rPr>
          <w:rFonts w:ascii="Times New Roman" w:hAnsi="Times New Roman"/>
          <w:b/>
        </w:rPr>
      </w:pPr>
    </w:p>
    <w:p w14:paraId="75DEBE8D" w14:textId="77777777" w:rsidR="004A4401" w:rsidRDefault="004A4401" w:rsidP="001F4B0F">
      <w:pPr>
        <w:spacing w:after="0" w:line="360" w:lineRule="auto"/>
        <w:ind w:left="0" w:firstLine="0"/>
        <w:jc w:val="both"/>
        <w:rPr>
          <w:rFonts w:ascii="Times New Roman" w:hAnsi="Times New Roman"/>
          <w:b/>
        </w:rPr>
      </w:pPr>
    </w:p>
    <w:p w14:paraId="7D412A32" w14:textId="77777777" w:rsidR="004A4401" w:rsidRDefault="004A4401" w:rsidP="001F4B0F">
      <w:pPr>
        <w:spacing w:after="0" w:line="360" w:lineRule="auto"/>
        <w:ind w:left="0" w:firstLine="0"/>
        <w:jc w:val="both"/>
        <w:rPr>
          <w:rFonts w:ascii="Times New Roman" w:hAnsi="Times New Roman"/>
          <w:b/>
        </w:rPr>
      </w:pPr>
    </w:p>
    <w:p w14:paraId="4398487C" w14:textId="77777777" w:rsidR="004A4401" w:rsidRPr="003A62ED" w:rsidRDefault="004A4401" w:rsidP="004A4401">
      <w:pPr>
        <w:rPr>
          <w:rFonts w:ascii="Times New Roman" w:hAnsi="Times New Roman"/>
          <w:lang w:val="en-US"/>
        </w:rPr>
      </w:pPr>
    </w:p>
    <w:p w14:paraId="4421A01A" w14:textId="1539B493" w:rsidR="004A4401" w:rsidRPr="003A62ED" w:rsidRDefault="004A4401" w:rsidP="004A4401">
      <w:pPr>
        <w:pStyle w:val="Heading3"/>
        <w:numPr>
          <w:ilvl w:val="2"/>
          <w:numId w:val="49"/>
        </w:num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Pr="003A62ED">
        <w:rPr>
          <w:rFonts w:ascii="Times New Roman" w:hAnsi="Times New Roman" w:cs="Times New Roman"/>
          <w:lang w:val="en-US"/>
        </w:rPr>
        <w:t xml:space="preserve">   Identitas </w:t>
      </w:r>
      <w:r>
        <w:rPr>
          <w:rFonts w:ascii="Times New Roman" w:hAnsi="Times New Roman" w:cs="Times New Roman"/>
        </w:rPr>
        <w:t>Arjuna Efenus De Silalahi</w:t>
      </w:r>
    </w:p>
    <w:p w14:paraId="5907E43A" w14:textId="77777777" w:rsidR="004A4401" w:rsidRPr="003A62ED" w:rsidRDefault="004A4401" w:rsidP="004A4401">
      <w:pPr>
        <w:pStyle w:val="ListParagraph"/>
        <w:spacing w:after="0" w:line="360" w:lineRule="auto"/>
        <w:ind w:left="1069"/>
        <w:jc w:val="both"/>
        <w:rPr>
          <w:rFonts w:ascii="Times New Roman" w:hAnsi="Times New Roman"/>
          <w:b/>
          <w:sz w:val="24"/>
          <w:szCs w:val="24"/>
        </w:rPr>
      </w:pPr>
    </w:p>
    <w:p w14:paraId="1ECB7CA9" w14:textId="065FD340"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Arjuna Efenus De Silalahi</w:t>
      </w:r>
    </w:p>
    <w:p w14:paraId="7F7A0EF8" w14:textId="56AF8BC1"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705979</w:t>
      </w:r>
    </w:p>
    <w:p w14:paraId="089D4D6A" w14:textId="4F18CC42"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02</w:t>
      </w:r>
      <w:r>
        <w:rPr>
          <w:rFonts w:ascii="Times New Roman" w:hAnsi="Times New Roman"/>
          <w:sz w:val="24"/>
          <w:szCs w:val="24"/>
        </w:rPr>
        <w:t xml:space="preserve">  Januari </w:t>
      </w:r>
      <w:r>
        <w:rPr>
          <w:rFonts w:ascii="Times New Roman" w:hAnsi="Times New Roman"/>
          <w:sz w:val="24"/>
          <w:szCs w:val="24"/>
          <w:lang w:val="en-US"/>
        </w:rPr>
        <w:t>200</w:t>
      </w:r>
      <w:r>
        <w:rPr>
          <w:rFonts w:ascii="Times New Roman" w:hAnsi="Times New Roman"/>
          <w:sz w:val="24"/>
          <w:szCs w:val="24"/>
        </w:rPr>
        <w:t>3</w:t>
      </w:r>
    </w:p>
    <w:p w14:paraId="15AF7ECD" w14:textId="60ECCB1C" w:rsidR="004A4401" w:rsidRPr="003A62ED"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sidR="00E167EB">
        <w:rPr>
          <w:rFonts w:ascii="Times New Roman" w:hAnsi="Times New Roman"/>
          <w:sz w:val="24"/>
          <w:szCs w:val="24"/>
        </w:rPr>
        <w:t>Laki-laki</w:t>
      </w:r>
    </w:p>
    <w:p w14:paraId="08A04728" w14:textId="295EDBA4" w:rsidR="004A4401" w:rsidRPr="003A62ED"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sidR="00E167EB">
        <w:rPr>
          <w:rFonts w:ascii="Times New Roman" w:hAnsi="Times New Roman"/>
          <w:sz w:val="24"/>
          <w:szCs w:val="24"/>
        </w:rPr>
        <w:t>Kristen Protestan</w:t>
      </w:r>
    </w:p>
    <w:p w14:paraId="07D6845B" w14:textId="46FB0297" w:rsidR="004A4401" w:rsidRPr="00036FFE" w:rsidRDefault="004A4401" w:rsidP="004A4401">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sidR="00E167EB">
        <w:rPr>
          <w:rFonts w:ascii="Times New Roman" w:hAnsi="Times New Roman"/>
          <w:sz w:val="24"/>
          <w:szCs w:val="24"/>
        </w:rPr>
        <w:t>Perum. Griya Taman</w:t>
      </w:r>
      <w:r>
        <w:rPr>
          <w:rFonts w:ascii="Times New Roman" w:hAnsi="Times New Roman"/>
          <w:sz w:val="24"/>
          <w:szCs w:val="24"/>
        </w:rPr>
        <w:t xml:space="preserve">, </w:t>
      </w:r>
      <w:r w:rsidR="00E167EB">
        <w:rPr>
          <w:rFonts w:ascii="Times New Roman" w:hAnsi="Times New Roman"/>
          <w:sz w:val="24"/>
          <w:szCs w:val="24"/>
        </w:rPr>
        <w:t>Banjar Wangi, B1 No.7 Kec.Ciawi, Kab.</w:t>
      </w:r>
      <w:r>
        <w:rPr>
          <w:rFonts w:ascii="Times New Roman" w:hAnsi="Times New Roman"/>
          <w:sz w:val="24"/>
          <w:szCs w:val="24"/>
        </w:rPr>
        <w:t>Bogor</w:t>
      </w:r>
    </w:p>
    <w:p w14:paraId="4BA03AB9" w14:textId="4DFA7D41" w:rsidR="004A4401" w:rsidRPr="00036FFE" w:rsidRDefault="004A4401" w:rsidP="004A4401">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Rico Peter Silalahi</w:t>
      </w:r>
    </w:p>
    <w:p w14:paraId="5CF9B6BA" w14:textId="37F70593" w:rsidR="004A4401" w:rsidRPr="00036FFE" w:rsidRDefault="004A4401" w:rsidP="004A4401">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0821</w:t>
      </w:r>
      <w:r>
        <w:rPr>
          <w:rFonts w:ascii="Times New Roman" w:hAnsi="Times New Roman"/>
          <w:sz w:val="24"/>
          <w:szCs w:val="24"/>
        </w:rPr>
        <w:t>-</w:t>
      </w:r>
      <w:r>
        <w:rPr>
          <w:rFonts w:ascii="Times New Roman" w:hAnsi="Times New Roman"/>
          <w:sz w:val="24"/>
          <w:szCs w:val="24"/>
        </w:rPr>
        <w:t>2419</w:t>
      </w:r>
      <w:r w:rsidRPr="003A62ED">
        <w:rPr>
          <w:rFonts w:ascii="Times New Roman" w:hAnsi="Times New Roman"/>
          <w:sz w:val="24"/>
          <w:szCs w:val="24"/>
          <w:lang w:val="en-US"/>
        </w:rPr>
        <w:t>-</w:t>
      </w:r>
      <w:r>
        <w:rPr>
          <w:rFonts w:ascii="Times New Roman" w:hAnsi="Times New Roman"/>
          <w:sz w:val="24"/>
          <w:szCs w:val="24"/>
        </w:rPr>
        <w:t>2632</w:t>
      </w:r>
    </w:p>
    <w:tbl>
      <w:tblPr>
        <w:tblW w:w="0" w:type="auto"/>
        <w:tblInd w:w="-10" w:type="dxa"/>
        <w:tblLayout w:type="fixed"/>
        <w:tblLook w:val="0000" w:firstRow="0" w:lastRow="0" w:firstColumn="0" w:lastColumn="0" w:noHBand="0" w:noVBand="0"/>
      </w:tblPr>
      <w:tblGrid>
        <w:gridCol w:w="4030"/>
        <w:gridCol w:w="4146"/>
      </w:tblGrid>
      <w:tr w:rsidR="004A4401" w:rsidRPr="003A62ED" w14:paraId="1D83CC2B" w14:textId="77777777" w:rsidTr="00D656B0">
        <w:tc>
          <w:tcPr>
            <w:tcW w:w="4030" w:type="dxa"/>
            <w:tcBorders>
              <w:top w:val="single" w:sz="4" w:space="0" w:color="FFFFFF"/>
              <w:left w:val="single" w:sz="4" w:space="0" w:color="FFFFFF"/>
              <w:bottom w:val="single" w:sz="4" w:space="0" w:color="FFFFFF"/>
            </w:tcBorders>
            <w:shd w:val="clear" w:color="auto" w:fill="auto"/>
          </w:tcPr>
          <w:p w14:paraId="72E3F082" w14:textId="77777777" w:rsidR="004A4401" w:rsidRPr="003A62ED" w:rsidRDefault="004A4401" w:rsidP="00D656B0">
            <w:pPr>
              <w:snapToGrid w:val="0"/>
              <w:spacing w:line="360" w:lineRule="auto"/>
              <w:rPr>
                <w:rFonts w:ascii="Times New Roman" w:hAnsi="Times New Roman"/>
                <w:sz w:val="24"/>
                <w:szCs w:val="24"/>
              </w:rPr>
            </w:pPr>
          </w:p>
          <w:p w14:paraId="2D8E9D7E" w14:textId="77777777" w:rsidR="004A4401" w:rsidRPr="003A62ED" w:rsidRDefault="004A4401" w:rsidP="00D656B0">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533CC4C3" w14:textId="77777777" w:rsidR="004A4401" w:rsidRPr="003A62ED" w:rsidRDefault="004A4401" w:rsidP="00D656B0">
            <w:pPr>
              <w:tabs>
                <w:tab w:val="left" w:pos="2680"/>
                <w:tab w:val="center" w:pos="4320"/>
              </w:tabs>
              <w:snapToGrid w:val="0"/>
              <w:spacing w:line="360" w:lineRule="auto"/>
              <w:ind w:left="0" w:firstLine="0"/>
              <w:rPr>
                <w:rFonts w:ascii="Times New Roman" w:hAnsi="Times New Roman"/>
                <w:sz w:val="24"/>
                <w:szCs w:val="24"/>
              </w:rPr>
            </w:pPr>
          </w:p>
          <w:p w14:paraId="5D554C72" w14:textId="77777777" w:rsidR="004A4401" w:rsidRPr="003A62ED" w:rsidRDefault="004A4401" w:rsidP="00D656B0">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Desember</w:t>
            </w:r>
            <w:r>
              <w:rPr>
                <w:rFonts w:ascii="Times New Roman" w:hAnsi="Times New Roman"/>
                <w:sz w:val="24"/>
                <w:szCs w:val="24"/>
              </w:rPr>
              <w:t xml:space="preserve"> 2019</w:t>
            </w:r>
          </w:p>
          <w:p w14:paraId="2C62A8ED" w14:textId="77777777" w:rsidR="004A4401" w:rsidRPr="003A62ED" w:rsidRDefault="004A4401" w:rsidP="00D656B0">
            <w:pPr>
              <w:tabs>
                <w:tab w:val="left" w:pos="2680"/>
                <w:tab w:val="center" w:pos="4320"/>
              </w:tabs>
              <w:snapToGrid w:val="0"/>
              <w:spacing w:line="360" w:lineRule="auto"/>
              <w:jc w:val="center"/>
              <w:rPr>
                <w:rFonts w:ascii="Times New Roman" w:hAnsi="Times New Roman"/>
                <w:sz w:val="24"/>
                <w:szCs w:val="24"/>
              </w:rPr>
            </w:pPr>
          </w:p>
          <w:p w14:paraId="5FF75B12" w14:textId="77777777" w:rsidR="004A4401" w:rsidRPr="003A62ED" w:rsidRDefault="004A4401" w:rsidP="00D656B0">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2F6DAC9D" w14:textId="251FF82B" w:rsidR="004A4401" w:rsidRPr="00036FFE" w:rsidRDefault="00E167EB" w:rsidP="00D656B0">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Arjuna Efenus De Silalahi</w:t>
            </w:r>
          </w:p>
        </w:tc>
      </w:tr>
    </w:tbl>
    <w:p w14:paraId="47FCAD7C" w14:textId="77777777" w:rsidR="004A4401" w:rsidRPr="004A4401" w:rsidRDefault="004A4401" w:rsidP="001F4B0F">
      <w:pPr>
        <w:spacing w:after="0" w:line="360" w:lineRule="auto"/>
        <w:ind w:left="0" w:firstLine="0"/>
        <w:jc w:val="both"/>
        <w:rPr>
          <w:rFonts w:ascii="Times New Roman" w:hAnsi="Times New Roman"/>
          <w:b/>
        </w:rPr>
        <w:sectPr w:rsidR="004A4401" w:rsidRPr="004A4401" w:rsidSect="009534CF">
          <w:pgSz w:w="11907" w:h="16840" w:code="9"/>
          <w:pgMar w:top="2268" w:right="1701" w:bottom="1701" w:left="2268" w:header="720" w:footer="720" w:gutter="0"/>
          <w:cols w:space="720"/>
          <w:docGrid w:linePitch="360"/>
        </w:sectPr>
      </w:pPr>
    </w:p>
    <w:p w14:paraId="4679F0B1" w14:textId="77777777" w:rsidR="00D8159F" w:rsidRPr="003A62ED" w:rsidRDefault="00D8159F" w:rsidP="004A4401">
      <w:pPr>
        <w:pStyle w:val="Heading2"/>
        <w:numPr>
          <w:ilvl w:val="1"/>
          <w:numId w:val="48"/>
        </w:numPr>
        <w:ind w:left="709" w:hanging="567"/>
        <w:rPr>
          <w:rFonts w:ascii="Times New Roman" w:hAnsi="Times New Roman" w:cs="Times New Roman"/>
        </w:rPr>
      </w:pPr>
      <w:bookmarkStart w:id="45" w:name="_Toc515311455"/>
      <w:bookmarkStart w:id="46" w:name="_Toc532070754"/>
      <w:r w:rsidRPr="003A62ED">
        <w:rPr>
          <w:rFonts w:ascii="Times New Roman" w:hAnsi="Times New Roman" w:cs="Times New Roman"/>
        </w:rPr>
        <w:lastRenderedPageBreak/>
        <w:t>Lembar Rencana Pelaksanaan Kergiatan</w:t>
      </w:r>
      <w:bookmarkEnd w:id="45"/>
      <w:bookmarkEnd w:id="46"/>
    </w:p>
    <w:p w14:paraId="4F138520" w14:textId="77777777" w:rsidR="00D8159F" w:rsidRDefault="00D8159F" w:rsidP="00A83D7A">
      <w:pPr>
        <w:pStyle w:val="Heading3"/>
        <w:numPr>
          <w:ilvl w:val="2"/>
          <w:numId w:val="20"/>
        </w:numPr>
        <w:ind w:left="1418" w:hanging="709"/>
        <w:rPr>
          <w:rFonts w:ascii="Times New Roman" w:hAnsi="Times New Roman" w:cs="Times New Roman"/>
          <w:lang w:val="en-US"/>
        </w:rPr>
      </w:pPr>
      <w:bookmarkStart w:id="47" w:name="_Toc515311456"/>
      <w:bookmarkStart w:id="48" w:name="_Toc532070755"/>
      <w:r w:rsidRPr="003A62ED">
        <w:rPr>
          <w:rFonts w:ascii="Times New Roman" w:hAnsi="Times New Roman" w:cs="Times New Roman"/>
        </w:rPr>
        <w:t xml:space="preserve">Lembar Rencana Pelaksanaan Kegiatan Muhamad </w:t>
      </w:r>
      <w:bookmarkEnd w:id="47"/>
      <w:r w:rsidR="00D368F5" w:rsidRPr="003A62ED">
        <w:rPr>
          <w:rFonts w:ascii="Times New Roman" w:hAnsi="Times New Roman" w:cs="Times New Roman"/>
          <w:lang w:val="en-US"/>
        </w:rPr>
        <w:t>Ilham</w:t>
      </w:r>
      <w:bookmarkEnd w:id="48"/>
    </w:p>
    <w:p w14:paraId="3AE6F9C3" w14:textId="77777777" w:rsidR="002915E9" w:rsidRDefault="002915E9" w:rsidP="002915E9">
      <w:pPr>
        <w:rPr>
          <w:lang w:val="en-US"/>
        </w:rPr>
      </w:pPr>
    </w:p>
    <w:p w14:paraId="4A087F36" w14:textId="77777777" w:rsidR="002915E9" w:rsidRDefault="002915E9" w:rsidP="002915E9">
      <w:pPr>
        <w:rPr>
          <w:rFonts w:ascii="Times New Roman" w:hAnsi="Times New Roman"/>
          <w:sz w:val="24"/>
          <w:lang w:val="en-US"/>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Muhamad Ilham</w:t>
      </w:r>
    </w:p>
    <w:p w14:paraId="43051E7F" w14:textId="77777777" w:rsidR="002915E9" w:rsidRDefault="002915E9" w:rsidP="002915E9">
      <w:pPr>
        <w:rPr>
          <w:rFonts w:ascii="Times New Roman" w:hAnsi="Times New Roman"/>
          <w:sz w:val="24"/>
          <w:lang w:val="en-US"/>
        </w:rPr>
      </w:pPr>
      <w:r>
        <w:rPr>
          <w:rFonts w:ascii="Times New Roman" w:hAnsi="Times New Roman"/>
          <w:sz w:val="24"/>
          <w:lang w:val="en-US"/>
        </w:rPr>
        <w:t>NOMOR INDUK SISWA</w:t>
      </w:r>
      <w:r>
        <w:rPr>
          <w:rFonts w:ascii="Times New Roman" w:hAnsi="Times New Roman"/>
          <w:sz w:val="24"/>
          <w:lang w:val="en-US"/>
        </w:rPr>
        <w:tab/>
        <w:t>: 11605612</w:t>
      </w:r>
    </w:p>
    <w:p w14:paraId="366FCCD9" w14:textId="77777777" w:rsidR="002915E9" w:rsidRDefault="002915E9" w:rsidP="002915E9">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7A126B15" w14:textId="77777777" w:rsidR="002915E9" w:rsidRDefault="002915E9" w:rsidP="002915E9">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9237EA" w14:paraId="32F81A1B" w14:textId="77777777" w:rsidTr="009237EA">
        <w:trPr>
          <w:gridAfter w:val="1"/>
          <w:wAfter w:w="17" w:type="dxa"/>
        </w:trPr>
        <w:tc>
          <w:tcPr>
            <w:tcW w:w="566" w:type="dxa"/>
            <w:vMerge w:val="restart"/>
            <w:vAlign w:val="center"/>
          </w:tcPr>
          <w:p w14:paraId="2FA3050F"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1C05D0D1"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26289687"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7E238025"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MINGGU</w:t>
            </w:r>
          </w:p>
        </w:tc>
      </w:tr>
      <w:tr w:rsidR="009237EA" w14:paraId="6133B5EA" w14:textId="77777777" w:rsidTr="009237EA">
        <w:tc>
          <w:tcPr>
            <w:tcW w:w="566" w:type="dxa"/>
            <w:vMerge/>
          </w:tcPr>
          <w:p w14:paraId="730E51A7" w14:textId="77777777" w:rsidR="009237EA" w:rsidRDefault="009237EA" w:rsidP="002915E9">
            <w:pPr>
              <w:ind w:left="0" w:firstLine="0"/>
              <w:rPr>
                <w:rFonts w:ascii="Times New Roman" w:hAnsi="Times New Roman"/>
                <w:sz w:val="24"/>
                <w:lang w:val="en-US"/>
              </w:rPr>
            </w:pPr>
          </w:p>
        </w:tc>
        <w:tc>
          <w:tcPr>
            <w:tcW w:w="2128" w:type="dxa"/>
            <w:vMerge/>
          </w:tcPr>
          <w:p w14:paraId="075F5754" w14:textId="77777777" w:rsidR="009237EA" w:rsidRDefault="009237EA" w:rsidP="002915E9">
            <w:pPr>
              <w:ind w:left="0" w:firstLine="0"/>
              <w:rPr>
                <w:rFonts w:ascii="Times New Roman" w:hAnsi="Times New Roman"/>
                <w:sz w:val="24"/>
                <w:lang w:val="en-US"/>
              </w:rPr>
            </w:pPr>
          </w:p>
        </w:tc>
        <w:tc>
          <w:tcPr>
            <w:tcW w:w="1985" w:type="dxa"/>
            <w:vMerge/>
          </w:tcPr>
          <w:p w14:paraId="6FA5D51B" w14:textId="77777777" w:rsidR="009237EA" w:rsidRDefault="009237EA" w:rsidP="002915E9">
            <w:pPr>
              <w:ind w:left="0" w:firstLine="0"/>
              <w:rPr>
                <w:rFonts w:ascii="Times New Roman" w:hAnsi="Times New Roman"/>
                <w:sz w:val="24"/>
                <w:lang w:val="en-US"/>
              </w:rPr>
            </w:pPr>
          </w:p>
        </w:tc>
        <w:tc>
          <w:tcPr>
            <w:tcW w:w="425" w:type="dxa"/>
            <w:vAlign w:val="bottom"/>
          </w:tcPr>
          <w:p w14:paraId="47ED515D"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76572DA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097E795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5400EDC5"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42AE742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39AA26D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4FA04AC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5360FA1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4A667F9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5938E79E"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771A8198"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4EEAA55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1AD5136F"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7B57383A"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5C14FE08"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2C626794"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562C571B"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7E16857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410A29B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3DEE965D"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050B3B9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1AF8CB9F"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55A8511A"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353C3115"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24</w:t>
            </w:r>
          </w:p>
        </w:tc>
      </w:tr>
      <w:tr w:rsidR="007235BA" w14:paraId="7EA0380B" w14:textId="77777777" w:rsidTr="009237EA">
        <w:tc>
          <w:tcPr>
            <w:tcW w:w="566" w:type="dxa"/>
            <w:vAlign w:val="center"/>
          </w:tcPr>
          <w:p w14:paraId="17D6B03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1.</w:t>
            </w:r>
          </w:p>
        </w:tc>
        <w:tc>
          <w:tcPr>
            <w:tcW w:w="2128" w:type="dxa"/>
            <w:vAlign w:val="center"/>
          </w:tcPr>
          <w:p w14:paraId="22322E01" w14:textId="4C77E3DD"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7A1BACE8" w14:textId="77777777" w:rsidR="007235BA" w:rsidRDefault="007235BA" w:rsidP="007235BA">
            <w:pPr>
              <w:ind w:left="0" w:firstLine="0"/>
              <w:rPr>
                <w:rFonts w:ascii="Times New Roman" w:hAnsi="Times New Roman"/>
                <w:sz w:val="24"/>
                <w:lang w:val="en-US"/>
              </w:rPr>
            </w:pPr>
          </w:p>
        </w:tc>
        <w:tc>
          <w:tcPr>
            <w:tcW w:w="425" w:type="dxa"/>
            <w:vAlign w:val="bottom"/>
          </w:tcPr>
          <w:p w14:paraId="12C54A9A"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5CBB56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2FB513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E677D2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33A0B2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4CAAEE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EA4EF0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726C8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8B97AF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EAF11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D2BFA7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B34ED1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87966B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466A45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0BB955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75D0E7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0189C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E0EA1B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25F5D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F7F893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ABFD00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B9BAC1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253C74"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58D0908" w14:textId="77777777" w:rsidR="007235BA" w:rsidRDefault="007235BA" w:rsidP="007235BA">
            <w:pPr>
              <w:ind w:left="0" w:firstLine="0"/>
              <w:jc w:val="center"/>
              <w:rPr>
                <w:rFonts w:ascii="Times New Roman" w:hAnsi="Times New Roman"/>
                <w:sz w:val="24"/>
                <w:lang w:val="en-US"/>
              </w:rPr>
            </w:pPr>
          </w:p>
        </w:tc>
      </w:tr>
      <w:tr w:rsidR="007235BA" w14:paraId="48C5789E" w14:textId="77777777" w:rsidTr="009237EA">
        <w:tc>
          <w:tcPr>
            <w:tcW w:w="566" w:type="dxa"/>
            <w:vAlign w:val="center"/>
          </w:tcPr>
          <w:p w14:paraId="6392EA6A"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1637DE6B" w14:textId="3572A5A3"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785C76A6" w14:textId="77777777" w:rsidR="007235BA" w:rsidRDefault="007235BA" w:rsidP="007235BA">
            <w:pPr>
              <w:ind w:left="0" w:firstLine="0"/>
              <w:rPr>
                <w:rFonts w:ascii="Times New Roman" w:hAnsi="Times New Roman"/>
                <w:sz w:val="24"/>
                <w:lang w:val="en-US"/>
              </w:rPr>
            </w:pPr>
          </w:p>
        </w:tc>
        <w:tc>
          <w:tcPr>
            <w:tcW w:w="425" w:type="dxa"/>
            <w:vAlign w:val="bottom"/>
          </w:tcPr>
          <w:p w14:paraId="0E40BEF6"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4EA923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5F7762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17CCF3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C27813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296342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75C06C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07CB9C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BEF53E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723AC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46B6A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7DAA30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9ADF6E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E5B2D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40AC1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BAADB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4A5F9E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E70D62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9D3873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F6C03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38CE2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4995A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EFEAED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B87188C" w14:textId="77777777" w:rsidR="007235BA" w:rsidRDefault="007235BA" w:rsidP="007235BA">
            <w:pPr>
              <w:ind w:left="0" w:firstLine="0"/>
              <w:jc w:val="center"/>
              <w:rPr>
                <w:rFonts w:ascii="Times New Roman" w:hAnsi="Times New Roman"/>
                <w:sz w:val="24"/>
                <w:lang w:val="en-US"/>
              </w:rPr>
            </w:pPr>
          </w:p>
        </w:tc>
      </w:tr>
      <w:tr w:rsidR="007235BA" w14:paraId="7BA2B405" w14:textId="77777777" w:rsidTr="009237EA">
        <w:tc>
          <w:tcPr>
            <w:tcW w:w="566" w:type="dxa"/>
            <w:vAlign w:val="center"/>
          </w:tcPr>
          <w:p w14:paraId="5AB1235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58A651B8" w14:textId="3451B5C5"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7F99DCC0" w14:textId="77777777" w:rsidR="007235BA" w:rsidRDefault="007235BA" w:rsidP="007235BA">
            <w:pPr>
              <w:ind w:left="0" w:firstLine="0"/>
              <w:rPr>
                <w:rFonts w:ascii="Times New Roman" w:hAnsi="Times New Roman"/>
                <w:sz w:val="24"/>
                <w:lang w:val="en-US"/>
              </w:rPr>
            </w:pPr>
          </w:p>
        </w:tc>
        <w:tc>
          <w:tcPr>
            <w:tcW w:w="425" w:type="dxa"/>
            <w:vAlign w:val="bottom"/>
          </w:tcPr>
          <w:p w14:paraId="4CB6BAF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92E9FD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CB7EC3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6ED579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A46076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B96180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24FE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E47C1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1CF3D6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7271A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F7DFA9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03492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1B00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2EBBDC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DC11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D99FFA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F2653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920DE5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FFA69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6A7FFE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60FED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C0D5E8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F15152"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4FC96133" w14:textId="77777777" w:rsidR="007235BA" w:rsidRDefault="007235BA" w:rsidP="007235BA">
            <w:pPr>
              <w:ind w:left="0" w:firstLine="0"/>
              <w:jc w:val="center"/>
              <w:rPr>
                <w:rFonts w:ascii="Times New Roman" w:hAnsi="Times New Roman"/>
                <w:sz w:val="24"/>
                <w:lang w:val="en-US"/>
              </w:rPr>
            </w:pPr>
          </w:p>
        </w:tc>
      </w:tr>
      <w:tr w:rsidR="007235BA" w14:paraId="77214976" w14:textId="77777777" w:rsidTr="009237EA">
        <w:tc>
          <w:tcPr>
            <w:tcW w:w="566" w:type="dxa"/>
            <w:vAlign w:val="center"/>
          </w:tcPr>
          <w:p w14:paraId="2BE1237F"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771B8664" w14:textId="341E3611"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75FFA090" w14:textId="77777777" w:rsidR="007235BA" w:rsidRDefault="007235BA" w:rsidP="007235BA">
            <w:pPr>
              <w:ind w:left="0" w:firstLine="0"/>
              <w:rPr>
                <w:rFonts w:ascii="Times New Roman" w:hAnsi="Times New Roman"/>
                <w:sz w:val="24"/>
                <w:lang w:val="en-US"/>
              </w:rPr>
            </w:pPr>
          </w:p>
        </w:tc>
        <w:tc>
          <w:tcPr>
            <w:tcW w:w="425" w:type="dxa"/>
            <w:vAlign w:val="bottom"/>
          </w:tcPr>
          <w:p w14:paraId="6ABFA66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556096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567D8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BFA65F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025F15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AA9980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73A78E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93CCB0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C466DB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4ECD87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D38D07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A1C4B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045A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612A44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35BF9D" w14:textId="77777777" w:rsidR="007235BA" w:rsidRDefault="007235BA" w:rsidP="007235BA">
            <w:pPr>
              <w:ind w:left="0" w:firstLine="0"/>
              <w:jc w:val="center"/>
              <w:rPr>
                <w:rFonts w:ascii="Times New Roman" w:hAnsi="Times New Roman"/>
                <w:sz w:val="24"/>
                <w:lang w:val="en-US"/>
              </w:rPr>
            </w:pPr>
            <w:bookmarkStart w:id="49" w:name="_GoBack"/>
            <w:bookmarkEnd w:id="49"/>
          </w:p>
        </w:tc>
        <w:tc>
          <w:tcPr>
            <w:tcW w:w="456" w:type="dxa"/>
            <w:vAlign w:val="bottom"/>
          </w:tcPr>
          <w:p w14:paraId="7D04D93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0E753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B29AA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DE438A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5D86A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A0297E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08AEC8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CA024C6"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66AF88D5" w14:textId="77777777" w:rsidR="007235BA" w:rsidRDefault="007235BA" w:rsidP="007235BA">
            <w:pPr>
              <w:ind w:left="0" w:firstLine="0"/>
              <w:jc w:val="center"/>
              <w:rPr>
                <w:rFonts w:ascii="Times New Roman" w:hAnsi="Times New Roman"/>
                <w:sz w:val="24"/>
                <w:lang w:val="en-US"/>
              </w:rPr>
            </w:pPr>
          </w:p>
        </w:tc>
      </w:tr>
      <w:tr w:rsidR="007235BA" w14:paraId="6C0C053B" w14:textId="77777777" w:rsidTr="009237EA">
        <w:tc>
          <w:tcPr>
            <w:tcW w:w="566" w:type="dxa"/>
            <w:vAlign w:val="center"/>
          </w:tcPr>
          <w:p w14:paraId="530C3E4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17BD56B3" w14:textId="3D1AB6B8" w:rsidR="007235BA" w:rsidRDefault="007235BA" w:rsidP="007235BA">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55B3DA02" w14:textId="77777777" w:rsidR="007235BA" w:rsidRDefault="007235BA" w:rsidP="007235BA">
            <w:pPr>
              <w:ind w:left="0" w:firstLine="0"/>
              <w:rPr>
                <w:rFonts w:ascii="Times New Roman" w:hAnsi="Times New Roman"/>
                <w:sz w:val="24"/>
                <w:lang w:val="en-US"/>
              </w:rPr>
            </w:pPr>
          </w:p>
        </w:tc>
        <w:tc>
          <w:tcPr>
            <w:tcW w:w="425" w:type="dxa"/>
            <w:vAlign w:val="bottom"/>
          </w:tcPr>
          <w:p w14:paraId="6FBF556A"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A3CC9C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915C4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31915E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6A9E9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952752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B65F7E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1E4D19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249FC0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57694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6E612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91BA9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DAECBE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5D223F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BB28B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15570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B8BF5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91935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CD906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296A3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DC1BF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28B8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307472"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17EFF80F" w14:textId="77777777" w:rsidR="007235BA" w:rsidRDefault="007235BA" w:rsidP="007235BA">
            <w:pPr>
              <w:ind w:left="0" w:firstLine="0"/>
              <w:jc w:val="center"/>
              <w:rPr>
                <w:rFonts w:ascii="Times New Roman" w:hAnsi="Times New Roman"/>
                <w:sz w:val="24"/>
                <w:lang w:val="en-US"/>
              </w:rPr>
            </w:pPr>
          </w:p>
        </w:tc>
      </w:tr>
      <w:tr w:rsidR="009237EA" w14:paraId="13DA945C" w14:textId="77777777" w:rsidTr="009237EA">
        <w:tc>
          <w:tcPr>
            <w:tcW w:w="566" w:type="dxa"/>
            <w:vAlign w:val="center"/>
          </w:tcPr>
          <w:p w14:paraId="2431989A" w14:textId="77777777" w:rsidR="009237EA" w:rsidRDefault="009237EA" w:rsidP="009237EA">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1DB822A4" w14:textId="653355E0" w:rsidR="009237EA" w:rsidRPr="007235BA" w:rsidRDefault="007235BA" w:rsidP="009237E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3C15A720" w14:textId="77777777" w:rsidR="009237EA" w:rsidRDefault="009237EA" w:rsidP="002915E9">
            <w:pPr>
              <w:ind w:left="0" w:firstLine="0"/>
              <w:rPr>
                <w:rFonts w:ascii="Times New Roman" w:hAnsi="Times New Roman"/>
                <w:sz w:val="24"/>
                <w:lang w:val="en-US"/>
              </w:rPr>
            </w:pPr>
          </w:p>
        </w:tc>
        <w:tc>
          <w:tcPr>
            <w:tcW w:w="425" w:type="dxa"/>
            <w:vAlign w:val="bottom"/>
          </w:tcPr>
          <w:p w14:paraId="25B93D49" w14:textId="77777777" w:rsidR="009237EA" w:rsidRDefault="009237EA" w:rsidP="009237EA">
            <w:pPr>
              <w:ind w:left="0" w:firstLine="0"/>
              <w:jc w:val="center"/>
              <w:rPr>
                <w:rFonts w:ascii="Times New Roman" w:hAnsi="Times New Roman"/>
                <w:sz w:val="24"/>
                <w:lang w:val="en-US"/>
              </w:rPr>
            </w:pPr>
          </w:p>
        </w:tc>
        <w:tc>
          <w:tcPr>
            <w:tcW w:w="466" w:type="dxa"/>
            <w:vAlign w:val="bottom"/>
          </w:tcPr>
          <w:p w14:paraId="4E70D802"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5A1BB14C"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736D9203"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4D878263"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62A1EF32"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79624C31"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4B11FDBE"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0C404B4D"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9958452"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801EBDF"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CC298B0"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686722"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49835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F4010A5"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67CB6FC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028BACA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36ABB69"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A48EF3"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40CEF05"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2F3A7EA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2191BBD"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84A0A69" w14:textId="77777777" w:rsidR="009237EA" w:rsidRDefault="009237EA" w:rsidP="009237EA">
            <w:pPr>
              <w:ind w:left="0" w:firstLine="0"/>
              <w:jc w:val="center"/>
              <w:rPr>
                <w:rFonts w:ascii="Times New Roman" w:hAnsi="Times New Roman"/>
                <w:sz w:val="24"/>
                <w:lang w:val="en-US"/>
              </w:rPr>
            </w:pPr>
          </w:p>
        </w:tc>
        <w:tc>
          <w:tcPr>
            <w:tcW w:w="456" w:type="dxa"/>
            <w:gridSpan w:val="2"/>
            <w:vAlign w:val="bottom"/>
          </w:tcPr>
          <w:p w14:paraId="5B7E3596" w14:textId="77777777" w:rsidR="009237EA" w:rsidRDefault="009237EA" w:rsidP="009237EA">
            <w:pPr>
              <w:ind w:left="0" w:firstLine="0"/>
              <w:jc w:val="center"/>
              <w:rPr>
                <w:rFonts w:ascii="Times New Roman" w:hAnsi="Times New Roman"/>
                <w:sz w:val="24"/>
                <w:lang w:val="en-US"/>
              </w:rPr>
            </w:pPr>
          </w:p>
        </w:tc>
      </w:tr>
    </w:tbl>
    <w:p w14:paraId="39D9C9E8" w14:textId="77777777" w:rsidR="003E4417" w:rsidRDefault="003E4417" w:rsidP="002915E9">
      <w:pPr>
        <w:rPr>
          <w:rFonts w:ascii="Times New Roman" w:hAnsi="Times New Roman"/>
          <w:sz w:val="24"/>
          <w:lang w:val="en-US"/>
        </w:rPr>
      </w:pPr>
    </w:p>
    <w:p w14:paraId="7323A271" w14:textId="77777777" w:rsidR="002A4DEA" w:rsidRDefault="002A4DEA" w:rsidP="002915E9">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391BCF19" w14:textId="77777777" w:rsidR="002A4DEA" w:rsidRDefault="002A4DEA" w:rsidP="002915E9">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7AE4CA45" w14:textId="77777777" w:rsidR="002A4DEA" w:rsidRDefault="002A4DEA" w:rsidP="002915E9">
      <w:pPr>
        <w:rPr>
          <w:rFonts w:ascii="Times New Roman" w:hAnsi="Times New Roman"/>
          <w:sz w:val="24"/>
          <w:lang w:val="en-US"/>
        </w:rPr>
      </w:pPr>
    </w:p>
    <w:p w14:paraId="3630B141" w14:textId="77777777" w:rsidR="002A4DEA" w:rsidRDefault="002A4DEA" w:rsidP="002915E9">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050CCB94" w14:textId="77777777" w:rsidR="002915E9" w:rsidRDefault="002915E9" w:rsidP="002915E9">
      <w:pPr>
        <w:rPr>
          <w:rFonts w:ascii="Times New Roman" w:hAnsi="Times New Roman"/>
          <w:sz w:val="24"/>
          <w:lang w:val="en-US"/>
        </w:rPr>
      </w:pPr>
    </w:p>
    <w:p w14:paraId="56EAB2BF" w14:textId="77777777" w:rsidR="0048154A" w:rsidRDefault="0048154A" w:rsidP="002915E9">
      <w:pPr>
        <w:rPr>
          <w:rFonts w:ascii="Times New Roman" w:hAnsi="Times New Roman"/>
          <w:sz w:val="24"/>
          <w:lang w:val="en-US"/>
        </w:rPr>
      </w:pPr>
    </w:p>
    <w:p w14:paraId="04D83C41" w14:textId="77777777" w:rsidR="0048154A" w:rsidRDefault="0048154A" w:rsidP="002915E9">
      <w:pPr>
        <w:rPr>
          <w:rFonts w:ascii="Times New Roman" w:hAnsi="Times New Roman"/>
          <w:sz w:val="24"/>
          <w:lang w:val="en-US"/>
        </w:rPr>
      </w:pPr>
    </w:p>
    <w:p w14:paraId="768C4E8B" w14:textId="77777777" w:rsidR="0048154A" w:rsidRDefault="0048154A" w:rsidP="002915E9">
      <w:pPr>
        <w:rPr>
          <w:rFonts w:ascii="Times New Roman" w:hAnsi="Times New Roman"/>
          <w:sz w:val="24"/>
          <w:lang w:val="en-US"/>
        </w:rPr>
      </w:pPr>
    </w:p>
    <w:p w14:paraId="7FAE2EE4" w14:textId="77777777" w:rsidR="0048154A" w:rsidRPr="002915E9" w:rsidRDefault="0048154A" w:rsidP="002915E9">
      <w:pPr>
        <w:rPr>
          <w:rFonts w:ascii="Times New Roman" w:hAnsi="Times New Roman"/>
          <w:sz w:val="24"/>
          <w:lang w:val="en-US"/>
        </w:rPr>
      </w:pPr>
    </w:p>
    <w:p w14:paraId="5849DF88" w14:textId="77777777" w:rsidR="003509CF" w:rsidRDefault="00D8159F" w:rsidP="003509CF">
      <w:pPr>
        <w:pStyle w:val="Heading3"/>
        <w:numPr>
          <w:ilvl w:val="2"/>
          <w:numId w:val="20"/>
        </w:numPr>
        <w:ind w:left="1418" w:hanging="709"/>
        <w:rPr>
          <w:rFonts w:ascii="Times New Roman" w:hAnsi="Times New Roman" w:cs="Times New Roman"/>
          <w:lang w:val="en-US"/>
        </w:rPr>
      </w:pPr>
      <w:bookmarkStart w:id="50" w:name="_Toc532070756"/>
      <w:bookmarkStart w:id="51" w:name="_Toc515311457"/>
      <w:r w:rsidRPr="003A62ED">
        <w:rPr>
          <w:rFonts w:ascii="Times New Roman" w:hAnsi="Times New Roman" w:cs="Times New Roman"/>
        </w:rPr>
        <w:t xml:space="preserve">Lembar Rencana Pelaksanaan Kegiatan </w:t>
      </w:r>
      <w:r w:rsidR="003509CF" w:rsidRPr="003A62ED">
        <w:rPr>
          <w:rFonts w:ascii="Times New Roman" w:hAnsi="Times New Roman" w:cs="Times New Roman"/>
          <w:lang w:val="en-US"/>
        </w:rPr>
        <w:t>Muhammad Iqbal Faturrahman</w:t>
      </w:r>
      <w:bookmarkEnd w:id="50"/>
    </w:p>
    <w:p w14:paraId="2511443E" w14:textId="77777777" w:rsidR="00521C4F" w:rsidRDefault="00521C4F" w:rsidP="00521C4F">
      <w:pPr>
        <w:rPr>
          <w:lang w:val="en-US"/>
        </w:rPr>
      </w:pPr>
    </w:p>
    <w:p w14:paraId="2273BE37" w14:textId="77777777" w:rsidR="00521C4F" w:rsidRPr="0048154A" w:rsidRDefault="00521C4F" w:rsidP="00521C4F">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Muhamad </w:t>
      </w:r>
      <w:r w:rsidR="0048154A">
        <w:rPr>
          <w:rFonts w:ascii="Times New Roman" w:hAnsi="Times New Roman"/>
          <w:sz w:val="24"/>
        </w:rPr>
        <w:t>Iqbal Faturrahman</w:t>
      </w:r>
    </w:p>
    <w:p w14:paraId="4D550697" w14:textId="77777777" w:rsidR="00521C4F" w:rsidRDefault="0048154A" w:rsidP="00521C4F">
      <w:pPr>
        <w:rPr>
          <w:rFonts w:ascii="Times New Roman" w:hAnsi="Times New Roman"/>
          <w:sz w:val="24"/>
          <w:lang w:val="en-US"/>
        </w:rPr>
      </w:pPr>
      <w:r>
        <w:rPr>
          <w:rFonts w:ascii="Times New Roman" w:hAnsi="Times New Roman"/>
          <w:sz w:val="24"/>
          <w:lang w:val="en-US"/>
        </w:rPr>
        <w:t>NOMOR INDUK SISWA</w:t>
      </w:r>
      <w:r>
        <w:rPr>
          <w:rFonts w:ascii="Times New Roman" w:hAnsi="Times New Roman"/>
          <w:sz w:val="24"/>
          <w:lang w:val="en-US"/>
        </w:rPr>
        <w:tab/>
        <w:t>: 11605615</w:t>
      </w:r>
    </w:p>
    <w:p w14:paraId="51EABB0D" w14:textId="77777777" w:rsidR="00521C4F" w:rsidRDefault="00521C4F" w:rsidP="00521C4F">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3516C6A7" w14:textId="77777777" w:rsidR="00521C4F" w:rsidRDefault="00521C4F" w:rsidP="00521C4F">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521C4F" w14:paraId="1C240779" w14:textId="77777777" w:rsidTr="00E7656A">
        <w:trPr>
          <w:gridAfter w:val="1"/>
          <w:wAfter w:w="17" w:type="dxa"/>
        </w:trPr>
        <w:tc>
          <w:tcPr>
            <w:tcW w:w="566" w:type="dxa"/>
            <w:vMerge w:val="restart"/>
            <w:vAlign w:val="center"/>
          </w:tcPr>
          <w:p w14:paraId="45CFC1D8"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4E4C58C1"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61F5C36C"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 xml:space="preserve">BENTUK </w:t>
            </w:r>
            <w:r>
              <w:rPr>
                <w:rFonts w:ascii="Times New Roman" w:hAnsi="Times New Roman"/>
                <w:sz w:val="24"/>
                <w:lang w:val="en-US"/>
              </w:rPr>
              <w:lastRenderedPageBreak/>
              <w:t>KEGIATAN</w:t>
            </w:r>
          </w:p>
        </w:tc>
        <w:tc>
          <w:tcPr>
            <w:tcW w:w="10206" w:type="dxa"/>
            <w:gridSpan w:val="24"/>
            <w:vAlign w:val="center"/>
          </w:tcPr>
          <w:p w14:paraId="2C56E1E0"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lastRenderedPageBreak/>
              <w:t>MINGGU</w:t>
            </w:r>
          </w:p>
        </w:tc>
      </w:tr>
      <w:tr w:rsidR="00521C4F" w14:paraId="73915D6F" w14:textId="77777777" w:rsidTr="00E7656A">
        <w:tc>
          <w:tcPr>
            <w:tcW w:w="566" w:type="dxa"/>
            <w:vMerge/>
          </w:tcPr>
          <w:p w14:paraId="2D3F702B" w14:textId="77777777" w:rsidR="00521C4F" w:rsidRDefault="00521C4F" w:rsidP="00E7656A">
            <w:pPr>
              <w:ind w:left="0" w:firstLine="0"/>
              <w:rPr>
                <w:rFonts w:ascii="Times New Roman" w:hAnsi="Times New Roman"/>
                <w:sz w:val="24"/>
                <w:lang w:val="en-US"/>
              </w:rPr>
            </w:pPr>
          </w:p>
        </w:tc>
        <w:tc>
          <w:tcPr>
            <w:tcW w:w="2128" w:type="dxa"/>
            <w:vMerge/>
          </w:tcPr>
          <w:p w14:paraId="75BEF8D6" w14:textId="77777777" w:rsidR="00521C4F" w:rsidRDefault="00521C4F" w:rsidP="00E7656A">
            <w:pPr>
              <w:ind w:left="0" w:firstLine="0"/>
              <w:rPr>
                <w:rFonts w:ascii="Times New Roman" w:hAnsi="Times New Roman"/>
                <w:sz w:val="24"/>
                <w:lang w:val="en-US"/>
              </w:rPr>
            </w:pPr>
          </w:p>
        </w:tc>
        <w:tc>
          <w:tcPr>
            <w:tcW w:w="1985" w:type="dxa"/>
            <w:vMerge/>
          </w:tcPr>
          <w:p w14:paraId="3A5D1411" w14:textId="77777777" w:rsidR="00521C4F" w:rsidRDefault="00521C4F" w:rsidP="00E7656A">
            <w:pPr>
              <w:ind w:left="0" w:firstLine="0"/>
              <w:rPr>
                <w:rFonts w:ascii="Times New Roman" w:hAnsi="Times New Roman"/>
                <w:sz w:val="24"/>
                <w:lang w:val="en-US"/>
              </w:rPr>
            </w:pPr>
          </w:p>
        </w:tc>
        <w:tc>
          <w:tcPr>
            <w:tcW w:w="425" w:type="dxa"/>
            <w:vAlign w:val="bottom"/>
          </w:tcPr>
          <w:p w14:paraId="1FD7A06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2E323DA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58750C0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1D5A93B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36E208BC"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1875D6B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7BB9CED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2241E59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55112AD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0EA47BC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572D51B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00A3C95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266F165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0EB919B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6E1C6E7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53C6996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04F8795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4B548FF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0623025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081EA69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1AEAC667"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3BCA307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56B11C6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639C05A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24</w:t>
            </w:r>
          </w:p>
        </w:tc>
      </w:tr>
      <w:tr w:rsidR="007235BA" w14:paraId="22354F69" w14:textId="77777777" w:rsidTr="00E7656A">
        <w:tc>
          <w:tcPr>
            <w:tcW w:w="566" w:type="dxa"/>
            <w:vAlign w:val="center"/>
          </w:tcPr>
          <w:p w14:paraId="2ABA6B01"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lastRenderedPageBreak/>
              <w:t>1.</w:t>
            </w:r>
          </w:p>
        </w:tc>
        <w:tc>
          <w:tcPr>
            <w:tcW w:w="2128" w:type="dxa"/>
            <w:vAlign w:val="center"/>
          </w:tcPr>
          <w:p w14:paraId="4CA7CC9F" w14:textId="768CC76E"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5C61BFA2" w14:textId="77777777" w:rsidR="007235BA" w:rsidRDefault="007235BA" w:rsidP="007235BA">
            <w:pPr>
              <w:ind w:left="0" w:firstLine="0"/>
              <w:rPr>
                <w:rFonts w:ascii="Times New Roman" w:hAnsi="Times New Roman"/>
                <w:sz w:val="24"/>
                <w:lang w:val="en-US"/>
              </w:rPr>
            </w:pPr>
          </w:p>
        </w:tc>
        <w:tc>
          <w:tcPr>
            <w:tcW w:w="425" w:type="dxa"/>
            <w:vAlign w:val="bottom"/>
          </w:tcPr>
          <w:p w14:paraId="2D019BD2"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1C3855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DED0A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2F6F75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77BEE0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86703B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307664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EB1B2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7DF9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DEEB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F1456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00B72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57FC74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0D0D4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C2CA1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CE91E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FC0B07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E3FE6F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48C115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C82AD6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C43C82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F62315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50AF6A0"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0A417E4" w14:textId="77777777" w:rsidR="007235BA" w:rsidRDefault="007235BA" w:rsidP="007235BA">
            <w:pPr>
              <w:ind w:left="0" w:firstLine="0"/>
              <w:jc w:val="center"/>
              <w:rPr>
                <w:rFonts w:ascii="Times New Roman" w:hAnsi="Times New Roman"/>
                <w:sz w:val="24"/>
                <w:lang w:val="en-US"/>
              </w:rPr>
            </w:pPr>
          </w:p>
        </w:tc>
      </w:tr>
      <w:tr w:rsidR="007235BA" w14:paraId="20C921E6" w14:textId="77777777" w:rsidTr="00E7656A">
        <w:tc>
          <w:tcPr>
            <w:tcW w:w="566" w:type="dxa"/>
            <w:vAlign w:val="center"/>
          </w:tcPr>
          <w:p w14:paraId="723430D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574326DC" w14:textId="5308D7F8"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4636B5F1" w14:textId="77777777" w:rsidR="007235BA" w:rsidRDefault="007235BA" w:rsidP="007235BA">
            <w:pPr>
              <w:ind w:left="0" w:firstLine="0"/>
              <w:rPr>
                <w:rFonts w:ascii="Times New Roman" w:hAnsi="Times New Roman"/>
                <w:sz w:val="24"/>
                <w:lang w:val="en-US"/>
              </w:rPr>
            </w:pPr>
          </w:p>
        </w:tc>
        <w:tc>
          <w:tcPr>
            <w:tcW w:w="425" w:type="dxa"/>
            <w:vAlign w:val="bottom"/>
          </w:tcPr>
          <w:p w14:paraId="3BEEA73B"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4D92639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046E6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90D371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B086CD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4440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E5866A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0667A3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66B8B9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6D7D4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0547E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A46F3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4A717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EF7A6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38C18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16428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A7D865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C97202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B963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F210AA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A28D4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413744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9608F59"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08683515" w14:textId="77777777" w:rsidR="007235BA" w:rsidRDefault="007235BA" w:rsidP="007235BA">
            <w:pPr>
              <w:ind w:left="0" w:firstLine="0"/>
              <w:jc w:val="center"/>
              <w:rPr>
                <w:rFonts w:ascii="Times New Roman" w:hAnsi="Times New Roman"/>
                <w:sz w:val="24"/>
                <w:lang w:val="en-US"/>
              </w:rPr>
            </w:pPr>
          </w:p>
        </w:tc>
      </w:tr>
      <w:tr w:rsidR="007235BA" w14:paraId="6818D758" w14:textId="77777777" w:rsidTr="00E7656A">
        <w:tc>
          <w:tcPr>
            <w:tcW w:w="566" w:type="dxa"/>
            <w:vAlign w:val="center"/>
          </w:tcPr>
          <w:p w14:paraId="5F264207"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59BFFFB3" w14:textId="099C3275"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35C16B37" w14:textId="77777777" w:rsidR="007235BA" w:rsidRDefault="007235BA" w:rsidP="007235BA">
            <w:pPr>
              <w:ind w:left="0" w:firstLine="0"/>
              <w:rPr>
                <w:rFonts w:ascii="Times New Roman" w:hAnsi="Times New Roman"/>
                <w:sz w:val="24"/>
                <w:lang w:val="en-US"/>
              </w:rPr>
            </w:pPr>
          </w:p>
        </w:tc>
        <w:tc>
          <w:tcPr>
            <w:tcW w:w="425" w:type="dxa"/>
            <w:vAlign w:val="bottom"/>
          </w:tcPr>
          <w:p w14:paraId="583AFA1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99A224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92194F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5BE69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AB526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842D6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CCDA97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8EC3D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9ED67D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B5957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833174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B11933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C490E8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9BE31D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08A1FB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DF0059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14A9E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C720F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5479A7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6FD83B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B233E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D7E28D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F2A178"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62943BF" w14:textId="77777777" w:rsidR="007235BA" w:rsidRDefault="007235BA" w:rsidP="007235BA">
            <w:pPr>
              <w:ind w:left="0" w:firstLine="0"/>
              <w:jc w:val="center"/>
              <w:rPr>
                <w:rFonts w:ascii="Times New Roman" w:hAnsi="Times New Roman"/>
                <w:sz w:val="24"/>
                <w:lang w:val="en-US"/>
              </w:rPr>
            </w:pPr>
          </w:p>
        </w:tc>
      </w:tr>
      <w:tr w:rsidR="007235BA" w14:paraId="12245616" w14:textId="77777777" w:rsidTr="00E7656A">
        <w:tc>
          <w:tcPr>
            <w:tcW w:w="566" w:type="dxa"/>
            <w:vAlign w:val="center"/>
          </w:tcPr>
          <w:p w14:paraId="1C0A2675"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4C722807" w14:textId="1DFB6EA8"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52765FFF" w14:textId="77777777" w:rsidR="007235BA" w:rsidRDefault="007235BA" w:rsidP="007235BA">
            <w:pPr>
              <w:ind w:left="0" w:firstLine="0"/>
              <w:rPr>
                <w:rFonts w:ascii="Times New Roman" w:hAnsi="Times New Roman"/>
                <w:sz w:val="24"/>
                <w:lang w:val="en-US"/>
              </w:rPr>
            </w:pPr>
          </w:p>
        </w:tc>
        <w:tc>
          <w:tcPr>
            <w:tcW w:w="425" w:type="dxa"/>
            <w:vAlign w:val="bottom"/>
          </w:tcPr>
          <w:p w14:paraId="224D901B"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49E26D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43CC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E0C53DC"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F9EFB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46D522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0F5C83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00E86E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8590F4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AAD5D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DAF0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4D06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0721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A0CE3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B14C4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B471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36630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4C3E5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01C29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91F87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2F695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DAAA8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CCF275"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C7E3E2E" w14:textId="77777777" w:rsidR="007235BA" w:rsidRDefault="007235BA" w:rsidP="007235BA">
            <w:pPr>
              <w:ind w:left="0" w:firstLine="0"/>
              <w:jc w:val="center"/>
              <w:rPr>
                <w:rFonts w:ascii="Times New Roman" w:hAnsi="Times New Roman"/>
                <w:sz w:val="24"/>
                <w:lang w:val="en-US"/>
              </w:rPr>
            </w:pPr>
          </w:p>
        </w:tc>
      </w:tr>
      <w:tr w:rsidR="007235BA" w14:paraId="28ED70C7" w14:textId="77777777" w:rsidTr="00E7656A">
        <w:tc>
          <w:tcPr>
            <w:tcW w:w="566" w:type="dxa"/>
            <w:vAlign w:val="center"/>
          </w:tcPr>
          <w:p w14:paraId="170748B6"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0D7D22DF" w14:textId="57C9FC78" w:rsidR="007235BA" w:rsidRDefault="007235BA" w:rsidP="007235BA">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14AF73B2" w14:textId="77777777" w:rsidR="007235BA" w:rsidRDefault="007235BA" w:rsidP="007235BA">
            <w:pPr>
              <w:ind w:left="0" w:firstLine="0"/>
              <w:rPr>
                <w:rFonts w:ascii="Times New Roman" w:hAnsi="Times New Roman"/>
                <w:sz w:val="24"/>
                <w:lang w:val="en-US"/>
              </w:rPr>
            </w:pPr>
          </w:p>
        </w:tc>
        <w:tc>
          <w:tcPr>
            <w:tcW w:w="425" w:type="dxa"/>
            <w:vAlign w:val="bottom"/>
          </w:tcPr>
          <w:p w14:paraId="29F62D5C"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436F70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BAF311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AFA202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AF92B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29C52B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21E275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D763C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71AE3B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9DCB7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992E5E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8B853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A81AFB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40116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0E835D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76582D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5A66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323AC8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9DE7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6BD249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130AFD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D754F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6E2D9C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7CA5A0C" w14:textId="77777777" w:rsidR="007235BA" w:rsidRDefault="007235BA" w:rsidP="007235BA">
            <w:pPr>
              <w:ind w:left="0" w:firstLine="0"/>
              <w:jc w:val="center"/>
              <w:rPr>
                <w:rFonts w:ascii="Times New Roman" w:hAnsi="Times New Roman"/>
                <w:sz w:val="24"/>
                <w:lang w:val="en-US"/>
              </w:rPr>
            </w:pPr>
          </w:p>
        </w:tc>
      </w:tr>
      <w:tr w:rsidR="007235BA" w14:paraId="017DECCD" w14:textId="77777777" w:rsidTr="00E7656A">
        <w:tc>
          <w:tcPr>
            <w:tcW w:w="566" w:type="dxa"/>
            <w:vAlign w:val="center"/>
          </w:tcPr>
          <w:p w14:paraId="380C43D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4993FFED" w14:textId="1C0174EF" w:rsidR="007235BA" w:rsidRDefault="007235BA" w:rsidP="007235B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4DCDF8FE" w14:textId="77777777" w:rsidR="007235BA" w:rsidRDefault="007235BA" w:rsidP="007235BA">
            <w:pPr>
              <w:ind w:left="0" w:firstLine="0"/>
              <w:rPr>
                <w:rFonts w:ascii="Times New Roman" w:hAnsi="Times New Roman"/>
                <w:sz w:val="24"/>
                <w:lang w:val="en-US"/>
              </w:rPr>
            </w:pPr>
          </w:p>
        </w:tc>
        <w:tc>
          <w:tcPr>
            <w:tcW w:w="425" w:type="dxa"/>
            <w:vAlign w:val="bottom"/>
          </w:tcPr>
          <w:p w14:paraId="71D6169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D2CA0E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4258AD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4D556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D1C92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F1E9F4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D0626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5B982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9E9EE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653F3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3850B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7D6D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AF1B0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51092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8FB4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2C9E3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BFAD5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6A471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83503D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E0E6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E890F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0D666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1EA376"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2271C421" w14:textId="77777777" w:rsidR="007235BA" w:rsidRDefault="007235BA" w:rsidP="007235BA">
            <w:pPr>
              <w:ind w:left="0" w:firstLine="0"/>
              <w:jc w:val="center"/>
              <w:rPr>
                <w:rFonts w:ascii="Times New Roman" w:hAnsi="Times New Roman"/>
                <w:sz w:val="24"/>
                <w:lang w:val="en-US"/>
              </w:rPr>
            </w:pPr>
          </w:p>
        </w:tc>
      </w:tr>
    </w:tbl>
    <w:p w14:paraId="7AF61790" w14:textId="77777777" w:rsidR="00521C4F" w:rsidRDefault="00521C4F" w:rsidP="00521C4F">
      <w:pPr>
        <w:rPr>
          <w:rFonts w:ascii="Times New Roman" w:hAnsi="Times New Roman"/>
          <w:sz w:val="24"/>
          <w:lang w:val="en-US"/>
        </w:rPr>
      </w:pPr>
    </w:p>
    <w:p w14:paraId="4DF2F9A1" w14:textId="77777777" w:rsidR="00521C4F" w:rsidRDefault="00521C4F" w:rsidP="00521C4F">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7D5F7B50" w14:textId="77777777" w:rsidR="00521C4F" w:rsidRDefault="00521C4F" w:rsidP="00521C4F">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530AA67F" w14:textId="77777777" w:rsidR="00521C4F" w:rsidRDefault="00521C4F" w:rsidP="00521C4F">
      <w:pPr>
        <w:rPr>
          <w:rFonts w:ascii="Times New Roman" w:hAnsi="Times New Roman"/>
          <w:sz w:val="24"/>
          <w:lang w:val="en-US"/>
        </w:rPr>
      </w:pPr>
    </w:p>
    <w:p w14:paraId="5AA2287B" w14:textId="77777777" w:rsidR="00521C4F" w:rsidRDefault="00521C4F" w:rsidP="00521C4F">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19F7E86D" w14:textId="77777777" w:rsidR="00521C4F" w:rsidRDefault="00521C4F" w:rsidP="00521C4F">
      <w:pPr>
        <w:rPr>
          <w:lang w:val="en-US"/>
        </w:rPr>
      </w:pPr>
    </w:p>
    <w:p w14:paraId="569C6D18" w14:textId="77777777" w:rsidR="0048154A" w:rsidRDefault="0048154A" w:rsidP="00521C4F">
      <w:pPr>
        <w:rPr>
          <w:lang w:val="en-US"/>
        </w:rPr>
      </w:pPr>
    </w:p>
    <w:p w14:paraId="4A122735" w14:textId="77777777" w:rsidR="0048154A" w:rsidRDefault="0048154A" w:rsidP="00521C4F">
      <w:pPr>
        <w:rPr>
          <w:lang w:val="en-US"/>
        </w:rPr>
      </w:pPr>
    </w:p>
    <w:p w14:paraId="3576EEE7" w14:textId="77777777" w:rsidR="0048154A" w:rsidRDefault="0048154A" w:rsidP="00521C4F">
      <w:pPr>
        <w:rPr>
          <w:lang w:val="en-US"/>
        </w:rPr>
      </w:pPr>
    </w:p>
    <w:p w14:paraId="2EB7D4CF" w14:textId="77777777" w:rsidR="0048154A" w:rsidRPr="00521C4F" w:rsidRDefault="0048154A" w:rsidP="00521C4F">
      <w:pPr>
        <w:rPr>
          <w:lang w:val="en-US"/>
        </w:rPr>
      </w:pPr>
    </w:p>
    <w:p w14:paraId="5D6BC836" w14:textId="77777777" w:rsidR="00D8159F" w:rsidRDefault="003509CF" w:rsidP="003509CF">
      <w:pPr>
        <w:pStyle w:val="Heading3"/>
        <w:numPr>
          <w:ilvl w:val="2"/>
          <w:numId w:val="20"/>
        </w:numPr>
        <w:ind w:left="1418" w:hanging="709"/>
        <w:rPr>
          <w:rFonts w:ascii="Times New Roman" w:hAnsi="Times New Roman" w:cs="Times New Roman"/>
          <w:lang w:val="en-US"/>
        </w:rPr>
      </w:pPr>
      <w:bookmarkStart w:id="52" w:name="_Toc532070757"/>
      <w:bookmarkEnd w:id="51"/>
      <w:r w:rsidRPr="003A62ED">
        <w:rPr>
          <w:rFonts w:ascii="Times New Roman" w:hAnsi="Times New Roman" w:cs="Times New Roman"/>
          <w:lang w:val="en-US"/>
        </w:rPr>
        <w:t>Lembar Rencana Pelaksanaan Kegiatan Novica Ardina</w:t>
      </w:r>
      <w:bookmarkEnd w:id="52"/>
    </w:p>
    <w:p w14:paraId="0AECB69B" w14:textId="77777777" w:rsidR="00521C4F" w:rsidRDefault="00521C4F" w:rsidP="00521C4F">
      <w:pPr>
        <w:rPr>
          <w:lang w:val="en-US"/>
        </w:rPr>
      </w:pPr>
    </w:p>
    <w:p w14:paraId="36261CDE" w14:textId="77777777" w:rsidR="00521C4F" w:rsidRPr="0048154A" w:rsidRDefault="00521C4F" w:rsidP="00521C4F">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sidR="0048154A">
        <w:rPr>
          <w:rFonts w:ascii="Times New Roman" w:hAnsi="Times New Roman"/>
          <w:sz w:val="24"/>
        </w:rPr>
        <w:t>Novica Ardina</w:t>
      </w:r>
    </w:p>
    <w:p w14:paraId="6F2E5234" w14:textId="77777777" w:rsidR="00521C4F" w:rsidRDefault="0048154A" w:rsidP="00521C4F">
      <w:pPr>
        <w:rPr>
          <w:rFonts w:ascii="Times New Roman" w:hAnsi="Times New Roman"/>
          <w:sz w:val="24"/>
          <w:lang w:val="en-US"/>
        </w:rPr>
      </w:pPr>
      <w:r>
        <w:rPr>
          <w:rFonts w:ascii="Times New Roman" w:hAnsi="Times New Roman"/>
          <w:sz w:val="24"/>
          <w:lang w:val="en-US"/>
        </w:rPr>
        <w:t>NOMOR INDUK SISWA</w:t>
      </w:r>
      <w:r>
        <w:rPr>
          <w:rFonts w:ascii="Times New Roman" w:hAnsi="Times New Roman"/>
          <w:sz w:val="24"/>
          <w:lang w:val="en-US"/>
        </w:rPr>
        <w:tab/>
        <w:t>: 11605716</w:t>
      </w:r>
    </w:p>
    <w:p w14:paraId="5F1481C3" w14:textId="77777777" w:rsidR="00521C4F" w:rsidRDefault="00521C4F" w:rsidP="00521C4F">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30C2ECD5" w14:textId="77777777" w:rsidR="00521C4F" w:rsidRDefault="00521C4F" w:rsidP="00521C4F">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521C4F" w14:paraId="00EDB2A6" w14:textId="77777777" w:rsidTr="00E7656A">
        <w:trPr>
          <w:gridAfter w:val="1"/>
          <w:wAfter w:w="17" w:type="dxa"/>
        </w:trPr>
        <w:tc>
          <w:tcPr>
            <w:tcW w:w="566" w:type="dxa"/>
            <w:vMerge w:val="restart"/>
            <w:vAlign w:val="center"/>
          </w:tcPr>
          <w:p w14:paraId="41047CCC"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64347AA5"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4C51F24B"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7EC905BA"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MINGGU</w:t>
            </w:r>
          </w:p>
        </w:tc>
      </w:tr>
      <w:tr w:rsidR="00521C4F" w14:paraId="3850A635" w14:textId="77777777" w:rsidTr="00E7656A">
        <w:tc>
          <w:tcPr>
            <w:tcW w:w="566" w:type="dxa"/>
            <w:vMerge/>
          </w:tcPr>
          <w:p w14:paraId="39EB4A5E" w14:textId="77777777" w:rsidR="00521C4F" w:rsidRDefault="00521C4F" w:rsidP="00E7656A">
            <w:pPr>
              <w:ind w:left="0" w:firstLine="0"/>
              <w:rPr>
                <w:rFonts w:ascii="Times New Roman" w:hAnsi="Times New Roman"/>
                <w:sz w:val="24"/>
                <w:lang w:val="en-US"/>
              </w:rPr>
            </w:pPr>
          </w:p>
        </w:tc>
        <w:tc>
          <w:tcPr>
            <w:tcW w:w="2128" w:type="dxa"/>
            <w:vMerge/>
          </w:tcPr>
          <w:p w14:paraId="1290DD9B" w14:textId="77777777" w:rsidR="00521C4F" w:rsidRDefault="00521C4F" w:rsidP="00E7656A">
            <w:pPr>
              <w:ind w:left="0" w:firstLine="0"/>
              <w:rPr>
                <w:rFonts w:ascii="Times New Roman" w:hAnsi="Times New Roman"/>
                <w:sz w:val="24"/>
                <w:lang w:val="en-US"/>
              </w:rPr>
            </w:pPr>
          </w:p>
        </w:tc>
        <w:tc>
          <w:tcPr>
            <w:tcW w:w="1985" w:type="dxa"/>
            <w:vMerge/>
          </w:tcPr>
          <w:p w14:paraId="5A924000" w14:textId="77777777" w:rsidR="00521C4F" w:rsidRDefault="00521C4F" w:rsidP="00E7656A">
            <w:pPr>
              <w:ind w:left="0" w:firstLine="0"/>
              <w:rPr>
                <w:rFonts w:ascii="Times New Roman" w:hAnsi="Times New Roman"/>
                <w:sz w:val="24"/>
                <w:lang w:val="en-US"/>
              </w:rPr>
            </w:pPr>
          </w:p>
        </w:tc>
        <w:tc>
          <w:tcPr>
            <w:tcW w:w="425" w:type="dxa"/>
            <w:vAlign w:val="bottom"/>
          </w:tcPr>
          <w:p w14:paraId="37AE1EC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2DDFD63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7F2ADE7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2AA5622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25B46EB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1608C49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696B9C37"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6054DA5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324A5A0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696CD7D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0FA16BB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3EAEE53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569C214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3EB4B63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35C05D7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2FCF4CA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3EBC0D5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4F5798D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6E8E733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69E64D3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432DCB3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4EDAD83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3CA4EBB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1DF4183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24</w:t>
            </w:r>
          </w:p>
        </w:tc>
      </w:tr>
      <w:tr w:rsidR="007235BA" w14:paraId="28373584" w14:textId="77777777" w:rsidTr="00E7656A">
        <w:tc>
          <w:tcPr>
            <w:tcW w:w="566" w:type="dxa"/>
            <w:vAlign w:val="center"/>
          </w:tcPr>
          <w:p w14:paraId="0904FEA6"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1.</w:t>
            </w:r>
          </w:p>
        </w:tc>
        <w:tc>
          <w:tcPr>
            <w:tcW w:w="2128" w:type="dxa"/>
            <w:vAlign w:val="center"/>
          </w:tcPr>
          <w:p w14:paraId="1FA9CD0B" w14:textId="43C4E423"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502BF550" w14:textId="77777777" w:rsidR="007235BA" w:rsidRDefault="007235BA" w:rsidP="007235BA">
            <w:pPr>
              <w:ind w:left="0" w:firstLine="0"/>
              <w:rPr>
                <w:rFonts w:ascii="Times New Roman" w:hAnsi="Times New Roman"/>
                <w:sz w:val="24"/>
                <w:lang w:val="en-US"/>
              </w:rPr>
            </w:pPr>
          </w:p>
        </w:tc>
        <w:tc>
          <w:tcPr>
            <w:tcW w:w="425" w:type="dxa"/>
            <w:vAlign w:val="bottom"/>
          </w:tcPr>
          <w:p w14:paraId="416EE17E"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55CD7A0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6CF8E4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391051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D7C328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0AAEDE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74E19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FEA2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1B03AB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C88F3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92AEE9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F0F3CD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9EE4B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8B9390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4CE186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18C586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02942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9E596C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71C7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6B49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FA6DF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A59CE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24130CB"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69F99E35" w14:textId="77777777" w:rsidR="007235BA" w:rsidRDefault="007235BA" w:rsidP="007235BA">
            <w:pPr>
              <w:ind w:left="0" w:firstLine="0"/>
              <w:jc w:val="center"/>
              <w:rPr>
                <w:rFonts w:ascii="Times New Roman" w:hAnsi="Times New Roman"/>
                <w:sz w:val="24"/>
                <w:lang w:val="en-US"/>
              </w:rPr>
            </w:pPr>
          </w:p>
        </w:tc>
      </w:tr>
      <w:tr w:rsidR="007235BA" w14:paraId="2E2553C5" w14:textId="77777777" w:rsidTr="00E7656A">
        <w:tc>
          <w:tcPr>
            <w:tcW w:w="566" w:type="dxa"/>
            <w:vAlign w:val="center"/>
          </w:tcPr>
          <w:p w14:paraId="690CCFC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2B8B3845" w14:textId="4E2455C6"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16FA6D09" w14:textId="77777777" w:rsidR="007235BA" w:rsidRDefault="007235BA" w:rsidP="007235BA">
            <w:pPr>
              <w:ind w:left="0" w:firstLine="0"/>
              <w:rPr>
                <w:rFonts w:ascii="Times New Roman" w:hAnsi="Times New Roman"/>
                <w:sz w:val="24"/>
                <w:lang w:val="en-US"/>
              </w:rPr>
            </w:pPr>
          </w:p>
        </w:tc>
        <w:tc>
          <w:tcPr>
            <w:tcW w:w="425" w:type="dxa"/>
            <w:vAlign w:val="bottom"/>
          </w:tcPr>
          <w:p w14:paraId="2035AE1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466373B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05A9CB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3A76D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0EDDAA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FEA8D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3C22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1501B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AF0A47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E296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B8EB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1CB41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35ED0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356D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B6AD5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825213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7865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CD035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055A8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6F8D1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83A7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7C59F2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3765655"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5DDACE33" w14:textId="77777777" w:rsidR="007235BA" w:rsidRDefault="007235BA" w:rsidP="007235BA">
            <w:pPr>
              <w:ind w:left="0" w:firstLine="0"/>
              <w:jc w:val="center"/>
              <w:rPr>
                <w:rFonts w:ascii="Times New Roman" w:hAnsi="Times New Roman"/>
                <w:sz w:val="24"/>
                <w:lang w:val="en-US"/>
              </w:rPr>
            </w:pPr>
          </w:p>
        </w:tc>
      </w:tr>
      <w:tr w:rsidR="007235BA" w14:paraId="00FDEE99" w14:textId="77777777" w:rsidTr="00E7656A">
        <w:tc>
          <w:tcPr>
            <w:tcW w:w="566" w:type="dxa"/>
            <w:vAlign w:val="center"/>
          </w:tcPr>
          <w:p w14:paraId="690B6CDA"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765BE18D" w14:textId="640F494D"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3DE8CFD0" w14:textId="77777777" w:rsidR="007235BA" w:rsidRDefault="007235BA" w:rsidP="007235BA">
            <w:pPr>
              <w:ind w:left="0" w:firstLine="0"/>
              <w:rPr>
                <w:rFonts w:ascii="Times New Roman" w:hAnsi="Times New Roman"/>
                <w:sz w:val="24"/>
                <w:lang w:val="en-US"/>
              </w:rPr>
            </w:pPr>
          </w:p>
        </w:tc>
        <w:tc>
          <w:tcPr>
            <w:tcW w:w="425" w:type="dxa"/>
            <w:vAlign w:val="bottom"/>
          </w:tcPr>
          <w:p w14:paraId="2779467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729200C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34A43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C8BB3C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7DD50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625CA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C89A78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7ED6BC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A4C2A1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F7F08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D23C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5ACCA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26B1C9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23547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10A368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FDB55C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C7680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93118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B8A62E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011B4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8020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74404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D3EE24"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963B404" w14:textId="77777777" w:rsidR="007235BA" w:rsidRDefault="007235BA" w:rsidP="007235BA">
            <w:pPr>
              <w:ind w:left="0" w:firstLine="0"/>
              <w:jc w:val="center"/>
              <w:rPr>
                <w:rFonts w:ascii="Times New Roman" w:hAnsi="Times New Roman"/>
                <w:sz w:val="24"/>
                <w:lang w:val="en-US"/>
              </w:rPr>
            </w:pPr>
          </w:p>
        </w:tc>
      </w:tr>
      <w:tr w:rsidR="007235BA" w14:paraId="3D3B17B3" w14:textId="77777777" w:rsidTr="00E7656A">
        <w:tc>
          <w:tcPr>
            <w:tcW w:w="566" w:type="dxa"/>
            <w:vAlign w:val="center"/>
          </w:tcPr>
          <w:p w14:paraId="28B721D9"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149A5981" w14:textId="6622D13E"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0068566A" w14:textId="77777777" w:rsidR="007235BA" w:rsidRDefault="007235BA" w:rsidP="007235BA">
            <w:pPr>
              <w:ind w:left="0" w:firstLine="0"/>
              <w:rPr>
                <w:rFonts w:ascii="Times New Roman" w:hAnsi="Times New Roman"/>
                <w:sz w:val="24"/>
                <w:lang w:val="en-US"/>
              </w:rPr>
            </w:pPr>
          </w:p>
        </w:tc>
        <w:tc>
          <w:tcPr>
            <w:tcW w:w="425" w:type="dxa"/>
            <w:vAlign w:val="bottom"/>
          </w:tcPr>
          <w:p w14:paraId="3DC7C03E"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326CE4C"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2C519E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E7F295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F614BC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A4664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7F4CE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59BE46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896EBC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DF5A3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3953A5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EECCC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D79346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DDC37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3C7DA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FAD492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5DB72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C62C9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3A889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C2D4E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6D7C0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3BEC8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EE355D"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D81F259" w14:textId="77777777" w:rsidR="007235BA" w:rsidRDefault="007235BA" w:rsidP="007235BA">
            <w:pPr>
              <w:ind w:left="0" w:firstLine="0"/>
              <w:jc w:val="center"/>
              <w:rPr>
                <w:rFonts w:ascii="Times New Roman" w:hAnsi="Times New Roman"/>
                <w:sz w:val="24"/>
                <w:lang w:val="en-US"/>
              </w:rPr>
            </w:pPr>
          </w:p>
        </w:tc>
      </w:tr>
      <w:tr w:rsidR="007235BA" w14:paraId="26966A78" w14:textId="77777777" w:rsidTr="00E7656A">
        <w:tc>
          <w:tcPr>
            <w:tcW w:w="566" w:type="dxa"/>
            <w:vAlign w:val="center"/>
          </w:tcPr>
          <w:p w14:paraId="1F08FFED"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374EEF08" w14:textId="14C1392D" w:rsidR="007235BA" w:rsidRDefault="007235BA" w:rsidP="007235BA">
            <w:pPr>
              <w:ind w:left="0" w:firstLine="0"/>
              <w:rPr>
                <w:rFonts w:ascii="Times New Roman" w:hAnsi="Times New Roman"/>
                <w:sz w:val="24"/>
                <w:lang w:val="en-US"/>
              </w:rPr>
            </w:pPr>
            <w:r w:rsidRPr="00B87DFD">
              <w:rPr>
                <w:rFonts w:ascii="Arial" w:hAnsi="Arial" w:cs="Arial"/>
                <w:sz w:val="20"/>
                <w:szCs w:val="20"/>
              </w:rPr>
              <w:t xml:space="preserve">Pemrograman Web dan Perangkat </w:t>
            </w:r>
            <w:r w:rsidRPr="00B87DFD">
              <w:rPr>
                <w:rFonts w:ascii="Arial" w:hAnsi="Arial" w:cs="Arial"/>
                <w:sz w:val="20"/>
                <w:szCs w:val="20"/>
              </w:rPr>
              <w:lastRenderedPageBreak/>
              <w:t>Bergerak</w:t>
            </w:r>
          </w:p>
        </w:tc>
        <w:tc>
          <w:tcPr>
            <w:tcW w:w="1985" w:type="dxa"/>
          </w:tcPr>
          <w:p w14:paraId="6A34C7C4" w14:textId="77777777" w:rsidR="007235BA" w:rsidRDefault="007235BA" w:rsidP="007235BA">
            <w:pPr>
              <w:ind w:left="0" w:firstLine="0"/>
              <w:rPr>
                <w:rFonts w:ascii="Times New Roman" w:hAnsi="Times New Roman"/>
                <w:sz w:val="24"/>
                <w:lang w:val="en-US"/>
              </w:rPr>
            </w:pPr>
          </w:p>
        </w:tc>
        <w:tc>
          <w:tcPr>
            <w:tcW w:w="425" w:type="dxa"/>
            <w:vAlign w:val="bottom"/>
          </w:tcPr>
          <w:p w14:paraId="05E09D72"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504DFD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70B917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1D79C8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79DBAD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915C05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280BB9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FA8B47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61F3C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7545E1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AAB819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9725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8350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5A5451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057A9F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204E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86438A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7DEB8A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65E07C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5C35F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C8FA0D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D1B57D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04A773"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069894F0" w14:textId="77777777" w:rsidR="007235BA" w:rsidRDefault="007235BA" w:rsidP="007235BA">
            <w:pPr>
              <w:ind w:left="0" w:firstLine="0"/>
              <w:jc w:val="center"/>
              <w:rPr>
                <w:rFonts w:ascii="Times New Roman" w:hAnsi="Times New Roman"/>
                <w:sz w:val="24"/>
                <w:lang w:val="en-US"/>
              </w:rPr>
            </w:pPr>
          </w:p>
        </w:tc>
      </w:tr>
      <w:tr w:rsidR="007235BA" w14:paraId="4BE48B40" w14:textId="77777777" w:rsidTr="00E7656A">
        <w:tc>
          <w:tcPr>
            <w:tcW w:w="566" w:type="dxa"/>
            <w:vAlign w:val="center"/>
          </w:tcPr>
          <w:p w14:paraId="737F48A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lastRenderedPageBreak/>
              <w:t>6.</w:t>
            </w:r>
          </w:p>
        </w:tc>
        <w:tc>
          <w:tcPr>
            <w:tcW w:w="2128" w:type="dxa"/>
            <w:vAlign w:val="center"/>
          </w:tcPr>
          <w:p w14:paraId="7513C878" w14:textId="52004DF5" w:rsidR="007235BA" w:rsidRDefault="007235BA" w:rsidP="007235B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12FEA9A5" w14:textId="77777777" w:rsidR="007235BA" w:rsidRDefault="007235BA" w:rsidP="007235BA">
            <w:pPr>
              <w:ind w:left="0" w:firstLine="0"/>
              <w:rPr>
                <w:rFonts w:ascii="Times New Roman" w:hAnsi="Times New Roman"/>
                <w:sz w:val="24"/>
                <w:lang w:val="en-US"/>
              </w:rPr>
            </w:pPr>
          </w:p>
        </w:tc>
        <w:tc>
          <w:tcPr>
            <w:tcW w:w="425" w:type="dxa"/>
            <w:vAlign w:val="bottom"/>
          </w:tcPr>
          <w:p w14:paraId="4EBED0C5"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095BE76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5C8A8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ED0B3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9D4A2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D7B961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93B01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7AD98E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9CEA2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30087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C1839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2E200D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46E87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24FCA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A0E267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E62B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832B92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F57C4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0AEC1A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4743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E297C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AE6138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88C2A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24A0E7AD" w14:textId="77777777" w:rsidR="007235BA" w:rsidRDefault="007235BA" w:rsidP="007235BA">
            <w:pPr>
              <w:ind w:left="0" w:firstLine="0"/>
              <w:jc w:val="center"/>
              <w:rPr>
                <w:rFonts w:ascii="Times New Roman" w:hAnsi="Times New Roman"/>
                <w:sz w:val="24"/>
                <w:lang w:val="en-US"/>
              </w:rPr>
            </w:pPr>
          </w:p>
        </w:tc>
      </w:tr>
    </w:tbl>
    <w:p w14:paraId="291CD3E6" w14:textId="77777777" w:rsidR="00521C4F" w:rsidRDefault="00521C4F" w:rsidP="00521C4F">
      <w:pPr>
        <w:rPr>
          <w:rFonts w:ascii="Times New Roman" w:hAnsi="Times New Roman"/>
          <w:sz w:val="24"/>
          <w:lang w:val="en-US"/>
        </w:rPr>
      </w:pPr>
    </w:p>
    <w:p w14:paraId="51F9ECC7" w14:textId="77777777" w:rsidR="00521C4F" w:rsidRDefault="00521C4F" w:rsidP="00521C4F">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7BFD8068" w14:textId="77777777" w:rsidR="00521C4F" w:rsidRDefault="00521C4F" w:rsidP="00521C4F">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4734081F" w14:textId="77777777" w:rsidR="00521C4F" w:rsidRDefault="00521C4F" w:rsidP="00521C4F">
      <w:pPr>
        <w:rPr>
          <w:rFonts w:ascii="Times New Roman" w:hAnsi="Times New Roman"/>
          <w:sz w:val="24"/>
          <w:lang w:val="en-US"/>
        </w:rPr>
      </w:pPr>
    </w:p>
    <w:p w14:paraId="32286E4C" w14:textId="77777777" w:rsidR="00521C4F" w:rsidRDefault="00521C4F" w:rsidP="00521C4F">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541C15B3" w14:textId="77777777" w:rsidR="00521C4F" w:rsidRPr="00521C4F" w:rsidRDefault="00521C4F" w:rsidP="00521C4F">
      <w:pPr>
        <w:rPr>
          <w:lang w:val="en-US"/>
        </w:rPr>
      </w:pPr>
    </w:p>
    <w:p w14:paraId="547967CA" w14:textId="77777777" w:rsidR="00D8159F" w:rsidRPr="003A62ED" w:rsidRDefault="00D8159F" w:rsidP="00D8159F">
      <w:pPr>
        <w:ind w:left="0" w:firstLine="0"/>
        <w:rPr>
          <w:rFonts w:ascii="Times New Roman" w:hAnsi="Times New Roman"/>
        </w:rPr>
      </w:pPr>
      <w:r w:rsidRPr="003A62ED">
        <w:rPr>
          <w:rFonts w:ascii="Times New Roman" w:hAnsi="Times New Roman"/>
        </w:rPr>
        <w:t xml:space="preserve">  </w:t>
      </w:r>
    </w:p>
    <w:p w14:paraId="508FA293" w14:textId="77777777" w:rsidR="00D8159F" w:rsidRPr="003A62ED" w:rsidRDefault="00D8159F" w:rsidP="00D8159F">
      <w:pPr>
        <w:rPr>
          <w:rFonts w:ascii="Times New Roman" w:hAnsi="Times New Roman"/>
          <w:sz w:val="24"/>
          <w:szCs w:val="24"/>
        </w:rPr>
      </w:pPr>
    </w:p>
    <w:p w14:paraId="315CB459" w14:textId="77777777" w:rsidR="00D8159F" w:rsidRPr="003A62ED" w:rsidRDefault="00D8159F" w:rsidP="00D8159F">
      <w:pPr>
        <w:tabs>
          <w:tab w:val="left" w:pos="10338"/>
        </w:tabs>
        <w:rPr>
          <w:rFonts w:ascii="Times New Roman" w:hAnsi="Times New Roman"/>
          <w:sz w:val="24"/>
          <w:szCs w:val="24"/>
        </w:rPr>
      </w:pPr>
      <w:r w:rsidRPr="003A62ED">
        <w:rPr>
          <w:rFonts w:ascii="Times New Roman" w:hAnsi="Times New Roman"/>
          <w:sz w:val="24"/>
          <w:szCs w:val="24"/>
        </w:rPr>
        <w:tab/>
      </w:r>
      <w:r w:rsidRPr="003A62ED">
        <w:rPr>
          <w:rFonts w:ascii="Times New Roman" w:hAnsi="Times New Roman"/>
          <w:sz w:val="24"/>
          <w:szCs w:val="24"/>
        </w:rPr>
        <w:tab/>
      </w:r>
    </w:p>
    <w:p w14:paraId="4C7F9718" w14:textId="77777777" w:rsidR="00D8159F" w:rsidRPr="003A62ED" w:rsidRDefault="00D8159F" w:rsidP="00D8159F">
      <w:pPr>
        <w:rPr>
          <w:rFonts w:ascii="Times New Roman" w:hAnsi="Times New Roman"/>
          <w:sz w:val="24"/>
          <w:szCs w:val="24"/>
        </w:rPr>
      </w:pPr>
    </w:p>
    <w:p w14:paraId="55D4489D" w14:textId="77777777" w:rsidR="00D8159F" w:rsidRPr="003A62ED" w:rsidRDefault="00D8159F" w:rsidP="00817A12">
      <w:pPr>
        <w:ind w:left="0" w:firstLine="0"/>
        <w:rPr>
          <w:rStyle w:val="Emphasis"/>
          <w:rFonts w:ascii="Times New Roman" w:hAnsi="Times New Roman"/>
          <w:i w:val="0"/>
          <w:sz w:val="24"/>
        </w:rPr>
      </w:pPr>
    </w:p>
    <w:p w14:paraId="4BF28128" w14:textId="77777777" w:rsidR="00AA63FF" w:rsidRPr="003A62ED" w:rsidRDefault="00AA63FF" w:rsidP="00D8159F">
      <w:pPr>
        <w:ind w:left="0" w:firstLine="0"/>
        <w:rPr>
          <w:rFonts w:ascii="Times New Roman" w:hAnsi="Times New Roman"/>
          <w:sz w:val="24"/>
          <w:szCs w:val="24"/>
          <w:lang w:val="en-US"/>
        </w:rPr>
        <w:sectPr w:rsidR="00AA63FF" w:rsidRPr="003A62ED" w:rsidSect="009534CF">
          <w:pgSz w:w="16839" w:h="11907" w:orient="landscape" w:code="9"/>
          <w:pgMar w:top="1440" w:right="1440" w:bottom="1440" w:left="1440" w:header="720" w:footer="720" w:gutter="0"/>
          <w:cols w:space="720"/>
          <w:docGrid w:linePitch="360"/>
        </w:sectPr>
      </w:pPr>
    </w:p>
    <w:p w14:paraId="3151B85E" w14:textId="77777777" w:rsidR="006617C4" w:rsidRPr="003A62ED" w:rsidRDefault="00BA1DE7" w:rsidP="00077487">
      <w:pPr>
        <w:pStyle w:val="Heading2"/>
        <w:numPr>
          <w:ilvl w:val="1"/>
          <w:numId w:val="18"/>
        </w:numPr>
        <w:ind w:left="709" w:hanging="709"/>
        <w:rPr>
          <w:rFonts w:ascii="Times New Roman" w:hAnsi="Times New Roman" w:cs="Times New Roman"/>
        </w:rPr>
      </w:pPr>
      <w:bookmarkStart w:id="53" w:name="_Toc532070758"/>
      <w:bookmarkStart w:id="54" w:name="_Toc515311461"/>
      <w:r w:rsidRPr="003A62ED">
        <w:rPr>
          <w:rFonts w:ascii="Times New Roman" w:hAnsi="Times New Roman" w:cs="Times New Roman"/>
        </w:rPr>
        <w:lastRenderedPageBreak/>
        <w:t>Rekapitulasi Keha</w:t>
      </w:r>
      <w:bookmarkEnd w:id="53"/>
    </w:p>
    <w:p w14:paraId="271ACA03" w14:textId="77777777" w:rsidR="006617C4" w:rsidRPr="003A62ED" w:rsidRDefault="006617C4" w:rsidP="006617C4">
      <w:pPr>
        <w:pStyle w:val="Heading3"/>
        <w:numPr>
          <w:ilvl w:val="2"/>
          <w:numId w:val="18"/>
        </w:numPr>
        <w:ind w:left="1418" w:hanging="709"/>
        <w:rPr>
          <w:rFonts w:ascii="Times New Roman" w:hAnsi="Times New Roman" w:cs="Times New Roman"/>
          <w:lang w:val="en-US"/>
        </w:rPr>
      </w:pPr>
      <w:bookmarkStart w:id="55" w:name="_Toc532070759"/>
      <w:r w:rsidRPr="003A62ED">
        <w:rPr>
          <w:rFonts w:ascii="Times New Roman" w:hAnsi="Times New Roman" w:cs="Times New Roman"/>
        </w:rPr>
        <w:t xml:space="preserve">Rekapitulasi Kehadiran Muhamad </w:t>
      </w:r>
      <w:r w:rsidRPr="003A62ED">
        <w:rPr>
          <w:rFonts w:ascii="Times New Roman" w:hAnsi="Times New Roman" w:cs="Times New Roman"/>
          <w:lang w:val="en-US"/>
        </w:rPr>
        <w:t>Ilham</w:t>
      </w:r>
      <w:bookmarkEnd w:id="55"/>
    </w:p>
    <w:p w14:paraId="49C4A317" w14:textId="77777777" w:rsidR="00DC3CDC" w:rsidRPr="003A62ED" w:rsidRDefault="00DC3CDC" w:rsidP="00DC3CDC">
      <w:pPr>
        <w:rPr>
          <w:rFonts w:ascii="Times New Roman" w:hAnsi="Times New Roman"/>
          <w:lang w:val="en-US"/>
        </w:rPr>
      </w:pPr>
    </w:p>
    <w:p w14:paraId="17B18692" w14:textId="77777777" w:rsidR="008554BF" w:rsidRPr="003A62ED" w:rsidRDefault="008554BF" w:rsidP="008554BF">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10844105"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3CBF1636" w14:textId="77777777" w:rsidR="008554BF"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09C3F4B4"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8554BF" w:rsidRPr="003A62ED" w14:paraId="0E16DBC6" w14:textId="77777777" w:rsidTr="00180CED">
        <w:trPr>
          <w:tblHeader/>
        </w:trPr>
        <w:tc>
          <w:tcPr>
            <w:tcW w:w="705" w:type="dxa"/>
            <w:vMerge w:val="restart"/>
            <w:vAlign w:val="center"/>
          </w:tcPr>
          <w:p w14:paraId="3D8F6420"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4100E515"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5A613F14"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5FBDC40C"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8554BF" w:rsidRPr="003A62ED" w14:paraId="368A8A78" w14:textId="77777777" w:rsidTr="00180CED">
        <w:trPr>
          <w:tblHeader/>
        </w:trPr>
        <w:tc>
          <w:tcPr>
            <w:tcW w:w="705" w:type="dxa"/>
            <w:vMerge/>
          </w:tcPr>
          <w:p w14:paraId="1DFA057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1BB135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862EADA"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05D8A21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62CEE74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14E15D8" w14:textId="77777777" w:rsidTr="00180CED">
        <w:tc>
          <w:tcPr>
            <w:tcW w:w="705" w:type="dxa"/>
            <w:vAlign w:val="center"/>
          </w:tcPr>
          <w:p w14:paraId="7BEEFFF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1ADEE041" w14:textId="77777777" w:rsidR="008554BF" w:rsidRPr="003A62ED" w:rsidRDefault="008554BF" w:rsidP="00180CED">
            <w:pPr>
              <w:jc w:val="center"/>
              <w:rPr>
                <w:rFonts w:ascii="Times New Roman" w:hAnsi="Times New Roman"/>
              </w:rPr>
            </w:pPr>
            <w:r w:rsidRPr="003A62ED">
              <w:rPr>
                <w:rFonts w:ascii="Times New Roman" w:hAnsi="Times New Roman"/>
              </w:rPr>
              <w:t>Senin, 09 Juli 2018</w:t>
            </w:r>
          </w:p>
        </w:tc>
        <w:tc>
          <w:tcPr>
            <w:tcW w:w="1774" w:type="dxa"/>
            <w:vAlign w:val="bottom"/>
          </w:tcPr>
          <w:p w14:paraId="734DED8F" w14:textId="77777777" w:rsidR="008554BF" w:rsidRPr="005A34A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08.00</w:t>
            </w:r>
          </w:p>
        </w:tc>
        <w:tc>
          <w:tcPr>
            <w:tcW w:w="1771" w:type="dxa"/>
            <w:vAlign w:val="center"/>
          </w:tcPr>
          <w:p w14:paraId="0F9F7FE3" w14:textId="77777777" w:rsidR="008554BF" w:rsidRPr="005A34A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74F9E18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AF7938" w14:textId="77777777" w:rsidTr="00180CED">
        <w:tc>
          <w:tcPr>
            <w:tcW w:w="705" w:type="dxa"/>
            <w:vAlign w:val="center"/>
          </w:tcPr>
          <w:p w14:paraId="1BA8C7A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34FF1BE5" w14:textId="77777777" w:rsidR="008554BF" w:rsidRPr="003A62ED" w:rsidRDefault="008554BF" w:rsidP="00180CED">
            <w:pPr>
              <w:jc w:val="center"/>
              <w:rPr>
                <w:rFonts w:ascii="Times New Roman" w:hAnsi="Times New Roman"/>
              </w:rPr>
            </w:pPr>
            <w:r w:rsidRPr="003A62ED">
              <w:rPr>
                <w:rFonts w:ascii="Times New Roman" w:hAnsi="Times New Roman"/>
              </w:rPr>
              <w:t>Selasa, 10 Juli 2018</w:t>
            </w:r>
          </w:p>
        </w:tc>
        <w:tc>
          <w:tcPr>
            <w:tcW w:w="1774" w:type="dxa"/>
            <w:vAlign w:val="center"/>
          </w:tcPr>
          <w:p w14:paraId="39DDE0B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002424B" w14:textId="77777777" w:rsidR="008554BF" w:rsidRDefault="008554BF" w:rsidP="00180CED">
            <w:pPr>
              <w:jc w:val="center"/>
            </w:pPr>
            <w:r w:rsidRPr="0064481F">
              <w:rPr>
                <w:rFonts w:ascii="Times New Roman" w:eastAsia="Times New Roman" w:hAnsi="Times New Roman"/>
                <w:bCs/>
              </w:rPr>
              <w:t>17.00</w:t>
            </w:r>
          </w:p>
        </w:tc>
        <w:tc>
          <w:tcPr>
            <w:tcW w:w="2848" w:type="dxa"/>
          </w:tcPr>
          <w:p w14:paraId="41B5F61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A075976" w14:textId="77777777" w:rsidTr="00180CED">
        <w:tc>
          <w:tcPr>
            <w:tcW w:w="705" w:type="dxa"/>
            <w:vAlign w:val="center"/>
          </w:tcPr>
          <w:p w14:paraId="72CA4C8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55E5F81C" w14:textId="77777777" w:rsidR="008554BF" w:rsidRPr="003A62ED" w:rsidRDefault="008554BF" w:rsidP="00180CED">
            <w:pPr>
              <w:jc w:val="center"/>
              <w:rPr>
                <w:rFonts w:ascii="Times New Roman" w:hAnsi="Times New Roman"/>
              </w:rPr>
            </w:pPr>
            <w:r w:rsidRPr="003A62ED">
              <w:rPr>
                <w:rFonts w:ascii="Times New Roman" w:hAnsi="Times New Roman"/>
              </w:rPr>
              <w:t>Rabu, 11 Juli 2018</w:t>
            </w:r>
          </w:p>
        </w:tc>
        <w:tc>
          <w:tcPr>
            <w:tcW w:w="1774" w:type="dxa"/>
            <w:vAlign w:val="center"/>
          </w:tcPr>
          <w:p w14:paraId="726C1EC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8E521D1" w14:textId="77777777" w:rsidR="008554BF" w:rsidRDefault="008554BF" w:rsidP="00180CED">
            <w:pPr>
              <w:jc w:val="center"/>
            </w:pPr>
            <w:r w:rsidRPr="0064481F">
              <w:rPr>
                <w:rFonts w:ascii="Times New Roman" w:eastAsia="Times New Roman" w:hAnsi="Times New Roman"/>
                <w:bCs/>
              </w:rPr>
              <w:t>17.00</w:t>
            </w:r>
          </w:p>
        </w:tc>
        <w:tc>
          <w:tcPr>
            <w:tcW w:w="2848" w:type="dxa"/>
          </w:tcPr>
          <w:p w14:paraId="494F15E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435A03C" w14:textId="77777777" w:rsidTr="00180CED">
        <w:tc>
          <w:tcPr>
            <w:tcW w:w="705" w:type="dxa"/>
            <w:vAlign w:val="center"/>
          </w:tcPr>
          <w:p w14:paraId="0700065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26FF3468" w14:textId="77777777" w:rsidR="008554BF" w:rsidRPr="003A62ED" w:rsidRDefault="008554BF" w:rsidP="00180CED">
            <w:pPr>
              <w:jc w:val="center"/>
              <w:rPr>
                <w:rFonts w:ascii="Times New Roman" w:hAnsi="Times New Roman"/>
              </w:rPr>
            </w:pPr>
            <w:r w:rsidRPr="003A62ED">
              <w:rPr>
                <w:rFonts w:ascii="Times New Roman" w:hAnsi="Times New Roman"/>
              </w:rPr>
              <w:t>Kamis, 12 Juli 2018</w:t>
            </w:r>
          </w:p>
        </w:tc>
        <w:tc>
          <w:tcPr>
            <w:tcW w:w="1774" w:type="dxa"/>
            <w:vAlign w:val="center"/>
          </w:tcPr>
          <w:p w14:paraId="278A519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0692FEE" w14:textId="77777777" w:rsidR="008554BF" w:rsidRDefault="008554BF" w:rsidP="00180CED">
            <w:pPr>
              <w:jc w:val="center"/>
            </w:pPr>
            <w:r w:rsidRPr="0064481F">
              <w:rPr>
                <w:rFonts w:ascii="Times New Roman" w:eastAsia="Times New Roman" w:hAnsi="Times New Roman"/>
                <w:bCs/>
              </w:rPr>
              <w:t>17.00</w:t>
            </w:r>
          </w:p>
        </w:tc>
        <w:tc>
          <w:tcPr>
            <w:tcW w:w="2848" w:type="dxa"/>
          </w:tcPr>
          <w:p w14:paraId="5E606CA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8E82E83" w14:textId="77777777" w:rsidTr="00180CED">
        <w:tc>
          <w:tcPr>
            <w:tcW w:w="705" w:type="dxa"/>
            <w:vAlign w:val="center"/>
          </w:tcPr>
          <w:p w14:paraId="0850E3E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2244FBE7" w14:textId="77777777" w:rsidR="008554BF" w:rsidRPr="003A62ED" w:rsidRDefault="008554BF" w:rsidP="00180CED">
            <w:pPr>
              <w:jc w:val="center"/>
              <w:rPr>
                <w:rFonts w:ascii="Times New Roman" w:hAnsi="Times New Roman"/>
              </w:rPr>
            </w:pPr>
            <w:r w:rsidRPr="003A62ED">
              <w:rPr>
                <w:rFonts w:ascii="Times New Roman" w:hAnsi="Times New Roman"/>
              </w:rPr>
              <w:t>Jumat, 13 Juli 2018</w:t>
            </w:r>
          </w:p>
        </w:tc>
        <w:tc>
          <w:tcPr>
            <w:tcW w:w="1774" w:type="dxa"/>
            <w:vAlign w:val="center"/>
          </w:tcPr>
          <w:p w14:paraId="4B80899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D2C0475" w14:textId="77777777" w:rsidR="008554BF" w:rsidRDefault="008554BF" w:rsidP="00180CED">
            <w:pPr>
              <w:jc w:val="center"/>
            </w:pPr>
            <w:r w:rsidRPr="0064481F">
              <w:rPr>
                <w:rFonts w:ascii="Times New Roman" w:eastAsia="Times New Roman" w:hAnsi="Times New Roman"/>
                <w:bCs/>
              </w:rPr>
              <w:t>17.00</w:t>
            </w:r>
          </w:p>
        </w:tc>
        <w:tc>
          <w:tcPr>
            <w:tcW w:w="2848" w:type="dxa"/>
          </w:tcPr>
          <w:p w14:paraId="3CB3CDB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FCB3C77" w14:textId="77777777" w:rsidTr="00180CED">
        <w:tc>
          <w:tcPr>
            <w:tcW w:w="705" w:type="dxa"/>
            <w:vAlign w:val="center"/>
          </w:tcPr>
          <w:p w14:paraId="5E4D3E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4652400" w14:textId="77777777" w:rsidR="008554BF" w:rsidRPr="003A62ED" w:rsidRDefault="008554BF" w:rsidP="00180CED">
            <w:pPr>
              <w:jc w:val="center"/>
              <w:rPr>
                <w:rFonts w:ascii="Times New Roman" w:hAnsi="Times New Roman"/>
              </w:rPr>
            </w:pPr>
            <w:r w:rsidRPr="003A62ED">
              <w:rPr>
                <w:rFonts w:ascii="Times New Roman" w:hAnsi="Times New Roman"/>
              </w:rPr>
              <w:t>Senin, 16 Juli 2018</w:t>
            </w:r>
          </w:p>
        </w:tc>
        <w:tc>
          <w:tcPr>
            <w:tcW w:w="1774" w:type="dxa"/>
            <w:vAlign w:val="center"/>
          </w:tcPr>
          <w:p w14:paraId="4722F51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321F63C" w14:textId="77777777" w:rsidR="008554BF" w:rsidRDefault="008554BF" w:rsidP="00180CED">
            <w:pPr>
              <w:jc w:val="center"/>
            </w:pPr>
            <w:r w:rsidRPr="0064481F">
              <w:rPr>
                <w:rFonts w:ascii="Times New Roman" w:eastAsia="Times New Roman" w:hAnsi="Times New Roman"/>
                <w:bCs/>
              </w:rPr>
              <w:t>17.00</w:t>
            </w:r>
          </w:p>
        </w:tc>
        <w:tc>
          <w:tcPr>
            <w:tcW w:w="2848" w:type="dxa"/>
          </w:tcPr>
          <w:p w14:paraId="68F0251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2998C6" w14:textId="77777777" w:rsidTr="00180CED">
        <w:tc>
          <w:tcPr>
            <w:tcW w:w="705" w:type="dxa"/>
            <w:vAlign w:val="center"/>
          </w:tcPr>
          <w:p w14:paraId="12DB970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0D3D62FA" w14:textId="77777777" w:rsidR="008554BF" w:rsidRPr="003A62ED" w:rsidRDefault="008554BF" w:rsidP="00180CED">
            <w:pPr>
              <w:jc w:val="center"/>
              <w:rPr>
                <w:rFonts w:ascii="Times New Roman" w:hAnsi="Times New Roman"/>
              </w:rPr>
            </w:pPr>
            <w:r w:rsidRPr="003A62ED">
              <w:rPr>
                <w:rFonts w:ascii="Times New Roman" w:hAnsi="Times New Roman"/>
              </w:rPr>
              <w:t>Selasa, 17 Juli 2018</w:t>
            </w:r>
          </w:p>
        </w:tc>
        <w:tc>
          <w:tcPr>
            <w:tcW w:w="1774" w:type="dxa"/>
            <w:vAlign w:val="center"/>
          </w:tcPr>
          <w:p w14:paraId="070AC13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2A38E95" w14:textId="77777777" w:rsidR="008554BF" w:rsidRDefault="008554BF" w:rsidP="00180CED">
            <w:pPr>
              <w:jc w:val="center"/>
            </w:pPr>
            <w:r w:rsidRPr="0064481F">
              <w:rPr>
                <w:rFonts w:ascii="Times New Roman" w:eastAsia="Times New Roman" w:hAnsi="Times New Roman"/>
                <w:bCs/>
              </w:rPr>
              <w:t>17.00</w:t>
            </w:r>
          </w:p>
        </w:tc>
        <w:tc>
          <w:tcPr>
            <w:tcW w:w="2848" w:type="dxa"/>
          </w:tcPr>
          <w:p w14:paraId="17A1D30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C49DE7F" w14:textId="77777777" w:rsidTr="00180CED">
        <w:tc>
          <w:tcPr>
            <w:tcW w:w="705" w:type="dxa"/>
            <w:vAlign w:val="center"/>
          </w:tcPr>
          <w:p w14:paraId="74D6A69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69C2C833" w14:textId="77777777" w:rsidR="008554BF" w:rsidRPr="003A62ED" w:rsidRDefault="008554BF" w:rsidP="00180CED">
            <w:pPr>
              <w:jc w:val="center"/>
              <w:rPr>
                <w:rFonts w:ascii="Times New Roman" w:hAnsi="Times New Roman"/>
              </w:rPr>
            </w:pPr>
            <w:r w:rsidRPr="003A62ED">
              <w:rPr>
                <w:rFonts w:ascii="Times New Roman" w:hAnsi="Times New Roman"/>
              </w:rPr>
              <w:t>Rabu, 18 Juli 2018</w:t>
            </w:r>
          </w:p>
        </w:tc>
        <w:tc>
          <w:tcPr>
            <w:tcW w:w="1774" w:type="dxa"/>
            <w:vAlign w:val="center"/>
          </w:tcPr>
          <w:p w14:paraId="70872D6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CE5E9AB" w14:textId="77777777" w:rsidR="008554BF" w:rsidRDefault="008554BF" w:rsidP="00180CED">
            <w:pPr>
              <w:jc w:val="center"/>
            </w:pPr>
            <w:r w:rsidRPr="0064481F">
              <w:rPr>
                <w:rFonts w:ascii="Times New Roman" w:eastAsia="Times New Roman" w:hAnsi="Times New Roman"/>
                <w:bCs/>
              </w:rPr>
              <w:t>17.00</w:t>
            </w:r>
          </w:p>
        </w:tc>
        <w:tc>
          <w:tcPr>
            <w:tcW w:w="2848" w:type="dxa"/>
          </w:tcPr>
          <w:p w14:paraId="6B41F46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4EF7B13" w14:textId="77777777" w:rsidTr="00180CED">
        <w:tc>
          <w:tcPr>
            <w:tcW w:w="705" w:type="dxa"/>
            <w:vAlign w:val="center"/>
          </w:tcPr>
          <w:p w14:paraId="18E9884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521DD2F9" w14:textId="77777777" w:rsidR="008554BF" w:rsidRPr="003A62ED" w:rsidRDefault="008554BF" w:rsidP="00180CED">
            <w:pPr>
              <w:jc w:val="center"/>
              <w:rPr>
                <w:rFonts w:ascii="Times New Roman" w:hAnsi="Times New Roman"/>
              </w:rPr>
            </w:pPr>
            <w:r w:rsidRPr="003A62ED">
              <w:rPr>
                <w:rFonts w:ascii="Times New Roman" w:hAnsi="Times New Roman"/>
              </w:rPr>
              <w:t>Kamis, 19 Juli 2018</w:t>
            </w:r>
          </w:p>
        </w:tc>
        <w:tc>
          <w:tcPr>
            <w:tcW w:w="1774" w:type="dxa"/>
            <w:vAlign w:val="center"/>
          </w:tcPr>
          <w:p w14:paraId="5D3389B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D37744C" w14:textId="77777777" w:rsidR="008554BF" w:rsidRDefault="008554BF" w:rsidP="00180CED">
            <w:pPr>
              <w:jc w:val="center"/>
            </w:pPr>
            <w:r w:rsidRPr="0064481F">
              <w:rPr>
                <w:rFonts w:ascii="Times New Roman" w:eastAsia="Times New Roman" w:hAnsi="Times New Roman"/>
                <w:bCs/>
              </w:rPr>
              <w:t>17.00</w:t>
            </w:r>
          </w:p>
        </w:tc>
        <w:tc>
          <w:tcPr>
            <w:tcW w:w="2848" w:type="dxa"/>
          </w:tcPr>
          <w:p w14:paraId="7375454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88DEAD0" w14:textId="77777777" w:rsidTr="00180CED">
        <w:tc>
          <w:tcPr>
            <w:tcW w:w="705" w:type="dxa"/>
            <w:vAlign w:val="center"/>
          </w:tcPr>
          <w:p w14:paraId="225170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2952EE6D" w14:textId="77777777" w:rsidR="008554BF" w:rsidRPr="003A62ED" w:rsidRDefault="008554BF" w:rsidP="00180CED">
            <w:pPr>
              <w:jc w:val="center"/>
              <w:rPr>
                <w:rFonts w:ascii="Times New Roman" w:hAnsi="Times New Roman"/>
              </w:rPr>
            </w:pPr>
            <w:r w:rsidRPr="003A62ED">
              <w:rPr>
                <w:rFonts w:ascii="Times New Roman" w:hAnsi="Times New Roman"/>
              </w:rPr>
              <w:t>Jumat, 20 Juli 2018</w:t>
            </w:r>
          </w:p>
        </w:tc>
        <w:tc>
          <w:tcPr>
            <w:tcW w:w="1774" w:type="dxa"/>
            <w:vAlign w:val="center"/>
          </w:tcPr>
          <w:p w14:paraId="6D91837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26E65F3" w14:textId="77777777" w:rsidR="008554BF" w:rsidRDefault="008554BF" w:rsidP="00180CED">
            <w:pPr>
              <w:jc w:val="center"/>
            </w:pPr>
            <w:r w:rsidRPr="0064481F">
              <w:rPr>
                <w:rFonts w:ascii="Times New Roman" w:eastAsia="Times New Roman" w:hAnsi="Times New Roman"/>
                <w:bCs/>
              </w:rPr>
              <w:t>17.00</w:t>
            </w:r>
          </w:p>
        </w:tc>
        <w:tc>
          <w:tcPr>
            <w:tcW w:w="2848" w:type="dxa"/>
          </w:tcPr>
          <w:p w14:paraId="6049C16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207B233" w14:textId="77777777" w:rsidTr="00180CED">
        <w:tc>
          <w:tcPr>
            <w:tcW w:w="705" w:type="dxa"/>
            <w:vAlign w:val="center"/>
          </w:tcPr>
          <w:p w14:paraId="4775D5E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0E9AC194" w14:textId="77777777" w:rsidR="008554BF" w:rsidRPr="003A62ED" w:rsidRDefault="008554BF" w:rsidP="00180CED">
            <w:pPr>
              <w:jc w:val="center"/>
              <w:rPr>
                <w:rFonts w:ascii="Times New Roman" w:hAnsi="Times New Roman"/>
              </w:rPr>
            </w:pPr>
            <w:r w:rsidRPr="003A62ED">
              <w:rPr>
                <w:rFonts w:ascii="Times New Roman" w:hAnsi="Times New Roman"/>
              </w:rPr>
              <w:t>Senin, 23 Juli 2018</w:t>
            </w:r>
          </w:p>
        </w:tc>
        <w:tc>
          <w:tcPr>
            <w:tcW w:w="1774" w:type="dxa"/>
            <w:vAlign w:val="center"/>
          </w:tcPr>
          <w:p w14:paraId="6200FE0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B1DC295" w14:textId="77777777" w:rsidR="008554BF" w:rsidRDefault="008554BF" w:rsidP="00180CED">
            <w:pPr>
              <w:jc w:val="center"/>
            </w:pPr>
            <w:r w:rsidRPr="0064481F">
              <w:rPr>
                <w:rFonts w:ascii="Times New Roman" w:eastAsia="Times New Roman" w:hAnsi="Times New Roman"/>
                <w:bCs/>
              </w:rPr>
              <w:t>17.00</w:t>
            </w:r>
          </w:p>
        </w:tc>
        <w:tc>
          <w:tcPr>
            <w:tcW w:w="2848" w:type="dxa"/>
          </w:tcPr>
          <w:p w14:paraId="1FBEB3E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D25E387" w14:textId="77777777" w:rsidTr="00180CED">
        <w:tc>
          <w:tcPr>
            <w:tcW w:w="705" w:type="dxa"/>
            <w:vAlign w:val="center"/>
          </w:tcPr>
          <w:p w14:paraId="2C4C4B3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05EE13B0" w14:textId="77777777" w:rsidR="008554BF" w:rsidRPr="003A62ED" w:rsidRDefault="008554BF" w:rsidP="00180CED">
            <w:pPr>
              <w:jc w:val="center"/>
              <w:rPr>
                <w:rFonts w:ascii="Times New Roman" w:hAnsi="Times New Roman"/>
              </w:rPr>
            </w:pPr>
            <w:r w:rsidRPr="003A62ED">
              <w:rPr>
                <w:rFonts w:ascii="Times New Roman" w:hAnsi="Times New Roman"/>
              </w:rPr>
              <w:t>Selasa, 24 Juli 2018</w:t>
            </w:r>
          </w:p>
        </w:tc>
        <w:tc>
          <w:tcPr>
            <w:tcW w:w="1774" w:type="dxa"/>
            <w:vAlign w:val="center"/>
          </w:tcPr>
          <w:p w14:paraId="1975FBD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E4B23B9" w14:textId="77777777" w:rsidR="008554BF" w:rsidRDefault="008554BF" w:rsidP="00180CED">
            <w:pPr>
              <w:jc w:val="center"/>
            </w:pPr>
            <w:r w:rsidRPr="0064481F">
              <w:rPr>
                <w:rFonts w:ascii="Times New Roman" w:eastAsia="Times New Roman" w:hAnsi="Times New Roman"/>
                <w:bCs/>
              </w:rPr>
              <w:t>17.00</w:t>
            </w:r>
          </w:p>
        </w:tc>
        <w:tc>
          <w:tcPr>
            <w:tcW w:w="2848" w:type="dxa"/>
          </w:tcPr>
          <w:p w14:paraId="03A6480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EC6B777" w14:textId="77777777" w:rsidTr="00180CED">
        <w:tc>
          <w:tcPr>
            <w:tcW w:w="705" w:type="dxa"/>
            <w:vAlign w:val="center"/>
          </w:tcPr>
          <w:p w14:paraId="5196613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111D985D" w14:textId="77777777" w:rsidR="008554BF" w:rsidRPr="003A62ED" w:rsidRDefault="008554BF" w:rsidP="00180CED">
            <w:pPr>
              <w:jc w:val="center"/>
              <w:rPr>
                <w:rFonts w:ascii="Times New Roman" w:hAnsi="Times New Roman"/>
              </w:rPr>
            </w:pPr>
            <w:r w:rsidRPr="003A62ED">
              <w:rPr>
                <w:rFonts w:ascii="Times New Roman" w:hAnsi="Times New Roman"/>
              </w:rPr>
              <w:t>Rabu, 25 Juli 2018</w:t>
            </w:r>
          </w:p>
        </w:tc>
        <w:tc>
          <w:tcPr>
            <w:tcW w:w="1774" w:type="dxa"/>
            <w:vAlign w:val="center"/>
          </w:tcPr>
          <w:p w14:paraId="376ADF8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A0E43A5" w14:textId="77777777" w:rsidR="008554BF" w:rsidRDefault="008554BF" w:rsidP="00180CED">
            <w:pPr>
              <w:jc w:val="center"/>
            </w:pPr>
            <w:r w:rsidRPr="0064481F">
              <w:rPr>
                <w:rFonts w:ascii="Times New Roman" w:eastAsia="Times New Roman" w:hAnsi="Times New Roman"/>
                <w:bCs/>
              </w:rPr>
              <w:t>17.00</w:t>
            </w:r>
          </w:p>
        </w:tc>
        <w:tc>
          <w:tcPr>
            <w:tcW w:w="2848" w:type="dxa"/>
          </w:tcPr>
          <w:p w14:paraId="3045BF4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48CB37C" w14:textId="77777777" w:rsidTr="00180CED">
        <w:tc>
          <w:tcPr>
            <w:tcW w:w="705" w:type="dxa"/>
            <w:vAlign w:val="center"/>
          </w:tcPr>
          <w:p w14:paraId="287939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4D9D0BB3" w14:textId="77777777" w:rsidR="008554BF" w:rsidRPr="003A62ED" w:rsidRDefault="008554BF" w:rsidP="00180CED">
            <w:pPr>
              <w:jc w:val="center"/>
              <w:rPr>
                <w:rFonts w:ascii="Times New Roman" w:hAnsi="Times New Roman"/>
              </w:rPr>
            </w:pPr>
            <w:r w:rsidRPr="003A62ED">
              <w:rPr>
                <w:rFonts w:ascii="Times New Roman" w:hAnsi="Times New Roman"/>
              </w:rPr>
              <w:t>Kamis, 26 Juli 2018</w:t>
            </w:r>
          </w:p>
        </w:tc>
        <w:tc>
          <w:tcPr>
            <w:tcW w:w="1774" w:type="dxa"/>
            <w:vAlign w:val="center"/>
          </w:tcPr>
          <w:p w14:paraId="1CD6AA9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25B5784" w14:textId="77777777" w:rsidR="008554BF" w:rsidRDefault="008554BF" w:rsidP="00180CED">
            <w:pPr>
              <w:jc w:val="center"/>
            </w:pPr>
            <w:r w:rsidRPr="0064481F">
              <w:rPr>
                <w:rFonts w:ascii="Times New Roman" w:eastAsia="Times New Roman" w:hAnsi="Times New Roman"/>
                <w:bCs/>
              </w:rPr>
              <w:t>17.00</w:t>
            </w:r>
          </w:p>
        </w:tc>
        <w:tc>
          <w:tcPr>
            <w:tcW w:w="2848" w:type="dxa"/>
          </w:tcPr>
          <w:p w14:paraId="35395C0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BB20A9A" w14:textId="77777777" w:rsidTr="00180CED">
        <w:tc>
          <w:tcPr>
            <w:tcW w:w="705" w:type="dxa"/>
            <w:vAlign w:val="center"/>
          </w:tcPr>
          <w:p w14:paraId="54CEA3A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1669A845" w14:textId="77777777" w:rsidR="008554BF" w:rsidRPr="003A62ED" w:rsidRDefault="008554BF" w:rsidP="00180CED">
            <w:pPr>
              <w:jc w:val="center"/>
              <w:rPr>
                <w:rFonts w:ascii="Times New Roman" w:hAnsi="Times New Roman"/>
              </w:rPr>
            </w:pPr>
            <w:r w:rsidRPr="003A62ED">
              <w:rPr>
                <w:rFonts w:ascii="Times New Roman" w:hAnsi="Times New Roman"/>
              </w:rPr>
              <w:t>Jumat, 27 Juli 2018</w:t>
            </w:r>
          </w:p>
        </w:tc>
        <w:tc>
          <w:tcPr>
            <w:tcW w:w="1774" w:type="dxa"/>
            <w:vAlign w:val="center"/>
          </w:tcPr>
          <w:p w14:paraId="6E692E0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41820B4" w14:textId="77777777" w:rsidR="008554BF" w:rsidRDefault="008554BF" w:rsidP="00180CED">
            <w:pPr>
              <w:jc w:val="center"/>
            </w:pPr>
            <w:r w:rsidRPr="0064481F">
              <w:rPr>
                <w:rFonts w:ascii="Times New Roman" w:eastAsia="Times New Roman" w:hAnsi="Times New Roman"/>
                <w:bCs/>
              </w:rPr>
              <w:t>17.00</w:t>
            </w:r>
          </w:p>
        </w:tc>
        <w:tc>
          <w:tcPr>
            <w:tcW w:w="2848" w:type="dxa"/>
          </w:tcPr>
          <w:p w14:paraId="3CAB88F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31823D6" w14:textId="77777777" w:rsidTr="00180CED">
        <w:tc>
          <w:tcPr>
            <w:tcW w:w="705" w:type="dxa"/>
            <w:vAlign w:val="center"/>
          </w:tcPr>
          <w:p w14:paraId="184D897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71A06E8D" w14:textId="77777777" w:rsidR="008554BF" w:rsidRPr="003A62ED" w:rsidRDefault="008554BF" w:rsidP="00180CED">
            <w:pPr>
              <w:jc w:val="center"/>
              <w:rPr>
                <w:rFonts w:ascii="Times New Roman" w:hAnsi="Times New Roman"/>
              </w:rPr>
            </w:pPr>
            <w:r w:rsidRPr="003A62ED">
              <w:rPr>
                <w:rFonts w:ascii="Times New Roman" w:hAnsi="Times New Roman"/>
              </w:rPr>
              <w:t>Senin, 30 Juli 2018</w:t>
            </w:r>
          </w:p>
        </w:tc>
        <w:tc>
          <w:tcPr>
            <w:tcW w:w="1774" w:type="dxa"/>
            <w:vAlign w:val="center"/>
          </w:tcPr>
          <w:p w14:paraId="32BE17E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1A6C192" w14:textId="77777777" w:rsidR="008554BF" w:rsidRDefault="008554BF" w:rsidP="00180CED">
            <w:pPr>
              <w:jc w:val="center"/>
            </w:pPr>
            <w:r w:rsidRPr="0064481F">
              <w:rPr>
                <w:rFonts w:ascii="Times New Roman" w:eastAsia="Times New Roman" w:hAnsi="Times New Roman"/>
                <w:bCs/>
              </w:rPr>
              <w:t>17.00</w:t>
            </w:r>
          </w:p>
        </w:tc>
        <w:tc>
          <w:tcPr>
            <w:tcW w:w="2848" w:type="dxa"/>
          </w:tcPr>
          <w:p w14:paraId="355CC5A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ACB2D8D" w14:textId="77777777" w:rsidTr="00180CED">
        <w:tc>
          <w:tcPr>
            <w:tcW w:w="705" w:type="dxa"/>
            <w:vAlign w:val="center"/>
          </w:tcPr>
          <w:p w14:paraId="1023A61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42A819B9" w14:textId="77777777" w:rsidR="008554BF" w:rsidRPr="003A62ED" w:rsidRDefault="008554BF" w:rsidP="00180CED">
            <w:pPr>
              <w:jc w:val="center"/>
              <w:rPr>
                <w:rFonts w:ascii="Times New Roman" w:hAnsi="Times New Roman"/>
              </w:rPr>
            </w:pPr>
            <w:r w:rsidRPr="003A62ED">
              <w:rPr>
                <w:rFonts w:ascii="Times New Roman" w:hAnsi="Times New Roman"/>
              </w:rPr>
              <w:t>Selasa, 31 Juli 2018</w:t>
            </w:r>
          </w:p>
        </w:tc>
        <w:tc>
          <w:tcPr>
            <w:tcW w:w="1774" w:type="dxa"/>
            <w:vAlign w:val="center"/>
          </w:tcPr>
          <w:p w14:paraId="45EFA5B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5B58A0B" w14:textId="77777777" w:rsidR="008554BF" w:rsidRDefault="008554BF" w:rsidP="00180CED">
            <w:pPr>
              <w:jc w:val="center"/>
            </w:pPr>
            <w:r w:rsidRPr="0064481F">
              <w:rPr>
                <w:rFonts w:ascii="Times New Roman" w:eastAsia="Times New Roman" w:hAnsi="Times New Roman"/>
                <w:bCs/>
              </w:rPr>
              <w:t>17.00</w:t>
            </w:r>
          </w:p>
        </w:tc>
        <w:tc>
          <w:tcPr>
            <w:tcW w:w="2848" w:type="dxa"/>
          </w:tcPr>
          <w:p w14:paraId="707D87A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E3702B3" w14:textId="77777777" w:rsidTr="00180CED">
        <w:tc>
          <w:tcPr>
            <w:tcW w:w="705" w:type="dxa"/>
            <w:vAlign w:val="center"/>
          </w:tcPr>
          <w:p w14:paraId="7F9F402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1B6C1DE3" w14:textId="77777777" w:rsidR="008554BF" w:rsidRPr="003A62ED" w:rsidRDefault="008554BF" w:rsidP="00180CED">
            <w:pPr>
              <w:jc w:val="center"/>
              <w:rPr>
                <w:rFonts w:ascii="Times New Roman" w:hAnsi="Times New Roman"/>
              </w:rPr>
            </w:pPr>
            <w:r w:rsidRPr="003A62ED">
              <w:rPr>
                <w:rFonts w:ascii="Times New Roman" w:hAnsi="Times New Roman"/>
              </w:rPr>
              <w:t>Rabu, 01 Agustus 2018</w:t>
            </w:r>
          </w:p>
        </w:tc>
        <w:tc>
          <w:tcPr>
            <w:tcW w:w="1774" w:type="dxa"/>
            <w:vAlign w:val="center"/>
          </w:tcPr>
          <w:p w14:paraId="1DC3568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9DB09F9" w14:textId="77777777" w:rsidR="008554BF" w:rsidRDefault="008554BF" w:rsidP="00180CED">
            <w:pPr>
              <w:jc w:val="center"/>
            </w:pPr>
            <w:r w:rsidRPr="0064481F">
              <w:rPr>
                <w:rFonts w:ascii="Times New Roman" w:eastAsia="Times New Roman" w:hAnsi="Times New Roman"/>
                <w:bCs/>
              </w:rPr>
              <w:t>17.00</w:t>
            </w:r>
          </w:p>
        </w:tc>
        <w:tc>
          <w:tcPr>
            <w:tcW w:w="2848" w:type="dxa"/>
          </w:tcPr>
          <w:p w14:paraId="131A979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B08E296" w14:textId="77777777" w:rsidTr="00180CED">
        <w:tc>
          <w:tcPr>
            <w:tcW w:w="705" w:type="dxa"/>
            <w:vAlign w:val="center"/>
          </w:tcPr>
          <w:p w14:paraId="1F6F94B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19</w:t>
            </w:r>
          </w:p>
        </w:tc>
        <w:tc>
          <w:tcPr>
            <w:tcW w:w="2825" w:type="dxa"/>
            <w:vAlign w:val="center"/>
          </w:tcPr>
          <w:p w14:paraId="16A95540" w14:textId="77777777" w:rsidR="008554BF" w:rsidRPr="003A62ED" w:rsidRDefault="008554BF" w:rsidP="00180CED">
            <w:pPr>
              <w:jc w:val="center"/>
              <w:rPr>
                <w:rFonts w:ascii="Times New Roman" w:hAnsi="Times New Roman"/>
              </w:rPr>
            </w:pPr>
            <w:r w:rsidRPr="003A62ED">
              <w:rPr>
                <w:rFonts w:ascii="Times New Roman" w:hAnsi="Times New Roman"/>
              </w:rPr>
              <w:t>Kamis, 02 Agustus 2018</w:t>
            </w:r>
          </w:p>
        </w:tc>
        <w:tc>
          <w:tcPr>
            <w:tcW w:w="1774" w:type="dxa"/>
            <w:vAlign w:val="center"/>
          </w:tcPr>
          <w:p w14:paraId="79383C2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D67D3EB" w14:textId="77777777" w:rsidR="008554BF" w:rsidRDefault="008554BF" w:rsidP="00180CED">
            <w:pPr>
              <w:jc w:val="center"/>
            </w:pPr>
            <w:r w:rsidRPr="0064481F">
              <w:rPr>
                <w:rFonts w:ascii="Times New Roman" w:eastAsia="Times New Roman" w:hAnsi="Times New Roman"/>
                <w:bCs/>
              </w:rPr>
              <w:t>17.00</w:t>
            </w:r>
          </w:p>
        </w:tc>
        <w:tc>
          <w:tcPr>
            <w:tcW w:w="2848" w:type="dxa"/>
          </w:tcPr>
          <w:p w14:paraId="1339CA0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2C77B0" w14:textId="77777777" w:rsidTr="00180CED">
        <w:tc>
          <w:tcPr>
            <w:tcW w:w="705" w:type="dxa"/>
            <w:vAlign w:val="center"/>
          </w:tcPr>
          <w:p w14:paraId="0EE95F2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29F2FECE" w14:textId="77777777" w:rsidR="008554BF" w:rsidRPr="003A62ED" w:rsidRDefault="008554BF" w:rsidP="00180CED">
            <w:pPr>
              <w:jc w:val="center"/>
              <w:rPr>
                <w:rFonts w:ascii="Times New Roman" w:hAnsi="Times New Roman"/>
              </w:rPr>
            </w:pPr>
            <w:r w:rsidRPr="003A62ED">
              <w:rPr>
                <w:rFonts w:ascii="Times New Roman" w:hAnsi="Times New Roman"/>
              </w:rPr>
              <w:t>Jumat, 03 Agustus 2018</w:t>
            </w:r>
          </w:p>
        </w:tc>
        <w:tc>
          <w:tcPr>
            <w:tcW w:w="1774" w:type="dxa"/>
            <w:vAlign w:val="center"/>
          </w:tcPr>
          <w:p w14:paraId="6A25F6C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D7A3219" w14:textId="77777777" w:rsidR="008554BF" w:rsidRDefault="008554BF" w:rsidP="00180CED">
            <w:pPr>
              <w:jc w:val="center"/>
            </w:pPr>
            <w:r w:rsidRPr="0064481F">
              <w:rPr>
                <w:rFonts w:ascii="Times New Roman" w:eastAsia="Times New Roman" w:hAnsi="Times New Roman"/>
                <w:bCs/>
              </w:rPr>
              <w:t>17.00</w:t>
            </w:r>
          </w:p>
        </w:tc>
        <w:tc>
          <w:tcPr>
            <w:tcW w:w="2848" w:type="dxa"/>
          </w:tcPr>
          <w:p w14:paraId="63E0CD2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4EA893B" w14:textId="77777777" w:rsidTr="00180CED">
        <w:tc>
          <w:tcPr>
            <w:tcW w:w="705" w:type="dxa"/>
            <w:vAlign w:val="center"/>
          </w:tcPr>
          <w:p w14:paraId="3EF87F3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5E3455FD" w14:textId="77777777" w:rsidR="008554BF" w:rsidRPr="003A62ED" w:rsidRDefault="008554BF" w:rsidP="00180CED">
            <w:pPr>
              <w:jc w:val="center"/>
              <w:rPr>
                <w:rFonts w:ascii="Times New Roman" w:hAnsi="Times New Roman"/>
              </w:rPr>
            </w:pPr>
            <w:r w:rsidRPr="003A62ED">
              <w:rPr>
                <w:rFonts w:ascii="Times New Roman" w:hAnsi="Times New Roman"/>
              </w:rPr>
              <w:t>Senin, 06 Agustus 2018</w:t>
            </w:r>
          </w:p>
        </w:tc>
        <w:tc>
          <w:tcPr>
            <w:tcW w:w="1774" w:type="dxa"/>
            <w:vAlign w:val="center"/>
          </w:tcPr>
          <w:p w14:paraId="18D3A6E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AB787AD" w14:textId="77777777" w:rsidR="008554BF" w:rsidRDefault="008554BF" w:rsidP="00180CED">
            <w:pPr>
              <w:jc w:val="center"/>
            </w:pPr>
            <w:r w:rsidRPr="0064481F">
              <w:rPr>
                <w:rFonts w:ascii="Times New Roman" w:eastAsia="Times New Roman" w:hAnsi="Times New Roman"/>
                <w:bCs/>
              </w:rPr>
              <w:t>17.00</w:t>
            </w:r>
          </w:p>
        </w:tc>
        <w:tc>
          <w:tcPr>
            <w:tcW w:w="2848" w:type="dxa"/>
          </w:tcPr>
          <w:p w14:paraId="3DDCA6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B6DF036" w14:textId="77777777" w:rsidTr="00180CED">
        <w:tc>
          <w:tcPr>
            <w:tcW w:w="705" w:type="dxa"/>
            <w:vAlign w:val="center"/>
          </w:tcPr>
          <w:p w14:paraId="449F752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345E0F0B" w14:textId="77777777" w:rsidR="008554BF" w:rsidRPr="003A62ED" w:rsidRDefault="008554BF" w:rsidP="00180CED">
            <w:pPr>
              <w:jc w:val="center"/>
              <w:rPr>
                <w:rFonts w:ascii="Times New Roman" w:hAnsi="Times New Roman"/>
              </w:rPr>
            </w:pPr>
            <w:r w:rsidRPr="003A62ED">
              <w:rPr>
                <w:rFonts w:ascii="Times New Roman" w:hAnsi="Times New Roman"/>
              </w:rPr>
              <w:t>Selasa, 07 Agustus 2018</w:t>
            </w:r>
          </w:p>
        </w:tc>
        <w:tc>
          <w:tcPr>
            <w:tcW w:w="1774" w:type="dxa"/>
            <w:vAlign w:val="center"/>
          </w:tcPr>
          <w:p w14:paraId="1773E37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3EA87ED" w14:textId="77777777" w:rsidR="008554BF" w:rsidRDefault="008554BF" w:rsidP="00180CED">
            <w:pPr>
              <w:jc w:val="center"/>
            </w:pPr>
            <w:r w:rsidRPr="0064481F">
              <w:rPr>
                <w:rFonts w:ascii="Times New Roman" w:eastAsia="Times New Roman" w:hAnsi="Times New Roman"/>
                <w:bCs/>
              </w:rPr>
              <w:t>17.00</w:t>
            </w:r>
          </w:p>
        </w:tc>
        <w:tc>
          <w:tcPr>
            <w:tcW w:w="2848" w:type="dxa"/>
          </w:tcPr>
          <w:p w14:paraId="676D694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2838A8" w14:textId="77777777" w:rsidTr="00180CED">
        <w:tc>
          <w:tcPr>
            <w:tcW w:w="705" w:type="dxa"/>
            <w:vAlign w:val="center"/>
          </w:tcPr>
          <w:p w14:paraId="73A532C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23995974" w14:textId="77777777" w:rsidR="008554BF" w:rsidRPr="003A62ED" w:rsidRDefault="008554BF" w:rsidP="00180CED">
            <w:pPr>
              <w:jc w:val="center"/>
              <w:rPr>
                <w:rFonts w:ascii="Times New Roman" w:hAnsi="Times New Roman"/>
              </w:rPr>
            </w:pPr>
            <w:r w:rsidRPr="003A62ED">
              <w:rPr>
                <w:rFonts w:ascii="Times New Roman" w:hAnsi="Times New Roman"/>
              </w:rPr>
              <w:t>Rabu, 08 Agustus 2018</w:t>
            </w:r>
          </w:p>
        </w:tc>
        <w:tc>
          <w:tcPr>
            <w:tcW w:w="1774" w:type="dxa"/>
            <w:vAlign w:val="center"/>
          </w:tcPr>
          <w:p w14:paraId="4D097F4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0655D61" w14:textId="77777777" w:rsidR="008554BF" w:rsidRDefault="008554BF" w:rsidP="00180CED">
            <w:pPr>
              <w:jc w:val="center"/>
            </w:pPr>
            <w:r w:rsidRPr="0064481F">
              <w:rPr>
                <w:rFonts w:ascii="Times New Roman" w:eastAsia="Times New Roman" w:hAnsi="Times New Roman"/>
                <w:bCs/>
              </w:rPr>
              <w:t>17.00</w:t>
            </w:r>
          </w:p>
        </w:tc>
        <w:tc>
          <w:tcPr>
            <w:tcW w:w="2848" w:type="dxa"/>
          </w:tcPr>
          <w:p w14:paraId="4BBC12C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1F9D514" w14:textId="77777777" w:rsidTr="00180CED">
        <w:tc>
          <w:tcPr>
            <w:tcW w:w="705" w:type="dxa"/>
            <w:vAlign w:val="center"/>
          </w:tcPr>
          <w:p w14:paraId="67122BE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3F2BBAA0" w14:textId="77777777" w:rsidR="008554BF" w:rsidRPr="003A62ED" w:rsidRDefault="008554BF" w:rsidP="00180CED">
            <w:pPr>
              <w:jc w:val="center"/>
              <w:rPr>
                <w:rFonts w:ascii="Times New Roman" w:hAnsi="Times New Roman"/>
              </w:rPr>
            </w:pPr>
            <w:r w:rsidRPr="003A62ED">
              <w:rPr>
                <w:rFonts w:ascii="Times New Roman" w:hAnsi="Times New Roman"/>
              </w:rPr>
              <w:t>Kamis, 09 Agustus 2018</w:t>
            </w:r>
          </w:p>
        </w:tc>
        <w:tc>
          <w:tcPr>
            <w:tcW w:w="1774" w:type="dxa"/>
            <w:vAlign w:val="center"/>
          </w:tcPr>
          <w:p w14:paraId="0BA3675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6BF4414" w14:textId="77777777" w:rsidR="008554BF" w:rsidRDefault="008554BF" w:rsidP="00180CED">
            <w:pPr>
              <w:jc w:val="center"/>
            </w:pPr>
            <w:r w:rsidRPr="0064481F">
              <w:rPr>
                <w:rFonts w:ascii="Times New Roman" w:eastAsia="Times New Roman" w:hAnsi="Times New Roman"/>
                <w:bCs/>
              </w:rPr>
              <w:t>17.00</w:t>
            </w:r>
          </w:p>
        </w:tc>
        <w:tc>
          <w:tcPr>
            <w:tcW w:w="2848" w:type="dxa"/>
          </w:tcPr>
          <w:p w14:paraId="42A368D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0C326D7" w14:textId="77777777" w:rsidTr="00180CED">
        <w:tc>
          <w:tcPr>
            <w:tcW w:w="705" w:type="dxa"/>
            <w:vAlign w:val="center"/>
          </w:tcPr>
          <w:p w14:paraId="387012F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3E9572FD" w14:textId="77777777" w:rsidR="008554BF" w:rsidRPr="003A62ED" w:rsidRDefault="008554BF" w:rsidP="00180CED">
            <w:pPr>
              <w:jc w:val="center"/>
              <w:rPr>
                <w:rFonts w:ascii="Times New Roman" w:hAnsi="Times New Roman"/>
              </w:rPr>
            </w:pPr>
            <w:r w:rsidRPr="003A62ED">
              <w:rPr>
                <w:rFonts w:ascii="Times New Roman" w:hAnsi="Times New Roman"/>
              </w:rPr>
              <w:t>Jumat, 10 Agustus 2018</w:t>
            </w:r>
          </w:p>
        </w:tc>
        <w:tc>
          <w:tcPr>
            <w:tcW w:w="1774" w:type="dxa"/>
            <w:vAlign w:val="center"/>
          </w:tcPr>
          <w:p w14:paraId="0669302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C68EC49" w14:textId="77777777" w:rsidR="008554BF" w:rsidRDefault="008554BF" w:rsidP="00180CED">
            <w:pPr>
              <w:jc w:val="center"/>
            </w:pPr>
            <w:r w:rsidRPr="0064481F">
              <w:rPr>
                <w:rFonts w:ascii="Times New Roman" w:eastAsia="Times New Roman" w:hAnsi="Times New Roman"/>
                <w:bCs/>
              </w:rPr>
              <w:t>17.00</w:t>
            </w:r>
          </w:p>
        </w:tc>
        <w:tc>
          <w:tcPr>
            <w:tcW w:w="2848" w:type="dxa"/>
          </w:tcPr>
          <w:p w14:paraId="303D752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3A3A488" w14:textId="77777777" w:rsidTr="00180CED">
        <w:tc>
          <w:tcPr>
            <w:tcW w:w="705" w:type="dxa"/>
            <w:vAlign w:val="center"/>
          </w:tcPr>
          <w:p w14:paraId="19B5D4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6F9CACC2" w14:textId="77777777" w:rsidR="008554BF" w:rsidRPr="003A62ED" w:rsidRDefault="008554BF" w:rsidP="00180CED">
            <w:pPr>
              <w:jc w:val="center"/>
              <w:rPr>
                <w:rFonts w:ascii="Times New Roman" w:hAnsi="Times New Roman"/>
              </w:rPr>
            </w:pPr>
            <w:r w:rsidRPr="003A62ED">
              <w:rPr>
                <w:rFonts w:ascii="Times New Roman" w:hAnsi="Times New Roman"/>
              </w:rPr>
              <w:t>Senin, 13 Agustus 2018</w:t>
            </w:r>
          </w:p>
        </w:tc>
        <w:tc>
          <w:tcPr>
            <w:tcW w:w="1774" w:type="dxa"/>
            <w:vAlign w:val="center"/>
          </w:tcPr>
          <w:p w14:paraId="689C84F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7A4CBC5" w14:textId="77777777" w:rsidR="008554BF" w:rsidRDefault="008554BF" w:rsidP="00180CED">
            <w:pPr>
              <w:jc w:val="center"/>
            </w:pPr>
            <w:r w:rsidRPr="0064481F">
              <w:rPr>
                <w:rFonts w:ascii="Times New Roman" w:eastAsia="Times New Roman" w:hAnsi="Times New Roman"/>
                <w:bCs/>
              </w:rPr>
              <w:t>17.00</w:t>
            </w:r>
          </w:p>
        </w:tc>
        <w:tc>
          <w:tcPr>
            <w:tcW w:w="2848" w:type="dxa"/>
          </w:tcPr>
          <w:p w14:paraId="682A239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005FA1" w14:textId="77777777" w:rsidTr="00180CED">
        <w:tc>
          <w:tcPr>
            <w:tcW w:w="705" w:type="dxa"/>
            <w:vAlign w:val="center"/>
          </w:tcPr>
          <w:p w14:paraId="27EBBEF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1A0AB1A0" w14:textId="77777777" w:rsidR="008554BF" w:rsidRPr="003A62ED" w:rsidRDefault="008554BF" w:rsidP="00180CED">
            <w:pPr>
              <w:jc w:val="center"/>
              <w:rPr>
                <w:rFonts w:ascii="Times New Roman" w:hAnsi="Times New Roman"/>
              </w:rPr>
            </w:pPr>
            <w:r w:rsidRPr="003A62ED">
              <w:rPr>
                <w:rFonts w:ascii="Times New Roman" w:hAnsi="Times New Roman"/>
              </w:rPr>
              <w:t>Selasa, 14 Agustus 2018</w:t>
            </w:r>
          </w:p>
        </w:tc>
        <w:tc>
          <w:tcPr>
            <w:tcW w:w="1774" w:type="dxa"/>
            <w:vAlign w:val="center"/>
          </w:tcPr>
          <w:p w14:paraId="274D061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0EE83D4" w14:textId="77777777" w:rsidR="008554BF" w:rsidRDefault="008554BF" w:rsidP="00180CED">
            <w:pPr>
              <w:jc w:val="center"/>
            </w:pPr>
            <w:r w:rsidRPr="0064481F">
              <w:rPr>
                <w:rFonts w:ascii="Times New Roman" w:eastAsia="Times New Roman" w:hAnsi="Times New Roman"/>
                <w:bCs/>
              </w:rPr>
              <w:t>17.00</w:t>
            </w:r>
          </w:p>
        </w:tc>
        <w:tc>
          <w:tcPr>
            <w:tcW w:w="2848" w:type="dxa"/>
          </w:tcPr>
          <w:p w14:paraId="69444B0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0882A63" w14:textId="77777777" w:rsidTr="00180CED">
        <w:tc>
          <w:tcPr>
            <w:tcW w:w="705" w:type="dxa"/>
            <w:vAlign w:val="center"/>
          </w:tcPr>
          <w:p w14:paraId="356193E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7B730A42" w14:textId="77777777" w:rsidR="008554BF" w:rsidRPr="003A62ED" w:rsidRDefault="008554BF" w:rsidP="00180CED">
            <w:pPr>
              <w:jc w:val="center"/>
              <w:rPr>
                <w:rFonts w:ascii="Times New Roman" w:hAnsi="Times New Roman"/>
              </w:rPr>
            </w:pPr>
            <w:r w:rsidRPr="003A62ED">
              <w:rPr>
                <w:rFonts w:ascii="Times New Roman" w:hAnsi="Times New Roman"/>
              </w:rPr>
              <w:t>Rabu, 15 Agustus 2018</w:t>
            </w:r>
          </w:p>
        </w:tc>
        <w:tc>
          <w:tcPr>
            <w:tcW w:w="1774" w:type="dxa"/>
            <w:vAlign w:val="center"/>
          </w:tcPr>
          <w:p w14:paraId="075D78E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7F49B6D" w14:textId="77777777" w:rsidR="008554BF" w:rsidRDefault="008554BF" w:rsidP="00180CED">
            <w:pPr>
              <w:jc w:val="center"/>
            </w:pPr>
            <w:r w:rsidRPr="0064481F">
              <w:rPr>
                <w:rFonts w:ascii="Times New Roman" w:eastAsia="Times New Roman" w:hAnsi="Times New Roman"/>
                <w:bCs/>
              </w:rPr>
              <w:t>17.00</w:t>
            </w:r>
          </w:p>
        </w:tc>
        <w:tc>
          <w:tcPr>
            <w:tcW w:w="2848" w:type="dxa"/>
          </w:tcPr>
          <w:p w14:paraId="6DFB661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115D77E" w14:textId="77777777" w:rsidTr="00180CED">
        <w:tc>
          <w:tcPr>
            <w:tcW w:w="705" w:type="dxa"/>
            <w:vAlign w:val="center"/>
          </w:tcPr>
          <w:p w14:paraId="62CF146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3D4F41C2" w14:textId="77777777" w:rsidR="008554BF" w:rsidRPr="003A62ED" w:rsidRDefault="008554BF" w:rsidP="00180CED">
            <w:pPr>
              <w:jc w:val="center"/>
              <w:rPr>
                <w:rFonts w:ascii="Times New Roman" w:hAnsi="Times New Roman"/>
              </w:rPr>
            </w:pPr>
            <w:r w:rsidRPr="003A62ED">
              <w:rPr>
                <w:rFonts w:ascii="Times New Roman" w:hAnsi="Times New Roman"/>
              </w:rPr>
              <w:t>Kamis, 16 Agustus 2018</w:t>
            </w:r>
          </w:p>
        </w:tc>
        <w:tc>
          <w:tcPr>
            <w:tcW w:w="1774" w:type="dxa"/>
            <w:vAlign w:val="center"/>
          </w:tcPr>
          <w:p w14:paraId="249A971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9A3A24D" w14:textId="77777777" w:rsidR="008554BF" w:rsidRDefault="008554BF" w:rsidP="00180CED">
            <w:pPr>
              <w:jc w:val="center"/>
            </w:pPr>
            <w:r w:rsidRPr="0064481F">
              <w:rPr>
                <w:rFonts w:ascii="Times New Roman" w:eastAsia="Times New Roman" w:hAnsi="Times New Roman"/>
                <w:bCs/>
              </w:rPr>
              <w:t>17.00</w:t>
            </w:r>
          </w:p>
        </w:tc>
        <w:tc>
          <w:tcPr>
            <w:tcW w:w="2848" w:type="dxa"/>
          </w:tcPr>
          <w:p w14:paraId="7596465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15170B5" w14:textId="77777777" w:rsidTr="00180CED">
        <w:tc>
          <w:tcPr>
            <w:tcW w:w="705" w:type="dxa"/>
            <w:vAlign w:val="center"/>
          </w:tcPr>
          <w:p w14:paraId="5DF8CCB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2CD2A7C8" w14:textId="77777777" w:rsidR="008554BF" w:rsidRPr="003A62ED" w:rsidRDefault="008554BF" w:rsidP="00180CED">
            <w:pPr>
              <w:jc w:val="center"/>
              <w:rPr>
                <w:rFonts w:ascii="Times New Roman" w:hAnsi="Times New Roman"/>
              </w:rPr>
            </w:pPr>
            <w:r w:rsidRPr="003A62ED">
              <w:rPr>
                <w:rFonts w:ascii="Times New Roman" w:hAnsi="Times New Roman"/>
              </w:rPr>
              <w:t>Jumat, 17 Agustus 2018</w:t>
            </w:r>
          </w:p>
        </w:tc>
        <w:tc>
          <w:tcPr>
            <w:tcW w:w="1774" w:type="dxa"/>
            <w:vAlign w:val="center"/>
          </w:tcPr>
          <w:p w14:paraId="287B5D9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FC1B9E7" w14:textId="77777777" w:rsidR="008554BF" w:rsidRDefault="008554BF" w:rsidP="00180CED">
            <w:pPr>
              <w:jc w:val="center"/>
            </w:pPr>
            <w:r w:rsidRPr="0064481F">
              <w:rPr>
                <w:rFonts w:ascii="Times New Roman" w:eastAsia="Times New Roman" w:hAnsi="Times New Roman"/>
                <w:bCs/>
              </w:rPr>
              <w:t>17.00</w:t>
            </w:r>
          </w:p>
        </w:tc>
        <w:tc>
          <w:tcPr>
            <w:tcW w:w="2848" w:type="dxa"/>
          </w:tcPr>
          <w:p w14:paraId="6605A32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E22D867" w14:textId="77777777" w:rsidTr="00180CED">
        <w:tc>
          <w:tcPr>
            <w:tcW w:w="705" w:type="dxa"/>
            <w:vAlign w:val="center"/>
          </w:tcPr>
          <w:p w14:paraId="2C5D793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18FF1170" w14:textId="77777777" w:rsidR="008554BF" w:rsidRPr="003A62ED" w:rsidRDefault="008554BF" w:rsidP="00180CED">
            <w:pPr>
              <w:jc w:val="center"/>
              <w:rPr>
                <w:rFonts w:ascii="Times New Roman" w:hAnsi="Times New Roman"/>
              </w:rPr>
            </w:pPr>
            <w:r w:rsidRPr="003A62ED">
              <w:rPr>
                <w:rFonts w:ascii="Times New Roman" w:hAnsi="Times New Roman"/>
              </w:rPr>
              <w:t>Senin, 20 Agustus 2018</w:t>
            </w:r>
          </w:p>
        </w:tc>
        <w:tc>
          <w:tcPr>
            <w:tcW w:w="1774" w:type="dxa"/>
            <w:vAlign w:val="center"/>
          </w:tcPr>
          <w:p w14:paraId="0C4CC35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7EF24BA" w14:textId="77777777" w:rsidR="008554BF" w:rsidRDefault="008554BF" w:rsidP="00180CED">
            <w:pPr>
              <w:jc w:val="center"/>
            </w:pPr>
            <w:r w:rsidRPr="0064481F">
              <w:rPr>
                <w:rFonts w:ascii="Times New Roman" w:eastAsia="Times New Roman" w:hAnsi="Times New Roman"/>
                <w:bCs/>
              </w:rPr>
              <w:t>17.00</w:t>
            </w:r>
          </w:p>
        </w:tc>
        <w:tc>
          <w:tcPr>
            <w:tcW w:w="2848" w:type="dxa"/>
          </w:tcPr>
          <w:p w14:paraId="2C60F1A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7EA693" w14:textId="77777777" w:rsidTr="00180CED">
        <w:tc>
          <w:tcPr>
            <w:tcW w:w="705" w:type="dxa"/>
            <w:vAlign w:val="center"/>
          </w:tcPr>
          <w:p w14:paraId="39D4A7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2E215F87" w14:textId="77777777" w:rsidR="008554BF" w:rsidRPr="003A62ED" w:rsidRDefault="008554BF" w:rsidP="00180CED">
            <w:pPr>
              <w:jc w:val="center"/>
              <w:rPr>
                <w:rFonts w:ascii="Times New Roman" w:hAnsi="Times New Roman"/>
              </w:rPr>
            </w:pPr>
            <w:r w:rsidRPr="003A62ED">
              <w:rPr>
                <w:rFonts w:ascii="Times New Roman" w:hAnsi="Times New Roman"/>
              </w:rPr>
              <w:t>Selasa, 21 Agustus 2018</w:t>
            </w:r>
          </w:p>
        </w:tc>
        <w:tc>
          <w:tcPr>
            <w:tcW w:w="1774" w:type="dxa"/>
            <w:vAlign w:val="center"/>
          </w:tcPr>
          <w:p w14:paraId="515A7BA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745DB88" w14:textId="77777777" w:rsidR="008554BF" w:rsidRDefault="008554BF" w:rsidP="00180CED">
            <w:pPr>
              <w:jc w:val="center"/>
            </w:pPr>
            <w:r w:rsidRPr="0064481F">
              <w:rPr>
                <w:rFonts w:ascii="Times New Roman" w:eastAsia="Times New Roman" w:hAnsi="Times New Roman"/>
                <w:bCs/>
              </w:rPr>
              <w:t>17.00</w:t>
            </w:r>
          </w:p>
        </w:tc>
        <w:tc>
          <w:tcPr>
            <w:tcW w:w="2848" w:type="dxa"/>
          </w:tcPr>
          <w:p w14:paraId="6E03B68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D74D1B4" w14:textId="77777777" w:rsidTr="00180CED">
        <w:tc>
          <w:tcPr>
            <w:tcW w:w="705" w:type="dxa"/>
            <w:vAlign w:val="center"/>
          </w:tcPr>
          <w:p w14:paraId="58C9122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34CAE160" w14:textId="77777777" w:rsidR="008554BF" w:rsidRPr="003A62ED" w:rsidRDefault="008554BF" w:rsidP="00180CED">
            <w:pPr>
              <w:jc w:val="center"/>
              <w:rPr>
                <w:rFonts w:ascii="Times New Roman" w:hAnsi="Times New Roman"/>
              </w:rPr>
            </w:pPr>
            <w:r w:rsidRPr="003A62ED">
              <w:rPr>
                <w:rFonts w:ascii="Times New Roman" w:hAnsi="Times New Roman"/>
              </w:rPr>
              <w:t>Rabu, 22 Agustus 2018</w:t>
            </w:r>
          </w:p>
        </w:tc>
        <w:tc>
          <w:tcPr>
            <w:tcW w:w="1774" w:type="dxa"/>
            <w:vAlign w:val="center"/>
          </w:tcPr>
          <w:p w14:paraId="6634ECF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7740924" w14:textId="77777777" w:rsidR="008554BF" w:rsidRDefault="008554BF" w:rsidP="00180CED">
            <w:pPr>
              <w:jc w:val="center"/>
            </w:pPr>
            <w:r w:rsidRPr="0064481F">
              <w:rPr>
                <w:rFonts w:ascii="Times New Roman" w:eastAsia="Times New Roman" w:hAnsi="Times New Roman"/>
                <w:bCs/>
              </w:rPr>
              <w:t>17.00</w:t>
            </w:r>
          </w:p>
        </w:tc>
        <w:tc>
          <w:tcPr>
            <w:tcW w:w="2848" w:type="dxa"/>
          </w:tcPr>
          <w:p w14:paraId="598F672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5C207C4" w14:textId="77777777" w:rsidTr="00180CED">
        <w:tc>
          <w:tcPr>
            <w:tcW w:w="705" w:type="dxa"/>
            <w:vAlign w:val="center"/>
          </w:tcPr>
          <w:p w14:paraId="359DC95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01431968" w14:textId="77777777" w:rsidR="008554BF" w:rsidRPr="003A62ED" w:rsidRDefault="008554BF" w:rsidP="00180CED">
            <w:pPr>
              <w:jc w:val="center"/>
              <w:rPr>
                <w:rFonts w:ascii="Times New Roman" w:hAnsi="Times New Roman"/>
              </w:rPr>
            </w:pPr>
            <w:r w:rsidRPr="003A62ED">
              <w:rPr>
                <w:rFonts w:ascii="Times New Roman" w:hAnsi="Times New Roman"/>
              </w:rPr>
              <w:t>Kamis, 23 Agustus 2018</w:t>
            </w:r>
          </w:p>
        </w:tc>
        <w:tc>
          <w:tcPr>
            <w:tcW w:w="1774" w:type="dxa"/>
            <w:vAlign w:val="center"/>
          </w:tcPr>
          <w:p w14:paraId="063260B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5B5B761" w14:textId="77777777" w:rsidR="008554BF" w:rsidRDefault="008554BF" w:rsidP="00180CED">
            <w:pPr>
              <w:jc w:val="center"/>
            </w:pPr>
            <w:r w:rsidRPr="0064481F">
              <w:rPr>
                <w:rFonts w:ascii="Times New Roman" w:eastAsia="Times New Roman" w:hAnsi="Times New Roman"/>
                <w:bCs/>
              </w:rPr>
              <w:t>17.00</w:t>
            </w:r>
          </w:p>
        </w:tc>
        <w:tc>
          <w:tcPr>
            <w:tcW w:w="2848" w:type="dxa"/>
          </w:tcPr>
          <w:p w14:paraId="3748FA9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B50E7BA" w14:textId="77777777" w:rsidTr="00180CED">
        <w:tc>
          <w:tcPr>
            <w:tcW w:w="705" w:type="dxa"/>
            <w:vAlign w:val="center"/>
          </w:tcPr>
          <w:p w14:paraId="7FB0915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33C3A339" w14:textId="77777777" w:rsidR="008554BF" w:rsidRPr="003A62ED" w:rsidRDefault="008554BF" w:rsidP="00180CED">
            <w:pPr>
              <w:jc w:val="center"/>
              <w:rPr>
                <w:rFonts w:ascii="Times New Roman" w:hAnsi="Times New Roman"/>
              </w:rPr>
            </w:pPr>
            <w:r w:rsidRPr="003A62ED">
              <w:rPr>
                <w:rFonts w:ascii="Times New Roman" w:hAnsi="Times New Roman"/>
              </w:rPr>
              <w:t>Jumat, 24 Agustus 2018</w:t>
            </w:r>
          </w:p>
        </w:tc>
        <w:tc>
          <w:tcPr>
            <w:tcW w:w="1774" w:type="dxa"/>
            <w:vAlign w:val="center"/>
          </w:tcPr>
          <w:p w14:paraId="7359909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E0D6E6A" w14:textId="77777777" w:rsidR="008554BF" w:rsidRDefault="008554BF" w:rsidP="00180CED">
            <w:pPr>
              <w:jc w:val="center"/>
            </w:pPr>
            <w:r w:rsidRPr="0064481F">
              <w:rPr>
                <w:rFonts w:ascii="Times New Roman" w:eastAsia="Times New Roman" w:hAnsi="Times New Roman"/>
                <w:bCs/>
              </w:rPr>
              <w:t>17.00</w:t>
            </w:r>
          </w:p>
        </w:tc>
        <w:tc>
          <w:tcPr>
            <w:tcW w:w="2848" w:type="dxa"/>
          </w:tcPr>
          <w:p w14:paraId="7451A5C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9DDFB97" w14:textId="77777777" w:rsidTr="00180CED">
        <w:tc>
          <w:tcPr>
            <w:tcW w:w="705" w:type="dxa"/>
            <w:vAlign w:val="center"/>
          </w:tcPr>
          <w:p w14:paraId="69D6CC4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70675D16" w14:textId="77777777" w:rsidR="008554BF" w:rsidRPr="003A62ED" w:rsidRDefault="008554BF" w:rsidP="00180CED">
            <w:pPr>
              <w:jc w:val="center"/>
              <w:rPr>
                <w:rFonts w:ascii="Times New Roman" w:hAnsi="Times New Roman"/>
              </w:rPr>
            </w:pPr>
            <w:r w:rsidRPr="003A62ED">
              <w:rPr>
                <w:rFonts w:ascii="Times New Roman" w:hAnsi="Times New Roman"/>
              </w:rPr>
              <w:t>Senin, 27 Agustus 2018</w:t>
            </w:r>
          </w:p>
        </w:tc>
        <w:tc>
          <w:tcPr>
            <w:tcW w:w="1774" w:type="dxa"/>
            <w:vAlign w:val="center"/>
          </w:tcPr>
          <w:p w14:paraId="486B160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F388F90" w14:textId="77777777" w:rsidR="008554BF" w:rsidRDefault="008554BF" w:rsidP="00180CED">
            <w:pPr>
              <w:jc w:val="center"/>
            </w:pPr>
            <w:r w:rsidRPr="0064481F">
              <w:rPr>
                <w:rFonts w:ascii="Times New Roman" w:eastAsia="Times New Roman" w:hAnsi="Times New Roman"/>
                <w:bCs/>
              </w:rPr>
              <w:t>17.00</w:t>
            </w:r>
          </w:p>
        </w:tc>
        <w:tc>
          <w:tcPr>
            <w:tcW w:w="2848" w:type="dxa"/>
          </w:tcPr>
          <w:p w14:paraId="47E867A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D1D2C9" w14:textId="77777777" w:rsidTr="00180CED">
        <w:tc>
          <w:tcPr>
            <w:tcW w:w="705" w:type="dxa"/>
            <w:vAlign w:val="center"/>
          </w:tcPr>
          <w:p w14:paraId="14099BF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4FB1DB00" w14:textId="77777777" w:rsidR="008554BF" w:rsidRPr="003A62ED" w:rsidRDefault="008554BF" w:rsidP="00180CED">
            <w:pPr>
              <w:jc w:val="center"/>
              <w:rPr>
                <w:rFonts w:ascii="Times New Roman" w:hAnsi="Times New Roman"/>
              </w:rPr>
            </w:pPr>
            <w:r w:rsidRPr="003A62ED">
              <w:rPr>
                <w:rFonts w:ascii="Times New Roman" w:hAnsi="Times New Roman"/>
              </w:rPr>
              <w:t>Selasa, 28 Agustus 2018</w:t>
            </w:r>
          </w:p>
        </w:tc>
        <w:tc>
          <w:tcPr>
            <w:tcW w:w="1774" w:type="dxa"/>
            <w:vAlign w:val="center"/>
          </w:tcPr>
          <w:p w14:paraId="752B81A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11946F9" w14:textId="77777777" w:rsidR="008554BF" w:rsidRDefault="008554BF" w:rsidP="00180CED">
            <w:pPr>
              <w:jc w:val="center"/>
            </w:pPr>
            <w:r w:rsidRPr="0064481F">
              <w:rPr>
                <w:rFonts w:ascii="Times New Roman" w:eastAsia="Times New Roman" w:hAnsi="Times New Roman"/>
                <w:bCs/>
              </w:rPr>
              <w:t>17.00</w:t>
            </w:r>
          </w:p>
        </w:tc>
        <w:tc>
          <w:tcPr>
            <w:tcW w:w="2848" w:type="dxa"/>
          </w:tcPr>
          <w:p w14:paraId="61C4829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E6DC58" w14:textId="77777777" w:rsidTr="00180CED">
        <w:tc>
          <w:tcPr>
            <w:tcW w:w="705" w:type="dxa"/>
            <w:vAlign w:val="center"/>
          </w:tcPr>
          <w:p w14:paraId="6E90484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3030BA49" w14:textId="77777777" w:rsidR="008554BF" w:rsidRPr="003A62ED" w:rsidRDefault="008554BF" w:rsidP="00180CED">
            <w:pPr>
              <w:jc w:val="center"/>
              <w:rPr>
                <w:rFonts w:ascii="Times New Roman" w:hAnsi="Times New Roman"/>
              </w:rPr>
            </w:pPr>
            <w:r w:rsidRPr="003A62ED">
              <w:rPr>
                <w:rFonts w:ascii="Times New Roman" w:hAnsi="Times New Roman"/>
              </w:rPr>
              <w:t>Rabu, 29 Agustus 2018</w:t>
            </w:r>
          </w:p>
        </w:tc>
        <w:tc>
          <w:tcPr>
            <w:tcW w:w="1774" w:type="dxa"/>
            <w:vAlign w:val="center"/>
          </w:tcPr>
          <w:p w14:paraId="58673FE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C0AB83E" w14:textId="77777777" w:rsidR="008554BF" w:rsidRDefault="008554BF" w:rsidP="00180CED">
            <w:pPr>
              <w:jc w:val="center"/>
            </w:pPr>
            <w:r w:rsidRPr="0064481F">
              <w:rPr>
                <w:rFonts w:ascii="Times New Roman" w:eastAsia="Times New Roman" w:hAnsi="Times New Roman"/>
                <w:bCs/>
              </w:rPr>
              <w:t>17.00</w:t>
            </w:r>
          </w:p>
        </w:tc>
        <w:tc>
          <w:tcPr>
            <w:tcW w:w="2848" w:type="dxa"/>
          </w:tcPr>
          <w:p w14:paraId="124ACEA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1D8904" w14:textId="77777777" w:rsidTr="00180CED">
        <w:tc>
          <w:tcPr>
            <w:tcW w:w="705" w:type="dxa"/>
            <w:vAlign w:val="center"/>
          </w:tcPr>
          <w:p w14:paraId="65A0099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479CB5BB" w14:textId="77777777" w:rsidR="008554BF" w:rsidRPr="003A62ED" w:rsidRDefault="008554BF" w:rsidP="00180CED">
            <w:pPr>
              <w:jc w:val="center"/>
              <w:rPr>
                <w:rFonts w:ascii="Times New Roman" w:hAnsi="Times New Roman"/>
              </w:rPr>
            </w:pPr>
            <w:r w:rsidRPr="003A62ED">
              <w:rPr>
                <w:rFonts w:ascii="Times New Roman" w:hAnsi="Times New Roman"/>
              </w:rPr>
              <w:t>Kamis, 30 Agustus 2018</w:t>
            </w:r>
          </w:p>
        </w:tc>
        <w:tc>
          <w:tcPr>
            <w:tcW w:w="1774" w:type="dxa"/>
            <w:vAlign w:val="center"/>
          </w:tcPr>
          <w:p w14:paraId="61F4928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EA6762C" w14:textId="77777777" w:rsidR="008554BF" w:rsidRDefault="008554BF" w:rsidP="00180CED">
            <w:pPr>
              <w:jc w:val="center"/>
            </w:pPr>
            <w:r w:rsidRPr="0064481F">
              <w:rPr>
                <w:rFonts w:ascii="Times New Roman" w:eastAsia="Times New Roman" w:hAnsi="Times New Roman"/>
                <w:bCs/>
              </w:rPr>
              <w:t>17.00</w:t>
            </w:r>
          </w:p>
        </w:tc>
        <w:tc>
          <w:tcPr>
            <w:tcW w:w="2848" w:type="dxa"/>
          </w:tcPr>
          <w:p w14:paraId="53105F1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2FE430E" w14:textId="77777777" w:rsidTr="00180CED">
        <w:tc>
          <w:tcPr>
            <w:tcW w:w="705" w:type="dxa"/>
            <w:vAlign w:val="center"/>
          </w:tcPr>
          <w:p w14:paraId="261E421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71DAF5F9" w14:textId="77777777" w:rsidR="008554BF" w:rsidRPr="003A62ED" w:rsidRDefault="008554BF" w:rsidP="00180CED">
            <w:pPr>
              <w:jc w:val="center"/>
              <w:rPr>
                <w:rFonts w:ascii="Times New Roman" w:hAnsi="Times New Roman"/>
              </w:rPr>
            </w:pPr>
            <w:r w:rsidRPr="003A62ED">
              <w:rPr>
                <w:rFonts w:ascii="Times New Roman" w:hAnsi="Times New Roman"/>
              </w:rPr>
              <w:t>Jumat, 31 Agustus 2018</w:t>
            </w:r>
          </w:p>
        </w:tc>
        <w:tc>
          <w:tcPr>
            <w:tcW w:w="1774" w:type="dxa"/>
            <w:vAlign w:val="center"/>
          </w:tcPr>
          <w:p w14:paraId="781B4E6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A9CF7A1" w14:textId="77777777" w:rsidR="008554BF" w:rsidRDefault="008554BF" w:rsidP="00180CED">
            <w:pPr>
              <w:jc w:val="center"/>
            </w:pPr>
            <w:r w:rsidRPr="0064481F">
              <w:rPr>
                <w:rFonts w:ascii="Times New Roman" w:eastAsia="Times New Roman" w:hAnsi="Times New Roman"/>
                <w:bCs/>
              </w:rPr>
              <w:t>17.00</w:t>
            </w:r>
          </w:p>
        </w:tc>
        <w:tc>
          <w:tcPr>
            <w:tcW w:w="2848" w:type="dxa"/>
          </w:tcPr>
          <w:p w14:paraId="02D4A65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5FB26F6" w14:textId="77777777" w:rsidTr="00180CED">
        <w:tc>
          <w:tcPr>
            <w:tcW w:w="705" w:type="dxa"/>
            <w:vAlign w:val="center"/>
          </w:tcPr>
          <w:p w14:paraId="5F5F35B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629BD4B0" w14:textId="77777777" w:rsidR="008554BF" w:rsidRPr="003A62ED" w:rsidRDefault="008554BF" w:rsidP="00180CED">
            <w:pPr>
              <w:jc w:val="center"/>
              <w:rPr>
                <w:rFonts w:ascii="Times New Roman" w:hAnsi="Times New Roman"/>
              </w:rPr>
            </w:pPr>
            <w:r w:rsidRPr="003A62ED">
              <w:rPr>
                <w:rFonts w:ascii="Times New Roman" w:hAnsi="Times New Roman"/>
              </w:rPr>
              <w:t>Senin, 03 September 2018</w:t>
            </w:r>
          </w:p>
        </w:tc>
        <w:tc>
          <w:tcPr>
            <w:tcW w:w="1774" w:type="dxa"/>
            <w:vAlign w:val="center"/>
          </w:tcPr>
          <w:p w14:paraId="0F3B5AC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3163AEA" w14:textId="77777777" w:rsidR="008554BF" w:rsidRDefault="008554BF" w:rsidP="00180CED">
            <w:pPr>
              <w:jc w:val="center"/>
            </w:pPr>
            <w:r w:rsidRPr="0064481F">
              <w:rPr>
                <w:rFonts w:ascii="Times New Roman" w:eastAsia="Times New Roman" w:hAnsi="Times New Roman"/>
                <w:bCs/>
              </w:rPr>
              <w:t>17.00</w:t>
            </w:r>
          </w:p>
        </w:tc>
        <w:tc>
          <w:tcPr>
            <w:tcW w:w="2848" w:type="dxa"/>
          </w:tcPr>
          <w:p w14:paraId="36DF0CC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BCCC2D4" w14:textId="77777777" w:rsidTr="00180CED">
        <w:tc>
          <w:tcPr>
            <w:tcW w:w="705" w:type="dxa"/>
            <w:vAlign w:val="center"/>
          </w:tcPr>
          <w:p w14:paraId="2F1262F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6F6B6F06" w14:textId="77777777" w:rsidR="008554BF" w:rsidRPr="003A62ED" w:rsidRDefault="008554BF" w:rsidP="00180CED">
            <w:pPr>
              <w:jc w:val="center"/>
              <w:rPr>
                <w:rFonts w:ascii="Times New Roman" w:hAnsi="Times New Roman"/>
              </w:rPr>
            </w:pPr>
            <w:r w:rsidRPr="003A62ED">
              <w:rPr>
                <w:rFonts w:ascii="Times New Roman" w:hAnsi="Times New Roman"/>
              </w:rPr>
              <w:t>Selasa, 04 September 2018</w:t>
            </w:r>
          </w:p>
        </w:tc>
        <w:tc>
          <w:tcPr>
            <w:tcW w:w="1774" w:type="dxa"/>
            <w:vAlign w:val="center"/>
          </w:tcPr>
          <w:p w14:paraId="078F3C7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D0F10F9" w14:textId="77777777" w:rsidR="008554BF" w:rsidRDefault="008554BF" w:rsidP="00180CED">
            <w:pPr>
              <w:jc w:val="center"/>
            </w:pPr>
            <w:r w:rsidRPr="0064481F">
              <w:rPr>
                <w:rFonts w:ascii="Times New Roman" w:eastAsia="Times New Roman" w:hAnsi="Times New Roman"/>
                <w:bCs/>
              </w:rPr>
              <w:t>17.00</w:t>
            </w:r>
          </w:p>
        </w:tc>
        <w:tc>
          <w:tcPr>
            <w:tcW w:w="2848" w:type="dxa"/>
          </w:tcPr>
          <w:p w14:paraId="660AEA5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A094904" w14:textId="77777777" w:rsidTr="00180CED">
        <w:tc>
          <w:tcPr>
            <w:tcW w:w="705" w:type="dxa"/>
            <w:vAlign w:val="center"/>
          </w:tcPr>
          <w:p w14:paraId="095B13D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43</w:t>
            </w:r>
          </w:p>
        </w:tc>
        <w:tc>
          <w:tcPr>
            <w:tcW w:w="2825" w:type="dxa"/>
            <w:vAlign w:val="center"/>
          </w:tcPr>
          <w:p w14:paraId="0614C3E6" w14:textId="77777777" w:rsidR="008554BF" w:rsidRPr="003A62ED" w:rsidRDefault="008554BF" w:rsidP="00180CED">
            <w:pPr>
              <w:jc w:val="center"/>
              <w:rPr>
                <w:rFonts w:ascii="Times New Roman" w:hAnsi="Times New Roman"/>
              </w:rPr>
            </w:pPr>
            <w:r w:rsidRPr="003A62ED">
              <w:rPr>
                <w:rFonts w:ascii="Times New Roman" w:hAnsi="Times New Roman"/>
              </w:rPr>
              <w:t>Rabu, 05 September 2018</w:t>
            </w:r>
          </w:p>
        </w:tc>
        <w:tc>
          <w:tcPr>
            <w:tcW w:w="1774" w:type="dxa"/>
            <w:vAlign w:val="center"/>
          </w:tcPr>
          <w:p w14:paraId="65AC092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3E7D24C" w14:textId="77777777" w:rsidR="008554BF" w:rsidRDefault="008554BF" w:rsidP="00180CED">
            <w:pPr>
              <w:jc w:val="center"/>
            </w:pPr>
            <w:r w:rsidRPr="0064481F">
              <w:rPr>
                <w:rFonts w:ascii="Times New Roman" w:eastAsia="Times New Roman" w:hAnsi="Times New Roman"/>
                <w:bCs/>
              </w:rPr>
              <w:t>17.00</w:t>
            </w:r>
          </w:p>
        </w:tc>
        <w:tc>
          <w:tcPr>
            <w:tcW w:w="2848" w:type="dxa"/>
          </w:tcPr>
          <w:p w14:paraId="3F7B58C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47D825B" w14:textId="77777777" w:rsidTr="00180CED">
        <w:tc>
          <w:tcPr>
            <w:tcW w:w="705" w:type="dxa"/>
            <w:vAlign w:val="center"/>
          </w:tcPr>
          <w:p w14:paraId="51431B4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167A8AAD" w14:textId="77777777" w:rsidR="008554BF" w:rsidRPr="003A62ED" w:rsidRDefault="008554BF" w:rsidP="00180CED">
            <w:pPr>
              <w:jc w:val="center"/>
              <w:rPr>
                <w:rFonts w:ascii="Times New Roman" w:hAnsi="Times New Roman"/>
              </w:rPr>
            </w:pPr>
            <w:r w:rsidRPr="003A62ED">
              <w:rPr>
                <w:rFonts w:ascii="Times New Roman" w:hAnsi="Times New Roman"/>
              </w:rPr>
              <w:t>Kamis, 06 September 2018</w:t>
            </w:r>
          </w:p>
        </w:tc>
        <w:tc>
          <w:tcPr>
            <w:tcW w:w="1774" w:type="dxa"/>
            <w:vAlign w:val="center"/>
          </w:tcPr>
          <w:p w14:paraId="7626C97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90ACF8A" w14:textId="77777777" w:rsidR="008554BF" w:rsidRDefault="008554BF" w:rsidP="00180CED">
            <w:pPr>
              <w:jc w:val="center"/>
            </w:pPr>
            <w:r w:rsidRPr="0064481F">
              <w:rPr>
                <w:rFonts w:ascii="Times New Roman" w:eastAsia="Times New Roman" w:hAnsi="Times New Roman"/>
                <w:bCs/>
              </w:rPr>
              <w:t>17.00</w:t>
            </w:r>
          </w:p>
        </w:tc>
        <w:tc>
          <w:tcPr>
            <w:tcW w:w="2848" w:type="dxa"/>
          </w:tcPr>
          <w:p w14:paraId="3EC8B2B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DE0D4B" w14:textId="77777777" w:rsidTr="00180CED">
        <w:tc>
          <w:tcPr>
            <w:tcW w:w="705" w:type="dxa"/>
            <w:vAlign w:val="center"/>
          </w:tcPr>
          <w:p w14:paraId="4DFEAF6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3E9BF429" w14:textId="77777777" w:rsidR="008554BF" w:rsidRPr="003A62ED" w:rsidRDefault="008554BF" w:rsidP="00180CED">
            <w:pPr>
              <w:jc w:val="center"/>
              <w:rPr>
                <w:rFonts w:ascii="Times New Roman" w:hAnsi="Times New Roman"/>
              </w:rPr>
            </w:pPr>
            <w:r w:rsidRPr="003A62ED">
              <w:rPr>
                <w:rFonts w:ascii="Times New Roman" w:hAnsi="Times New Roman"/>
              </w:rPr>
              <w:t>Jumat, 07 September 2018</w:t>
            </w:r>
          </w:p>
        </w:tc>
        <w:tc>
          <w:tcPr>
            <w:tcW w:w="1774" w:type="dxa"/>
            <w:vAlign w:val="center"/>
          </w:tcPr>
          <w:p w14:paraId="7FF2986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8CD29D2" w14:textId="77777777" w:rsidR="008554BF" w:rsidRDefault="008554BF" w:rsidP="00180CED">
            <w:pPr>
              <w:jc w:val="center"/>
            </w:pPr>
            <w:r w:rsidRPr="0064481F">
              <w:rPr>
                <w:rFonts w:ascii="Times New Roman" w:eastAsia="Times New Roman" w:hAnsi="Times New Roman"/>
                <w:bCs/>
              </w:rPr>
              <w:t>17.00</w:t>
            </w:r>
          </w:p>
        </w:tc>
        <w:tc>
          <w:tcPr>
            <w:tcW w:w="2848" w:type="dxa"/>
          </w:tcPr>
          <w:p w14:paraId="11CA099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CF30DE" w14:textId="77777777" w:rsidTr="00180CED">
        <w:tc>
          <w:tcPr>
            <w:tcW w:w="705" w:type="dxa"/>
            <w:vAlign w:val="center"/>
          </w:tcPr>
          <w:p w14:paraId="77B0B5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51269BF6" w14:textId="77777777" w:rsidR="008554BF" w:rsidRPr="003A62ED" w:rsidRDefault="008554BF" w:rsidP="00180CED">
            <w:pPr>
              <w:jc w:val="center"/>
              <w:rPr>
                <w:rFonts w:ascii="Times New Roman" w:hAnsi="Times New Roman"/>
              </w:rPr>
            </w:pPr>
            <w:r w:rsidRPr="003A62ED">
              <w:rPr>
                <w:rFonts w:ascii="Times New Roman" w:hAnsi="Times New Roman"/>
              </w:rPr>
              <w:t>Senin, 10 September 2018</w:t>
            </w:r>
          </w:p>
        </w:tc>
        <w:tc>
          <w:tcPr>
            <w:tcW w:w="1774" w:type="dxa"/>
            <w:vAlign w:val="center"/>
          </w:tcPr>
          <w:p w14:paraId="513A174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C9C5371" w14:textId="77777777" w:rsidR="008554BF" w:rsidRDefault="008554BF" w:rsidP="00180CED">
            <w:pPr>
              <w:jc w:val="center"/>
            </w:pPr>
            <w:r w:rsidRPr="0064481F">
              <w:rPr>
                <w:rFonts w:ascii="Times New Roman" w:eastAsia="Times New Roman" w:hAnsi="Times New Roman"/>
                <w:bCs/>
              </w:rPr>
              <w:t>17.00</w:t>
            </w:r>
          </w:p>
        </w:tc>
        <w:tc>
          <w:tcPr>
            <w:tcW w:w="2848" w:type="dxa"/>
          </w:tcPr>
          <w:p w14:paraId="5439DC8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3EBF0F2" w14:textId="77777777" w:rsidTr="00180CED">
        <w:tc>
          <w:tcPr>
            <w:tcW w:w="705" w:type="dxa"/>
            <w:vAlign w:val="center"/>
          </w:tcPr>
          <w:p w14:paraId="0992831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54BC36BD" w14:textId="77777777" w:rsidR="008554BF" w:rsidRPr="003A62ED" w:rsidRDefault="008554BF" w:rsidP="00180CED">
            <w:pPr>
              <w:jc w:val="center"/>
              <w:rPr>
                <w:rFonts w:ascii="Times New Roman" w:hAnsi="Times New Roman"/>
              </w:rPr>
            </w:pPr>
            <w:r w:rsidRPr="003A62ED">
              <w:rPr>
                <w:rFonts w:ascii="Times New Roman" w:hAnsi="Times New Roman"/>
              </w:rPr>
              <w:t>Selasa, 11 September 2018</w:t>
            </w:r>
          </w:p>
        </w:tc>
        <w:tc>
          <w:tcPr>
            <w:tcW w:w="1774" w:type="dxa"/>
            <w:vAlign w:val="center"/>
          </w:tcPr>
          <w:p w14:paraId="538CD6A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D130D38" w14:textId="77777777" w:rsidR="008554BF" w:rsidRDefault="008554BF" w:rsidP="00180CED">
            <w:pPr>
              <w:jc w:val="center"/>
            </w:pPr>
            <w:r w:rsidRPr="0064481F">
              <w:rPr>
                <w:rFonts w:ascii="Times New Roman" w:eastAsia="Times New Roman" w:hAnsi="Times New Roman"/>
                <w:bCs/>
              </w:rPr>
              <w:t>17.00</w:t>
            </w:r>
          </w:p>
        </w:tc>
        <w:tc>
          <w:tcPr>
            <w:tcW w:w="2848" w:type="dxa"/>
          </w:tcPr>
          <w:p w14:paraId="3EEF0DA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D51718F" w14:textId="77777777" w:rsidTr="00180CED">
        <w:tc>
          <w:tcPr>
            <w:tcW w:w="705" w:type="dxa"/>
            <w:vAlign w:val="center"/>
          </w:tcPr>
          <w:p w14:paraId="3D876AF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0F1FC46D" w14:textId="77777777" w:rsidR="008554BF" w:rsidRPr="003A62ED" w:rsidRDefault="008554BF" w:rsidP="00180CED">
            <w:pPr>
              <w:jc w:val="center"/>
              <w:rPr>
                <w:rFonts w:ascii="Times New Roman" w:hAnsi="Times New Roman"/>
              </w:rPr>
            </w:pPr>
            <w:r w:rsidRPr="003A62ED">
              <w:rPr>
                <w:rFonts w:ascii="Times New Roman" w:hAnsi="Times New Roman"/>
              </w:rPr>
              <w:t>Rabu, 12 September 2018</w:t>
            </w:r>
          </w:p>
        </w:tc>
        <w:tc>
          <w:tcPr>
            <w:tcW w:w="1774" w:type="dxa"/>
            <w:vAlign w:val="center"/>
          </w:tcPr>
          <w:p w14:paraId="50BF47A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52C2157" w14:textId="77777777" w:rsidR="008554BF" w:rsidRDefault="008554BF" w:rsidP="00180CED">
            <w:pPr>
              <w:jc w:val="center"/>
            </w:pPr>
            <w:r w:rsidRPr="0064481F">
              <w:rPr>
                <w:rFonts w:ascii="Times New Roman" w:eastAsia="Times New Roman" w:hAnsi="Times New Roman"/>
                <w:bCs/>
              </w:rPr>
              <w:t>17.00</w:t>
            </w:r>
          </w:p>
        </w:tc>
        <w:tc>
          <w:tcPr>
            <w:tcW w:w="2848" w:type="dxa"/>
          </w:tcPr>
          <w:p w14:paraId="1907DA6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0E30DFD" w14:textId="77777777" w:rsidTr="00180CED">
        <w:tc>
          <w:tcPr>
            <w:tcW w:w="705" w:type="dxa"/>
            <w:vAlign w:val="center"/>
          </w:tcPr>
          <w:p w14:paraId="187E6F3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457E4D67" w14:textId="77777777" w:rsidR="008554BF" w:rsidRPr="003A62ED" w:rsidRDefault="008554BF" w:rsidP="00180CED">
            <w:pPr>
              <w:jc w:val="center"/>
              <w:rPr>
                <w:rFonts w:ascii="Times New Roman" w:hAnsi="Times New Roman"/>
              </w:rPr>
            </w:pPr>
            <w:r w:rsidRPr="003A62ED">
              <w:rPr>
                <w:rFonts w:ascii="Times New Roman" w:hAnsi="Times New Roman"/>
              </w:rPr>
              <w:t>Kamis, 13 September 2018</w:t>
            </w:r>
          </w:p>
        </w:tc>
        <w:tc>
          <w:tcPr>
            <w:tcW w:w="1774" w:type="dxa"/>
            <w:vAlign w:val="center"/>
          </w:tcPr>
          <w:p w14:paraId="196C44E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99B4B1F" w14:textId="77777777" w:rsidR="008554BF" w:rsidRDefault="008554BF" w:rsidP="00180CED">
            <w:pPr>
              <w:jc w:val="center"/>
            </w:pPr>
            <w:r w:rsidRPr="0064481F">
              <w:rPr>
                <w:rFonts w:ascii="Times New Roman" w:eastAsia="Times New Roman" w:hAnsi="Times New Roman"/>
                <w:bCs/>
              </w:rPr>
              <w:t>17.00</w:t>
            </w:r>
          </w:p>
        </w:tc>
        <w:tc>
          <w:tcPr>
            <w:tcW w:w="2848" w:type="dxa"/>
          </w:tcPr>
          <w:p w14:paraId="059DC6D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60123C0" w14:textId="77777777" w:rsidTr="00180CED">
        <w:tc>
          <w:tcPr>
            <w:tcW w:w="705" w:type="dxa"/>
            <w:vAlign w:val="center"/>
          </w:tcPr>
          <w:p w14:paraId="719C667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1814E9D6" w14:textId="77777777" w:rsidR="008554BF" w:rsidRPr="003A62ED" w:rsidRDefault="008554BF" w:rsidP="00180CED">
            <w:pPr>
              <w:jc w:val="center"/>
              <w:rPr>
                <w:rFonts w:ascii="Times New Roman" w:hAnsi="Times New Roman"/>
              </w:rPr>
            </w:pPr>
            <w:r w:rsidRPr="003A62ED">
              <w:rPr>
                <w:rFonts w:ascii="Times New Roman" w:hAnsi="Times New Roman"/>
              </w:rPr>
              <w:t>Jumat, 14 September 2018</w:t>
            </w:r>
          </w:p>
        </w:tc>
        <w:tc>
          <w:tcPr>
            <w:tcW w:w="1774" w:type="dxa"/>
            <w:vAlign w:val="center"/>
          </w:tcPr>
          <w:p w14:paraId="755B662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E6B7F00" w14:textId="77777777" w:rsidR="008554BF" w:rsidRDefault="008554BF" w:rsidP="00180CED">
            <w:pPr>
              <w:jc w:val="center"/>
            </w:pPr>
            <w:r w:rsidRPr="0064481F">
              <w:rPr>
                <w:rFonts w:ascii="Times New Roman" w:eastAsia="Times New Roman" w:hAnsi="Times New Roman"/>
                <w:bCs/>
              </w:rPr>
              <w:t>17.00</w:t>
            </w:r>
          </w:p>
        </w:tc>
        <w:tc>
          <w:tcPr>
            <w:tcW w:w="2848" w:type="dxa"/>
          </w:tcPr>
          <w:p w14:paraId="0CF3F4C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4DD506C" w14:textId="77777777" w:rsidTr="00180CED">
        <w:tc>
          <w:tcPr>
            <w:tcW w:w="705" w:type="dxa"/>
            <w:vAlign w:val="center"/>
          </w:tcPr>
          <w:p w14:paraId="74C5207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497C4DE6" w14:textId="77777777" w:rsidR="008554BF" w:rsidRPr="003A62ED" w:rsidRDefault="008554BF" w:rsidP="00180CED">
            <w:pPr>
              <w:jc w:val="center"/>
              <w:rPr>
                <w:rFonts w:ascii="Times New Roman" w:hAnsi="Times New Roman"/>
              </w:rPr>
            </w:pPr>
            <w:r w:rsidRPr="003A62ED">
              <w:rPr>
                <w:rFonts w:ascii="Times New Roman" w:hAnsi="Times New Roman"/>
              </w:rPr>
              <w:t>Senin, 17 September 2018</w:t>
            </w:r>
          </w:p>
        </w:tc>
        <w:tc>
          <w:tcPr>
            <w:tcW w:w="1774" w:type="dxa"/>
            <w:vAlign w:val="center"/>
          </w:tcPr>
          <w:p w14:paraId="40C55F6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EE8B226" w14:textId="77777777" w:rsidR="008554BF" w:rsidRDefault="008554BF" w:rsidP="00180CED">
            <w:pPr>
              <w:jc w:val="center"/>
            </w:pPr>
            <w:r w:rsidRPr="0064481F">
              <w:rPr>
                <w:rFonts w:ascii="Times New Roman" w:eastAsia="Times New Roman" w:hAnsi="Times New Roman"/>
                <w:bCs/>
              </w:rPr>
              <w:t>17.00</w:t>
            </w:r>
          </w:p>
        </w:tc>
        <w:tc>
          <w:tcPr>
            <w:tcW w:w="2848" w:type="dxa"/>
          </w:tcPr>
          <w:p w14:paraId="7007588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99F07E8" w14:textId="77777777" w:rsidTr="00180CED">
        <w:tc>
          <w:tcPr>
            <w:tcW w:w="705" w:type="dxa"/>
            <w:vAlign w:val="center"/>
          </w:tcPr>
          <w:p w14:paraId="19631D6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0A6C7814" w14:textId="77777777" w:rsidR="008554BF" w:rsidRPr="003A62ED" w:rsidRDefault="008554BF" w:rsidP="00180CED">
            <w:pPr>
              <w:jc w:val="center"/>
              <w:rPr>
                <w:rFonts w:ascii="Times New Roman" w:hAnsi="Times New Roman"/>
              </w:rPr>
            </w:pPr>
            <w:r w:rsidRPr="003A62ED">
              <w:rPr>
                <w:rFonts w:ascii="Times New Roman" w:hAnsi="Times New Roman"/>
              </w:rPr>
              <w:t>Selasa, 18 September 2018</w:t>
            </w:r>
          </w:p>
        </w:tc>
        <w:tc>
          <w:tcPr>
            <w:tcW w:w="1774" w:type="dxa"/>
            <w:vAlign w:val="center"/>
          </w:tcPr>
          <w:p w14:paraId="7E47417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EA6BCBC" w14:textId="77777777" w:rsidR="008554BF" w:rsidRDefault="008554BF" w:rsidP="00180CED">
            <w:pPr>
              <w:jc w:val="center"/>
            </w:pPr>
            <w:r w:rsidRPr="0064481F">
              <w:rPr>
                <w:rFonts w:ascii="Times New Roman" w:eastAsia="Times New Roman" w:hAnsi="Times New Roman"/>
                <w:bCs/>
              </w:rPr>
              <w:t>17.00</w:t>
            </w:r>
          </w:p>
        </w:tc>
        <w:tc>
          <w:tcPr>
            <w:tcW w:w="2848" w:type="dxa"/>
          </w:tcPr>
          <w:p w14:paraId="2DA337C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5A0F257" w14:textId="77777777" w:rsidTr="00180CED">
        <w:tc>
          <w:tcPr>
            <w:tcW w:w="705" w:type="dxa"/>
            <w:vAlign w:val="center"/>
          </w:tcPr>
          <w:p w14:paraId="14FF47D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2073E6EA" w14:textId="77777777" w:rsidR="008554BF" w:rsidRPr="003A62ED" w:rsidRDefault="008554BF" w:rsidP="00180CED">
            <w:pPr>
              <w:jc w:val="center"/>
              <w:rPr>
                <w:rFonts w:ascii="Times New Roman" w:hAnsi="Times New Roman"/>
              </w:rPr>
            </w:pPr>
            <w:r w:rsidRPr="003A62ED">
              <w:rPr>
                <w:rFonts w:ascii="Times New Roman" w:hAnsi="Times New Roman"/>
              </w:rPr>
              <w:t>Rabu, 19 September 2018</w:t>
            </w:r>
          </w:p>
        </w:tc>
        <w:tc>
          <w:tcPr>
            <w:tcW w:w="1774" w:type="dxa"/>
            <w:vAlign w:val="center"/>
          </w:tcPr>
          <w:p w14:paraId="196E506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80EB457" w14:textId="77777777" w:rsidR="008554BF" w:rsidRDefault="008554BF" w:rsidP="00180CED">
            <w:pPr>
              <w:jc w:val="center"/>
            </w:pPr>
            <w:r w:rsidRPr="0064481F">
              <w:rPr>
                <w:rFonts w:ascii="Times New Roman" w:eastAsia="Times New Roman" w:hAnsi="Times New Roman"/>
                <w:bCs/>
              </w:rPr>
              <w:t>17.00</w:t>
            </w:r>
          </w:p>
        </w:tc>
        <w:tc>
          <w:tcPr>
            <w:tcW w:w="2848" w:type="dxa"/>
          </w:tcPr>
          <w:p w14:paraId="272947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8E39527" w14:textId="77777777" w:rsidTr="00180CED">
        <w:tc>
          <w:tcPr>
            <w:tcW w:w="705" w:type="dxa"/>
            <w:vAlign w:val="center"/>
          </w:tcPr>
          <w:p w14:paraId="3A7DFB9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0E2A1080" w14:textId="77777777" w:rsidR="008554BF" w:rsidRPr="003A62ED" w:rsidRDefault="008554BF" w:rsidP="00180CED">
            <w:pPr>
              <w:jc w:val="center"/>
              <w:rPr>
                <w:rFonts w:ascii="Times New Roman" w:hAnsi="Times New Roman"/>
              </w:rPr>
            </w:pPr>
            <w:r w:rsidRPr="003A62ED">
              <w:rPr>
                <w:rFonts w:ascii="Times New Roman" w:hAnsi="Times New Roman"/>
              </w:rPr>
              <w:t>Kamis, 20 September 2018</w:t>
            </w:r>
          </w:p>
        </w:tc>
        <w:tc>
          <w:tcPr>
            <w:tcW w:w="1774" w:type="dxa"/>
            <w:vAlign w:val="center"/>
          </w:tcPr>
          <w:p w14:paraId="7EC7B1E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E00B59F" w14:textId="77777777" w:rsidR="008554BF" w:rsidRDefault="008554BF" w:rsidP="00180CED">
            <w:pPr>
              <w:jc w:val="center"/>
            </w:pPr>
            <w:r w:rsidRPr="0064481F">
              <w:rPr>
                <w:rFonts w:ascii="Times New Roman" w:eastAsia="Times New Roman" w:hAnsi="Times New Roman"/>
                <w:bCs/>
              </w:rPr>
              <w:t>17.00</w:t>
            </w:r>
          </w:p>
        </w:tc>
        <w:tc>
          <w:tcPr>
            <w:tcW w:w="2848" w:type="dxa"/>
          </w:tcPr>
          <w:p w14:paraId="0C44725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BE8C32" w14:textId="77777777" w:rsidTr="00180CED">
        <w:tc>
          <w:tcPr>
            <w:tcW w:w="705" w:type="dxa"/>
            <w:vAlign w:val="center"/>
          </w:tcPr>
          <w:p w14:paraId="0DDDC45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0FC15EC0" w14:textId="77777777" w:rsidR="008554BF" w:rsidRPr="003A62ED" w:rsidRDefault="008554BF" w:rsidP="00180CED">
            <w:pPr>
              <w:jc w:val="center"/>
              <w:rPr>
                <w:rFonts w:ascii="Times New Roman" w:hAnsi="Times New Roman"/>
              </w:rPr>
            </w:pPr>
            <w:r w:rsidRPr="003A62ED">
              <w:rPr>
                <w:rFonts w:ascii="Times New Roman" w:hAnsi="Times New Roman"/>
              </w:rPr>
              <w:t>Jumat, 21 September 2018</w:t>
            </w:r>
          </w:p>
        </w:tc>
        <w:tc>
          <w:tcPr>
            <w:tcW w:w="1774" w:type="dxa"/>
            <w:vAlign w:val="center"/>
          </w:tcPr>
          <w:p w14:paraId="085CA0E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49482E5" w14:textId="77777777" w:rsidR="008554BF" w:rsidRDefault="008554BF" w:rsidP="00180CED">
            <w:pPr>
              <w:jc w:val="center"/>
            </w:pPr>
            <w:r w:rsidRPr="0064481F">
              <w:rPr>
                <w:rFonts w:ascii="Times New Roman" w:eastAsia="Times New Roman" w:hAnsi="Times New Roman"/>
                <w:bCs/>
              </w:rPr>
              <w:t>17.00</w:t>
            </w:r>
          </w:p>
        </w:tc>
        <w:tc>
          <w:tcPr>
            <w:tcW w:w="2848" w:type="dxa"/>
          </w:tcPr>
          <w:p w14:paraId="306E7D0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C41689" w14:textId="77777777" w:rsidTr="00180CED">
        <w:tc>
          <w:tcPr>
            <w:tcW w:w="705" w:type="dxa"/>
            <w:vAlign w:val="center"/>
          </w:tcPr>
          <w:p w14:paraId="3E15252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4C3FB5A4" w14:textId="77777777" w:rsidR="008554BF" w:rsidRPr="003A62ED" w:rsidRDefault="008554BF" w:rsidP="00180CED">
            <w:pPr>
              <w:jc w:val="center"/>
              <w:rPr>
                <w:rFonts w:ascii="Times New Roman" w:hAnsi="Times New Roman"/>
              </w:rPr>
            </w:pPr>
            <w:r w:rsidRPr="003A62ED">
              <w:rPr>
                <w:rFonts w:ascii="Times New Roman" w:hAnsi="Times New Roman"/>
              </w:rPr>
              <w:t>Senin, 24 September 2018</w:t>
            </w:r>
          </w:p>
        </w:tc>
        <w:tc>
          <w:tcPr>
            <w:tcW w:w="1774" w:type="dxa"/>
            <w:vAlign w:val="center"/>
          </w:tcPr>
          <w:p w14:paraId="4328384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904FF78" w14:textId="77777777" w:rsidR="008554BF" w:rsidRDefault="008554BF" w:rsidP="00180CED">
            <w:pPr>
              <w:jc w:val="center"/>
            </w:pPr>
            <w:r w:rsidRPr="0064481F">
              <w:rPr>
                <w:rFonts w:ascii="Times New Roman" w:eastAsia="Times New Roman" w:hAnsi="Times New Roman"/>
                <w:bCs/>
              </w:rPr>
              <w:t>17.00</w:t>
            </w:r>
          </w:p>
        </w:tc>
        <w:tc>
          <w:tcPr>
            <w:tcW w:w="2848" w:type="dxa"/>
          </w:tcPr>
          <w:p w14:paraId="4FC997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E8FB5D4" w14:textId="77777777" w:rsidTr="00180CED">
        <w:tc>
          <w:tcPr>
            <w:tcW w:w="705" w:type="dxa"/>
            <w:vAlign w:val="center"/>
          </w:tcPr>
          <w:p w14:paraId="14A12DA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06606B9C" w14:textId="77777777" w:rsidR="008554BF" w:rsidRPr="003A62ED" w:rsidRDefault="008554BF" w:rsidP="00180CED">
            <w:pPr>
              <w:jc w:val="center"/>
              <w:rPr>
                <w:rFonts w:ascii="Times New Roman" w:hAnsi="Times New Roman"/>
              </w:rPr>
            </w:pPr>
            <w:r w:rsidRPr="003A62ED">
              <w:rPr>
                <w:rFonts w:ascii="Times New Roman" w:hAnsi="Times New Roman"/>
              </w:rPr>
              <w:t>Selasa, 25 September 2018</w:t>
            </w:r>
          </w:p>
        </w:tc>
        <w:tc>
          <w:tcPr>
            <w:tcW w:w="1774" w:type="dxa"/>
            <w:vAlign w:val="center"/>
          </w:tcPr>
          <w:p w14:paraId="3C0CE54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5C50267" w14:textId="77777777" w:rsidR="008554BF" w:rsidRDefault="008554BF" w:rsidP="00180CED">
            <w:pPr>
              <w:jc w:val="center"/>
            </w:pPr>
            <w:r w:rsidRPr="0064481F">
              <w:rPr>
                <w:rFonts w:ascii="Times New Roman" w:eastAsia="Times New Roman" w:hAnsi="Times New Roman"/>
                <w:bCs/>
              </w:rPr>
              <w:t>17.00</w:t>
            </w:r>
          </w:p>
        </w:tc>
        <w:tc>
          <w:tcPr>
            <w:tcW w:w="2848" w:type="dxa"/>
          </w:tcPr>
          <w:p w14:paraId="01F9FDF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59DF7EF" w14:textId="77777777" w:rsidTr="00180CED">
        <w:tc>
          <w:tcPr>
            <w:tcW w:w="705" w:type="dxa"/>
            <w:vAlign w:val="center"/>
          </w:tcPr>
          <w:p w14:paraId="1A3F777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0FD6B493" w14:textId="77777777" w:rsidR="008554BF" w:rsidRPr="003A62ED" w:rsidRDefault="008554BF" w:rsidP="00180CED">
            <w:pPr>
              <w:jc w:val="center"/>
              <w:rPr>
                <w:rFonts w:ascii="Times New Roman" w:hAnsi="Times New Roman"/>
              </w:rPr>
            </w:pPr>
            <w:r w:rsidRPr="003A62ED">
              <w:rPr>
                <w:rFonts w:ascii="Times New Roman" w:hAnsi="Times New Roman"/>
              </w:rPr>
              <w:t>Rabu, 26 September 2018</w:t>
            </w:r>
          </w:p>
        </w:tc>
        <w:tc>
          <w:tcPr>
            <w:tcW w:w="1774" w:type="dxa"/>
            <w:vAlign w:val="center"/>
          </w:tcPr>
          <w:p w14:paraId="3ADA228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D6C4912" w14:textId="77777777" w:rsidR="008554BF" w:rsidRDefault="008554BF" w:rsidP="00180CED">
            <w:pPr>
              <w:jc w:val="center"/>
            </w:pPr>
            <w:r w:rsidRPr="0064481F">
              <w:rPr>
                <w:rFonts w:ascii="Times New Roman" w:eastAsia="Times New Roman" w:hAnsi="Times New Roman"/>
                <w:bCs/>
              </w:rPr>
              <w:t>17.00</w:t>
            </w:r>
          </w:p>
        </w:tc>
        <w:tc>
          <w:tcPr>
            <w:tcW w:w="2848" w:type="dxa"/>
          </w:tcPr>
          <w:p w14:paraId="1E3C2D2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12B5FF2" w14:textId="77777777" w:rsidTr="00180CED">
        <w:tc>
          <w:tcPr>
            <w:tcW w:w="705" w:type="dxa"/>
            <w:vAlign w:val="center"/>
          </w:tcPr>
          <w:p w14:paraId="183D447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017895BA" w14:textId="77777777" w:rsidR="008554BF" w:rsidRPr="003A62ED" w:rsidRDefault="008554BF" w:rsidP="00180CED">
            <w:pPr>
              <w:jc w:val="center"/>
              <w:rPr>
                <w:rFonts w:ascii="Times New Roman" w:hAnsi="Times New Roman"/>
              </w:rPr>
            </w:pPr>
            <w:r w:rsidRPr="003A62ED">
              <w:rPr>
                <w:rFonts w:ascii="Times New Roman" w:hAnsi="Times New Roman"/>
              </w:rPr>
              <w:t>Kamis, 27 September 2018</w:t>
            </w:r>
          </w:p>
        </w:tc>
        <w:tc>
          <w:tcPr>
            <w:tcW w:w="1774" w:type="dxa"/>
            <w:vAlign w:val="center"/>
          </w:tcPr>
          <w:p w14:paraId="0A14A3C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4DC3E18" w14:textId="77777777" w:rsidR="008554BF" w:rsidRDefault="008554BF" w:rsidP="00180CED">
            <w:pPr>
              <w:jc w:val="center"/>
            </w:pPr>
            <w:r w:rsidRPr="0064481F">
              <w:rPr>
                <w:rFonts w:ascii="Times New Roman" w:eastAsia="Times New Roman" w:hAnsi="Times New Roman"/>
                <w:bCs/>
              </w:rPr>
              <w:t>17.00</w:t>
            </w:r>
          </w:p>
        </w:tc>
        <w:tc>
          <w:tcPr>
            <w:tcW w:w="2848" w:type="dxa"/>
          </w:tcPr>
          <w:p w14:paraId="20470F8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3FA24C0" w14:textId="77777777" w:rsidTr="00180CED">
        <w:tc>
          <w:tcPr>
            <w:tcW w:w="705" w:type="dxa"/>
            <w:vAlign w:val="center"/>
          </w:tcPr>
          <w:p w14:paraId="580C9FB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77579F98" w14:textId="77777777" w:rsidR="008554BF" w:rsidRPr="003A62ED" w:rsidRDefault="008554BF" w:rsidP="00180CED">
            <w:pPr>
              <w:jc w:val="center"/>
              <w:rPr>
                <w:rFonts w:ascii="Times New Roman" w:hAnsi="Times New Roman"/>
              </w:rPr>
            </w:pPr>
            <w:r w:rsidRPr="003A62ED">
              <w:rPr>
                <w:rFonts w:ascii="Times New Roman" w:hAnsi="Times New Roman"/>
              </w:rPr>
              <w:t>Jumat, 28 September 2018</w:t>
            </w:r>
          </w:p>
        </w:tc>
        <w:tc>
          <w:tcPr>
            <w:tcW w:w="1774" w:type="dxa"/>
            <w:vAlign w:val="center"/>
          </w:tcPr>
          <w:p w14:paraId="779276F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8E9C49B" w14:textId="77777777" w:rsidR="008554BF" w:rsidRDefault="008554BF" w:rsidP="00180CED">
            <w:pPr>
              <w:jc w:val="center"/>
            </w:pPr>
            <w:r w:rsidRPr="0064481F">
              <w:rPr>
                <w:rFonts w:ascii="Times New Roman" w:eastAsia="Times New Roman" w:hAnsi="Times New Roman"/>
                <w:bCs/>
              </w:rPr>
              <w:t>17.00</w:t>
            </w:r>
          </w:p>
        </w:tc>
        <w:tc>
          <w:tcPr>
            <w:tcW w:w="2848" w:type="dxa"/>
          </w:tcPr>
          <w:p w14:paraId="4B284C0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B0F299" w14:textId="77777777" w:rsidTr="00180CED">
        <w:tc>
          <w:tcPr>
            <w:tcW w:w="705" w:type="dxa"/>
            <w:vAlign w:val="center"/>
          </w:tcPr>
          <w:p w14:paraId="0E60C30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31269EE3" w14:textId="77777777" w:rsidR="008554BF" w:rsidRPr="003A62ED" w:rsidRDefault="008554BF" w:rsidP="00180CED">
            <w:pPr>
              <w:jc w:val="center"/>
              <w:rPr>
                <w:rFonts w:ascii="Times New Roman" w:hAnsi="Times New Roman"/>
              </w:rPr>
            </w:pPr>
            <w:r w:rsidRPr="003A62ED">
              <w:rPr>
                <w:rFonts w:ascii="Times New Roman" w:hAnsi="Times New Roman"/>
              </w:rPr>
              <w:t>Senin, 01 Oktober 2018</w:t>
            </w:r>
          </w:p>
        </w:tc>
        <w:tc>
          <w:tcPr>
            <w:tcW w:w="1774" w:type="dxa"/>
            <w:vAlign w:val="center"/>
          </w:tcPr>
          <w:p w14:paraId="31AA3EE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B3C3F51" w14:textId="77777777" w:rsidR="008554BF" w:rsidRDefault="008554BF" w:rsidP="00180CED">
            <w:pPr>
              <w:jc w:val="center"/>
            </w:pPr>
            <w:r w:rsidRPr="0064481F">
              <w:rPr>
                <w:rFonts w:ascii="Times New Roman" w:eastAsia="Times New Roman" w:hAnsi="Times New Roman"/>
                <w:bCs/>
              </w:rPr>
              <w:t>17.00</w:t>
            </w:r>
          </w:p>
        </w:tc>
        <w:tc>
          <w:tcPr>
            <w:tcW w:w="2848" w:type="dxa"/>
          </w:tcPr>
          <w:p w14:paraId="0155FBF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A0DF437" w14:textId="77777777" w:rsidTr="00180CED">
        <w:tc>
          <w:tcPr>
            <w:tcW w:w="705" w:type="dxa"/>
            <w:vAlign w:val="center"/>
          </w:tcPr>
          <w:p w14:paraId="5157C1A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2EAE1D4F" w14:textId="77777777" w:rsidR="008554BF" w:rsidRPr="003A62ED" w:rsidRDefault="008554BF" w:rsidP="00180CED">
            <w:pPr>
              <w:jc w:val="center"/>
              <w:rPr>
                <w:rFonts w:ascii="Times New Roman" w:hAnsi="Times New Roman"/>
              </w:rPr>
            </w:pPr>
            <w:r w:rsidRPr="003A62ED">
              <w:rPr>
                <w:rFonts w:ascii="Times New Roman" w:hAnsi="Times New Roman"/>
              </w:rPr>
              <w:t>Selasa, 02 Oktober 2018</w:t>
            </w:r>
          </w:p>
        </w:tc>
        <w:tc>
          <w:tcPr>
            <w:tcW w:w="1774" w:type="dxa"/>
            <w:vAlign w:val="center"/>
          </w:tcPr>
          <w:p w14:paraId="68A7252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F4957FB" w14:textId="77777777" w:rsidR="008554BF" w:rsidRDefault="008554BF" w:rsidP="00180CED">
            <w:pPr>
              <w:jc w:val="center"/>
            </w:pPr>
            <w:r w:rsidRPr="0064481F">
              <w:rPr>
                <w:rFonts w:ascii="Times New Roman" w:eastAsia="Times New Roman" w:hAnsi="Times New Roman"/>
                <w:bCs/>
              </w:rPr>
              <w:t>17.00</w:t>
            </w:r>
          </w:p>
        </w:tc>
        <w:tc>
          <w:tcPr>
            <w:tcW w:w="2848" w:type="dxa"/>
          </w:tcPr>
          <w:p w14:paraId="6BC119F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64F1ED0" w14:textId="77777777" w:rsidTr="00180CED">
        <w:tc>
          <w:tcPr>
            <w:tcW w:w="705" w:type="dxa"/>
            <w:vAlign w:val="center"/>
          </w:tcPr>
          <w:p w14:paraId="345ED9F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35DBC4F9" w14:textId="77777777" w:rsidR="008554BF" w:rsidRPr="003A62ED" w:rsidRDefault="008554BF" w:rsidP="00180CED">
            <w:pPr>
              <w:jc w:val="center"/>
              <w:rPr>
                <w:rFonts w:ascii="Times New Roman" w:hAnsi="Times New Roman"/>
              </w:rPr>
            </w:pPr>
            <w:r w:rsidRPr="003A62ED">
              <w:rPr>
                <w:rFonts w:ascii="Times New Roman" w:hAnsi="Times New Roman"/>
              </w:rPr>
              <w:t>Rabu, 03 Oktober 2018</w:t>
            </w:r>
          </w:p>
        </w:tc>
        <w:tc>
          <w:tcPr>
            <w:tcW w:w="1774" w:type="dxa"/>
            <w:vAlign w:val="center"/>
          </w:tcPr>
          <w:p w14:paraId="4B2056C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2AEE837" w14:textId="77777777" w:rsidR="008554BF" w:rsidRDefault="008554BF" w:rsidP="00180CED">
            <w:pPr>
              <w:jc w:val="center"/>
            </w:pPr>
            <w:r w:rsidRPr="0064481F">
              <w:rPr>
                <w:rFonts w:ascii="Times New Roman" w:eastAsia="Times New Roman" w:hAnsi="Times New Roman"/>
                <w:bCs/>
              </w:rPr>
              <w:t>17.00</w:t>
            </w:r>
          </w:p>
        </w:tc>
        <w:tc>
          <w:tcPr>
            <w:tcW w:w="2848" w:type="dxa"/>
          </w:tcPr>
          <w:p w14:paraId="7B0F557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BEA40A7" w14:textId="77777777" w:rsidTr="00180CED">
        <w:tc>
          <w:tcPr>
            <w:tcW w:w="705" w:type="dxa"/>
            <w:vAlign w:val="center"/>
          </w:tcPr>
          <w:p w14:paraId="745DBDD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4B48EEB8" w14:textId="77777777" w:rsidR="008554BF" w:rsidRPr="003A62ED" w:rsidRDefault="008554BF" w:rsidP="00180CED">
            <w:pPr>
              <w:jc w:val="center"/>
              <w:rPr>
                <w:rFonts w:ascii="Times New Roman" w:hAnsi="Times New Roman"/>
              </w:rPr>
            </w:pPr>
            <w:r w:rsidRPr="003A62ED">
              <w:rPr>
                <w:rFonts w:ascii="Times New Roman" w:hAnsi="Times New Roman"/>
              </w:rPr>
              <w:t>Kamis, 04 Oktober 2018</w:t>
            </w:r>
          </w:p>
        </w:tc>
        <w:tc>
          <w:tcPr>
            <w:tcW w:w="1774" w:type="dxa"/>
            <w:vAlign w:val="center"/>
          </w:tcPr>
          <w:p w14:paraId="47FAEE5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0979113" w14:textId="77777777" w:rsidR="008554BF" w:rsidRDefault="008554BF" w:rsidP="00180CED">
            <w:pPr>
              <w:jc w:val="center"/>
            </w:pPr>
            <w:r w:rsidRPr="0064481F">
              <w:rPr>
                <w:rFonts w:ascii="Times New Roman" w:eastAsia="Times New Roman" w:hAnsi="Times New Roman"/>
                <w:bCs/>
              </w:rPr>
              <w:t>17.00</w:t>
            </w:r>
          </w:p>
        </w:tc>
        <w:tc>
          <w:tcPr>
            <w:tcW w:w="2848" w:type="dxa"/>
          </w:tcPr>
          <w:p w14:paraId="51A542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456D32E" w14:textId="77777777" w:rsidTr="00180CED">
        <w:tc>
          <w:tcPr>
            <w:tcW w:w="705" w:type="dxa"/>
            <w:vAlign w:val="center"/>
          </w:tcPr>
          <w:p w14:paraId="74BF119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6112E6A2" w14:textId="77777777" w:rsidR="008554BF" w:rsidRPr="003A62ED" w:rsidRDefault="008554BF" w:rsidP="00180CED">
            <w:pPr>
              <w:jc w:val="center"/>
              <w:rPr>
                <w:rFonts w:ascii="Times New Roman" w:hAnsi="Times New Roman"/>
              </w:rPr>
            </w:pPr>
            <w:r w:rsidRPr="003A62ED">
              <w:rPr>
                <w:rFonts w:ascii="Times New Roman" w:hAnsi="Times New Roman"/>
              </w:rPr>
              <w:t>Jumat, 05 Oktober 2018</w:t>
            </w:r>
          </w:p>
        </w:tc>
        <w:tc>
          <w:tcPr>
            <w:tcW w:w="1774" w:type="dxa"/>
            <w:vAlign w:val="center"/>
          </w:tcPr>
          <w:p w14:paraId="2D26BCC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224F5A9" w14:textId="77777777" w:rsidR="008554BF" w:rsidRDefault="008554BF" w:rsidP="00180CED">
            <w:pPr>
              <w:jc w:val="center"/>
            </w:pPr>
            <w:r w:rsidRPr="0064481F">
              <w:rPr>
                <w:rFonts w:ascii="Times New Roman" w:eastAsia="Times New Roman" w:hAnsi="Times New Roman"/>
                <w:bCs/>
              </w:rPr>
              <w:t>17.00</w:t>
            </w:r>
          </w:p>
        </w:tc>
        <w:tc>
          <w:tcPr>
            <w:tcW w:w="2848" w:type="dxa"/>
          </w:tcPr>
          <w:p w14:paraId="1EF1264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4C64C5E" w14:textId="77777777" w:rsidTr="00180CED">
        <w:tc>
          <w:tcPr>
            <w:tcW w:w="705" w:type="dxa"/>
            <w:vAlign w:val="center"/>
          </w:tcPr>
          <w:p w14:paraId="31F04D9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6ADCCD47" w14:textId="77777777" w:rsidR="008554BF" w:rsidRPr="003A62ED" w:rsidRDefault="008554BF" w:rsidP="00180CED">
            <w:pPr>
              <w:jc w:val="center"/>
              <w:rPr>
                <w:rFonts w:ascii="Times New Roman" w:hAnsi="Times New Roman"/>
              </w:rPr>
            </w:pPr>
            <w:r w:rsidRPr="003A62ED">
              <w:rPr>
                <w:rFonts w:ascii="Times New Roman" w:hAnsi="Times New Roman"/>
              </w:rPr>
              <w:t>Senin, 08 Oktober 2018</w:t>
            </w:r>
          </w:p>
        </w:tc>
        <w:tc>
          <w:tcPr>
            <w:tcW w:w="1774" w:type="dxa"/>
            <w:vAlign w:val="center"/>
          </w:tcPr>
          <w:p w14:paraId="33BC049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F081E8B" w14:textId="77777777" w:rsidR="008554BF" w:rsidRDefault="008554BF" w:rsidP="00180CED">
            <w:pPr>
              <w:jc w:val="center"/>
            </w:pPr>
            <w:r w:rsidRPr="0064481F">
              <w:rPr>
                <w:rFonts w:ascii="Times New Roman" w:eastAsia="Times New Roman" w:hAnsi="Times New Roman"/>
                <w:bCs/>
              </w:rPr>
              <w:t>17.00</w:t>
            </w:r>
          </w:p>
        </w:tc>
        <w:tc>
          <w:tcPr>
            <w:tcW w:w="2848" w:type="dxa"/>
          </w:tcPr>
          <w:p w14:paraId="05889B9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5DB6800" w14:textId="77777777" w:rsidTr="00180CED">
        <w:tc>
          <w:tcPr>
            <w:tcW w:w="705" w:type="dxa"/>
            <w:vAlign w:val="center"/>
          </w:tcPr>
          <w:p w14:paraId="266CA1C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67</w:t>
            </w:r>
          </w:p>
        </w:tc>
        <w:tc>
          <w:tcPr>
            <w:tcW w:w="2825" w:type="dxa"/>
            <w:vAlign w:val="center"/>
          </w:tcPr>
          <w:p w14:paraId="3087B4F3" w14:textId="77777777" w:rsidR="008554BF" w:rsidRPr="003A62ED" w:rsidRDefault="008554BF" w:rsidP="00180CED">
            <w:pPr>
              <w:jc w:val="center"/>
              <w:rPr>
                <w:rFonts w:ascii="Times New Roman" w:hAnsi="Times New Roman"/>
              </w:rPr>
            </w:pPr>
            <w:r w:rsidRPr="003A62ED">
              <w:rPr>
                <w:rFonts w:ascii="Times New Roman" w:hAnsi="Times New Roman"/>
              </w:rPr>
              <w:t>Selasa, 09 Oktober 2018</w:t>
            </w:r>
          </w:p>
        </w:tc>
        <w:tc>
          <w:tcPr>
            <w:tcW w:w="1774" w:type="dxa"/>
            <w:vAlign w:val="center"/>
          </w:tcPr>
          <w:p w14:paraId="61359DB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0EFCA8B" w14:textId="77777777" w:rsidR="008554BF" w:rsidRDefault="008554BF" w:rsidP="00180CED">
            <w:pPr>
              <w:jc w:val="center"/>
            </w:pPr>
            <w:r w:rsidRPr="0064481F">
              <w:rPr>
                <w:rFonts w:ascii="Times New Roman" w:eastAsia="Times New Roman" w:hAnsi="Times New Roman"/>
                <w:bCs/>
              </w:rPr>
              <w:t>17.00</w:t>
            </w:r>
          </w:p>
        </w:tc>
        <w:tc>
          <w:tcPr>
            <w:tcW w:w="2848" w:type="dxa"/>
          </w:tcPr>
          <w:p w14:paraId="6A3A33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695353F" w14:textId="77777777" w:rsidTr="00180CED">
        <w:tc>
          <w:tcPr>
            <w:tcW w:w="705" w:type="dxa"/>
            <w:vAlign w:val="center"/>
          </w:tcPr>
          <w:p w14:paraId="5D31B0E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565C4CC8" w14:textId="77777777" w:rsidR="008554BF" w:rsidRPr="003A62ED" w:rsidRDefault="008554BF" w:rsidP="00180CED">
            <w:pPr>
              <w:jc w:val="center"/>
              <w:rPr>
                <w:rFonts w:ascii="Times New Roman" w:hAnsi="Times New Roman"/>
              </w:rPr>
            </w:pPr>
            <w:r w:rsidRPr="003A62ED">
              <w:rPr>
                <w:rFonts w:ascii="Times New Roman" w:hAnsi="Times New Roman"/>
              </w:rPr>
              <w:t>Rabu, 10 Oktober 2018</w:t>
            </w:r>
          </w:p>
        </w:tc>
        <w:tc>
          <w:tcPr>
            <w:tcW w:w="1774" w:type="dxa"/>
            <w:vAlign w:val="center"/>
          </w:tcPr>
          <w:p w14:paraId="2DFA7DB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DB5558D" w14:textId="77777777" w:rsidR="008554BF" w:rsidRDefault="008554BF" w:rsidP="00180CED">
            <w:pPr>
              <w:jc w:val="center"/>
            </w:pPr>
            <w:r w:rsidRPr="0064481F">
              <w:rPr>
                <w:rFonts w:ascii="Times New Roman" w:eastAsia="Times New Roman" w:hAnsi="Times New Roman"/>
                <w:bCs/>
              </w:rPr>
              <w:t>17.00</w:t>
            </w:r>
          </w:p>
        </w:tc>
        <w:tc>
          <w:tcPr>
            <w:tcW w:w="2848" w:type="dxa"/>
          </w:tcPr>
          <w:p w14:paraId="30A0096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801D533" w14:textId="77777777" w:rsidTr="00180CED">
        <w:tc>
          <w:tcPr>
            <w:tcW w:w="705" w:type="dxa"/>
            <w:vAlign w:val="center"/>
          </w:tcPr>
          <w:p w14:paraId="2528654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19C29297" w14:textId="77777777" w:rsidR="008554BF" w:rsidRPr="003A62ED" w:rsidRDefault="008554BF" w:rsidP="00180CED">
            <w:pPr>
              <w:jc w:val="center"/>
              <w:rPr>
                <w:rFonts w:ascii="Times New Roman" w:hAnsi="Times New Roman"/>
              </w:rPr>
            </w:pPr>
            <w:r w:rsidRPr="003A62ED">
              <w:rPr>
                <w:rFonts w:ascii="Times New Roman" w:hAnsi="Times New Roman"/>
              </w:rPr>
              <w:t>Kamis, 11 Oktober 2018</w:t>
            </w:r>
          </w:p>
        </w:tc>
        <w:tc>
          <w:tcPr>
            <w:tcW w:w="1774" w:type="dxa"/>
            <w:vAlign w:val="center"/>
          </w:tcPr>
          <w:p w14:paraId="587E620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3828E38" w14:textId="77777777" w:rsidR="008554BF" w:rsidRDefault="008554BF" w:rsidP="00180CED">
            <w:pPr>
              <w:jc w:val="center"/>
            </w:pPr>
            <w:r w:rsidRPr="0064481F">
              <w:rPr>
                <w:rFonts w:ascii="Times New Roman" w:eastAsia="Times New Roman" w:hAnsi="Times New Roman"/>
                <w:bCs/>
              </w:rPr>
              <w:t>17.00</w:t>
            </w:r>
          </w:p>
        </w:tc>
        <w:tc>
          <w:tcPr>
            <w:tcW w:w="2848" w:type="dxa"/>
          </w:tcPr>
          <w:p w14:paraId="4296A34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4DFF7B" w14:textId="77777777" w:rsidTr="00180CED">
        <w:tc>
          <w:tcPr>
            <w:tcW w:w="705" w:type="dxa"/>
            <w:vAlign w:val="center"/>
          </w:tcPr>
          <w:p w14:paraId="695CBE2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25F8841D" w14:textId="77777777" w:rsidR="008554BF" w:rsidRPr="003A62ED" w:rsidRDefault="008554BF" w:rsidP="00180CED">
            <w:pPr>
              <w:jc w:val="center"/>
              <w:rPr>
                <w:rFonts w:ascii="Times New Roman" w:hAnsi="Times New Roman"/>
              </w:rPr>
            </w:pPr>
            <w:r w:rsidRPr="003A62ED">
              <w:rPr>
                <w:rFonts w:ascii="Times New Roman" w:hAnsi="Times New Roman"/>
              </w:rPr>
              <w:t>Jumat, 12 Oktober 2018</w:t>
            </w:r>
          </w:p>
        </w:tc>
        <w:tc>
          <w:tcPr>
            <w:tcW w:w="1774" w:type="dxa"/>
            <w:vAlign w:val="center"/>
          </w:tcPr>
          <w:p w14:paraId="49F1161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0EA3E9C" w14:textId="77777777" w:rsidR="008554BF" w:rsidRDefault="008554BF" w:rsidP="00180CED">
            <w:pPr>
              <w:jc w:val="center"/>
            </w:pPr>
            <w:r w:rsidRPr="0064481F">
              <w:rPr>
                <w:rFonts w:ascii="Times New Roman" w:eastAsia="Times New Roman" w:hAnsi="Times New Roman"/>
                <w:bCs/>
              </w:rPr>
              <w:t>17.00</w:t>
            </w:r>
          </w:p>
        </w:tc>
        <w:tc>
          <w:tcPr>
            <w:tcW w:w="2848" w:type="dxa"/>
          </w:tcPr>
          <w:p w14:paraId="7570CB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8916B7" w14:textId="77777777" w:rsidTr="00180CED">
        <w:tc>
          <w:tcPr>
            <w:tcW w:w="705" w:type="dxa"/>
            <w:vAlign w:val="center"/>
          </w:tcPr>
          <w:p w14:paraId="624EB41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005F250F" w14:textId="77777777" w:rsidR="008554BF" w:rsidRPr="003A62ED" w:rsidRDefault="008554BF" w:rsidP="00180CED">
            <w:pPr>
              <w:jc w:val="center"/>
              <w:rPr>
                <w:rFonts w:ascii="Times New Roman" w:hAnsi="Times New Roman"/>
              </w:rPr>
            </w:pPr>
            <w:r w:rsidRPr="003A62ED">
              <w:rPr>
                <w:rFonts w:ascii="Times New Roman" w:hAnsi="Times New Roman"/>
              </w:rPr>
              <w:t>Senin, 15 Oktober 2018</w:t>
            </w:r>
          </w:p>
        </w:tc>
        <w:tc>
          <w:tcPr>
            <w:tcW w:w="1774" w:type="dxa"/>
            <w:vAlign w:val="center"/>
          </w:tcPr>
          <w:p w14:paraId="5D1D66F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C052778" w14:textId="77777777" w:rsidR="008554BF" w:rsidRDefault="008554BF" w:rsidP="00180CED">
            <w:pPr>
              <w:jc w:val="center"/>
            </w:pPr>
            <w:r w:rsidRPr="0064481F">
              <w:rPr>
                <w:rFonts w:ascii="Times New Roman" w:eastAsia="Times New Roman" w:hAnsi="Times New Roman"/>
                <w:bCs/>
              </w:rPr>
              <w:t>17.00</w:t>
            </w:r>
          </w:p>
        </w:tc>
        <w:tc>
          <w:tcPr>
            <w:tcW w:w="2848" w:type="dxa"/>
          </w:tcPr>
          <w:p w14:paraId="7CC7FED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D178B08" w14:textId="77777777" w:rsidTr="00180CED">
        <w:tc>
          <w:tcPr>
            <w:tcW w:w="705" w:type="dxa"/>
            <w:vAlign w:val="center"/>
          </w:tcPr>
          <w:p w14:paraId="6939276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50A94161" w14:textId="77777777" w:rsidR="008554BF" w:rsidRPr="003A62ED" w:rsidRDefault="008554BF" w:rsidP="00180CED">
            <w:pPr>
              <w:jc w:val="center"/>
              <w:rPr>
                <w:rFonts w:ascii="Times New Roman" w:hAnsi="Times New Roman"/>
              </w:rPr>
            </w:pPr>
            <w:r w:rsidRPr="003A62ED">
              <w:rPr>
                <w:rFonts w:ascii="Times New Roman" w:hAnsi="Times New Roman"/>
              </w:rPr>
              <w:t>Selasa, 16 Oktober 2018</w:t>
            </w:r>
          </w:p>
        </w:tc>
        <w:tc>
          <w:tcPr>
            <w:tcW w:w="1774" w:type="dxa"/>
            <w:vAlign w:val="center"/>
          </w:tcPr>
          <w:p w14:paraId="083E117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030B2EF" w14:textId="77777777" w:rsidR="008554BF" w:rsidRDefault="008554BF" w:rsidP="00180CED">
            <w:pPr>
              <w:jc w:val="center"/>
            </w:pPr>
            <w:r w:rsidRPr="0064481F">
              <w:rPr>
                <w:rFonts w:ascii="Times New Roman" w:eastAsia="Times New Roman" w:hAnsi="Times New Roman"/>
                <w:bCs/>
              </w:rPr>
              <w:t>17.00</w:t>
            </w:r>
          </w:p>
        </w:tc>
        <w:tc>
          <w:tcPr>
            <w:tcW w:w="2848" w:type="dxa"/>
          </w:tcPr>
          <w:p w14:paraId="774D573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1E641C" w14:textId="77777777" w:rsidTr="00180CED">
        <w:tc>
          <w:tcPr>
            <w:tcW w:w="705" w:type="dxa"/>
            <w:vAlign w:val="center"/>
          </w:tcPr>
          <w:p w14:paraId="3B3D98A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451559E4" w14:textId="77777777" w:rsidR="008554BF" w:rsidRPr="003A62ED" w:rsidRDefault="008554BF" w:rsidP="00180CED">
            <w:pPr>
              <w:jc w:val="center"/>
              <w:rPr>
                <w:rFonts w:ascii="Times New Roman" w:hAnsi="Times New Roman"/>
              </w:rPr>
            </w:pPr>
            <w:r w:rsidRPr="003A62ED">
              <w:rPr>
                <w:rFonts w:ascii="Times New Roman" w:hAnsi="Times New Roman"/>
              </w:rPr>
              <w:t>Rabu, 17 Oktober 2018</w:t>
            </w:r>
          </w:p>
        </w:tc>
        <w:tc>
          <w:tcPr>
            <w:tcW w:w="1774" w:type="dxa"/>
            <w:vAlign w:val="center"/>
          </w:tcPr>
          <w:p w14:paraId="5F264DE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B877B19" w14:textId="77777777" w:rsidR="008554BF" w:rsidRDefault="008554BF" w:rsidP="00180CED">
            <w:pPr>
              <w:jc w:val="center"/>
            </w:pPr>
            <w:r w:rsidRPr="0064481F">
              <w:rPr>
                <w:rFonts w:ascii="Times New Roman" w:eastAsia="Times New Roman" w:hAnsi="Times New Roman"/>
                <w:bCs/>
              </w:rPr>
              <w:t>17.00</w:t>
            </w:r>
          </w:p>
        </w:tc>
        <w:tc>
          <w:tcPr>
            <w:tcW w:w="2848" w:type="dxa"/>
          </w:tcPr>
          <w:p w14:paraId="778A42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1488170" w14:textId="77777777" w:rsidTr="00180CED">
        <w:tc>
          <w:tcPr>
            <w:tcW w:w="705" w:type="dxa"/>
            <w:vAlign w:val="center"/>
          </w:tcPr>
          <w:p w14:paraId="3EF33B7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143C63E0" w14:textId="77777777" w:rsidR="008554BF" w:rsidRPr="003A62ED" w:rsidRDefault="008554BF" w:rsidP="00180CED">
            <w:pPr>
              <w:jc w:val="center"/>
              <w:rPr>
                <w:rFonts w:ascii="Times New Roman" w:hAnsi="Times New Roman"/>
              </w:rPr>
            </w:pPr>
            <w:r w:rsidRPr="003A62ED">
              <w:rPr>
                <w:rFonts w:ascii="Times New Roman" w:hAnsi="Times New Roman"/>
              </w:rPr>
              <w:t>Kamis, 18 Oktober 2018</w:t>
            </w:r>
          </w:p>
        </w:tc>
        <w:tc>
          <w:tcPr>
            <w:tcW w:w="1774" w:type="dxa"/>
            <w:vAlign w:val="center"/>
          </w:tcPr>
          <w:p w14:paraId="6BD04B9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0F090B6" w14:textId="77777777" w:rsidR="008554BF" w:rsidRDefault="008554BF" w:rsidP="00180CED">
            <w:pPr>
              <w:jc w:val="center"/>
            </w:pPr>
            <w:r w:rsidRPr="0064481F">
              <w:rPr>
                <w:rFonts w:ascii="Times New Roman" w:eastAsia="Times New Roman" w:hAnsi="Times New Roman"/>
                <w:bCs/>
              </w:rPr>
              <w:t>17.00</w:t>
            </w:r>
          </w:p>
        </w:tc>
        <w:tc>
          <w:tcPr>
            <w:tcW w:w="2848" w:type="dxa"/>
          </w:tcPr>
          <w:p w14:paraId="17EC5A1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080B9F5" w14:textId="77777777" w:rsidTr="00180CED">
        <w:tc>
          <w:tcPr>
            <w:tcW w:w="705" w:type="dxa"/>
            <w:vAlign w:val="center"/>
          </w:tcPr>
          <w:p w14:paraId="359A8D2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0526582E" w14:textId="77777777" w:rsidR="008554BF" w:rsidRPr="003A62ED" w:rsidRDefault="008554BF" w:rsidP="00180CED">
            <w:pPr>
              <w:jc w:val="center"/>
              <w:rPr>
                <w:rFonts w:ascii="Times New Roman" w:hAnsi="Times New Roman"/>
              </w:rPr>
            </w:pPr>
            <w:r w:rsidRPr="003A62ED">
              <w:rPr>
                <w:rFonts w:ascii="Times New Roman" w:hAnsi="Times New Roman"/>
              </w:rPr>
              <w:t>Jumat, 19 Oktober 2018</w:t>
            </w:r>
          </w:p>
        </w:tc>
        <w:tc>
          <w:tcPr>
            <w:tcW w:w="1774" w:type="dxa"/>
            <w:vAlign w:val="center"/>
          </w:tcPr>
          <w:p w14:paraId="2B11A0F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E593624" w14:textId="77777777" w:rsidR="008554BF" w:rsidRDefault="008554BF" w:rsidP="00180CED">
            <w:pPr>
              <w:jc w:val="center"/>
            </w:pPr>
            <w:r w:rsidRPr="0064481F">
              <w:rPr>
                <w:rFonts w:ascii="Times New Roman" w:eastAsia="Times New Roman" w:hAnsi="Times New Roman"/>
                <w:bCs/>
              </w:rPr>
              <w:t>17.00</w:t>
            </w:r>
          </w:p>
        </w:tc>
        <w:tc>
          <w:tcPr>
            <w:tcW w:w="2848" w:type="dxa"/>
          </w:tcPr>
          <w:p w14:paraId="1F7EDA1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B13213" w14:textId="77777777" w:rsidTr="00180CED">
        <w:tc>
          <w:tcPr>
            <w:tcW w:w="705" w:type="dxa"/>
            <w:vAlign w:val="center"/>
          </w:tcPr>
          <w:p w14:paraId="456AC8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2C9C3C7D" w14:textId="77777777" w:rsidR="008554BF" w:rsidRPr="003A62ED" w:rsidRDefault="008554BF" w:rsidP="00180CED">
            <w:pPr>
              <w:jc w:val="center"/>
              <w:rPr>
                <w:rFonts w:ascii="Times New Roman" w:hAnsi="Times New Roman"/>
              </w:rPr>
            </w:pPr>
            <w:r w:rsidRPr="003A62ED">
              <w:rPr>
                <w:rFonts w:ascii="Times New Roman" w:hAnsi="Times New Roman"/>
              </w:rPr>
              <w:t>Senin, 22 Oktober 2018</w:t>
            </w:r>
          </w:p>
        </w:tc>
        <w:tc>
          <w:tcPr>
            <w:tcW w:w="1774" w:type="dxa"/>
            <w:vAlign w:val="center"/>
          </w:tcPr>
          <w:p w14:paraId="00C93F8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397201E" w14:textId="77777777" w:rsidR="008554BF" w:rsidRDefault="008554BF" w:rsidP="00180CED">
            <w:pPr>
              <w:jc w:val="center"/>
            </w:pPr>
            <w:r w:rsidRPr="0064481F">
              <w:rPr>
                <w:rFonts w:ascii="Times New Roman" w:eastAsia="Times New Roman" w:hAnsi="Times New Roman"/>
                <w:bCs/>
              </w:rPr>
              <w:t>17.00</w:t>
            </w:r>
          </w:p>
        </w:tc>
        <w:tc>
          <w:tcPr>
            <w:tcW w:w="2848" w:type="dxa"/>
          </w:tcPr>
          <w:p w14:paraId="17B8055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8D0BCB" w14:textId="77777777" w:rsidTr="00180CED">
        <w:tc>
          <w:tcPr>
            <w:tcW w:w="705" w:type="dxa"/>
            <w:vAlign w:val="center"/>
          </w:tcPr>
          <w:p w14:paraId="6DDAAC1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7909AAA0" w14:textId="77777777" w:rsidR="008554BF" w:rsidRPr="003A62ED" w:rsidRDefault="008554BF" w:rsidP="00180CED">
            <w:pPr>
              <w:jc w:val="center"/>
              <w:rPr>
                <w:rFonts w:ascii="Times New Roman" w:hAnsi="Times New Roman"/>
              </w:rPr>
            </w:pPr>
            <w:r w:rsidRPr="003A62ED">
              <w:rPr>
                <w:rFonts w:ascii="Times New Roman" w:hAnsi="Times New Roman"/>
              </w:rPr>
              <w:t>Selasa, 23 Oktober 2018</w:t>
            </w:r>
          </w:p>
        </w:tc>
        <w:tc>
          <w:tcPr>
            <w:tcW w:w="1774" w:type="dxa"/>
            <w:vAlign w:val="center"/>
          </w:tcPr>
          <w:p w14:paraId="02E3B11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40D87A9" w14:textId="77777777" w:rsidR="008554BF" w:rsidRDefault="008554BF" w:rsidP="00180CED">
            <w:pPr>
              <w:jc w:val="center"/>
            </w:pPr>
            <w:r w:rsidRPr="0064481F">
              <w:rPr>
                <w:rFonts w:ascii="Times New Roman" w:eastAsia="Times New Roman" w:hAnsi="Times New Roman"/>
                <w:bCs/>
              </w:rPr>
              <w:t>17.00</w:t>
            </w:r>
          </w:p>
        </w:tc>
        <w:tc>
          <w:tcPr>
            <w:tcW w:w="2848" w:type="dxa"/>
          </w:tcPr>
          <w:p w14:paraId="461A431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18B1E7E" w14:textId="77777777" w:rsidTr="00180CED">
        <w:tc>
          <w:tcPr>
            <w:tcW w:w="705" w:type="dxa"/>
            <w:vAlign w:val="center"/>
          </w:tcPr>
          <w:p w14:paraId="560A524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650408A5" w14:textId="77777777" w:rsidR="008554BF" w:rsidRPr="003A62ED" w:rsidRDefault="008554BF" w:rsidP="00180CED">
            <w:pPr>
              <w:jc w:val="center"/>
              <w:rPr>
                <w:rFonts w:ascii="Times New Roman" w:hAnsi="Times New Roman"/>
              </w:rPr>
            </w:pPr>
            <w:r w:rsidRPr="003A62ED">
              <w:rPr>
                <w:rFonts w:ascii="Times New Roman" w:hAnsi="Times New Roman"/>
              </w:rPr>
              <w:t>Rabu, 24 Oktober 2018</w:t>
            </w:r>
          </w:p>
        </w:tc>
        <w:tc>
          <w:tcPr>
            <w:tcW w:w="1774" w:type="dxa"/>
            <w:vAlign w:val="center"/>
          </w:tcPr>
          <w:p w14:paraId="66CC966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1B1EB6B" w14:textId="77777777" w:rsidR="008554BF" w:rsidRDefault="008554BF" w:rsidP="00180CED">
            <w:pPr>
              <w:jc w:val="center"/>
            </w:pPr>
            <w:r w:rsidRPr="0064481F">
              <w:rPr>
                <w:rFonts w:ascii="Times New Roman" w:eastAsia="Times New Roman" w:hAnsi="Times New Roman"/>
                <w:bCs/>
              </w:rPr>
              <w:t>17.00</w:t>
            </w:r>
          </w:p>
        </w:tc>
        <w:tc>
          <w:tcPr>
            <w:tcW w:w="2848" w:type="dxa"/>
          </w:tcPr>
          <w:p w14:paraId="31A13C1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4C8A67" w14:textId="77777777" w:rsidTr="00180CED">
        <w:tc>
          <w:tcPr>
            <w:tcW w:w="705" w:type="dxa"/>
            <w:vAlign w:val="center"/>
          </w:tcPr>
          <w:p w14:paraId="211D7CF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035034F4" w14:textId="77777777" w:rsidR="008554BF" w:rsidRPr="003A62ED" w:rsidRDefault="008554BF" w:rsidP="00180CED">
            <w:pPr>
              <w:jc w:val="center"/>
              <w:rPr>
                <w:rFonts w:ascii="Times New Roman" w:hAnsi="Times New Roman"/>
              </w:rPr>
            </w:pPr>
            <w:r w:rsidRPr="003A62ED">
              <w:rPr>
                <w:rFonts w:ascii="Times New Roman" w:hAnsi="Times New Roman"/>
              </w:rPr>
              <w:t>Kamis, 25 Oktober 2018</w:t>
            </w:r>
          </w:p>
        </w:tc>
        <w:tc>
          <w:tcPr>
            <w:tcW w:w="1774" w:type="dxa"/>
            <w:vAlign w:val="center"/>
          </w:tcPr>
          <w:p w14:paraId="370C159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5A5D884" w14:textId="77777777" w:rsidR="008554BF" w:rsidRDefault="008554BF" w:rsidP="00180CED">
            <w:pPr>
              <w:jc w:val="center"/>
            </w:pPr>
            <w:r w:rsidRPr="0064481F">
              <w:rPr>
                <w:rFonts w:ascii="Times New Roman" w:eastAsia="Times New Roman" w:hAnsi="Times New Roman"/>
                <w:bCs/>
              </w:rPr>
              <w:t>17.00</w:t>
            </w:r>
          </w:p>
        </w:tc>
        <w:tc>
          <w:tcPr>
            <w:tcW w:w="2848" w:type="dxa"/>
          </w:tcPr>
          <w:p w14:paraId="26701E7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F63D14B" w14:textId="77777777" w:rsidTr="00180CED">
        <w:tc>
          <w:tcPr>
            <w:tcW w:w="705" w:type="dxa"/>
            <w:vAlign w:val="center"/>
          </w:tcPr>
          <w:p w14:paraId="3166517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3D50C123" w14:textId="77777777" w:rsidR="008554BF" w:rsidRPr="003A62ED" w:rsidRDefault="008554BF" w:rsidP="00180CED">
            <w:pPr>
              <w:jc w:val="center"/>
              <w:rPr>
                <w:rFonts w:ascii="Times New Roman" w:hAnsi="Times New Roman"/>
              </w:rPr>
            </w:pPr>
            <w:r w:rsidRPr="003A62ED">
              <w:rPr>
                <w:rFonts w:ascii="Times New Roman" w:hAnsi="Times New Roman"/>
              </w:rPr>
              <w:t>Jumat, 26 Oktober 2018</w:t>
            </w:r>
          </w:p>
        </w:tc>
        <w:tc>
          <w:tcPr>
            <w:tcW w:w="1774" w:type="dxa"/>
            <w:vAlign w:val="center"/>
          </w:tcPr>
          <w:p w14:paraId="5E0E334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1D31E23" w14:textId="77777777" w:rsidR="008554BF" w:rsidRDefault="008554BF" w:rsidP="00180CED">
            <w:pPr>
              <w:jc w:val="center"/>
            </w:pPr>
            <w:r w:rsidRPr="0064481F">
              <w:rPr>
                <w:rFonts w:ascii="Times New Roman" w:eastAsia="Times New Roman" w:hAnsi="Times New Roman"/>
                <w:bCs/>
              </w:rPr>
              <w:t>17.00</w:t>
            </w:r>
          </w:p>
        </w:tc>
        <w:tc>
          <w:tcPr>
            <w:tcW w:w="2848" w:type="dxa"/>
          </w:tcPr>
          <w:p w14:paraId="7B3806A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D7F5A8F" w14:textId="77777777" w:rsidTr="00180CED">
        <w:tc>
          <w:tcPr>
            <w:tcW w:w="705" w:type="dxa"/>
            <w:vAlign w:val="center"/>
          </w:tcPr>
          <w:p w14:paraId="2360ECB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5865BA03" w14:textId="77777777" w:rsidR="008554BF" w:rsidRPr="003A62ED" w:rsidRDefault="008554BF" w:rsidP="00180CED">
            <w:pPr>
              <w:jc w:val="center"/>
              <w:rPr>
                <w:rFonts w:ascii="Times New Roman" w:hAnsi="Times New Roman"/>
              </w:rPr>
            </w:pPr>
            <w:r w:rsidRPr="003A62ED">
              <w:rPr>
                <w:rFonts w:ascii="Times New Roman" w:hAnsi="Times New Roman"/>
              </w:rPr>
              <w:t>Senin, 29 Oktober 2018</w:t>
            </w:r>
          </w:p>
        </w:tc>
        <w:tc>
          <w:tcPr>
            <w:tcW w:w="1774" w:type="dxa"/>
            <w:vAlign w:val="center"/>
          </w:tcPr>
          <w:p w14:paraId="519DF24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363C0C5" w14:textId="77777777" w:rsidR="008554BF" w:rsidRDefault="008554BF" w:rsidP="00180CED">
            <w:pPr>
              <w:jc w:val="center"/>
            </w:pPr>
            <w:r w:rsidRPr="0064481F">
              <w:rPr>
                <w:rFonts w:ascii="Times New Roman" w:eastAsia="Times New Roman" w:hAnsi="Times New Roman"/>
                <w:bCs/>
              </w:rPr>
              <w:t>17.00</w:t>
            </w:r>
          </w:p>
        </w:tc>
        <w:tc>
          <w:tcPr>
            <w:tcW w:w="2848" w:type="dxa"/>
          </w:tcPr>
          <w:p w14:paraId="14E7038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37348DC" w14:textId="77777777" w:rsidTr="00180CED">
        <w:tc>
          <w:tcPr>
            <w:tcW w:w="705" w:type="dxa"/>
            <w:vAlign w:val="center"/>
          </w:tcPr>
          <w:p w14:paraId="19C21E3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470D8D47" w14:textId="77777777" w:rsidR="008554BF" w:rsidRPr="003A62ED" w:rsidRDefault="008554BF" w:rsidP="00180CED">
            <w:pPr>
              <w:jc w:val="center"/>
              <w:rPr>
                <w:rFonts w:ascii="Times New Roman" w:hAnsi="Times New Roman"/>
              </w:rPr>
            </w:pPr>
            <w:r w:rsidRPr="003A62ED">
              <w:rPr>
                <w:rFonts w:ascii="Times New Roman" w:hAnsi="Times New Roman"/>
              </w:rPr>
              <w:t>Selasa, 30 Oktober 2018</w:t>
            </w:r>
          </w:p>
        </w:tc>
        <w:tc>
          <w:tcPr>
            <w:tcW w:w="1774" w:type="dxa"/>
            <w:vAlign w:val="center"/>
          </w:tcPr>
          <w:p w14:paraId="6DF1B53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CC198FA" w14:textId="77777777" w:rsidR="008554BF" w:rsidRDefault="008554BF" w:rsidP="00180CED">
            <w:pPr>
              <w:jc w:val="center"/>
            </w:pPr>
            <w:r w:rsidRPr="0064481F">
              <w:rPr>
                <w:rFonts w:ascii="Times New Roman" w:eastAsia="Times New Roman" w:hAnsi="Times New Roman"/>
                <w:bCs/>
              </w:rPr>
              <w:t>17.00</w:t>
            </w:r>
          </w:p>
        </w:tc>
        <w:tc>
          <w:tcPr>
            <w:tcW w:w="2848" w:type="dxa"/>
          </w:tcPr>
          <w:p w14:paraId="5A16B0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2DEF1F8" w14:textId="77777777" w:rsidTr="00180CED">
        <w:tc>
          <w:tcPr>
            <w:tcW w:w="705" w:type="dxa"/>
            <w:vAlign w:val="center"/>
          </w:tcPr>
          <w:p w14:paraId="68BEE4B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7E58C3D9" w14:textId="77777777" w:rsidR="008554BF" w:rsidRPr="003A62ED" w:rsidRDefault="008554BF" w:rsidP="00180CED">
            <w:pPr>
              <w:jc w:val="center"/>
              <w:rPr>
                <w:rFonts w:ascii="Times New Roman" w:hAnsi="Times New Roman"/>
              </w:rPr>
            </w:pPr>
            <w:r w:rsidRPr="003A62ED">
              <w:rPr>
                <w:rFonts w:ascii="Times New Roman" w:hAnsi="Times New Roman"/>
              </w:rPr>
              <w:t>Rabu, 31 Oktober 2018</w:t>
            </w:r>
          </w:p>
        </w:tc>
        <w:tc>
          <w:tcPr>
            <w:tcW w:w="1774" w:type="dxa"/>
            <w:vAlign w:val="center"/>
          </w:tcPr>
          <w:p w14:paraId="2E5E62B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5FD6B6E" w14:textId="77777777" w:rsidR="008554BF" w:rsidRDefault="008554BF" w:rsidP="00180CED">
            <w:pPr>
              <w:jc w:val="center"/>
            </w:pPr>
            <w:r w:rsidRPr="0064481F">
              <w:rPr>
                <w:rFonts w:ascii="Times New Roman" w:eastAsia="Times New Roman" w:hAnsi="Times New Roman"/>
                <w:bCs/>
              </w:rPr>
              <w:t>17.00</w:t>
            </w:r>
          </w:p>
        </w:tc>
        <w:tc>
          <w:tcPr>
            <w:tcW w:w="2848" w:type="dxa"/>
          </w:tcPr>
          <w:p w14:paraId="160F453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8D33B1" w14:textId="77777777" w:rsidTr="00180CED">
        <w:tc>
          <w:tcPr>
            <w:tcW w:w="705" w:type="dxa"/>
            <w:vAlign w:val="center"/>
          </w:tcPr>
          <w:p w14:paraId="1DF5B0A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7585DBCA" w14:textId="77777777" w:rsidR="008554BF" w:rsidRPr="003A62ED" w:rsidRDefault="008554BF" w:rsidP="00180CED">
            <w:pPr>
              <w:jc w:val="center"/>
              <w:rPr>
                <w:rFonts w:ascii="Times New Roman" w:hAnsi="Times New Roman"/>
              </w:rPr>
            </w:pPr>
            <w:r w:rsidRPr="003A62ED">
              <w:rPr>
                <w:rFonts w:ascii="Times New Roman" w:hAnsi="Times New Roman"/>
              </w:rPr>
              <w:t>Kamis, 01 November 2018</w:t>
            </w:r>
          </w:p>
        </w:tc>
        <w:tc>
          <w:tcPr>
            <w:tcW w:w="1774" w:type="dxa"/>
            <w:vAlign w:val="center"/>
          </w:tcPr>
          <w:p w14:paraId="2B4DC34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1494E09" w14:textId="77777777" w:rsidR="008554BF" w:rsidRDefault="008554BF" w:rsidP="00180CED">
            <w:pPr>
              <w:jc w:val="center"/>
            </w:pPr>
            <w:r w:rsidRPr="0064481F">
              <w:rPr>
                <w:rFonts w:ascii="Times New Roman" w:eastAsia="Times New Roman" w:hAnsi="Times New Roman"/>
                <w:bCs/>
              </w:rPr>
              <w:t>17.00</w:t>
            </w:r>
          </w:p>
        </w:tc>
        <w:tc>
          <w:tcPr>
            <w:tcW w:w="2848" w:type="dxa"/>
          </w:tcPr>
          <w:p w14:paraId="5443A7E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6F4B01A" w14:textId="77777777" w:rsidTr="00180CED">
        <w:tc>
          <w:tcPr>
            <w:tcW w:w="705" w:type="dxa"/>
            <w:vAlign w:val="center"/>
          </w:tcPr>
          <w:p w14:paraId="3E04E0E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5C358C7C" w14:textId="77777777" w:rsidR="008554BF" w:rsidRPr="003A62ED" w:rsidRDefault="008554BF" w:rsidP="00180CED">
            <w:pPr>
              <w:jc w:val="center"/>
              <w:rPr>
                <w:rFonts w:ascii="Times New Roman" w:hAnsi="Times New Roman"/>
              </w:rPr>
            </w:pPr>
            <w:r w:rsidRPr="003A62ED">
              <w:rPr>
                <w:rFonts w:ascii="Times New Roman" w:hAnsi="Times New Roman"/>
              </w:rPr>
              <w:t>Jumat, 02 November 2018</w:t>
            </w:r>
          </w:p>
        </w:tc>
        <w:tc>
          <w:tcPr>
            <w:tcW w:w="1774" w:type="dxa"/>
            <w:vAlign w:val="center"/>
          </w:tcPr>
          <w:p w14:paraId="0D5B473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1C7DE7A" w14:textId="77777777" w:rsidR="008554BF" w:rsidRDefault="008554BF" w:rsidP="00180CED">
            <w:pPr>
              <w:jc w:val="center"/>
            </w:pPr>
            <w:r w:rsidRPr="0064481F">
              <w:rPr>
                <w:rFonts w:ascii="Times New Roman" w:eastAsia="Times New Roman" w:hAnsi="Times New Roman"/>
                <w:bCs/>
              </w:rPr>
              <w:t>17.00</w:t>
            </w:r>
          </w:p>
        </w:tc>
        <w:tc>
          <w:tcPr>
            <w:tcW w:w="2848" w:type="dxa"/>
          </w:tcPr>
          <w:p w14:paraId="6BAEAB7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9003064" w14:textId="77777777" w:rsidTr="00180CED">
        <w:tc>
          <w:tcPr>
            <w:tcW w:w="705" w:type="dxa"/>
            <w:vAlign w:val="center"/>
          </w:tcPr>
          <w:p w14:paraId="1414A4F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7708A709" w14:textId="77777777" w:rsidR="008554BF" w:rsidRPr="003A62ED" w:rsidRDefault="008554BF" w:rsidP="00180CED">
            <w:pPr>
              <w:jc w:val="center"/>
              <w:rPr>
                <w:rFonts w:ascii="Times New Roman" w:hAnsi="Times New Roman"/>
              </w:rPr>
            </w:pPr>
            <w:r w:rsidRPr="003A62ED">
              <w:rPr>
                <w:rFonts w:ascii="Times New Roman" w:hAnsi="Times New Roman"/>
              </w:rPr>
              <w:t>Senin, 05 November 2018</w:t>
            </w:r>
          </w:p>
        </w:tc>
        <w:tc>
          <w:tcPr>
            <w:tcW w:w="1774" w:type="dxa"/>
            <w:vAlign w:val="center"/>
          </w:tcPr>
          <w:p w14:paraId="21FCFD4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18D7420" w14:textId="77777777" w:rsidR="008554BF" w:rsidRDefault="008554BF" w:rsidP="00180CED">
            <w:pPr>
              <w:jc w:val="center"/>
            </w:pPr>
            <w:r w:rsidRPr="0064481F">
              <w:rPr>
                <w:rFonts w:ascii="Times New Roman" w:eastAsia="Times New Roman" w:hAnsi="Times New Roman"/>
                <w:bCs/>
              </w:rPr>
              <w:t>17.00</w:t>
            </w:r>
          </w:p>
        </w:tc>
        <w:tc>
          <w:tcPr>
            <w:tcW w:w="2848" w:type="dxa"/>
          </w:tcPr>
          <w:p w14:paraId="2AAC8F3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A354660" w14:textId="77777777" w:rsidTr="00180CED">
        <w:tc>
          <w:tcPr>
            <w:tcW w:w="705" w:type="dxa"/>
            <w:vAlign w:val="center"/>
          </w:tcPr>
          <w:p w14:paraId="574D3CC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4920F17C" w14:textId="77777777" w:rsidR="008554BF" w:rsidRPr="003A62ED" w:rsidRDefault="008554BF" w:rsidP="00180CED">
            <w:pPr>
              <w:jc w:val="center"/>
              <w:rPr>
                <w:rFonts w:ascii="Times New Roman" w:hAnsi="Times New Roman"/>
              </w:rPr>
            </w:pPr>
            <w:r w:rsidRPr="003A62ED">
              <w:rPr>
                <w:rFonts w:ascii="Times New Roman" w:hAnsi="Times New Roman"/>
              </w:rPr>
              <w:t>Selasa, 06 November 2018</w:t>
            </w:r>
          </w:p>
        </w:tc>
        <w:tc>
          <w:tcPr>
            <w:tcW w:w="1774" w:type="dxa"/>
            <w:vAlign w:val="center"/>
          </w:tcPr>
          <w:p w14:paraId="0FDD0A6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DE5AC0D" w14:textId="77777777" w:rsidR="008554BF" w:rsidRDefault="008554BF" w:rsidP="00180CED">
            <w:pPr>
              <w:jc w:val="center"/>
            </w:pPr>
            <w:r w:rsidRPr="0064481F">
              <w:rPr>
                <w:rFonts w:ascii="Times New Roman" w:eastAsia="Times New Roman" w:hAnsi="Times New Roman"/>
                <w:bCs/>
              </w:rPr>
              <w:t>17.00</w:t>
            </w:r>
          </w:p>
        </w:tc>
        <w:tc>
          <w:tcPr>
            <w:tcW w:w="2848" w:type="dxa"/>
          </w:tcPr>
          <w:p w14:paraId="5F0627E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7260EC0" w14:textId="77777777" w:rsidTr="00180CED">
        <w:tc>
          <w:tcPr>
            <w:tcW w:w="705" w:type="dxa"/>
            <w:vAlign w:val="center"/>
          </w:tcPr>
          <w:p w14:paraId="38D97D9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0AB48E03" w14:textId="77777777" w:rsidR="008554BF" w:rsidRPr="003A62ED" w:rsidRDefault="008554BF" w:rsidP="00180CED">
            <w:pPr>
              <w:jc w:val="center"/>
              <w:rPr>
                <w:rFonts w:ascii="Times New Roman" w:hAnsi="Times New Roman"/>
              </w:rPr>
            </w:pPr>
            <w:r w:rsidRPr="003A62ED">
              <w:rPr>
                <w:rFonts w:ascii="Times New Roman" w:hAnsi="Times New Roman"/>
              </w:rPr>
              <w:t>Rabu, 07 November 2018</w:t>
            </w:r>
          </w:p>
        </w:tc>
        <w:tc>
          <w:tcPr>
            <w:tcW w:w="1774" w:type="dxa"/>
            <w:vAlign w:val="center"/>
          </w:tcPr>
          <w:p w14:paraId="4BB8AF6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72CEF1D" w14:textId="77777777" w:rsidR="008554BF" w:rsidRDefault="008554BF" w:rsidP="00180CED">
            <w:pPr>
              <w:jc w:val="center"/>
            </w:pPr>
            <w:r w:rsidRPr="0064481F">
              <w:rPr>
                <w:rFonts w:ascii="Times New Roman" w:eastAsia="Times New Roman" w:hAnsi="Times New Roman"/>
                <w:bCs/>
              </w:rPr>
              <w:t>17.00</w:t>
            </w:r>
          </w:p>
        </w:tc>
        <w:tc>
          <w:tcPr>
            <w:tcW w:w="2848" w:type="dxa"/>
          </w:tcPr>
          <w:p w14:paraId="61DDDAF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026EBE2" w14:textId="77777777" w:rsidTr="00180CED">
        <w:tc>
          <w:tcPr>
            <w:tcW w:w="705" w:type="dxa"/>
            <w:vAlign w:val="center"/>
          </w:tcPr>
          <w:p w14:paraId="2A10872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571D03B5" w14:textId="77777777" w:rsidR="008554BF" w:rsidRPr="003A62ED" w:rsidRDefault="008554BF" w:rsidP="00180CED">
            <w:pPr>
              <w:jc w:val="center"/>
              <w:rPr>
                <w:rFonts w:ascii="Times New Roman" w:hAnsi="Times New Roman"/>
              </w:rPr>
            </w:pPr>
            <w:r w:rsidRPr="003A62ED">
              <w:rPr>
                <w:rFonts w:ascii="Times New Roman" w:hAnsi="Times New Roman"/>
              </w:rPr>
              <w:t>Kamis, 08 November 2018</w:t>
            </w:r>
          </w:p>
        </w:tc>
        <w:tc>
          <w:tcPr>
            <w:tcW w:w="1774" w:type="dxa"/>
            <w:vAlign w:val="center"/>
          </w:tcPr>
          <w:p w14:paraId="0F24273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90181D5" w14:textId="77777777" w:rsidR="008554BF" w:rsidRDefault="008554BF" w:rsidP="00180CED">
            <w:pPr>
              <w:jc w:val="center"/>
            </w:pPr>
            <w:r w:rsidRPr="0064481F">
              <w:rPr>
                <w:rFonts w:ascii="Times New Roman" w:eastAsia="Times New Roman" w:hAnsi="Times New Roman"/>
                <w:bCs/>
              </w:rPr>
              <w:t>17.00</w:t>
            </w:r>
          </w:p>
        </w:tc>
        <w:tc>
          <w:tcPr>
            <w:tcW w:w="2848" w:type="dxa"/>
          </w:tcPr>
          <w:p w14:paraId="49DEB73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051DD5" w14:textId="77777777" w:rsidTr="00180CED">
        <w:tc>
          <w:tcPr>
            <w:tcW w:w="705" w:type="dxa"/>
            <w:vAlign w:val="center"/>
          </w:tcPr>
          <w:p w14:paraId="7033F41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1428495D" w14:textId="77777777" w:rsidR="008554BF" w:rsidRPr="003A62ED" w:rsidRDefault="008554BF" w:rsidP="00180CED">
            <w:pPr>
              <w:jc w:val="center"/>
              <w:rPr>
                <w:rFonts w:ascii="Times New Roman" w:hAnsi="Times New Roman"/>
              </w:rPr>
            </w:pPr>
            <w:r w:rsidRPr="003A62ED">
              <w:rPr>
                <w:rFonts w:ascii="Times New Roman" w:hAnsi="Times New Roman"/>
              </w:rPr>
              <w:t>Jumat,09 November 2018</w:t>
            </w:r>
          </w:p>
        </w:tc>
        <w:tc>
          <w:tcPr>
            <w:tcW w:w="1774" w:type="dxa"/>
            <w:vAlign w:val="center"/>
          </w:tcPr>
          <w:p w14:paraId="6893346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24E0F0F" w14:textId="77777777" w:rsidR="008554BF" w:rsidRDefault="008554BF" w:rsidP="00180CED">
            <w:pPr>
              <w:jc w:val="center"/>
            </w:pPr>
            <w:r w:rsidRPr="0064481F">
              <w:rPr>
                <w:rFonts w:ascii="Times New Roman" w:eastAsia="Times New Roman" w:hAnsi="Times New Roman"/>
                <w:bCs/>
              </w:rPr>
              <w:t>17.00</w:t>
            </w:r>
          </w:p>
        </w:tc>
        <w:tc>
          <w:tcPr>
            <w:tcW w:w="2848" w:type="dxa"/>
          </w:tcPr>
          <w:p w14:paraId="37A4A2C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22DEA90" w14:textId="77777777" w:rsidTr="00180CED">
        <w:tc>
          <w:tcPr>
            <w:tcW w:w="705" w:type="dxa"/>
            <w:vAlign w:val="center"/>
          </w:tcPr>
          <w:p w14:paraId="59564C0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91</w:t>
            </w:r>
          </w:p>
        </w:tc>
        <w:tc>
          <w:tcPr>
            <w:tcW w:w="2825" w:type="dxa"/>
            <w:vAlign w:val="center"/>
          </w:tcPr>
          <w:p w14:paraId="5EB02FC4" w14:textId="77777777" w:rsidR="008554BF" w:rsidRPr="003A62ED" w:rsidRDefault="008554BF" w:rsidP="00180CED">
            <w:pPr>
              <w:jc w:val="center"/>
              <w:rPr>
                <w:rFonts w:ascii="Times New Roman" w:hAnsi="Times New Roman"/>
              </w:rPr>
            </w:pPr>
            <w:r w:rsidRPr="003A62ED">
              <w:rPr>
                <w:rFonts w:ascii="Times New Roman" w:hAnsi="Times New Roman"/>
              </w:rPr>
              <w:t>12 November 2018</w:t>
            </w:r>
          </w:p>
        </w:tc>
        <w:tc>
          <w:tcPr>
            <w:tcW w:w="1774" w:type="dxa"/>
            <w:vAlign w:val="center"/>
          </w:tcPr>
          <w:p w14:paraId="2825500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A7B6CD0" w14:textId="77777777" w:rsidR="008554BF" w:rsidRDefault="008554BF" w:rsidP="00180CED">
            <w:pPr>
              <w:jc w:val="center"/>
            </w:pPr>
            <w:r w:rsidRPr="0064481F">
              <w:rPr>
                <w:rFonts w:ascii="Times New Roman" w:eastAsia="Times New Roman" w:hAnsi="Times New Roman"/>
                <w:bCs/>
              </w:rPr>
              <w:t>17.00</w:t>
            </w:r>
          </w:p>
        </w:tc>
        <w:tc>
          <w:tcPr>
            <w:tcW w:w="2848" w:type="dxa"/>
          </w:tcPr>
          <w:p w14:paraId="2C0A4CB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B5533F" w14:textId="77777777" w:rsidTr="00180CED">
        <w:tc>
          <w:tcPr>
            <w:tcW w:w="705" w:type="dxa"/>
            <w:vAlign w:val="center"/>
          </w:tcPr>
          <w:p w14:paraId="568C673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6361493A" w14:textId="77777777" w:rsidR="008554BF" w:rsidRPr="003A62ED" w:rsidRDefault="008554BF" w:rsidP="00180CED">
            <w:pPr>
              <w:jc w:val="center"/>
              <w:rPr>
                <w:rFonts w:ascii="Times New Roman" w:hAnsi="Times New Roman"/>
              </w:rPr>
            </w:pPr>
            <w:r w:rsidRPr="003A62ED">
              <w:rPr>
                <w:rFonts w:ascii="Times New Roman" w:hAnsi="Times New Roman"/>
              </w:rPr>
              <w:t>13 November 2018</w:t>
            </w:r>
          </w:p>
        </w:tc>
        <w:tc>
          <w:tcPr>
            <w:tcW w:w="1774" w:type="dxa"/>
            <w:vAlign w:val="center"/>
          </w:tcPr>
          <w:p w14:paraId="26432D8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A359C3B" w14:textId="77777777" w:rsidR="008554BF" w:rsidRDefault="008554BF" w:rsidP="00180CED">
            <w:pPr>
              <w:jc w:val="center"/>
            </w:pPr>
            <w:r w:rsidRPr="0064481F">
              <w:rPr>
                <w:rFonts w:ascii="Times New Roman" w:eastAsia="Times New Roman" w:hAnsi="Times New Roman"/>
                <w:bCs/>
              </w:rPr>
              <w:t>17.00</w:t>
            </w:r>
          </w:p>
        </w:tc>
        <w:tc>
          <w:tcPr>
            <w:tcW w:w="2848" w:type="dxa"/>
          </w:tcPr>
          <w:p w14:paraId="75B772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99D3423" w14:textId="77777777" w:rsidTr="00180CED">
        <w:tc>
          <w:tcPr>
            <w:tcW w:w="705" w:type="dxa"/>
            <w:vAlign w:val="center"/>
          </w:tcPr>
          <w:p w14:paraId="5C4759B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384AE7A1" w14:textId="77777777" w:rsidR="008554BF" w:rsidRPr="003A62ED" w:rsidRDefault="008554BF" w:rsidP="00180CED">
            <w:pPr>
              <w:jc w:val="center"/>
              <w:rPr>
                <w:rFonts w:ascii="Times New Roman" w:hAnsi="Times New Roman"/>
              </w:rPr>
            </w:pPr>
            <w:r w:rsidRPr="003A62ED">
              <w:rPr>
                <w:rFonts w:ascii="Times New Roman" w:hAnsi="Times New Roman"/>
              </w:rPr>
              <w:t>14 November 2018</w:t>
            </w:r>
          </w:p>
        </w:tc>
        <w:tc>
          <w:tcPr>
            <w:tcW w:w="1774" w:type="dxa"/>
            <w:vAlign w:val="center"/>
          </w:tcPr>
          <w:p w14:paraId="2CA4CCE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9558359" w14:textId="77777777" w:rsidR="008554BF" w:rsidRDefault="008554BF" w:rsidP="00180CED">
            <w:pPr>
              <w:jc w:val="center"/>
            </w:pPr>
            <w:r w:rsidRPr="0064481F">
              <w:rPr>
                <w:rFonts w:ascii="Times New Roman" w:eastAsia="Times New Roman" w:hAnsi="Times New Roman"/>
                <w:bCs/>
              </w:rPr>
              <w:t>17.00</w:t>
            </w:r>
          </w:p>
        </w:tc>
        <w:tc>
          <w:tcPr>
            <w:tcW w:w="2848" w:type="dxa"/>
          </w:tcPr>
          <w:p w14:paraId="709CC77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74E5198" w14:textId="77777777" w:rsidTr="00180CED">
        <w:tc>
          <w:tcPr>
            <w:tcW w:w="705" w:type="dxa"/>
            <w:vAlign w:val="center"/>
          </w:tcPr>
          <w:p w14:paraId="2EE6122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4B528003" w14:textId="77777777" w:rsidR="008554BF" w:rsidRPr="003A62ED" w:rsidRDefault="008554BF" w:rsidP="00180CED">
            <w:pPr>
              <w:jc w:val="center"/>
              <w:rPr>
                <w:rFonts w:ascii="Times New Roman" w:hAnsi="Times New Roman"/>
              </w:rPr>
            </w:pPr>
            <w:r w:rsidRPr="003A62ED">
              <w:rPr>
                <w:rFonts w:ascii="Times New Roman" w:hAnsi="Times New Roman"/>
              </w:rPr>
              <w:t>15 November 2018</w:t>
            </w:r>
          </w:p>
        </w:tc>
        <w:tc>
          <w:tcPr>
            <w:tcW w:w="1774" w:type="dxa"/>
            <w:vAlign w:val="center"/>
          </w:tcPr>
          <w:p w14:paraId="3705CEE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4DE54C4" w14:textId="77777777" w:rsidR="008554BF" w:rsidRDefault="008554BF" w:rsidP="00180CED">
            <w:pPr>
              <w:jc w:val="center"/>
            </w:pPr>
            <w:r w:rsidRPr="0064481F">
              <w:rPr>
                <w:rFonts w:ascii="Times New Roman" w:eastAsia="Times New Roman" w:hAnsi="Times New Roman"/>
                <w:bCs/>
              </w:rPr>
              <w:t>17.00</w:t>
            </w:r>
          </w:p>
        </w:tc>
        <w:tc>
          <w:tcPr>
            <w:tcW w:w="2848" w:type="dxa"/>
          </w:tcPr>
          <w:p w14:paraId="1066EAE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0E899B" w14:textId="77777777" w:rsidTr="00180CED">
        <w:tc>
          <w:tcPr>
            <w:tcW w:w="705" w:type="dxa"/>
            <w:vAlign w:val="center"/>
          </w:tcPr>
          <w:p w14:paraId="729D1E7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10A6AACD" w14:textId="77777777" w:rsidR="008554BF" w:rsidRPr="003A62ED" w:rsidRDefault="008554BF" w:rsidP="00180CED">
            <w:pPr>
              <w:jc w:val="center"/>
              <w:rPr>
                <w:rFonts w:ascii="Times New Roman" w:hAnsi="Times New Roman"/>
              </w:rPr>
            </w:pPr>
            <w:r w:rsidRPr="003A62ED">
              <w:rPr>
                <w:rFonts w:ascii="Times New Roman" w:hAnsi="Times New Roman"/>
              </w:rPr>
              <w:t>16 November 2018</w:t>
            </w:r>
          </w:p>
        </w:tc>
        <w:tc>
          <w:tcPr>
            <w:tcW w:w="1774" w:type="dxa"/>
            <w:vAlign w:val="center"/>
          </w:tcPr>
          <w:p w14:paraId="64F33FC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2E2B62B" w14:textId="77777777" w:rsidR="008554BF" w:rsidRDefault="008554BF" w:rsidP="00180CED">
            <w:pPr>
              <w:jc w:val="center"/>
            </w:pPr>
            <w:r w:rsidRPr="0064481F">
              <w:rPr>
                <w:rFonts w:ascii="Times New Roman" w:eastAsia="Times New Roman" w:hAnsi="Times New Roman"/>
                <w:bCs/>
              </w:rPr>
              <w:t>17.00</w:t>
            </w:r>
          </w:p>
        </w:tc>
        <w:tc>
          <w:tcPr>
            <w:tcW w:w="2848" w:type="dxa"/>
          </w:tcPr>
          <w:p w14:paraId="2E7379A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D2D257A" w14:textId="77777777" w:rsidTr="00180CED">
        <w:tc>
          <w:tcPr>
            <w:tcW w:w="705" w:type="dxa"/>
            <w:vAlign w:val="center"/>
          </w:tcPr>
          <w:p w14:paraId="0BC1D0E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257826B4" w14:textId="77777777" w:rsidR="008554BF" w:rsidRPr="003A62ED" w:rsidRDefault="008554BF" w:rsidP="00180CED">
            <w:pPr>
              <w:jc w:val="center"/>
              <w:rPr>
                <w:rFonts w:ascii="Times New Roman" w:hAnsi="Times New Roman"/>
              </w:rPr>
            </w:pPr>
            <w:r w:rsidRPr="003A62ED">
              <w:rPr>
                <w:rFonts w:ascii="Times New Roman" w:hAnsi="Times New Roman"/>
              </w:rPr>
              <w:t>19 November 2018</w:t>
            </w:r>
          </w:p>
        </w:tc>
        <w:tc>
          <w:tcPr>
            <w:tcW w:w="1774" w:type="dxa"/>
            <w:vAlign w:val="center"/>
          </w:tcPr>
          <w:p w14:paraId="0D7199B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A23B309" w14:textId="77777777" w:rsidR="008554BF" w:rsidRDefault="008554BF" w:rsidP="00180CED">
            <w:pPr>
              <w:jc w:val="center"/>
            </w:pPr>
            <w:r w:rsidRPr="0064481F">
              <w:rPr>
                <w:rFonts w:ascii="Times New Roman" w:eastAsia="Times New Roman" w:hAnsi="Times New Roman"/>
                <w:bCs/>
              </w:rPr>
              <w:t>17.00</w:t>
            </w:r>
          </w:p>
        </w:tc>
        <w:tc>
          <w:tcPr>
            <w:tcW w:w="2848" w:type="dxa"/>
          </w:tcPr>
          <w:p w14:paraId="2698562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3640FEF" w14:textId="77777777" w:rsidTr="00180CED">
        <w:tc>
          <w:tcPr>
            <w:tcW w:w="705" w:type="dxa"/>
            <w:vAlign w:val="center"/>
          </w:tcPr>
          <w:p w14:paraId="08038BF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0B1D69FC" w14:textId="77777777" w:rsidR="008554BF" w:rsidRPr="003A62ED" w:rsidRDefault="008554BF" w:rsidP="00180CED">
            <w:pPr>
              <w:jc w:val="center"/>
              <w:rPr>
                <w:rFonts w:ascii="Times New Roman" w:hAnsi="Times New Roman"/>
              </w:rPr>
            </w:pPr>
            <w:r w:rsidRPr="003A62ED">
              <w:rPr>
                <w:rFonts w:ascii="Times New Roman" w:hAnsi="Times New Roman"/>
              </w:rPr>
              <w:t>20 November 2018</w:t>
            </w:r>
          </w:p>
        </w:tc>
        <w:tc>
          <w:tcPr>
            <w:tcW w:w="6393" w:type="dxa"/>
            <w:gridSpan w:val="3"/>
            <w:vAlign w:val="center"/>
          </w:tcPr>
          <w:p w14:paraId="0277A791"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Libur</w:t>
            </w:r>
          </w:p>
        </w:tc>
      </w:tr>
      <w:tr w:rsidR="008554BF" w:rsidRPr="003A62ED" w14:paraId="0D82708B" w14:textId="77777777" w:rsidTr="00180CED">
        <w:tc>
          <w:tcPr>
            <w:tcW w:w="705" w:type="dxa"/>
            <w:vAlign w:val="center"/>
          </w:tcPr>
          <w:p w14:paraId="70C42EB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31424DF3" w14:textId="77777777" w:rsidR="008554BF" w:rsidRPr="003A62ED" w:rsidRDefault="008554BF" w:rsidP="00180CED">
            <w:pPr>
              <w:jc w:val="center"/>
              <w:rPr>
                <w:rFonts w:ascii="Times New Roman" w:hAnsi="Times New Roman"/>
              </w:rPr>
            </w:pPr>
            <w:r w:rsidRPr="003A62ED">
              <w:rPr>
                <w:rFonts w:ascii="Times New Roman" w:hAnsi="Times New Roman"/>
              </w:rPr>
              <w:t>21 November 2018</w:t>
            </w:r>
          </w:p>
        </w:tc>
        <w:tc>
          <w:tcPr>
            <w:tcW w:w="1774" w:type="dxa"/>
            <w:vAlign w:val="center"/>
          </w:tcPr>
          <w:p w14:paraId="57B520CB"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AB7EA74" w14:textId="77777777" w:rsidR="008554BF" w:rsidRDefault="008554BF" w:rsidP="00180CED">
            <w:pPr>
              <w:jc w:val="center"/>
            </w:pPr>
            <w:r w:rsidRPr="0080692A">
              <w:rPr>
                <w:rFonts w:ascii="Times New Roman" w:eastAsia="Times New Roman" w:hAnsi="Times New Roman"/>
                <w:bCs/>
              </w:rPr>
              <w:t>17.00</w:t>
            </w:r>
          </w:p>
        </w:tc>
        <w:tc>
          <w:tcPr>
            <w:tcW w:w="2848" w:type="dxa"/>
          </w:tcPr>
          <w:p w14:paraId="5CAA54C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025109F" w14:textId="77777777" w:rsidTr="00180CED">
        <w:tc>
          <w:tcPr>
            <w:tcW w:w="705" w:type="dxa"/>
            <w:vAlign w:val="center"/>
          </w:tcPr>
          <w:p w14:paraId="602444B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6A6CC724" w14:textId="77777777" w:rsidR="008554BF" w:rsidRPr="003A62ED" w:rsidRDefault="008554BF" w:rsidP="00180CED">
            <w:pPr>
              <w:jc w:val="center"/>
              <w:rPr>
                <w:rFonts w:ascii="Times New Roman" w:hAnsi="Times New Roman"/>
              </w:rPr>
            </w:pPr>
            <w:r w:rsidRPr="003A62ED">
              <w:rPr>
                <w:rFonts w:ascii="Times New Roman" w:hAnsi="Times New Roman"/>
              </w:rPr>
              <w:t>22 November 2018</w:t>
            </w:r>
          </w:p>
        </w:tc>
        <w:tc>
          <w:tcPr>
            <w:tcW w:w="1774" w:type="dxa"/>
            <w:vAlign w:val="center"/>
          </w:tcPr>
          <w:p w14:paraId="6A20A5CA"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1851DF0" w14:textId="77777777" w:rsidR="008554BF" w:rsidRDefault="008554BF" w:rsidP="00180CED">
            <w:pPr>
              <w:jc w:val="center"/>
            </w:pPr>
            <w:r w:rsidRPr="0080692A">
              <w:rPr>
                <w:rFonts w:ascii="Times New Roman" w:eastAsia="Times New Roman" w:hAnsi="Times New Roman"/>
                <w:bCs/>
              </w:rPr>
              <w:t>17.00</w:t>
            </w:r>
          </w:p>
        </w:tc>
        <w:tc>
          <w:tcPr>
            <w:tcW w:w="2848" w:type="dxa"/>
          </w:tcPr>
          <w:p w14:paraId="6ADA34B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B2794DE" w14:textId="77777777" w:rsidTr="00180CED">
        <w:tc>
          <w:tcPr>
            <w:tcW w:w="705" w:type="dxa"/>
            <w:vAlign w:val="center"/>
          </w:tcPr>
          <w:p w14:paraId="38FB755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21D21CD8" w14:textId="77777777" w:rsidR="008554BF" w:rsidRPr="003A62ED" w:rsidRDefault="008554BF" w:rsidP="00180CED">
            <w:pPr>
              <w:jc w:val="center"/>
              <w:rPr>
                <w:rFonts w:ascii="Times New Roman" w:hAnsi="Times New Roman"/>
              </w:rPr>
            </w:pPr>
            <w:r w:rsidRPr="003A62ED">
              <w:rPr>
                <w:rFonts w:ascii="Times New Roman" w:hAnsi="Times New Roman"/>
              </w:rPr>
              <w:t>23 November 2018</w:t>
            </w:r>
          </w:p>
        </w:tc>
        <w:tc>
          <w:tcPr>
            <w:tcW w:w="1774" w:type="dxa"/>
            <w:vAlign w:val="center"/>
          </w:tcPr>
          <w:p w14:paraId="14A95CD1"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405A894E" w14:textId="77777777" w:rsidR="008554BF" w:rsidRDefault="008554BF" w:rsidP="00180CED">
            <w:pPr>
              <w:jc w:val="center"/>
            </w:pPr>
            <w:r w:rsidRPr="0080692A">
              <w:rPr>
                <w:rFonts w:ascii="Times New Roman" w:eastAsia="Times New Roman" w:hAnsi="Times New Roman"/>
                <w:bCs/>
              </w:rPr>
              <w:t>17.00</w:t>
            </w:r>
          </w:p>
        </w:tc>
        <w:tc>
          <w:tcPr>
            <w:tcW w:w="2848" w:type="dxa"/>
          </w:tcPr>
          <w:p w14:paraId="6C5244D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2C57B5" w14:textId="77777777" w:rsidTr="00180CED">
        <w:tc>
          <w:tcPr>
            <w:tcW w:w="705" w:type="dxa"/>
            <w:vAlign w:val="center"/>
          </w:tcPr>
          <w:p w14:paraId="2886DB4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5897B37F" w14:textId="77777777" w:rsidR="008554BF" w:rsidRPr="003A62ED" w:rsidRDefault="008554BF" w:rsidP="00180CED">
            <w:pPr>
              <w:jc w:val="center"/>
              <w:rPr>
                <w:rFonts w:ascii="Times New Roman" w:hAnsi="Times New Roman"/>
              </w:rPr>
            </w:pPr>
            <w:r w:rsidRPr="003A62ED">
              <w:rPr>
                <w:rFonts w:ascii="Times New Roman" w:hAnsi="Times New Roman"/>
              </w:rPr>
              <w:t>26 November 2018</w:t>
            </w:r>
          </w:p>
        </w:tc>
        <w:tc>
          <w:tcPr>
            <w:tcW w:w="1774" w:type="dxa"/>
            <w:vAlign w:val="center"/>
          </w:tcPr>
          <w:p w14:paraId="4ECDF48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4E2A3C93" w14:textId="77777777" w:rsidR="008554BF" w:rsidRDefault="008554BF" w:rsidP="00180CED">
            <w:pPr>
              <w:jc w:val="center"/>
            </w:pPr>
            <w:r w:rsidRPr="0080692A">
              <w:rPr>
                <w:rFonts w:ascii="Times New Roman" w:eastAsia="Times New Roman" w:hAnsi="Times New Roman"/>
                <w:bCs/>
              </w:rPr>
              <w:t>17.00</w:t>
            </w:r>
          </w:p>
        </w:tc>
        <w:tc>
          <w:tcPr>
            <w:tcW w:w="2848" w:type="dxa"/>
          </w:tcPr>
          <w:p w14:paraId="4562BE5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C183F46" w14:textId="77777777" w:rsidTr="00180CED">
        <w:tc>
          <w:tcPr>
            <w:tcW w:w="705" w:type="dxa"/>
            <w:vAlign w:val="center"/>
          </w:tcPr>
          <w:p w14:paraId="582DA7A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6A847C1D" w14:textId="77777777" w:rsidR="008554BF" w:rsidRPr="003A62ED" w:rsidRDefault="008554BF" w:rsidP="00180CED">
            <w:pPr>
              <w:jc w:val="center"/>
              <w:rPr>
                <w:rFonts w:ascii="Times New Roman" w:hAnsi="Times New Roman"/>
              </w:rPr>
            </w:pPr>
            <w:r w:rsidRPr="003A62ED">
              <w:rPr>
                <w:rFonts w:ascii="Times New Roman" w:hAnsi="Times New Roman"/>
              </w:rPr>
              <w:t>27 November 2018</w:t>
            </w:r>
          </w:p>
        </w:tc>
        <w:tc>
          <w:tcPr>
            <w:tcW w:w="1774" w:type="dxa"/>
            <w:vAlign w:val="center"/>
          </w:tcPr>
          <w:p w14:paraId="779A6050"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86DDFF6" w14:textId="77777777" w:rsidR="008554BF" w:rsidRDefault="008554BF" w:rsidP="00180CED">
            <w:pPr>
              <w:jc w:val="center"/>
            </w:pPr>
            <w:r w:rsidRPr="0080692A">
              <w:rPr>
                <w:rFonts w:ascii="Times New Roman" w:eastAsia="Times New Roman" w:hAnsi="Times New Roman"/>
                <w:bCs/>
              </w:rPr>
              <w:t>17.00</w:t>
            </w:r>
          </w:p>
        </w:tc>
        <w:tc>
          <w:tcPr>
            <w:tcW w:w="2848" w:type="dxa"/>
          </w:tcPr>
          <w:p w14:paraId="2A35C6C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3B08EE" w14:textId="77777777" w:rsidTr="00180CED">
        <w:tc>
          <w:tcPr>
            <w:tcW w:w="705" w:type="dxa"/>
            <w:vAlign w:val="center"/>
          </w:tcPr>
          <w:p w14:paraId="79403EF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30BD52BE" w14:textId="77777777" w:rsidR="008554BF" w:rsidRPr="003A62ED" w:rsidRDefault="008554BF" w:rsidP="00180CED">
            <w:pPr>
              <w:jc w:val="center"/>
              <w:rPr>
                <w:rFonts w:ascii="Times New Roman" w:hAnsi="Times New Roman"/>
              </w:rPr>
            </w:pPr>
            <w:r w:rsidRPr="003A62ED">
              <w:rPr>
                <w:rFonts w:ascii="Times New Roman" w:hAnsi="Times New Roman"/>
              </w:rPr>
              <w:t>28 November 2018</w:t>
            </w:r>
          </w:p>
        </w:tc>
        <w:tc>
          <w:tcPr>
            <w:tcW w:w="1774" w:type="dxa"/>
            <w:vAlign w:val="center"/>
          </w:tcPr>
          <w:p w14:paraId="6A1C0CFA"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12AB760" w14:textId="77777777" w:rsidR="008554BF" w:rsidRDefault="008554BF" w:rsidP="00180CED">
            <w:pPr>
              <w:jc w:val="center"/>
            </w:pPr>
            <w:r w:rsidRPr="0080692A">
              <w:rPr>
                <w:rFonts w:ascii="Times New Roman" w:eastAsia="Times New Roman" w:hAnsi="Times New Roman"/>
                <w:bCs/>
              </w:rPr>
              <w:t>17.00</w:t>
            </w:r>
          </w:p>
        </w:tc>
        <w:tc>
          <w:tcPr>
            <w:tcW w:w="2848" w:type="dxa"/>
          </w:tcPr>
          <w:p w14:paraId="6EC9AE9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5354FCD" w14:textId="77777777" w:rsidTr="00180CED">
        <w:tc>
          <w:tcPr>
            <w:tcW w:w="705" w:type="dxa"/>
            <w:vAlign w:val="center"/>
          </w:tcPr>
          <w:p w14:paraId="55D26FE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051B9171" w14:textId="77777777" w:rsidR="008554BF" w:rsidRPr="003A62ED" w:rsidRDefault="008554BF" w:rsidP="00180CED">
            <w:pPr>
              <w:jc w:val="center"/>
              <w:rPr>
                <w:rFonts w:ascii="Times New Roman" w:hAnsi="Times New Roman"/>
              </w:rPr>
            </w:pPr>
            <w:r w:rsidRPr="003A62ED">
              <w:rPr>
                <w:rFonts w:ascii="Times New Roman" w:hAnsi="Times New Roman"/>
              </w:rPr>
              <w:t>29 November 2018</w:t>
            </w:r>
          </w:p>
        </w:tc>
        <w:tc>
          <w:tcPr>
            <w:tcW w:w="1774" w:type="dxa"/>
            <w:vAlign w:val="center"/>
          </w:tcPr>
          <w:p w14:paraId="0DA74916"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65AB8AD6" w14:textId="77777777" w:rsidR="008554BF" w:rsidRDefault="008554BF" w:rsidP="00180CED">
            <w:pPr>
              <w:jc w:val="center"/>
            </w:pPr>
            <w:r w:rsidRPr="0080692A">
              <w:rPr>
                <w:rFonts w:ascii="Times New Roman" w:eastAsia="Times New Roman" w:hAnsi="Times New Roman"/>
                <w:bCs/>
              </w:rPr>
              <w:t>17.00</w:t>
            </w:r>
          </w:p>
        </w:tc>
        <w:tc>
          <w:tcPr>
            <w:tcW w:w="2848" w:type="dxa"/>
          </w:tcPr>
          <w:p w14:paraId="00FA164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B0C7B9E" w14:textId="77777777" w:rsidTr="00180CED">
        <w:tc>
          <w:tcPr>
            <w:tcW w:w="705" w:type="dxa"/>
            <w:vAlign w:val="center"/>
          </w:tcPr>
          <w:p w14:paraId="3943332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620F4A88" w14:textId="77777777" w:rsidR="008554BF" w:rsidRPr="003A62ED" w:rsidRDefault="008554BF" w:rsidP="00180CED">
            <w:pPr>
              <w:jc w:val="center"/>
              <w:rPr>
                <w:rFonts w:ascii="Times New Roman" w:hAnsi="Times New Roman"/>
              </w:rPr>
            </w:pPr>
            <w:r w:rsidRPr="003A62ED">
              <w:rPr>
                <w:rFonts w:ascii="Times New Roman" w:hAnsi="Times New Roman"/>
              </w:rPr>
              <w:t>30 November 2018</w:t>
            </w:r>
          </w:p>
        </w:tc>
        <w:tc>
          <w:tcPr>
            <w:tcW w:w="1774" w:type="dxa"/>
            <w:vAlign w:val="center"/>
          </w:tcPr>
          <w:p w14:paraId="7FAB2B41"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64A7535F" w14:textId="77777777" w:rsidR="008554BF" w:rsidRDefault="008554BF" w:rsidP="00180CED">
            <w:pPr>
              <w:jc w:val="center"/>
            </w:pPr>
            <w:r w:rsidRPr="0080692A">
              <w:rPr>
                <w:rFonts w:ascii="Times New Roman" w:eastAsia="Times New Roman" w:hAnsi="Times New Roman"/>
                <w:bCs/>
              </w:rPr>
              <w:t>17.00</w:t>
            </w:r>
          </w:p>
        </w:tc>
        <w:tc>
          <w:tcPr>
            <w:tcW w:w="2848" w:type="dxa"/>
          </w:tcPr>
          <w:p w14:paraId="02365F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57E6B8C" w14:textId="77777777" w:rsidTr="00180CED">
        <w:tc>
          <w:tcPr>
            <w:tcW w:w="705" w:type="dxa"/>
            <w:vAlign w:val="center"/>
          </w:tcPr>
          <w:p w14:paraId="28EF440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7E119309" w14:textId="77777777" w:rsidR="008554BF" w:rsidRPr="003A62ED" w:rsidRDefault="008554BF" w:rsidP="00180CED">
            <w:pPr>
              <w:jc w:val="center"/>
              <w:rPr>
                <w:rFonts w:ascii="Times New Roman" w:hAnsi="Times New Roman"/>
              </w:rPr>
            </w:pPr>
            <w:r w:rsidRPr="003A62ED">
              <w:rPr>
                <w:rFonts w:ascii="Times New Roman" w:hAnsi="Times New Roman"/>
              </w:rPr>
              <w:t>3 Desember 2018</w:t>
            </w:r>
          </w:p>
        </w:tc>
        <w:tc>
          <w:tcPr>
            <w:tcW w:w="1774" w:type="dxa"/>
            <w:vAlign w:val="center"/>
          </w:tcPr>
          <w:p w14:paraId="0342BFF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2CA9489" w14:textId="77777777" w:rsidR="008554BF" w:rsidRDefault="008554BF" w:rsidP="00180CED">
            <w:pPr>
              <w:jc w:val="center"/>
            </w:pPr>
            <w:r w:rsidRPr="0080692A">
              <w:rPr>
                <w:rFonts w:ascii="Times New Roman" w:eastAsia="Times New Roman" w:hAnsi="Times New Roman"/>
                <w:bCs/>
              </w:rPr>
              <w:t>17.00</w:t>
            </w:r>
          </w:p>
        </w:tc>
        <w:tc>
          <w:tcPr>
            <w:tcW w:w="2848" w:type="dxa"/>
          </w:tcPr>
          <w:p w14:paraId="20B11BA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7D0FFDA" w14:textId="77777777" w:rsidTr="00180CED">
        <w:tc>
          <w:tcPr>
            <w:tcW w:w="705" w:type="dxa"/>
            <w:vAlign w:val="center"/>
          </w:tcPr>
          <w:p w14:paraId="1DF0B53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3664291D" w14:textId="77777777" w:rsidR="008554BF" w:rsidRPr="003A62ED" w:rsidRDefault="008554BF" w:rsidP="00180CED">
            <w:pPr>
              <w:jc w:val="center"/>
              <w:rPr>
                <w:rFonts w:ascii="Times New Roman" w:hAnsi="Times New Roman"/>
              </w:rPr>
            </w:pPr>
            <w:r w:rsidRPr="003A62ED">
              <w:rPr>
                <w:rFonts w:ascii="Times New Roman" w:hAnsi="Times New Roman"/>
              </w:rPr>
              <w:t>4 Desember 2018</w:t>
            </w:r>
          </w:p>
        </w:tc>
        <w:tc>
          <w:tcPr>
            <w:tcW w:w="1774" w:type="dxa"/>
            <w:vAlign w:val="center"/>
          </w:tcPr>
          <w:p w14:paraId="3B8A113B"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AC3DA27" w14:textId="77777777" w:rsidR="008554BF" w:rsidRDefault="008554BF" w:rsidP="00180CED">
            <w:pPr>
              <w:jc w:val="center"/>
            </w:pPr>
            <w:r w:rsidRPr="0080692A">
              <w:rPr>
                <w:rFonts w:ascii="Times New Roman" w:eastAsia="Times New Roman" w:hAnsi="Times New Roman"/>
                <w:bCs/>
              </w:rPr>
              <w:t>17.00</w:t>
            </w:r>
          </w:p>
        </w:tc>
        <w:tc>
          <w:tcPr>
            <w:tcW w:w="2848" w:type="dxa"/>
          </w:tcPr>
          <w:p w14:paraId="0694DC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6BA976" w14:textId="77777777" w:rsidTr="00180CED">
        <w:tc>
          <w:tcPr>
            <w:tcW w:w="705" w:type="dxa"/>
            <w:vAlign w:val="center"/>
          </w:tcPr>
          <w:p w14:paraId="47F407D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77DCAA8C" w14:textId="77777777" w:rsidR="008554BF" w:rsidRPr="003A62ED" w:rsidRDefault="008554BF" w:rsidP="00180CED">
            <w:pPr>
              <w:jc w:val="center"/>
              <w:rPr>
                <w:rFonts w:ascii="Times New Roman" w:hAnsi="Times New Roman"/>
              </w:rPr>
            </w:pPr>
            <w:r w:rsidRPr="003A62ED">
              <w:rPr>
                <w:rFonts w:ascii="Times New Roman" w:hAnsi="Times New Roman"/>
              </w:rPr>
              <w:t>5 Desember 2018</w:t>
            </w:r>
          </w:p>
        </w:tc>
        <w:tc>
          <w:tcPr>
            <w:tcW w:w="1774" w:type="dxa"/>
            <w:vAlign w:val="center"/>
          </w:tcPr>
          <w:p w14:paraId="6787C3F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E7554A9" w14:textId="77777777" w:rsidR="008554BF" w:rsidRDefault="008554BF" w:rsidP="00180CED">
            <w:pPr>
              <w:jc w:val="center"/>
            </w:pPr>
            <w:r w:rsidRPr="0080692A">
              <w:rPr>
                <w:rFonts w:ascii="Times New Roman" w:eastAsia="Times New Roman" w:hAnsi="Times New Roman"/>
                <w:bCs/>
              </w:rPr>
              <w:t>17.00</w:t>
            </w:r>
          </w:p>
        </w:tc>
        <w:tc>
          <w:tcPr>
            <w:tcW w:w="2848" w:type="dxa"/>
          </w:tcPr>
          <w:p w14:paraId="563DBC3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C6AC322" w14:textId="77777777" w:rsidTr="00180CED">
        <w:tc>
          <w:tcPr>
            <w:tcW w:w="705" w:type="dxa"/>
            <w:vAlign w:val="center"/>
          </w:tcPr>
          <w:p w14:paraId="5250CEE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011E9F95" w14:textId="77777777" w:rsidR="008554BF" w:rsidRPr="003A62ED" w:rsidRDefault="008554BF" w:rsidP="00180CED">
            <w:pPr>
              <w:jc w:val="center"/>
              <w:rPr>
                <w:rFonts w:ascii="Times New Roman" w:hAnsi="Times New Roman"/>
              </w:rPr>
            </w:pPr>
            <w:r w:rsidRPr="003A62ED">
              <w:rPr>
                <w:rFonts w:ascii="Times New Roman" w:hAnsi="Times New Roman"/>
              </w:rPr>
              <w:t>6 Desember 2018</w:t>
            </w:r>
          </w:p>
        </w:tc>
        <w:tc>
          <w:tcPr>
            <w:tcW w:w="1774" w:type="dxa"/>
            <w:vAlign w:val="center"/>
          </w:tcPr>
          <w:p w14:paraId="0EDCCFEE"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482184CD" w14:textId="77777777" w:rsidR="008554BF" w:rsidRDefault="008554BF" w:rsidP="00180CED">
            <w:pPr>
              <w:jc w:val="center"/>
            </w:pPr>
            <w:r w:rsidRPr="0080692A">
              <w:rPr>
                <w:rFonts w:ascii="Times New Roman" w:eastAsia="Times New Roman" w:hAnsi="Times New Roman"/>
                <w:bCs/>
              </w:rPr>
              <w:t>17.00</w:t>
            </w:r>
          </w:p>
        </w:tc>
        <w:tc>
          <w:tcPr>
            <w:tcW w:w="2848" w:type="dxa"/>
          </w:tcPr>
          <w:p w14:paraId="48F0795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8BA39A0" w14:textId="77777777" w:rsidTr="00180CED">
        <w:tc>
          <w:tcPr>
            <w:tcW w:w="705" w:type="dxa"/>
            <w:vAlign w:val="center"/>
          </w:tcPr>
          <w:p w14:paraId="36CCDDB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6C62CB09" w14:textId="77777777" w:rsidR="008554BF" w:rsidRPr="003A62ED" w:rsidRDefault="008554BF" w:rsidP="00180CED">
            <w:pPr>
              <w:jc w:val="center"/>
              <w:rPr>
                <w:rFonts w:ascii="Times New Roman" w:hAnsi="Times New Roman"/>
              </w:rPr>
            </w:pPr>
            <w:r w:rsidRPr="003A62ED">
              <w:rPr>
                <w:rFonts w:ascii="Times New Roman" w:hAnsi="Times New Roman"/>
              </w:rPr>
              <w:t>7 Desember 2018</w:t>
            </w:r>
          </w:p>
        </w:tc>
        <w:tc>
          <w:tcPr>
            <w:tcW w:w="1774" w:type="dxa"/>
            <w:vAlign w:val="center"/>
          </w:tcPr>
          <w:p w14:paraId="2514076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C6C4932" w14:textId="77777777" w:rsidR="008554BF" w:rsidRDefault="008554BF" w:rsidP="00180CED">
            <w:pPr>
              <w:jc w:val="center"/>
            </w:pPr>
            <w:r w:rsidRPr="0080692A">
              <w:rPr>
                <w:rFonts w:ascii="Times New Roman" w:eastAsia="Times New Roman" w:hAnsi="Times New Roman"/>
                <w:bCs/>
              </w:rPr>
              <w:t>17.00</w:t>
            </w:r>
          </w:p>
        </w:tc>
        <w:tc>
          <w:tcPr>
            <w:tcW w:w="2848" w:type="dxa"/>
          </w:tcPr>
          <w:p w14:paraId="3140A9A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906C909" w14:textId="77777777" w:rsidTr="00180CED">
        <w:tc>
          <w:tcPr>
            <w:tcW w:w="705" w:type="dxa"/>
            <w:vAlign w:val="center"/>
          </w:tcPr>
          <w:p w14:paraId="3B41788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59BAB9B9" w14:textId="77777777" w:rsidR="008554BF" w:rsidRPr="003A62ED" w:rsidRDefault="008554BF" w:rsidP="00180CED">
            <w:pPr>
              <w:jc w:val="center"/>
              <w:rPr>
                <w:rFonts w:ascii="Times New Roman" w:hAnsi="Times New Roman"/>
              </w:rPr>
            </w:pPr>
            <w:r w:rsidRPr="003A62ED">
              <w:rPr>
                <w:rFonts w:ascii="Times New Roman" w:hAnsi="Times New Roman"/>
              </w:rPr>
              <w:t>10 Desember 2018</w:t>
            </w:r>
          </w:p>
        </w:tc>
        <w:tc>
          <w:tcPr>
            <w:tcW w:w="1774" w:type="dxa"/>
            <w:vAlign w:val="center"/>
          </w:tcPr>
          <w:p w14:paraId="6B73DBC0"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6C24404" w14:textId="77777777" w:rsidR="008554BF" w:rsidRDefault="008554BF" w:rsidP="00180CED">
            <w:pPr>
              <w:jc w:val="center"/>
            </w:pPr>
            <w:r w:rsidRPr="0080692A">
              <w:rPr>
                <w:rFonts w:ascii="Times New Roman" w:eastAsia="Times New Roman" w:hAnsi="Times New Roman"/>
                <w:bCs/>
              </w:rPr>
              <w:t>17.00</w:t>
            </w:r>
          </w:p>
        </w:tc>
        <w:tc>
          <w:tcPr>
            <w:tcW w:w="2848" w:type="dxa"/>
          </w:tcPr>
          <w:p w14:paraId="75B8439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3D0E07E" w14:textId="77777777" w:rsidTr="00180CED">
        <w:tc>
          <w:tcPr>
            <w:tcW w:w="705" w:type="dxa"/>
            <w:vAlign w:val="center"/>
          </w:tcPr>
          <w:p w14:paraId="545B20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46F804B6" w14:textId="77777777" w:rsidR="008554BF" w:rsidRPr="003A62ED" w:rsidRDefault="008554BF" w:rsidP="00180CED">
            <w:pPr>
              <w:jc w:val="center"/>
              <w:rPr>
                <w:rFonts w:ascii="Times New Roman" w:hAnsi="Times New Roman"/>
              </w:rPr>
            </w:pPr>
            <w:r w:rsidRPr="003A62ED">
              <w:rPr>
                <w:rFonts w:ascii="Times New Roman" w:hAnsi="Times New Roman"/>
              </w:rPr>
              <w:t>11 Desember 2018</w:t>
            </w:r>
          </w:p>
        </w:tc>
        <w:tc>
          <w:tcPr>
            <w:tcW w:w="1774" w:type="dxa"/>
            <w:vAlign w:val="center"/>
          </w:tcPr>
          <w:p w14:paraId="33D99169"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CAC3413" w14:textId="77777777" w:rsidR="008554BF" w:rsidRDefault="008554BF" w:rsidP="00180CED">
            <w:pPr>
              <w:jc w:val="center"/>
            </w:pPr>
            <w:r w:rsidRPr="0080692A">
              <w:rPr>
                <w:rFonts w:ascii="Times New Roman" w:eastAsia="Times New Roman" w:hAnsi="Times New Roman"/>
                <w:bCs/>
              </w:rPr>
              <w:t>17.00</w:t>
            </w:r>
          </w:p>
        </w:tc>
        <w:tc>
          <w:tcPr>
            <w:tcW w:w="2848" w:type="dxa"/>
          </w:tcPr>
          <w:p w14:paraId="355688F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C4AE337" w14:textId="77777777" w:rsidTr="00180CED">
        <w:tc>
          <w:tcPr>
            <w:tcW w:w="705" w:type="dxa"/>
            <w:vAlign w:val="center"/>
          </w:tcPr>
          <w:p w14:paraId="0F41122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4E62F800" w14:textId="77777777" w:rsidR="008554BF" w:rsidRPr="003A62ED" w:rsidRDefault="008554BF" w:rsidP="00180CED">
            <w:pPr>
              <w:jc w:val="center"/>
              <w:rPr>
                <w:rFonts w:ascii="Times New Roman" w:hAnsi="Times New Roman"/>
              </w:rPr>
            </w:pPr>
            <w:r w:rsidRPr="003A62ED">
              <w:rPr>
                <w:rFonts w:ascii="Times New Roman" w:hAnsi="Times New Roman"/>
              </w:rPr>
              <w:t>12 Desember 2018</w:t>
            </w:r>
          </w:p>
        </w:tc>
        <w:tc>
          <w:tcPr>
            <w:tcW w:w="1774" w:type="dxa"/>
            <w:vAlign w:val="center"/>
          </w:tcPr>
          <w:p w14:paraId="45D105EB"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EDCF41D" w14:textId="77777777" w:rsidR="008554BF" w:rsidRDefault="008554BF" w:rsidP="00180CED">
            <w:pPr>
              <w:jc w:val="center"/>
            </w:pPr>
            <w:r w:rsidRPr="0080692A">
              <w:rPr>
                <w:rFonts w:ascii="Times New Roman" w:eastAsia="Times New Roman" w:hAnsi="Times New Roman"/>
                <w:bCs/>
              </w:rPr>
              <w:t>17.00</w:t>
            </w:r>
          </w:p>
        </w:tc>
        <w:tc>
          <w:tcPr>
            <w:tcW w:w="2848" w:type="dxa"/>
          </w:tcPr>
          <w:p w14:paraId="7D8E046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6CE2521" w14:textId="77777777" w:rsidTr="00180CED">
        <w:tc>
          <w:tcPr>
            <w:tcW w:w="705" w:type="dxa"/>
            <w:vAlign w:val="center"/>
          </w:tcPr>
          <w:p w14:paraId="6FFB970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21DF11BD" w14:textId="77777777" w:rsidR="008554BF" w:rsidRPr="003A62ED" w:rsidRDefault="008554BF" w:rsidP="00180CED">
            <w:pPr>
              <w:jc w:val="center"/>
              <w:rPr>
                <w:rFonts w:ascii="Times New Roman" w:hAnsi="Times New Roman"/>
              </w:rPr>
            </w:pPr>
            <w:r w:rsidRPr="003A62ED">
              <w:rPr>
                <w:rFonts w:ascii="Times New Roman" w:hAnsi="Times New Roman"/>
              </w:rPr>
              <w:t>13 Desember 2018</w:t>
            </w:r>
          </w:p>
        </w:tc>
        <w:tc>
          <w:tcPr>
            <w:tcW w:w="1774" w:type="dxa"/>
            <w:vAlign w:val="center"/>
          </w:tcPr>
          <w:p w14:paraId="05B839BC"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78B8C03" w14:textId="77777777" w:rsidR="008554BF" w:rsidRDefault="008554BF" w:rsidP="00180CED">
            <w:pPr>
              <w:jc w:val="center"/>
            </w:pPr>
            <w:r w:rsidRPr="0080692A">
              <w:rPr>
                <w:rFonts w:ascii="Times New Roman" w:eastAsia="Times New Roman" w:hAnsi="Times New Roman"/>
                <w:bCs/>
              </w:rPr>
              <w:t>17.00</w:t>
            </w:r>
          </w:p>
        </w:tc>
        <w:tc>
          <w:tcPr>
            <w:tcW w:w="2848" w:type="dxa"/>
          </w:tcPr>
          <w:p w14:paraId="0F86F0B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79A68E5" w14:textId="77777777" w:rsidTr="00180CED">
        <w:tc>
          <w:tcPr>
            <w:tcW w:w="705" w:type="dxa"/>
            <w:vAlign w:val="center"/>
          </w:tcPr>
          <w:p w14:paraId="6D732BB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115</w:t>
            </w:r>
          </w:p>
        </w:tc>
        <w:tc>
          <w:tcPr>
            <w:tcW w:w="2825" w:type="dxa"/>
            <w:vAlign w:val="center"/>
          </w:tcPr>
          <w:p w14:paraId="7662002C" w14:textId="77777777" w:rsidR="008554BF" w:rsidRPr="003A62ED" w:rsidRDefault="008554BF" w:rsidP="00180CED">
            <w:pPr>
              <w:jc w:val="center"/>
              <w:rPr>
                <w:rFonts w:ascii="Times New Roman" w:hAnsi="Times New Roman"/>
              </w:rPr>
            </w:pPr>
            <w:r w:rsidRPr="003A62ED">
              <w:rPr>
                <w:rFonts w:ascii="Times New Roman" w:hAnsi="Times New Roman"/>
              </w:rPr>
              <w:t>14 Desember 2018</w:t>
            </w:r>
          </w:p>
        </w:tc>
        <w:tc>
          <w:tcPr>
            <w:tcW w:w="1774" w:type="dxa"/>
            <w:vAlign w:val="center"/>
          </w:tcPr>
          <w:p w14:paraId="28AD8468"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23BD5D54" w14:textId="77777777" w:rsidR="008554BF" w:rsidRDefault="008554BF" w:rsidP="00180CED">
            <w:pPr>
              <w:jc w:val="center"/>
            </w:pPr>
            <w:r w:rsidRPr="0080692A">
              <w:rPr>
                <w:rFonts w:ascii="Times New Roman" w:eastAsia="Times New Roman" w:hAnsi="Times New Roman"/>
                <w:bCs/>
              </w:rPr>
              <w:t>17.00</w:t>
            </w:r>
          </w:p>
        </w:tc>
        <w:tc>
          <w:tcPr>
            <w:tcW w:w="2848" w:type="dxa"/>
          </w:tcPr>
          <w:p w14:paraId="32B227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A92E680" w14:textId="77777777" w:rsidTr="00180CED">
        <w:tc>
          <w:tcPr>
            <w:tcW w:w="705" w:type="dxa"/>
            <w:vAlign w:val="center"/>
          </w:tcPr>
          <w:p w14:paraId="79B714A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7FA0F182" w14:textId="77777777" w:rsidR="008554BF" w:rsidRPr="003A62ED" w:rsidRDefault="008554BF" w:rsidP="00180CED">
            <w:pPr>
              <w:jc w:val="center"/>
              <w:rPr>
                <w:rFonts w:ascii="Times New Roman" w:hAnsi="Times New Roman"/>
              </w:rPr>
            </w:pPr>
            <w:r w:rsidRPr="003A62ED">
              <w:rPr>
                <w:rFonts w:ascii="Times New Roman" w:hAnsi="Times New Roman"/>
              </w:rPr>
              <w:t>17 Desember 2018</w:t>
            </w:r>
          </w:p>
        </w:tc>
        <w:tc>
          <w:tcPr>
            <w:tcW w:w="1774" w:type="dxa"/>
            <w:vAlign w:val="center"/>
          </w:tcPr>
          <w:p w14:paraId="5C5DFF23"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1D11C5BF" w14:textId="77777777" w:rsidR="008554BF" w:rsidRDefault="008554BF" w:rsidP="00180CED">
            <w:pPr>
              <w:jc w:val="center"/>
            </w:pPr>
            <w:r w:rsidRPr="0080692A">
              <w:rPr>
                <w:rFonts w:ascii="Times New Roman" w:eastAsia="Times New Roman" w:hAnsi="Times New Roman"/>
                <w:bCs/>
              </w:rPr>
              <w:t>17.00</w:t>
            </w:r>
          </w:p>
        </w:tc>
        <w:tc>
          <w:tcPr>
            <w:tcW w:w="2848" w:type="dxa"/>
          </w:tcPr>
          <w:p w14:paraId="4DDBF6A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4299D3D" w14:textId="77777777" w:rsidTr="00180CED">
        <w:tc>
          <w:tcPr>
            <w:tcW w:w="705" w:type="dxa"/>
            <w:vAlign w:val="center"/>
          </w:tcPr>
          <w:p w14:paraId="40A170F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0C76F9D0" w14:textId="77777777" w:rsidR="008554BF" w:rsidRPr="003A62ED" w:rsidRDefault="008554BF" w:rsidP="00180CED">
            <w:pPr>
              <w:jc w:val="center"/>
              <w:rPr>
                <w:rFonts w:ascii="Times New Roman" w:hAnsi="Times New Roman"/>
              </w:rPr>
            </w:pPr>
            <w:r w:rsidRPr="003A62ED">
              <w:rPr>
                <w:rFonts w:ascii="Times New Roman" w:hAnsi="Times New Roman"/>
              </w:rPr>
              <w:t>18 Desember 2018</w:t>
            </w:r>
          </w:p>
        </w:tc>
        <w:tc>
          <w:tcPr>
            <w:tcW w:w="1774" w:type="dxa"/>
            <w:vAlign w:val="center"/>
          </w:tcPr>
          <w:p w14:paraId="4B5A6ABE"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66BDCE1E" w14:textId="77777777" w:rsidR="008554BF" w:rsidRDefault="008554BF" w:rsidP="00180CED">
            <w:pPr>
              <w:jc w:val="center"/>
            </w:pPr>
            <w:r w:rsidRPr="0080692A">
              <w:rPr>
                <w:rFonts w:ascii="Times New Roman" w:eastAsia="Times New Roman" w:hAnsi="Times New Roman"/>
                <w:bCs/>
              </w:rPr>
              <w:t>17.00</w:t>
            </w:r>
          </w:p>
        </w:tc>
        <w:tc>
          <w:tcPr>
            <w:tcW w:w="2848" w:type="dxa"/>
          </w:tcPr>
          <w:p w14:paraId="1A993F9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A34519B" w14:textId="77777777" w:rsidTr="00180CED">
        <w:tc>
          <w:tcPr>
            <w:tcW w:w="705" w:type="dxa"/>
            <w:vAlign w:val="center"/>
          </w:tcPr>
          <w:p w14:paraId="4B81D9A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4F884AEA" w14:textId="77777777" w:rsidR="008554BF" w:rsidRPr="003A62ED" w:rsidRDefault="008554BF" w:rsidP="00180CED">
            <w:pPr>
              <w:jc w:val="center"/>
              <w:rPr>
                <w:rFonts w:ascii="Times New Roman" w:hAnsi="Times New Roman"/>
              </w:rPr>
            </w:pPr>
            <w:r w:rsidRPr="003A62ED">
              <w:rPr>
                <w:rFonts w:ascii="Times New Roman" w:hAnsi="Times New Roman"/>
              </w:rPr>
              <w:t>19 Desember 2018</w:t>
            </w:r>
          </w:p>
        </w:tc>
        <w:tc>
          <w:tcPr>
            <w:tcW w:w="1774" w:type="dxa"/>
            <w:vAlign w:val="center"/>
          </w:tcPr>
          <w:p w14:paraId="3AAECC06"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ED5D3ED" w14:textId="77777777" w:rsidR="008554BF" w:rsidRDefault="008554BF" w:rsidP="00180CED">
            <w:pPr>
              <w:jc w:val="center"/>
            </w:pPr>
            <w:r w:rsidRPr="0080692A">
              <w:rPr>
                <w:rFonts w:ascii="Times New Roman" w:eastAsia="Times New Roman" w:hAnsi="Times New Roman"/>
                <w:bCs/>
              </w:rPr>
              <w:t>17.00</w:t>
            </w:r>
          </w:p>
        </w:tc>
        <w:tc>
          <w:tcPr>
            <w:tcW w:w="2848" w:type="dxa"/>
          </w:tcPr>
          <w:p w14:paraId="4C300B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90C7959" w14:textId="77777777" w:rsidTr="00180CED">
        <w:tc>
          <w:tcPr>
            <w:tcW w:w="705" w:type="dxa"/>
            <w:vAlign w:val="center"/>
          </w:tcPr>
          <w:p w14:paraId="742B99C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47B815EE" w14:textId="77777777" w:rsidR="008554BF" w:rsidRPr="003A62ED" w:rsidRDefault="008554BF" w:rsidP="00180CED">
            <w:pPr>
              <w:jc w:val="center"/>
              <w:rPr>
                <w:rFonts w:ascii="Times New Roman" w:hAnsi="Times New Roman"/>
              </w:rPr>
            </w:pPr>
            <w:r w:rsidRPr="003A62ED">
              <w:rPr>
                <w:rFonts w:ascii="Times New Roman" w:hAnsi="Times New Roman"/>
              </w:rPr>
              <w:t>20 Desember 2018</w:t>
            </w:r>
          </w:p>
        </w:tc>
        <w:tc>
          <w:tcPr>
            <w:tcW w:w="1774" w:type="dxa"/>
            <w:vAlign w:val="center"/>
          </w:tcPr>
          <w:p w14:paraId="7C2E17CF"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F5463ED" w14:textId="77777777" w:rsidR="008554BF" w:rsidRDefault="008554BF" w:rsidP="00180CED">
            <w:pPr>
              <w:jc w:val="center"/>
            </w:pPr>
            <w:r w:rsidRPr="0080692A">
              <w:rPr>
                <w:rFonts w:ascii="Times New Roman" w:eastAsia="Times New Roman" w:hAnsi="Times New Roman"/>
                <w:bCs/>
              </w:rPr>
              <w:t>17.00</w:t>
            </w:r>
          </w:p>
        </w:tc>
        <w:tc>
          <w:tcPr>
            <w:tcW w:w="2848" w:type="dxa"/>
          </w:tcPr>
          <w:p w14:paraId="338A3B2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F6ED78C" w14:textId="77777777" w:rsidTr="00180CED">
        <w:tc>
          <w:tcPr>
            <w:tcW w:w="705" w:type="dxa"/>
            <w:vAlign w:val="center"/>
          </w:tcPr>
          <w:p w14:paraId="4E9822E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3D809E89" w14:textId="77777777" w:rsidR="008554BF" w:rsidRPr="003A62ED" w:rsidRDefault="008554BF" w:rsidP="00180CED">
            <w:pPr>
              <w:jc w:val="center"/>
              <w:rPr>
                <w:rFonts w:ascii="Times New Roman" w:hAnsi="Times New Roman"/>
              </w:rPr>
            </w:pPr>
            <w:r w:rsidRPr="003A62ED">
              <w:rPr>
                <w:rFonts w:ascii="Times New Roman" w:hAnsi="Times New Roman"/>
              </w:rPr>
              <w:t>21 Desember 2018</w:t>
            </w:r>
          </w:p>
        </w:tc>
        <w:tc>
          <w:tcPr>
            <w:tcW w:w="1774" w:type="dxa"/>
            <w:vAlign w:val="center"/>
          </w:tcPr>
          <w:p w14:paraId="0A4ECFB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C82EF61" w14:textId="77777777" w:rsidR="008554BF" w:rsidRDefault="008554BF" w:rsidP="00180CED">
            <w:pPr>
              <w:jc w:val="center"/>
            </w:pPr>
            <w:r w:rsidRPr="0080692A">
              <w:rPr>
                <w:rFonts w:ascii="Times New Roman" w:eastAsia="Times New Roman" w:hAnsi="Times New Roman"/>
                <w:bCs/>
              </w:rPr>
              <w:t>17.00</w:t>
            </w:r>
          </w:p>
        </w:tc>
        <w:tc>
          <w:tcPr>
            <w:tcW w:w="2848" w:type="dxa"/>
          </w:tcPr>
          <w:p w14:paraId="16261E8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69CA4E5" w14:textId="77777777" w:rsidTr="00180CED">
        <w:tc>
          <w:tcPr>
            <w:tcW w:w="705" w:type="dxa"/>
            <w:vAlign w:val="center"/>
          </w:tcPr>
          <w:p w14:paraId="6A4FE4E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160D8A53" w14:textId="77777777" w:rsidR="008554BF" w:rsidRPr="003A62ED" w:rsidRDefault="008554BF" w:rsidP="00180CED">
            <w:pPr>
              <w:jc w:val="center"/>
              <w:rPr>
                <w:rFonts w:ascii="Times New Roman" w:hAnsi="Times New Roman"/>
              </w:rPr>
            </w:pPr>
            <w:r w:rsidRPr="003A62ED">
              <w:rPr>
                <w:rFonts w:ascii="Times New Roman" w:hAnsi="Times New Roman"/>
              </w:rPr>
              <w:t>24 Desember 2018</w:t>
            </w:r>
          </w:p>
        </w:tc>
        <w:tc>
          <w:tcPr>
            <w:tcW w:w="6393" w:type="dxa"/>
            <w:gridSpan w:val="3"/>
            <w:vMerge w:val="restart"/>
            <w:vAlign w:val="center"/>
          </w:tcPr>
          <w:p w14:paraId="2080572A"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Cs/>
                <w:sz w:val="24"/>
              </w:rPr>
            </w:pPr>
            <w:r w:rsidRPr="003A62ED">
              <w:rPr>
                <w:rFonts w:ascii="Times New Roman" w:eastAsia="Times New Roman" w:hAnsi="Times New Roman" w:cs="Times New Roman"/>
                <w:bCs/>
              </w:rPr>
              <w:t>Libur</w:t>
            </w:r>
          </w:p>
        </w:tc>
      </w:tr>
      <w:tr w:rsidR="008554BF" w:rsidRPr="003A62ED" w14:paraId="776F18EC" w14:textId="77777777" w:rsidTr="00180CED">
        <w:tc>
          <w:tcPr>
            <w:tcW w:w="705" w:type="dxa"/>
            <w:vAlign w:val="center"/>
          </w:tcPr>
          <w:p w14:paraId="726EDFB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2288AF45" w14:textId="77777777" w:rsidR="008554BF" w:rsidRPr="003A62ED" w:rsidRDefault="008554BF" w:rsidP="00180CED">
            <w:pPr>
              <w:jc w:val="center"/>
              <w:rPr>
                <w:rFonts w:ascii="Times New Roman" w:hAnsi="Times New Roman"/>
              </w:rPr>
            </w:pPr>
            <w:r w:rsidRPr="003A62ED">
              <w:rPr>
                <w:rFonts w:ascii="Times New Roman" w:hAnsi="Times New Roman"/>
              </w:rPr>
              <w:t>25 Desember 2018</w:t>
            </w:r>
          </w:p>
        </w:tc>
        <w:tc>
          <w:tcPr>
            <w:tcW w:w="6393" w:type="dxa"/>
            <w:gridSpan w:val="3"/>
            <w:vMerge/>
            <w:vAlign w:val="bottom"/>
          </w:tcPr>
          <w:p w14:paraId="70B8AA6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374DAF8" w14:textId="77777777" w:rsidTr="00180CED">
        <w:tc>
          <w:tcPr>
            <w:tcW w:w="705" w:type="dxa"/>
            <w:vAlign w:val="center"/>
          </w:tcPr>
          <w:p w14:paraId="7C1C035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123</w:t>
            </w:r>
          </w:p>
        </w:tc>
        <w:tc>
          <w:tcPr>
            <w:tcW w:w="2825" w:type="dxa"/>
            <w:vAlign w:val="center"/>
          </w:tcPr>
          <w:p w14:paraId="59B98A01" w14:textId="77777777" w:rsidR="008554BF" w:rsidRPr="003A62ED" w:rsidRDefault="008554BF" w:rsidP="00180CED">
            <w:pPr>
              <w:jc w:val="center"/>
              <w:rPr>
                <w:rFonts w:ascii="Times New Roman" w:hAnsi="Times New Roman"/>
              </w:rPr>
            </w:pPr>
            <w:r w:rsidRPr="003A62ED">
              <w:rPr>
                <w:rFonts w:ascii="Times New Roman" w:hAnsi="Times New Roman"/>
              </w:rPr>
              <w:t>26 Desember 2018</w:t>
            </w:r>
          </w:p>
        </w:tc>
        <w:tc>
          <w:tcPr>
            <w:tcW w:w="1774" w:type="dxa"/>
            <w:vAlign w:val="center"/>
          </w:tcPr>
          <w:p w14:paraId="3DF0415F"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4508C0C3" w14:textId="77777777" w:rsidR="008554BF" w:rsidRDefault="008554BF" w:rsidP="00180CED">
            <w:pPr>
              <w:jc w:val="center"/>
            </w:pPr>
            <w:r w:rsidRPr="00F90560">
              <w:rPr>
                <w:rFonts w:ascii="Times New Roman" w:eastAsia="Times New Roman" w:hAnsi="Times New Roman"/>
                <w:bCs/>
              </w:rPr>
              <w:t>17.00</w:t>
            </w:r>
          </w:p>
        </w:tc>
        <w:tc>
          <w:tcPr>
            <w:tcW w:w="2848" w:type="dxa"/>
          </w:tcPr>
          <w:p w14:paraId="7BD7DE3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9162DE9" w14:textId="77777777" w:rsidTr="00180CED">
        <w:tc>
          <w:tcPr>
            <w:tcW w:w="705" w:type="dxa"/>
            <w:vAlign w:val="center"/>
          </w:tcPr>
          <w:p w14:paraId="550120A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124</w:t>
            </w:r>
          </w:p>
        </w:tc>
        <w:tc>
          <w:tcPr>
            <w:tcW w:w="2825" w:type="dxa"/>
            <w:vAlign w:val="center"/>
          </w:tcPr>
          <w:p w14:paraId="274E883A" w14:textId="77777777" w:rsidR="008554BF" w:rsidRPr="003A62ED" w:rsidRDefault="008554BF" w:rsidP="00180CED">
            <w:pPr>
              <w:jc w:val="center"/>
              <w:rPr>
                <w:rFonts w:ascii="Times New Roman" w:hAnsi="Times New Roman"/>
              </w:rPr>
            </w:pPr>
            <w:r w:rsidRPr="003A62ED">
              <w:rPr>
                <w:rFonts w:ascii="Times New Roman" w:hAnsi="Times New Roman"/>
              </w:rPr>
              <w:t>27 Desember 2018</w:t>
            </w:r>
          </w:p>
        </w:tc>
        <w:tc>
          <w:tcPr>
            <w:tcW w:w="1774" w:type="dxa"/>
            <w:vAlign w:val="center"/>
          </w:tcPr>
          <w:p w14:paraId="0ACCDF95"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70AA07AE" w14:textId="77777777" w:rsidR="008554BF" w:rsidRDefault="008554BF" w:rsidP="00180CED">
            <w:pPr>
              <w:jc w:val="center"/>
            </w:pPr>
            <w:r w:rsidRPr="00F90560">
              <w:rPr>
                <w:rFonts w:ascii="Times New Roman" w:eastAsia="Times New Roman" w:hAnsi="Times New Roman"/>
                <w:bCs/>
              </w:rPr>
              <w:t>17.00</w:t>
            </w:r>
          </w:p>
        </w:tc>
        <w:tc>
          <w:tcPr>
            <w:tcW w:w="2848" w:type="dxa"/>
          </w:tcPr>
          <w:p w14:paraId="45F5930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00A4B0" w14:textId="77777777" w:rsidTr="00180CED">
        <w:tc>
          <w:tcPr>
            <w:tcW w:w="705" w:type="dxa"/>
            <w:vAlign w:val="center"/>
          </w:tcPr>
          <w:p w14:paraId="62EC309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125</w:t>
            </w:r>
          </w:p>
        </w:tc>
        <w:tc>
          <w:tcPr>
            <w:tcW w:w="2825" w:type="dxa"/>
            <w:vAlign w:val="center"/>
          </w:tcPr>
          <w:p w14:paraId="1A10EEE5" w14:textId="77777777" w:rsidR="008554BF" w:rsidRPr="003A62ED" w:rsidRDefault="008554BF" w:rsidP="00180CED">
            <w:pPr>
              <w:jc w:val="center"/>
              <w:rPr>
                <w:rFonts w:ascii="Times New Roman" w:hAnsi="Times New Roman"/>
              </w:rPr>
            </w:pPr>
            <w:r w:rsidRPr="003A62ED">
              <w:rPr>
                <w:rFonts w:ascii="Times New Roman" w:hAnsi="Times New Roman"/>
              </w:rPr>
              <w:t>28 Desember 2018</w:t>
            </w:r>
          </w:p>
        </w:tc>
        <w:tc>
          <w:tcPr>
            <w:tcW w:w="1774" w:type="dxa"/>
            <w:vAlign w:val="center"/>
          </w:tcPr>
          <w:p w14:paraId="16A97919"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7E976681" w14:textId="77777777" w:rsidR="008554BF" w:rsidRDefault="008554BF" w:rsidP="00180CED">
            <w:pPr>
              <w:jc w:val="center"/>
            </w:pPr>
            <w:r w:rsidRPr="00F90560">
              <w:rPr>
                <w:rFonts w:ascii="Times New Roman" w:eastAsia="Times New Roman" w:hAnsi="Times New Roman"/>
                <w:bCs/>
              </w:rPr>
              <w:t>17.00</w:t>
            </w:r>
          </w:p>
        </w:tc>
        <w:tc>
          <w:tcPr>
            <w:tcW w:w="2848" w:type="dxa"/>
          </w:tcPr>
          <w:p w14:paraId="11446C6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924C64" w14:textId="77777777" w:rsidTr="00180CED">
        <w:tc>
          <w:tcPr>
            <w:tcW w:w="705" w:type="dxa"/>
          </w:tcPr>
          <w:p w14:paraId="78BA968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292E9C4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C2E2FC6"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12EBB2E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773BC21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6989765C" w14:textId="77777777" w:rsidR="003A62ED" w:rsidRDefault="003A62ED" w:rsidP="003A62ED">
      <w:pPr>
        <w:pStyle w:val="Normal1"/>
        <w:spacing w:after="0" w:line="360" w:lineRule="auto"/>
        <w:ind w:left="720" w:firstLine="0"/>
        <w:contextualSpacing w:val="0"/>
        <w:rPr>
          <w:rFonts w:ascii="Times New Roman" w:eastAsia="Times New Roman" w:hAnsi="Times New Roman" w:cs="Times New Roman"/>
          <w:b/>
          <w:bCs/>
          <w:sz w:val="24"/>
          <w:lang w:val="id-ID"/>
        </w:rPr>
      </w:pPr>
    </w:p>
    <w:p w14:paraId="598EA60D" w14:textId="77777777" w:rsidR="00387350" w:rsidRPr="003A62ED" w:rsidRDefault="00387350" w:rsidP="00387350">
      <w:pPr>
        <w:ind w:left="6480"/>
        <w:rPr>
          <w:rFonts w:ascii="Times New Roman" w:hAnsi="Times New Roman"/>
        </w:rPr>
      </w:pPr>
      <w:r w:rsidRPr="003A62ED">
        <w:rPr>
          <w:rFonts w:ascii="Times New Roman" w:hAnsi="Times New Roman"/>
        </w:rPr>
        <w:t>Mengetahui,</w:t>
      </w:r>
    </w:p>
    <w:p w14:paraId="50851983" w14:textId="77777777" w:rsidR="00387350" w:rsidRPr="003A62ED" w:rsidRDefault="00387350" w:rsidP="00387350">
      <w:pPr>
        <w:ind w:left="6480"/>
        <w:rPr>
          <w:rFonts w:ascii="Times New Roman" w:hAnsi="Times New Roman"/>
        </w:rPr>
      </w:pPr>
      <w:r w:rsidRPr="003A62ED">
        <w:rPr>
          <w:rFonts w:ascii="Times New Roman" w:hAnsi="Times New Roman"/>
        </w:rPr>
        <w:t>Pembimbing Instansi</w:t>
      </w:r>
    </w:p>
    <w:p w14:paraId="1D3099CC" w14:textId="77777777" w:rsidR="00387350" w:rsidRPr="003A62ED" w:rsidRDefault="00387350" w:rsidP="00387350">
      <w:pPr>
        <w:ind w:left="6480"/>
        <w:rPr>
          <w:rFonts w:ascii="Times New Roman" w:hAnsi="Times New Roman"/>
          <w:sz w:val="32"/>
        </w:rPr>
      </w:pPr>
    </w:p>
    <w:p w14:paraId="6C88ED77" w14:textId="77777777" w:rsidR="00387350" w:rsidRPr="003A62ED" w:rsidRDefault="00387350" w:rsidP="00387350">
      <w:pPr>
        <w:rPr>
          <w:rFonts w:ascii="Times New Roman" w:hAnsi="Times New Roman"/>
          <w:sz w:val="18"/>
        </w:rPr>
      </w:pPr>
    </w:p>
    <w:p w14:paraId="5C0ADD93" w14:textId="77777777" w:rsidR="00387350" w:rsidRPr="003A62ED" w:rsidRDefault="00387350" w:rsidP="00387350">
      <w:pPr>
        <w:ind w:left="6480"/>
        <w:rPr>
          <w:rFonts w:ascii="Times New Roman" w:hAnsi="Times New Roman"/>
        </w:rPr>
      </w:pPr>
    </w:p>
    <w:p w14:paraId="27E3273F" w14:textId="77777777" w:rsidR="00387350" w:rsidRDefault="00387350" w:rsidP="00387350">
      <w:pPr>
        <w:ind w:left="4320" w:firstLine="538"/>
        <w:rPr>
          <w:rFonts w:ascii="Times New Roman" w:hAnsi="Times New Roman"/>
        </w:rPr>
      </w:pPr>
      <w:r w:rsidRPr="003A62ED">
        <w:rPr>
          <w:rFonts w:ascii="Times New Roman" w:hAnsi="Times New Roman"/>
        </w:rPr>
        <w:t>(…………………….....)</w:t>
      </w:r>
    </w:p>
    <w:p w14:paraId="5065635E" w14:textId="77777777" w:rsidR="0048154A" w:rsidRDefault="0048154A" w:rsidP="00387350">
      <w:pPr>
        <w:ind w:left="4320" w:firstLine="538"/>
        <w:rPr>
          <w:rFonts w:ascii="Times New Roman" w:hAnsi="Times New Roman"/>
        </w:rPr>
      </w:pPr>
    </w:p>
    <w:p w14:paraId="5CA1F1ED" w14:textId="77777777" w:rsidR="0048154A" w:rsidRDefault="0048154A" w:rsidP="00387350">
      <w:pPr>
        <w:ind w:left="4320" w:firstLine="538"/>
        <w:rPr>
          <w:rFonts w:ascii="Times New Roman" w:hAnsi="Times New Roman"/>
        </w:rPr>
      </w:pPr>
    </w:p>
    <w:p w14:paraId="4BCAF6B3" w14:textId="77777777" w:rsidR="0048154A" w:rsidRDefault="0048154A" w:rsidP="00387350">
      <w:pPr>
        <w:ind w:left="4320" w:firstLine="538"/>
        <w:rPr>
          <w:rFonts w:ascii="Times New Roman" w:hAnsi="Times New Roman"/>
        </w:rPr>
      </w:pPr>
    </w:p>
    <w:p w14:paraId="4467168E" w14:textId="77777777" w:rsidR="00DC3CDC" w:rsidRDefault="00DC3CDC" w:rsidP="008554BF">
      <w:pPr>
        <w:ind w:left="0" w:firstLine="0"/>
        <w:rPr>
          <w:rFonts w:ascii="Times New Roman" w:hAnsi="Times New Roman"/>
        </w:rPr>
      </w:pPr>
    </w:p>
    <w:p w14:paraId="41D92425" w14:textId="77777777" w:rsidR="008554BF" w:rsidRPr="003A62ED" w:rsidRDefault="008554BF" w:rsidP="008554BF">
      <w:pPr>
        <w:ind w:left="0" w:firstLine="0"/>
        <w:rPr>
          <w:rFonts w:ascii="Times New Roman" w:hAnsi="Times New Roman"/>
          <w:lang w:val="en-US"/>
        </w:rPr>
      </w:pPr>
    </w:p>
    <w:p w14:paraId="424C821F" w14:textId="77777777" w:rsidR="006617C4" w:rsidRPr="003A62ED" w:rsidRDefault="006617C4" w:rsidP="006617C4">
      <w:pPr>
        <w:pStyle w:val="Heading3"/>
        <w:numPr>
          <w:ilvl w:val="2"/>
          <w:numId w:val="18"/>
        </w:numPr>
        <w:tabs>
          <w:tab w:val="left" w:pos="993"/>
        </w:tabs>
        <w:ind w:left="1418" w:hanging="709"/>
        <w:rPr>
          <w:rFonts w:ascii="Times New Roman" w:hAnsi="Times New Roman" w:cs="Times New Roman"/>
          <w:lang w:val="en-US"/>
        </w:rPr>
      </w:pPr>
      <w:bookmarkStart w:id="56" w:name="_Toc532070760"/>
      <w:r w:rsidRPr="003A62ED">
        <w:rPr>
          <w:rFonts w:ascii="Times New Roman" w:hAnsi="Times New Roman" w:cs="Times New Roman"/>
          <w:lang w:val="en-US"/>
        </w:rPr>
        <w:lastRenderedPageBreak/>
        <w:t>Rekapitulasi Kehadiran Muhammad Iqbal Faturrahman</w:t>
      </w:r>
      <w:bookmarkEnd w:id="56"/>
    </w:p>
    <w:p w14:paraId="0C28C192" w14:textId="77777777" w:rsidR="00DC3CDC" w:rsidRPr="003A62ED" w:rsidRDefault="00DC3CDC" w:rsidP="00DC3CDC">
      <w:pPr>
        <w:rPr>
          <w:rFonts w:ascii="Times New Roman" w:hAnsi="Times New Roman"/>
          <w:lang w:val="en-US"/>
        </w:rPr>
      </w:pPr>
    </w:p>
    <w:p w14:paraId="1296BD82" w14:textId="77777777" w:rsidR="008554BF" w:rsidRPr="003A62ED" w:rsidRDefault="008554BF" w:rsidP="008554BF">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3BF0D1EF"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20B29006" w14:textId="77777777" w:rsidR="008554BF"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7D4BF39E"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8554BF" w:rsidRPr="003A62ED" w14:paraId="34D7B84C" w14:textId="77777777" w:rsidTr="00180CED">
        <w:trPr>
          <w:tblHeader/>
        </w:trPr>
        <w:tc>
          <w:tcPr>
            <w:tcW w:w="705" w:type="dxa"/>
            <w:vMerge w:val="restart"/>
            <w:vAlign w:val="center"/>
          </w:tcPr>
          <w:p w14:paraId="65CDF280"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28DD0D51"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435496B8"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1F26F6D3"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8554BF" w:rsidRPr="003A62ED" w14:paraId="48F8DC4E" w14:textId="77777777" w:rsidTr="00180CED">
        <w:trPr>
          <w:tblHeader/>
        </w:trPr>
        <w:tc>
          <w:tcPr>
            <w:tcW w:w="705" w:type="dxa"/>
            <w:vMerge/>
          </w:tcPr>
          <w:p w14:paraId="52C6059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11D049D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EAE9A58"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0B6413D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195ABC5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CD5EEB7" w14:textId="77777777" w:rsidTr="00180CED">
        <w:tc>
          <w:tcPr>
            <w:tcW w:w="705" w:type="dxa"/>
            <w:vAlign w:val="center"/>
          </w:tcPr>
          <w:p w14:paraId="0E286FB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40533924" w14:textId="77777777" w:rsidR="008554BF" w:rsidRPr="003A62ED" w:rsidRDefault="008554BF" w:rsidP="00180CED">
            <w:pPr>
              <w:jc w:val="center"/>
              <w:rPr>
                <w:rFonts w:ascii="Times New Roman" w:hAnsi="Times New Roman"/>
              </w:rPr>
            </w:pPr>
            <w:r w:rsidRPr="003A62ED">
              <w:rPr>
                <w:rFonts w:ascii="Times New Roman" w:hAnsi="Times New Roman"/>
              </w:rPr>
              <w:t>Senin, 09 Juli 2018</w:t>
            </w:r>
          </w:p>
        </w:tc>
        <w:tc>
          <w:tcPr>
            <w:tcW w:w="1774" w:type="dxa"/>
            <w:vAlign w:val="bottom"/>
          </w:tcPr>
          <w:p w14:paraId="53C3FC9C" w14:textId="77777777" w:rsidR="008554BF" w:rsidRPr="005A34A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08.00</w:t>
            </w:r>
          </w:p>
        </w:tc>
        <w:tc>
          <w:tcPr>
            <w:tcW w:w="1771" w:type="dxa"/>
            <w:vAlign w:val="center"/>
          </w:tcPr>
          <w:p w14:paraId="20BEC10B" w14:textId="77777777" w:rsidR="008554BF" w:rsidRPr="005A34A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51008AB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B919D91" w14:textId="77777777" w:rsidTr="00180CED">
        <w:tc>
          <w:tcPr>
            <w:tcW w:w="705" w:type="dxa"/>
            <w:vAlign w:val="center"/>
          </w:tcPr>
          <w:p w14:paraId="5633955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13F5AAB7" w14:textId="77777777" w:rsidR="008554BF" w:rsidRPr="003A62ED" w:rsidRDefault="008554BF" w:rsidP="00180CED">
            <w:pPr>
              <w:jc w:val="center"/>
              <w:rPr>
                <w:rFonts w:ascii="Times New Roman" w:hAnsi="Times New Roman"/>
              </w:rPr>
            </w:pPr>
            <w:r w:rsidRPr="003A62ED">
              <w:rPr>
                <w:rFonts w:ascii="Times New Roman" w:hAnsi="Times New Roman"/>
              </w:rPr>
              <w:t>Selasa, 10 Juli 2018</w:t>
            </w:r>
          </w:p>
        </w:tc>
        <w:tc>
          <w:tcPr>
            <w:tcW w:w="1774" w:type="dxa"/>
            <w:vAlign w:val="center"/>
          </w:tcPr>
          <w:p w14:paraId="52A2DC1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CE30FC3" w14:textId="77777777" w:rsidR="008554BF" w:rsidRDefault="008554BF" w:rsidP="00180CED">
            <w:pPr>
              <w:jc w:val="center"/>
            </w:pPr>
            <w:r w:rsidRPr="0064481F">
              <w:rPr>
                <w:rFonts w:ascii="Times New Roman" w:eastAsia="Times New Roman" w:hAnsi="Times New Roman"/>
                <w:bCs/>
              </w:rPr>
              <w:t>17.00</w:t>
            </w:r>
          </w:p>
        </w:tc>
        <w:tc>
          <w:tcPr>
            <w:tcW w:w="2848" w:type="dxa"/>
          </w:tcPr>
          <w:p w14:paraId="3DE093C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1BFAB98" w14:textId="77777777" w:rsidTr="00180CED">
        <w:tc>
          <w:tcPr>
            <w:tcW w:w="705" w:type="dxa"/>
            <w:vAlign w:val="center"/>
          </w:tcPr>
          <w:p w14:paraId="4C56BBE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3674AE32" w14:textId="77777777" w:rsidR="008554BF" w:rsidRPr="003A62ED" w:rsidRDefault="008554BF" w:rsidP="00180CED">
            <w:pPr>
              <w:jc w:val="center"/>
              <w:rPr>
                <w:rFonts w:ascii="Times New Roman" w:hAnsi="Times New Roman"/>
              </w:rPr>
            </w:pPr>
            <w:r w:rsidRPr="003A62ED">
              <w:rPr>
                <w:rFonts w:ascii="Times New Roman" w:hAnsi="Times New Roman"/>
              </w:rPr>
              <w:t>Rabu, 11 Juli 2018</w:t>
            </w:r>
          </w:p>
        </w:tc>
        <w:tc>
          <w:tcPr>
            <w:tcW w:w="1774" w:type="dxa"/>
            <w:vAlign w:val="center"/>
          </w:tcPr>
          <w:p w14:paraId="354B7CF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C070B65" w14:textId="77777777" w:rsidR="008554BF" w:rsidRDefault="008554BF" w:rsidP="00180CED">
            <w:pPr>
              <w:jc w:val="center"/>
            </w:pPr>
            <w:r w:rsidRPr="0064481F">
              <w:rPr>
                <w:rFonts w:ascii="Times New Roman" w:eastAsia="Times New Roman" w:hAnsi="Times New Roman"/>
                <w:bCs/>
              </w:rPr>
              <w:t>17.00</w:t>
            </w:r>
          </w:p>
        </w:tc>
        <w:tc>
          <w:tcPr>
            <w:tcW w:w="2848" w:type="dxa"/>
          </w:tcPr>
          <w:p w14:paraId="254CE37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04D3C86" w14:textId="77777777" w:rsidTr="00180CED">
        <w:tc>
          <w:tcPr>
            <w:tcW w:w="705" w:type="dxa"/>
            <w:vAlign w:val="center"/>
          </w:tcPr>
          <w:p w14:paraId="0126ABC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4397D42B" w14:textId="77777777" w:rsidR="008554BF" w:rsidRPr="003A62ED" w:rsidRDefault="008554BF" w:rsidP="00180CED">
            <w:pPr>
              <w:jc w:val="center"/>
              <w:rPr>
                <w:rFonts w:ascii="Times New Roman" w:hAnsi="Times New Roman"/>
              </w:rPr>
            </w:pPr>
            <w:r w:rsidRPr="003A62ED">
              <w:rPr>
                <w:rFonts w:ascii="Times New Roman" w:hAnsi="Times New Roman"/>
              </w:rPr>
              <w:t>Kamis, 12 Juli 2018</w:t>
            </w:r>
          </w:p>
        </w:tc>
        <w:tc>
          <w:tcPr>
            <w:tcW w:w="1774" w:type="dxa"/>
            <w:vAlign w:val="center"/>
          </w:tcPr>
          <w:p w14:paraId="32B3534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48ED869" w14:textId="77777777" w:rsidR="008554BF" w:rsidRDefault="008554BF" w:rsidP="00180CED">
            <w:pPr>
              <w:jc w:val="center"/>
            </w:pPr>
            <w:r w:rsidRPr="0064481F">
              <w:rPr>
                <w:rFonts w:ascii="Times New Roman" w:eastAsia="Times New Roman" w:hAnsi="Times New Roman"/>
                <w:bCs/>
              </w:rPr>
              <w:t>17.00</w:t>
            </w:r>
          </w:p>
        </w:tc>
        <w:tc>
          <w:tcPr>
            <w:tcW w:w="2848" w:type="dxa"/>
          </w:tcPr>
          <w:p w14:paraId="1710F32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CF76B9D" w14:textId="77777777" w:rsidTr="00180CED">
        <w:tc>
          <w:tcPr>
            <w:tcW w:w="705" w:type="dxa"/>
            <w:vAlign w:val="center"/>
          </w:tcPr>
          <w:p w14:paraId="2E177EE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566B38EF" w14:textId="77777777" w:rsidR="008554BF" w:rsidRPr="003A62ED" w:rsidRDefault="008554BF" w:rsidP="00180CED">
            <w:pPr>
              <w:jc w:val="center"/>
              <w:rPr>
                <w:rFonts w:ascii="Times New Roman" w:hAnsi="Times New Roman"/>
              </w:rPr>
            </w:pPr>
            <w:r w:rsidRPr="003A62ED">
              <w:rPr>
                <w:rFonts w:ascii="Times New Roman" w:hAnsi="Times New Roman"/>
              </w:rPr>
              <w:t>Jumat, 13 Juli 2018</w:t>
            </w:r>
          </w:p>
        </w:tc>
        <w:tc>
          <w:tcPr>
            <w:tcW w:w="1774" w:type="dxa"/>
            <w:vAlign w:val="center"/>
          </w:tcPr>
          <w:p w14:paraId="6A73FDB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ED94DF6" w14:textId="77777777" w:rsidR="008554BF" w:rsidRDefault="008554BF" w:rsidP="00180CED">
            <w:pPr>
              <w:jc w:val="center"/>
            </w:pPr>
            <w:r w:rsidRPr="0064481F">
              <w:rPr>
                <w:rFonts w:ascii="Times New Roman" w:eastAsia="Times New Roman" w:hAnsi="Times New Roman"/>
                <w:bCs/>
              </w:rPr>
              <w:t>17.00</w:t>
            </w:r>
          </w:p>
        </w:tc>
        <w:tc>
          <w:tcPr>
            <w:tcW w:w="2848" w:type="dxa"/>
          </w:tcPr>
          <w:p w14:paraId="7190D99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5F6DD5F" w14:textId="77777777" w:rsidTr="00180CED">
        <w:tc>
          <w:tcPr>
            <w:tcW w:w="705" w:type="dxa"/>
            <w:vAlign w:val="center"/>
          </w:tcPr>
          <w:p w14:paraId="1AE83B1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A2F4E53" w14:textId="77777777" w:rsidR="008554BF" w:rsidRPr="003A62ED" w:rsidRDefault="008554BF" w:rsidP="00180CED">
            <w:pPr>
              <w:jc w:val="center"/>
              <w:rPr>
                <w:rFonts w:ascii="Times New Roman" w:hAnsi="Times New Roman"/>
              </w:rPr>
            </w:pPr>
            <w:r w:rsidRPr="003A62ED">
              <w:rPr>
                <w:rFonts w:ascii="Times New Roman" w:hAnsi="Times New Roman"/>
              </w:rPr>
              <w:t>Senin, 16 Juli 2018</w:t>
            </w:r>
          </w:p>
        </w:tc>
        <w:tc>
          <w:tcPr>
            <w:tcW w:w="1774" w:type="dxa"/>
            <w:vAlign w:val="center"/>
          </w:tcPr>
          <w:p w14:paraId="63DC9AB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1296E00" w14:textId="77777777" w:rsidR="008554BF" w:rsidRDefault="008554BF" w:rsidP="00180CED">
            <w:pPr>
              <w:jc w:val="center"/>
            </w:pPr>
            <w:r w:rsidRPr="0064481F">
              <w:rPr>
                <w:rFonts w:ascii="Times New Roman" w:eastAsia="Times New Roman" w:hAnsi="Times New Roman"/>
                <w:bCs/>
              </w:rPr>
              <w:t>17.00</w:t>
            </w:r>
          </w:p>
        </w:tc>
        <w:tc>
          <w:tcPr>
            <w:tcW w:w="2848" w:type="dxa"/>
          </w:tcPr>
          <w:p w14:paraId="4D6DBCF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275A6D" w14:textId="77777777" w:rsidTr="00180CED">
        <w:tc>
          <w:tcPr>
            <w:tcW w:w="705" w:type="dxa"/>
            <w:vAlign w:val="center"/>
          </w:tcPr>
          <w:p w14:paraId="6A973B3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46C84FB4" w14:textId="77777777" w:rsidR="008554BF" w:rsidRPr="003A62ED" w:rsidRDefault="008554BF" w:rsidP="00180CED">
            <w:pPr>
              <w:jc w:val="center"/>
              <w:rPr>
                <w:rFonts w:ascii="Times New Roman" w:hAnsi="Times New Roman"/>
              </w:rPr>
            </w:pPr>
            <w:r w:rsidRPr="003A62ED">
              <w:rPr>
                <w:rFonts w:ascii="Times New Roman" w:hAnsi="Times New Roman"/>
              </w:rPr>
              <w:t>Selasa, 17 Juli 2018</w:t>
            </w:r>
          </w:p>
        </w:tc>
        <w:tc>
          <w:tcPr>
            <w:tcW w:w="1774" w:type="dxa"/>
            <w:vAlign w:val="center"/>
          </w:tcPr>
          <w:p w14:paraId="0DA67D3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71F66A0" w14:textId="77777777" w:rsidR="008554BF" w:rsidRDefault="008554BF" w:rsidP="00180CED">
            <w:pPr>
              <w:jc w:val="center"/>
            </w:pPr>
            <w:r w:rsidRPr="0064481F">
              <w:rPr>
                <w:rFonts w:ascii="Times New Roman" w:eastAsia="Times New Roman" w:hAnsi="Times New Roman"/>
                <w:bCs/>
              </w:rPr>
              <w:t>17.00</w:t>
            </w:r>
          </w:p>
        </w:tc>
        <w:tc>
          <w:tcPr>
            <w:tcW w:w="2848" w:type="dxa"/>
          </w:tcPr>
          <w:p w14:paraId="1AB0DD5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E20E6F" w14:textId="77777777" w:rsidTr="00180CED">
        <w:tc>
          <w:tcPr>
            <w:tcW w:w="705" w:type="dxa"/>
            <w:vAlign w:val="center"/>
          </w:tcPr>
          <w:p w14:paraId="16C4AD9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124430DB" w14:textId="77777777" w:rsidR="008554BF" w:rsidRPr="003A62ED" w:rsidRDefault="008554BF" w:rsidP="00180CED">
            <w:pPr>
              <w:jc w:val="center"/>
              <w:rPr>
                <w:rFonts w:ascii="Times New Roman" w:hAnsi="Times New Roman"/>
              </w:rPr>
            </w:pPr>
            <w:r w:rsidRPr="003A62ED">
              <w:rPr>
                <w:rFonts w:ascii="Times New Roman" w:hAnsi="Times New Roman"/>
              </w:rPr>
              <w:t>Rabu, 18 Juli 2018</w:t>
            </w:r>
          </w:p>
        </w:tc>
        <w:tc>
          <w:tcPr>
            <w:tcW w:w="1774" w:type="dxa"/>
            <w:vAlign w:val="center"/>
          </w:tcPr>
          <w:p w14:paraId="5D13017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D2C5679" w14:textId="77777777" w:rsidR="008554BF" w:rsidRDefault="008554BF" w:rsidP="00180CED">
            <w:pPr>
              <w:jc w:val="center"/>
            </w:pPr>
            <w:r w:rsidRPr="0064481F">
              <w:rPr>
                <w:rFonts w:ascii="Times New Roman" w:eastAsia="Times New Roman" w:hAnsi="Times New Roman"/>
                <w:bCs/>
              </w:rPr>
              <w:t>17.00</w:t>
            </w:r>
          </w:p>
        </w:tc>
        <w:tc>
          <w:tcPr>
            <w:tcW w:w="2848" w:type="dxa"/>
          </w:tcPr>
          <w:p w14:paraId="68FE3FC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2AA03A" w14:textId="77777777" w:rsidTr="00180CED">
        <w:tc>
          <w:tcPr>
            <w:tcW w:w="705" w:type="dxa"/>
            <w:vAlign w:val="center"/>
          </w:tcPr>
          <w:p w14:paraId="0750A14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3B48CCE2" w14:textId="77777777" w:rsidR="008554BF" w:rsidRPr="003A62ED" w:rsidRDefault="008554BF" w:rsidP="00180CED">
            <w:pPr>
              <w:jc w:val="center"/>
              <w:rPr>
                <w:rFonts w:ascii="Times New Roman" w:hAnsi="Times New Roman"/>
              </w:rPr>
            </w:pPr>
            <w:r w:rsidRPr="003A62ED">
              <w:rPr>
                <w:rFonts w:ascii="Times New Roman" w:hAnsi="Times New Roman"/>
              </w:rPr>
              <w:t>Kamis, 19 Juli 2018</w:t>
            </w:r>
          </w:p>
        </w:tc>
        <w:tc>
          <w:tcPr>
            <w:tcW w:w="1774" w:type="dxa"/>
            <w:vAlign w:val="center"/>
          </w:tcPr>
          <w:p w14:paraId="72E8BFA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60C9945" w14:textId="77777777" w:rsidR="008554BF" w:rsidRDefault="008554BF" w:rsidP="00180CED">
            <w:pPr>
              <w:jc w:val="center"/>
            </w:pPr>
            <w:r w:rsidRPr="0064481F">
              <w:rPr>
                <w:rFonts w:ascii="Times New Roman" w:eastAsia="Times New Roman" w:hAnsi="Times New Roman"/>
                <w:bCs/>
              </w:rPr>
              <w:t>17.00</w:t>
            </w:r>
          </w:p>
        </w:tc>
        <w:tc>
          <w:tcPr>
            <w:tcW w:w="2848" w:type="dxa"/>
          </w:tcPr>
          <w:p w14:paraId="0C60C9C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CC5D8C1" w14:textId="77777777" w:rsidTr="00180CED">
        <w:tc>
          <w:tcPr>
            <w:tcW w:w="705" w:type="dxa"/>
            <w:vAlign w:val="center"/>
          </w:tcPr>
          <w:p w14:paraId="1651BA5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5866A3C0" w14:textId="77777777" w:rsidR="008554BF" w:rsidRPr="003A62ED" w:rsidRDefault="008554BF" w:rsidP="00180CED">
            <w:pPr>
              <w:jc w:val="center"/>
              <w:rPr>
                <w:rFonts w:ascii="Times New Roman" w:hAnsi="Times New Roman"/>
              </w:rPr>
            </w:pPr>
            <w:r w:rsidRPr="003A62ED">
              <w:rPr>
                <w:rFonts w:ascii="Times New Roman" w:hAnsi="Times New Roman"/>
              </w:rPr>
              <w:t>Jumat, 20 Juli 2018</w:t>
            </w:r>
          </w:p>
        </w:tc>
        <w:tc>
          <w:tcPr>
            <w:tcW w:w="1774" w:type="dxa"/>
            <w:vAlign w:val="center"/>
          </w:tcPr>
          <w:p w14:paraId="74A4D82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3058DCF" w14:textId="77777777" w:rsidR="008554BF" w:rsidRDefault="008554BF" w:rsidP="00180CED">
            <w:pPr>
              <w:jc w:val="center"/>
            </w:pPr>
            <w:r w:rsidRPr="0064481F">
              <w:rPr>
                <w:rFonts w:ascii="Times New Roman" w:eastAsia="Times New Roman" w:hAnsi="Times New Roman"/>
                <w:bCs/>
              </w:rPr>
              <w:t>17.00</w:t>
            </w:r>
          </w:p>
        </w:tc>
        <w:tc>
          <w:tcPr>
            <w:tcW w:w="2848" w:type="dxa"/>
          </w:tcPr>
          <w:p w14:paraId="371E343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383916E" w14:textId="77777777" w:rsidTr="00180CED">
        <w:tc>
          <w:tcPr>
            <w:tcW w:w="705" w:type="dxa"/>
            <w:vAlign w:val="center"/>
          </w:tcPr>
          <w:p w14:paraId="6D19357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7B25B9EC" w14:textId="77777777" w:rsidR="008554BF" w:rsidRPr="003A62ED" w:rsidRDefault="008554BF" w:rsidP="00180CED">
            <w:pPr>
              <w:jc w:val="center"/>
              <w:rPr>
                <w:rFonts w:ascii="Times New Roman" w:hAnsi="Times New Roman"/>
              </w:rPr>
            </w:pPr>
            <w:r w:rsidRPr="003A62ED">
              <w:rPr>
                <w:rFonts w:ascii="Times New Roman" w:hAnsi="Times New Roman"/>
              </w:rPr>
              <w:t>Senin, 23 Juli 2018</w:t>
            </w:r>
          </w:p>
        </w:tc>
        <w:tc>
          <w:tcPr>
            <w:tcW w:w="1774" w:type="dxa"/>
            <w:vAlign w:val="center"/>
          </w:tcPr>
          <w:p w14:paraId="715A97E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B818A66" w14:textId="77777777" w:rsidR="008554BF" w:rsidRDefault="008554BF" w:rsidP="00180CED">
            <w:pPr>
              <w:jc w:val="center"/>
            </w:pPr>
            <w:r w:rsidRPr="0064481F">
              <w:rPr>
                <w:rFonts w:ascii="Times New Roman" w:eastAsia="Times New Roman" w:hAnsi="Times New Roman"/>
                <w:bCs/>
              </w:rPr>
              <w:t>17.00</w:t>
            </w:r>
          </w:p>
        </w:tc>
        <w:tc>
          <w:tcPr>
            <w:tcW w:w="2848" w:type="dxa"/>
          </w:tcPr>
          <w:p w14:paraId="73A7480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BA19533" w14:textId="77777777" w:rsidTr="00180CED">
        <w:tc>
          <w:tcPr>
            <w:tcW w:w="705" w:type="dxa"/>
            <w:vAlign w:val="center"/>
          </w:tcPr>
          <w:p w14:paraId="196F151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5588A4AA" w14:textId="77777777" w:rsidR="008554BF" w:rsidRPr="003A62ED" w:rsidRDefault="008554BF" w:rsidP="00180CED">
            <w:pPr>
              <w:jc w:val="center"/>
              <w:rPr>
                <w:rFonts w:ascii="Times New Roman" w:hAnsi="Times New Roman"/>
              </w:rPr>
            </w:pPr>
            <w:r w:rsidRPr="003A62ED">
              <w:rPr>
                <w:rFonts w:ascii="Times New Roman" w:hAnsi="Times New Roman"/>
              </w:rPr>
              <w:t>Selasa, 24 Juli 2018</w:t>
            </w:r>
          </w:p>
        </w:tc>
        <w:tc>
          <w:tcPr>
            <w:tcW w:w="1774" w:type="dxa"/>
            <w:vAlign w:val="center"/>
          </w:tcPr>
          <w:p w14:paraId="7621E60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D824CF9" w14:textId="77777777" w:rsidR="008554BF" w:rsidRDefault="008554BF" w:rsidP="00180CED">
            <w:pPr>
              <w:jc w:val="center"/>
            </w:pPr>
            <w:r w:rsidRPr="0064481F">
              <w:rPr>
                <w:rFonts w:ascii="Times New Roman" w:eastAsia="Times New Roman" w:hAnsi="Times New Roman"/>
                <w:bCs/>
              </w:rPr>
              <w:t>17.00</w:t>
            </w:r>
          </w:p>
        </w:tc>
        <w:tc>
          <w:tcPr>
            <w:tcW w:w="2848" w:type="dxa"/>
          </w:tcPr>
          <w:p w14:paraId="5ACFA95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2BAB457" w14:textId="77777777" w:rsidTr="00180CED">
        <w:tc>
          <w:tcPr>
            <w:tcW w:w="705" w:type="dxa"/>
            <w:vAlign w:val="center"/>
          </w:tcPr>
          <w:p w14:paraId="30E5B0C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76BA8CE3" w14:textId="77777777" w:rsidR="008554BF" w:rsidRPr="003A62ED" w:rsidRDefault="008554BF" w:rsidP="00180CED">
            <w:pPr>
              <w:jc w:val="center"/>
              <w:rPr>
                <w:rFonts w:ascii="Times New Roman" w:hAnsi="Times New Roman"/>
              </w:rPr>
            </w:pPr>
            <w:r w:rsidRPr="003A62ED">
              <w:rPr>
                <w:rFonts w:ascii="Times New Roman" w:hAnsi="Times New Roman"/>
              </w:rPr>
              <w:t>Rabu, 25 Juli 2018</w:t>
            </w:r>
          </w:p>
        </w:tc>
        <w:tc>
          <w:tcPr>
            <w:tcW w:w="1774" w:type="dxa"/>
            <w:vAlign w:val="center"/>
          </w:tcPr>
          <w:p w14:paraId="6DBBEA2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D13E184" w14:textId="77777777" w:rsidR="008554BF" w:rsidRDefault="008554BF" w:rsidP="00180CED">
            <w:pPr>
              <w:jc w:val="center"/>
            </w:pPr>
            <w:r w:rsidRPr="0064481F">
              <w:rPr>
                <w:rFonts w:ascii="Times New Roman" w:eastAsia="Times New Roman" w:hAnsi="Times New Roman"/>
                <w:bCs/>
              </w:rPr>
              <w:t>17.00</w:t>
            </w:r>
          </w:p>
        </w:tc>
        <w:tc>
          <w:tcPr>
            <w:tcW w:w="2848" w:type="dxa"/>
          </w:tcPr>
          <w:p w14:paraId="5EBF7A1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9AA0B7" w14:textId="77777777" w:rsidTr="00180CED">
        <w:tc>
          <w:tcPr>
            <w:tcW w:w="705" w:type="dxa"/>
            <w:vAlign w:val="center"/>
          </w:tcPr>
          <w:p w14:paraId="7FA5697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07CBB773" w14:textId="77777777" w:rsidR="008554BF" w:rsidRPr="003A62ED" w:rsidRDefault="008554BF" w:rsidP="00180CED">
            <w:pPr>
              <w:jc w:val="center"/>
              <w:rPr>
                <w:rFonts w:ascii="Times New Roman" w:hAnsi="Times New Roman"/>
              </w:rPr>
            </w:pPr>
            <w:r w:rsidRPr="003A62ED">
              <w:rPr>
                <w:rFonts w:ascii="Times New Roman" w:hAnsi="Times New Roman"/>
              </w:rPr>
              <w:t>Kamis, 26 Juli 2018</w:t>
            </w:r>
          </w:p>
        </w:tc>
        <w:tc>
          <w:tcPr>
            <w:tcW w:w="1774" w:type="dxa"/>
            <w:vAlign w:val="center"/>
          </w:tcPr>
          <w:p w14:paraId="2D4979B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6CE36A4" w14:textId="77777777" w:rsidR="008554BF" w:rsidRDefault="008554BF" w:rsidP="00180CED">
            <w:pPr>
              <w:jc w:val="center"/>
            </w:pPr>
            <w:r w:rsidRPr="0064481F">
              <w:rPr>
                <w:rFonts w:ascii="Times New Roman" w:eastAsia="Times New Roman" w:hAnsi="Times New Roman"/>
                <w:bCs/>
              </w:rPr>
              <w:t>17.00</w:t>
            </w:r>
          </w:p>
        </w:tc>
        <w:tc>
          <w:tcPr>
            <w:tcW w:w="2848" w:type="dxa"/>
          </w:tcPr>
          <w:p w14:paraId="60132C6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5D868B4" w14:textId="77777777" w:rsidTr="00180CED">
        <w:tc>
          <w:tcPr>
            <w:tcW w:w="705" w:type="dxa"/>
            <w:vAlign w:val="center"/>
          </w:tcPr>
          <w:p w14:paraId="791462A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1E194FCD" w14:textId="77777777" w:rsidR="008554BF" w:rsidRPr="003A62ED" w:rsidRDefault="008554BF" w:rsidP="00180CED">
            <w:pPr>
              <w:jc w:val="center"/>
              <w:rPr>
                <w:rFonts w:ascii="Times New Roman" w:hAnsi="Times New Roman"/>
              </w:rPr>
            </w:pPr>
            <w:r w:rsidRPr="003A62ED">
              <w:rPr>
                <w:rFonts w:ascii="Times New Roman" w:hAnsi="Times New Roman"/>
              </w:rPr>
              <w:t>Jumat, 27 Juli 2018</w:t>
            </w:r>
          </w:p>
        </w:tc>
        <w:tc>
          <w:tcPr>
            <w:tcW w:w="1774" w:type="dxa"/>
            <w:vAlign w:val="center"/>
          </w:tcPr>
          <w:p w14:paraId="4C1728B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F80D123" w14:textId="77777777" w:rsidR="008554BF" w:rsidRDefault="008554BF" w:rsidP="00180CED">
            <w:pPr>
              <w:jc w:val="center"/>
            </w:pPr>
            <w:r w:rsidRPr="0064481F">
              <w:rPr>
                <w:rFonts w:ascii="Times New Roman" w:eastAsia="Times New Roman" w:hAnsi="Times New Roman"/>
                <w:bCs/>
              </w:rPr>
              <w:t>17.00</w:t>
            </w:r>
          </w:p>
        </w:tc>
        <w:tc>
          <w:tcPr>
            <w:tcW w:w="2848" w:type="dxa"/>
          </w:tcPr>
          <w:p w14:paraId="7BE4067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287CC30" w14:textId="77777777" w:rsidTr="00180CED">
        <w:tc>
          <w:tcPr>
            <w:tcW w:w="705" w:type="dxa"/>
            <w:vAlign w:val="center"/>
          </w:tcPr>
          <w:p w14:paraId="0A35B63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499BC99F" w14:textId="77777777" w:rsidR="008554BF" w:rsidRPr="003A62ED" w:rsidRDefault="008554BF" w:rsidP="00180CED">
            <w:pPr>
              <w:jc w:val="center"/>
              <w:rPr>
                <w:rFonts w:ascii="Times New Roman" w:hAnsi="Times New Roman"/>
              </w:rPr>
            </w:pPr>
            <w:r w:rsidRPr="003A62ED">
              <w:rPr>
                <w:rFonts w:ascii="Times New Roman" w:hAnsi="Times New Roman"/>
              </w:rPr>
              <w:t>Senin, 30 Juli 2018</w:t>
            </w:r>
          </w:p>
        </w:tc>
        <w:tc>
          <w:tcPr>
            <w:tcW w:w="1774" w:type="dxa"/>
            <w:vAlign w:val="center"/>
          </w:tcPr>
          <w:p w14:paraId="7892C5B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1B78EA4" w14:textId="77777777" w:rsidR="008554BF" w:rsidRDefault="008554BF" w:rsidP="00180CED">
            <w:pPr>
              <w:jc w:val="center"/>
            </w:pPr>
            <w:r w:rsidRPr="0064481F">
              <w:rPr>
                <w:rFonts w:ascii="Times New Roman" w:eastAsia="Times New Roman" w:hAnsi="Times New Roman"/>
                <w:bCs/>
              </w:rPr>
              <w:t>17.00</w:t>
            </w:r>
          </w:p>
        </w:tc>
        <w:tc>
          <w:tcPr>
            <w:tcW w:w="2848" w:type="dxa"/>
          </w:tcPr>
          <w:p w14:paraId="69E7F3F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6D8247" w14:textId="77777777" w:rsidTr="00180CED">
        <w:tc>
          <w:tcPr>
            <w:tcW w:w="705" w:type="dxa"/>
            <w:vAlign w:val="center"/>
          </w:tcPr>
          <w:p w14:paraId="2EB1056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58295AEC" w14:textId="77777777" w:rsidR="008554BF" w:rsidRPr="003A62ED" w:rsidRDefault="008554BF" w:rsidP="00180CED">
            <w:pPr>
              <w:jc w:val="center"/>
              <w:rPr>
                <w:rFonts w:ascii="Times New Roman" w:hAnsi="Times New Roman"/>
              </w:rPr>
            </w:pPr>
            <w:r w:rsidRPr="003A62ED">
              <w:rPr>
                <w:rFonts w:ascii="Times New Roman" w:hAnsi="Times New Roman"/>
              </w:rPr>
              <w:t>Selasa, 31 Juli 2018</w:t>
            </w:r>
          </w:p>
        </w:tc>
        <w:tc>
          <w:tcPr>
            <w:tcW w:w="1774" w:type="dxa"/>
            <w:vAlign w:val="center"/>
          </w:tcPr>
          <w:p w14:paraId="4591EF0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A8C54A3" w14:textId="77777777" w:rsidR="008554BF" w:rsidRDefault="008554BF" w:rsidP="00180CED">
            <w:pPr>
              <w:jc w:val="center"/>
            </w:pPr>
            <w:r w:rsidRPr="0064481F">
              <w:rPr>
                <w:rFonts w:ascii="Times New Roman" w:eastAsia="Times New Roman" w:hAnsi="Times New Roman"/>
                <w:bCs/>
              </w:rPr>
              <w:t>17.00</w:t>
            </w:r>
          </w:p>
        </w:tc>
        <w:tc>
          <w:tcPr>
            <w:tcW w:w="2848" w:type="dxa"/>
          </w:tcPr>
          <w:p w14:paraId="4497AA4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54AF828" w14:textId="77777777" w:rsidTr="00180CED">
        <w:tc>
          <w:tcPr>
            <w:tcW w:w="705" w:type="dxa"/>
            <w:vAlign w:val="center"/>
          </w:tcPr>
          <w:p w14:paraId="492B8EA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270C3A44" w14:textId="77777777" w:rsidR="008554BF" w:rsidRPr="003A62ED" w:rsidRDefault="008554BF" w:rsidP="00180CED">
            <w:pPr>
              <w:jc w:val="center"/>
              <w:rPr>
                <w:rFonts w:ascii="Times New Roman" w:hAnsi="Times New Roman"/>
              </w:rPr>
            </w:pPr>
            <w:r w:rsidRPr="003A62ED">
              <w:rPr>
                <w:rFonts w:ascii="Times New Roman" w:hAnsi="Times New Roman"/>
              </w:rPr>
              <w:t>Rabu, 01 Agustus 2018</w:t>
            </w:r>
          </w:p>
        </w:tc>
        <w:tc>
          <w:tcPr>
            <w:tcW w:w="1774" w:type="dxa"/>
            <w:vAlign w:val="center"/>
          </w:tcPr>
          <w:p w14:paraId="1B2412E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1F502DA" w14:textId="77777777" w:rsidR="008554BF" w:rsidRDefault="008554BF" w:rsidP="00180CED">
            <w:pPr>
              <w:jc w:val="center"/>
            </w:pPr>
            <w:r w:rsidRPr="0064481F">
              <w:rPr>
                <w:rFonts w:ascii="Times New Roman" w:eastAsia="Times New Roman" w:hAnsi="Times New Roman"/>
                <w:bCs/>
              </w:rPr>
              <w:t>17.00</w:t>
            </w:r>
          </w:p>
        </w:tc>
        <w:tc>
          <w:tcPr>
            <w:tcW w:w="2848" w:type="dxa"/>
          </w:tcPr>
          <w:p w14:paraId="3F7B391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06B71F4" w14:textId="77777777" w:rsidTr="00180CED">
        <w:tc>
          <w:tcPr>
            <w:tcW w:w="705" w:type="dxa"/>
            <w:vAlign w:val="center"/>
          </w:tcPr>
          <w:p w14:paraId="581F029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38B2BEE8" w14:textId="77777777" w:rsidR="008554BF" w:rsidRPr="003A62ED" w:rsidRDefault="008554BF" w:rsidP="00180CED">
            <w:pPr>
              <w:jc w:val="center"/>
              <w:rPr>
                <w:rFonts w:ascii="Times New Roman" w:hAnsi="Times New Roman"/>
              </w:rPr>
            </w:pPr>
            <w:r w:rsidRPr="003A62ED">
              <w:rPr>
                <w:rFonts w:ascii="Times New Roman" w:hAnsi="Times New Roman"/>
              </w:rPr>
              <w:t>Kamis, 02 Agustus 2018</w:t>
            </w:r>
          </w:p>
        </w:tc>
        <w:tc>
          <w:tcPr>
            <w:tcW w:w="1774" w:type="dxa"/>
            <w:vAlign w:val="center"/>
          </w:tcPr>
          <w:p w14:paraId="3C52ADA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ADC1A82" w14:textId="77777777" w:rsidR="008554BF" w:rsidRDefault="008554BF" w:rsidP="00180CED">
            <w:pPr>
              <w:jc w:val="center"/>
            </w:pPr>
            <w:r w:rsidRPr="0064481F">
              <w:rPr>
                <w:rFonts w:ascii="Times New Roman" w:eastAsia="Times New Roman" w:hAnsi="Times New Roman"/>
                <w:bCs/>
              </w:rPr>
              <w:t>17.00</w:t>
            </w:r>
          </w:p>
        </w:tc>
        <w:tc>
          <w:tcPr>
            <w:tcW w:w="2848" w:type="dxa"/>
          </w:tcPr>
          <w:p w14:paraId="78F1D45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8916A77" w14:textId="77777777" w:rsidTr="00180CED">
        <w:tc>
          <w:tcPr>
            <w:tcW w:w="705" w:type="dxa"/>
            <w:vAlign w:val="center"/>
          </w:tcPr>
          <w:p w14:paraId="64FF9CF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20</w:t>
            </w:r>
          </w:p>
        </w:tc>
        <w:tc>
          <w:tcPr>
            <w:tcW w:w="2825" w:type="dxa"/>
            <w:vAlign w:val="center"/>
          </w:tcPr>
          <w:p w14:paraId="3D34BAC5" w14:textId="77777777" w:rsidR="008554BF" w:rsidRPr="003A62ED" w:rsidRDefault="008554BF" w:rsidP="00180CED">
            <w:pPr>
              <w:jc w:val="center"/>
              <w:rPr>
                <w:rFonts w:ascii="Times New Roman" w:hAnsi="Times New Roman"/>
              </w:rPr>
            </w:pPr>
            <w:r w:rsidRPr="003A62ED">
              <w:rPr>
                <w:rFonts w:ascii="Times New Roman" w:hAnsi="Times New Roman"/>
              </w:rPr>
              <w:t>Jumat, 03 Agustus 2018</w:t>
            </w:r>
          </w:p>
        </w:tc>
        <w:tc>
          <w:tcPr>
            <w:tcW w:w="1774" w:type="dxa"/>
            <w:vAlign w:val="center"/>
          </w:tcPr>
          <w:p w14:paraId="2AEDDCA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236B848" w14:textId="77777777" w:rsidR="008554BF" w:rsidRDefault="008554BF" w:rsidP="00180CED">
            <w:pPr>
              <w:jc w:val="center"/>
            </w:pPr>
            <w:r w:rsidRPr="0064481F">
              <w:rPr>
                <w:rFonts w:ascii="Times New Roman" w:eastAsia="Times New Roman" w:hAnsi="Times New Roman"/>
                <w:bCs/>
              </w:rPr>
              <w:t>17.00</w:t>
            </w:r>
          </w:p>
        </w:tc>
        <w:tc>
          <w:tcPr>
            <w:tcW w:w="2848" w:type="dxa"/>
          </w:tcPr>
          <w:p w14:paraId="08484BD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ED53029" w14:textId="77777777" w:rsidTr="00180CED">
        <w:tc>
          <w:tcPr>
            <w:tcW w:w="705" w:type="dxa"/>
            <w:vAlign w:val="center"/>
          </w:tcPr>
          <w:p w14:paraId="5DAE4A6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0268897E" w14:textId="77777777" w:rsidR="008554BF" w:rsidRPr="003A62ED" w:rsidRDefault="008554BF" w:rsidP="00180CED">
            <w:pPr>
              <w:jc w:val="center"/>
              <w:rPr>
                <w:rFonts w:ascii="Times New Roman" w:hAnsi="Times New Roman"/>
              </w:rPr>
            </w:pPr>
            <w:r w:rsidRPr="003A62ED">
              <w:rPr>
                <w:rFonts w:ascii="Times New Roman" w:hAnsi="Times New Roman"/>
              </w:rPr>
              <w:t>Senin, 06 Agustus 2018</w:t>
            </w:r>
          </w:p>
        </w:tc>
        <w:tc>
          <w:tcPr>
            <w:tcW w:w="1774" w:type="dxa"/>
            <w:vAlign w:val="center"/>
          </w:tcPr>
          <w:p w14:paraId="7F6F4BD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BBE33C1" w14:textId="77777777" w:rsidR="008554BF" w:rsidRDefault="008554BF" w:rsidP="00180CED">
            <w:pPr>
              <w:jc w:val="center"/>
            </w:pPr>
            <w:r w:rsidRPr="0064481F">
              <w:rPr>
                <w:rFonts w:ascii="Times New Roman" w:eastAsia="Times New Roman" w:hAnsi="Times New Roman"/>
                <w:bCs/>
              </w:rPr>
              <w:t>17.00</w:t>
            </w:r>
          </w:p>
        </w:tc>
        <w:tc>
          <w:tcPr>
            <w:tcW w:w="2848" w:type="dxa"/>
          </w:tcPr>
          <w:p w14:paraId="7AD4553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511A07" w14:textId="77777777" w:rsidTr="00180CED">
        <w:tc>
          <w:tcPr>
            <w:tcW w:w="705" w:type="dxa"/>
            <w:vAlign w:val="center"/>
          </w:tcPr>
          <w:p w14:paraId="13A57C6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4EA11C6E" w14:textId="77777777" w:rsidR="008554BF" w:rsidRPr="003A62ED" w:rsidRDefault="008554BF" w:rsidP="00180CED">
            <w:pPr>
              <w:jc w:val="center"/>
              <w:rPr>
                <w:rFonts w:ascii="Times New Roman" w:hAnsi="Times New Roman"/>
              </w:rPr>
            </w:pPr>
            <w:r w:rsidRPr="003A62ED">
              <w:rPr>
                <w:rFonts w:ascii="Times New Roman" w:hAnsi="Times New Roman"/>
              </w:rPr>
              <w:t>Selasa, 07 Agustus 2018</w:t>
            </w:r>
          </w:p>
        </w:tc>
        <w:tc>
          <w:tcPr>
            <w:tcW w:w="1774" w:type="dxa"/>
            <w:vAlign w:val="center"/>
          </w:tcPr>
          <w:p w14:paraId="15CC929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4204A2C" w14:textId="77777777" w:rsidR="008554BF" w:rsidRDefault="008554BF" w:rsidP="00180CED">
            <w:pPr>
              <w:jc w:val="center"/>
            </w:pPr>
            <w:r w:rsidRPr="0064481F">
              <w:rPr>
                <w:rFonts w:ascii="Times New Roman" w:eastAsia="Times New Roman" w:hAnsi="Times New Roman"/>
                <w:bCs/>
              </w:rPr>
              <w:t>17.00</w:t>
            </w:r>
          </w:p>
        </w:tc>
        <w:tc>
          <w:tcPr>
            <w:tcW w:w="2848" w:type="dxa"/>
          </w:tcPr>
          <w:p w14:paraId="45CA775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7746663" w14:textId="77777777" w:rsidTr="00180CED">
        <w:tc>
          <w:tcPr>
            <w:tcW w:w="705" w:type="dxa"/>
            <w:vAlign w:val="center"/>
          </w:tcPr>
          <w:p w14:paraId="596034B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5AD336D5" w14:textId="77777777" w:rsidR="008554BF" w:rsidRPr="003A62ED" w:rsidRDefault="008554BF" w:rsidP="00180CED">
            <w:pPr>
              <w:jc w:val="center"/>
              <w:rPr>
                <w:rFonts w:ascii="Times New Roman" w:hAnsi="Times New Roman"/>
              </w:rPr>
            </w:pPr>
            <w:r w:rsidRPr="003A62ED">
              <w:rPr>
                <w:rFonts w:ascii="Times New Roman" w:hAnsi="Times New Roman"/>
              </w:rPr>
              <w:t>Rabu, 08 Agustus 2018</w:t>
            </w:r>
          </w:p>
        </w:tc>
        <w:tc>
          <w:tcPr>
            <w:tcW w:w="1774" w:type="dxa"/>
            <w:vAlign w:val="center"/>
          </w:tcPr>
          <w:p w14:paraId="73EB7ED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C6EDD4C" w14:textId="77777777" w:rsidR="008554BF" w:rsidRDefault="008554BF" w:rsidP="00180CED">
            <w:pPr>
              <w:jc w:val="center"/>
            </w:pPr>
            <w:r w:rsidRPr="0064481F">
              <w:rPr>
                <w:rFonts w:ascii="Times New Roman" w:eastAsia="Times New Roman" w:hAnsi="Times New Roman"/>
                <w:bCs/>
              </w:rPr>
              <w:t>17.00</w:t>
            </w:r>
          </w:p>
        </w:tc>
        <w:tc>
          <w:tcPr>
            <w:tcW w:w="2848" w:type="dxa"/>
          </w:tcPr>
          <w:p w14:paraId="342C6D9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B406F5F" w14:textId="77777777" w:rsidTr="00180CED">
        <w:tc>
          <w:tcPr>
            <w:tcW w:w="705" w:type="dxa"/>
            <w:vAlign w:val="center"/>
          </w:tcPr>
          <w:p w14:paraId="3788B07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11E6B088" w14:textId="77777777" w:rsidR="008554BF" w:rsidRPr="003A62ED" w:rsidRDefault="008554BF" w:rsidP="00180CED">
            <w:pPr>
              <w:jc w:val="center"/>
              <w:rPr>
                <w:rFonts w:ascii="Times New Roman" w:hAnsi="Times New Roman"/>
              </w:rPr>
            </w:pPr>
            <w:r w:rsidRPr="003A62ED">
              <w:rPr>
                <w:rFonts w:ascii="Times New Roman" w:hAnsi="Times New Roman"/>
              </w:rPr>
              <w:t>Kamis, 09 Agustus 2018</w:t>
            </w:r>
          </w:p>
        </w:tc>
        <w:tc>
          <w:tcPr>
            <w:tcW w:w="1774" w:type="dxa"/>
            <w:vAlign w:val="center"/>
          </w:tcPr>
          <w:p w14:paraId="5A0F091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DDC1C89" w14:textId="77777777" w:rsidR="008554BF" w:rsidRDefault="008554BF" w:rsidP="00180CED">
            <w:pPr>
              <w:jc w:val="center"/>
            </w:pPr>
            <w:r w:rsidRPr="0064481F">
              <w:rPr>
                <w:rFonts w:ascii="Times New Roman" w:eastAsia="Times New Roman" w:hAnsi="Times New Roman"/>
                <w:bCs/>
              </w:rPr>
              <w:t>17.00</w:t>
            </w:r>
          </w:p>
        </w:tc>
        <w:tc>
          <w:tcPr>
            <w:tcW w:w="2848" w:type="dxa"/>
          </w:tcPr>
          <w:p w14:paraId="503F663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BA4A1BA" w14:textId="77777777" w:rsidTr="00180CED">
        <w:tc>
          <w:tcPr>
            <w:tcW w:w="705" w:type="dxa"/>
            <w:vAlign w:val="center"/>
          </w:tcPr>
          <w:p w14:paraId="61FD55D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4ED414FE" w14:textId="77777777" w:rsidR="008554BF" w:rsidRPr="003A62ED" w:rsidRDefault="008554BF" w:rsidP="00180CED">
            <w:pPr>
              <w:jc w:val="center"/>
              <w:rPr>
                <w:rFonts w:ascii="Times New Roman" w:hAnsi="Times New Roman"/>
              </w:rPr>
            </w:pPr>
            <w:r w:rsidRPr="003A62ED">
              <w:rPr>
                <w:rFonts w:ascii="Times New Roman" w:hAnsi="Times New Roman"/>
              </w:rPr>
              <w:t>Jumat, 10 Agustus 2018</w:t>
            </w:r>
          </w:p>
        </w:tc>
        <w:tc>
          <w:tcPr>
            <w:tcW w:w="1774" w:type="dxa"/>
            <w:vAlign w:val="center"/>
          </w:tcPr>
          <w:p w14:paraId="39362AF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E1B25A3" w14:textId="77777777" w:rsidR="008554BF" w:rsidRDefault="008554BF" w:rsidP="00180CED">
            <w:pPr>
              <w:jc w:val="center"/>
            </w:pPr>
            <w:r w:rsidRPr="0064481F">
              <w:rPr>
                <w:rFonts w:ascii="Times New Roman" w:eastAsia="Times New Roman" w:hAnsi="Times New Roman"/>
                <w:bCs/>
              </w:rPr>
              <w:t>17.00</w:t>
            </w:r>
          </w:p>
        </w:tc>
        <w:tc>
          <w:tcPr>
            <w:tcW w:w="2848" w:type="dxa"/>
          </w:tcPr>
          <w:p w14:paraId="227FCB3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7F84505" w14:textId="77777777" w:rsidTr="00180CED">
        <w:tc>
          <w:tcPr>
            <w:tcW w:w="705" w:type="dxa"/>
            <w:vAlign w:val="center"/>
          </w:tcPr>
          <w:p w14:paraId="15DD29C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609761AC" w14:textId="77777777" w:rsidR="008554BF" w:rsidRPr="003A62ED" w:rsidRDefault="008554BF" w:rsidP="00180CED">
            <w:pPr>
              <w:jc w:val="center"/>
              <w:rPr>
                <w:rFonts w:ascii="Times New Roman" w:hAnsi="Times New Roman"/>
              </w:rPr>
            </w:pPr>
            <w:r w:rsidRPr="003A62ED">
              <w:rPr>
                <w:rFonts w:ascii="Times New Roman" w:hAnsi="Times New Roman"/>
              </w:rPr>
              <w:t>Senin, 13 Agustus 2018</w:t>
            </w:r>
          </w:p>
        </w:tc>
        <w:tc>
          <w:tcPr>
            <w:tcW w:w="1774" w:type="dxa"/>
            <w:vAlign w:val="center"/>
          </w:tcPr>
          <w:p w14:paraId="2A8AE2C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D2B6163" w14:textId="77777777" w:rsidR="008554BF" w:rsidRDefault="008554BF" w:rsidP="00180CED">
            <w:pPr>
              <w:jc w:val="center"/>
            </w:pPr>
            <w:r w:rsidRPr="0064481F">
              <w:rPr>
                <w:rFonts w:ascii="Times New Roman" w:eastAsia="Times New Roman" w:hAnsi="Times New Roman"/>
                <w:bCs/>
              </w:rPr>
              <w:t>17.00</w:t>
            </w:r>
          </w:p>
        </w:tc>
        <w:tc>
          <w:tcPr>
            <w:tcW w:w="2848" w:type="dxa"/>
          </w:tcPr>
          <w:p w14:paraId="7443CC0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53A3FD0" w14:textId="77777777" w:rsidTr="00180CED">
        <w:tc>
          <w:tcPr>
            <w:tcW w:w="705" w:type="dxa"/>
            <w:vAlign w:val="center"/>
          </w:tcPr>
          <w:p w14:paraId="3A7CCE7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6109C2E2" w14:textId="77777777" w:rsidR="008554BF" w:rsidRPr="003A62ED" w:rsidRDefault="008554BF" w:rsidP="00180CED">
            <w:pPr>
              <w:jc w:val="center"/>
              <w:rPr>
                <w:rFonts w:ascii="Times New Roman" w:hAnsi="Times New Roman"/>
              </w:rPr>
            </w:pPr>
            <w:r w:rsidRPr="003A62ED">
              <w:rPr>
                <w:rFonts w:ascii="Times New Roman" w:hAnsi="Times New Roman"/>
              </w:rPr>
              <w:t>Selasa, 14 Agustus 2018</w:t>
            </w:r>
          </w:p>
        </w:tc>
        <w:tc>
          <w:tcPr>
            <w:tcW w:w="1774" w:type="dxa"/>
            <w:vAlign w:val="center"/>
          </w:tcPr>
          <w:p w14:paraId="4E864A8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0E591CF" w14:textId="77777777" w:rsidR="008554BF" w:rsidRDefault="008554BF" w:rsidP="00180CED">
            <w:pPr>
              <w:jc w:val="center"/>
            </w:pPr>
            <w:r w:rsidRPr="0064481F">
              <w:rPr>
                <w:rFonts w:ascii="Times New Roman" w:eastAsia="Times New Roman" w:hAnsi="Times New Roman"/>
                <w:bCs/>
              </w:rPr>
              <w:t>17.00</w:t>
            </w:r>
          </w:p>
        </w:tc>
        <w:tc>
          <w:tcPr>
            <w:tcW w:w="2848" w:type="dxa"/>
          </w:tcPr>
          <w:p w14:paraId="52175C3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B7743BB" w14:textId="77777777" w:rsidTr="00180CED">
        <w:tc>
          <w:tcPr>
            <w:tcW w:w="705" w:type="dxa"/>
            <w:vAlign w:val="center"/>
          </w:tcPr>
          <w:p w14:paraId="06AEFC7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0218E66F" w14:textId="77777777" w:rsidR="008554BF" w:rsidRPr="003A62ED" w:rsidRDefault="008554BF" w:rsidP="00180CED">
            <w:pPr>
              <w:jc w:val="center"/>
              <w:rPr>
                <w:rFonts w:ascii="Times New Roman" w:hAnsi="Times New Roman"/>
              </w:rPr>
            </w:pPr>
            <w:r w:rsidRPr="003A62ED">
              <w:rPr>
                <w:rFonts w:ascii="Times New Roman" w:hAnsi="Times New Roman"/>
              </w:rPr>
              <w:t>Rabu, 15 Agustus 2018</w:t>
            </w:r>
          </w:p>
        </w:tc>
        <w:tc>
          <w:tcPr>
            <w:tcW w:w="1774" w:type="dxa"/>
            <w:vAlign w:val="center"/>
          </w:tcPr>
          <w:p w14:paraId="104CEB7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1F133F4" w14:textId="77777777" w:rsidR="008554BF" w:rsidRDefault="008554BF" w:rsidP="00180CED">
            <w:pPr>
              <w:jc w:val="center"/>
            </w:pPr>
            <w:r w:rsidRPr="0064481F">
              <w:rPr>
                <w:rFonts w:ascii="Times New Roman" w:eastAsia="Times New Roman" w:hAnsi="Times New Roman"/>
                <w:bCs/>
              </w:rPr>
              <w:t>17.00</w:t>
            </w:r>
          </w:p>
        </w:tc>
        <w:tc>
          <w:tcPr>
            <w:tcW w:w="2848" w:type="dxa"/>
          </w:tcPr>
          <w:p w14:paraId="4D6309A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0D5025B" w14:textId="77777777" w:rsidTr="00180CED">
        <w:tc>
          <w:tcPr>
            <w:tcW w:w="705" w:type="dxa"/>
            <w:vAlign w:val="center"/>
          </w:tcPr>
          <w:p w14:paraId="596E4FD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77FB106D" w14:textId="77777777" w:rsidR="008554BF" w:rsidRPr="003A62ED" w:rsidRDefault="008554BF" w:rsidP="00180CED">
            <w:pPr>
              <w:jc w:val="center"/>
              <w:rPr>
                <w:rFonts w:ascii="Times New Roman" w:hAnsi="Times New Roman"/>
              </w:rPr>
            </w:pPr>
            <w:r w:rsidRPr="003A62ED">
              <w:rPr>
                <w:rFonts w:ascii="Times New Roman" w:hAnsi="Times New Roman"/>
              </w:rPr>
              <w:t>Kamis, 16 Agustus 2018</w:t>
            </w:r>
          </w:p>
        </w:tc>
        <w:tc>
          <w:tcPr>
            <w:tcW w:w="1774" w:type="dxa"/>
            <w:vAlign w:val="center"/>
          </w:tcPr>
          <w:p w14:paraId="75B20D7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ABAC553" w14:textId="77777777" w:rsidR="008554BF" w:rsidRDefault="008554BF" w:rsidP="00180CED">
            <w:pPr>
              <w:jc w:val="center"/>
            </w:pPr>
            <w:r w:rsidRPr="0064481F">
              <w:rPr>
                <w:rFonts w:ascii="Times New Roman" w:eastAsia="Times New Roman" w:hAnsi="Times New Roman"/>
                <w:bCs/>
              </w:rPr>
              <w:t>17.00</w:t>
            </w:r>
          </w:p>
        </w:tc>
        <w:tc>
          <w:tcPr>
            <w:tcW w:w="2848" w:type="dxa"/>
          </w:tcPr>
          <w:p w14:paraId="7A30E52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0A129F" w:rsidRPr="003A62ED" w14:paraId="30F965D6" w14:textId="77777777" w:rsidTr="00F17DBF">
        <w:tc>
          <w:tcPr>
            <w:tcW w:w="705" w:type="dxa"/>
            <w:vAlign w:val="center"/>
          </w:tcPr>
          <w:p w14:paraId="46C84595"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0C224DE2" w14:textId="77777777" w:rsidR="000A129F" w:rsidRPr="003A62ED" w:rsidRDefault="000A129F" w:rsidP="00180CED">
            <w:pPr>
              <w:jc w:val="center"/>
              <w:rPr>
                <w:rFonts w:ascii="Times New Roman" w:hAnsi="Times New Roman"/>
              </w:rPr>
            </w:pPr>
            <w:r w:rsidRPr="003A62ED">
              <w:rPr>
                <w:rFonts w:ascii="Times New Roman" w:hAnsi="Times New Roman"/>
              </w:rPr>
              <w:t>Jumat, 17 Agustus 2018</w:t>
            </w:r>
          </w:p>
        </w:tc>
        <w:tc>
          <w:tcPr>
            <w:tcW w:w="6393" w:type="dxa"/>
            <w:gridSpan w:val="3"/>
            <w:vAlign w:val="center"/>
          </w:tcPr>
          <w:p w14:paraId="1B128808" w14:textId="77777777" w:rsidR="000A129F" w:rsidRPr="000A129F" w:rsidRDefault="000A129F"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Hari Proklamasi Kemerdekaan RI</w:t>
            </w:r>
          </w:p>
        </w:tc>
      </w:tr>
      <w:tr w:rsidR="008554BF" w:rsidRPr="003A62ED" w14:paraId="51244029" w14:textId="77777777" w:rsidTr="00180CED">
        <w:tc>
          <w:tcPr>
            <w:tcW w:w="705" w:type="dxa"/>
            <w:vAlign w:val="center"/>
          </w:tcPr>
          <w:p w14:paraId="6AC48EC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11A6E99A" w14:textId="77777777" w:rsidR="008554BF" w:rsidRPr="003A62ED" w:rsidRDefault="008554BF" w:rsidP="00180CED">
            <w:pPr>
              <w:jc w:val="center"/>
              <w:rPr>
                <w:rFonts w:ascii="Times New Roman" w:hAnsi="Times New Roman"/>
              </w:rPr>
            </w:pPr>
            <w:r w:rsidRPr="003A62ED">
              <w:rPr>
                <w:rFonts w:ascii="Times New Roman" w:hAnsi="Times New Roman"/>
              </w:rPr>
              <w:t>Senin, 20 Agustus 2018</w:t>
            </w:r>
          </w:p>
        </w:tc>
        <w:tc>
          <w:tcPr>
            <w:tcW w:w="1774" w:type="dxa"/>
            <w:vAlign w:val="center"/>
          </w:tcPr>
          <w:p w14:paraId="4B5C62FB"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24E0D34" w14:textId="77777777" w:rsidR="008554BF" w:rsidRDefault="008554BF" w:rsidP="00180CED">
            <w:pPr>
              <w:jc w:val="center"/>
            </w:pPr>
            <w:r w:rsidRPr="0064481F">
              <w:rPr>
                <w:rFonts w:ascii="Times New Roman" w:eastAsia="Times New Roman" w:hAnsi="Times New Roman"/>
                <w:bCs/>
              </w:rPr>
              <w:t>17.00</w:t>
            </w:r>
          </w:p>
        </w:tc>
        <w:tc>
          <w:tcPr>
            <w:tcW w:w="2848" w:type="dxa"/>
          </w:tcPr>
          <w:p w14:paraId="775D4B7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FC0519E" w14:textId="77777777" w:rsidTr="00180CED">
        <w:tc>
          <w:tcPr>
            <w:tcW w:w="705" w:type="dxa"/>
            <w:vAlign w:val="center"/>
          </w:tcPr>
          <w:p w14:paraId="76BE468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7CA47684" w14:textId="77777777" w:rsidR="008554BF" w:rsidRPr="003A62ED" w:rsidRDefault="008554BF" w:rsidP="00180CED">
            <w:pPr>
              <w:jc w:val="center"/>
              <w:rPr>
                <w:rFonts w:ascii="Times New Roman" w:hAnsi="Times New Roman"/>
              </w:rPr>
            </w:pPr>
            <w:r w:rsidRPr="003A62ED">
              <w:rPr>
                <w:rFonts w:ascii="Times New Roman" w:hAnsi="Times New Roman"/>
              </w:rPr>
              <w:t>Selasa, 21 Agustus 2018</w:t>
            </w:r>
          </w:p>
        </w:tc>
        <w:tc>
          <w:tcPr>
            <w:tcW w:w="1774" w:type="dxa"/>
            <w:vAlign w:val="center"/>
          </w:tcPr>
          <w:p w14:paraId="4C639F4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4E1AA2E" w14:textId="77777777" w:rsidR="008554BF" w:rsidRDefault="008554BF" w:rsidP="00180CED">
            <w:pPr>
              <w:jc w:val="center"/>
            </w:pPr>
            <w:r w:rsidRPr="0064481F">
              <w:rPr>
                <w:rFonts w:ascii="Times New Roman" w:eastAsia="Times New Roman" w:hAnsi="Times New Roman"/>
                <w:bCs/>
              </w:rPr>
              <w:t>17.00</w:t>
            </w:r>
          </w:p>
        </w:tc>
        <w:tc>
          <w:tcPr>
            <w:tcW w:w="2848" w:type="dxa"/>
          </w:tcPr>
          <w:p w14:paraId="004A5C3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0A129F" w:rsidRPr="003A62ED" w14:paraId="10A52CED" w14:textId="77777777" w:rsidTr="00F17DBF">
        <w:tc>
          <w:tcPr>
            <w:tcW w:w="705" w:type="dxa"/>
            <w:vAlign w:val="center"/>
          </w:tcPr>
          <w:p w14:paraId="5007F79C"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5CB30266" w14:textId="77777777" w:rsidR="000A129F" w:rsidRPr="003A62ED" w:rsidRDefault="000A129F" w:rsidP="00180CED">
            <w:pPr>
              <w:jc w:val="center"/>
              <w:rPr>
                <w:rFonts w:ascii="Times New Roman" w:hAnsi="Times New Roman"/>
              </w:rPr>
            </w:pPr>
            <w:r w:rsidRPr="003A62ED">
              <w:rPr>
                <w:rFonts w:ascii="Times New Roman" w:hAnsi="Times New Roman"/>
              </w:rPr>
              <w:t>Rabu, 22 Agustus 2018</w:t>
            </w:r>
          </w:p>
        </w:tc>
        <w:tc>
          <w:tcPr>
            <w:tcW w:w="6393" w:type="dxa"/>
            <w:gridSpan w:val="3"/>
            <w:vAlign w:val="center"/>
          </w:tcPr>
          <w:p w14:paraId="5A6FDE04" w14:textId="77777777" w:rsidR="000A129F" w:rsidRPr="000A129F" w:rsidRDefault="000A129F"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Idul Adha</w:t>
            </w:r>
          </w:p>
        </w:tc>
      </w:tr>
      <w:tr w:rsidR="008554BF" w:rsidRPr="003A62ED" w14:paraId="2C3FECD2" w14:textId="77777777" w:rsidTr="00180CED">
        <w:tc>
          <w:tcPr>
            <w:tcW w:w="705" w:type="dxa"/>
            <w:vAlign w:val="center"/>
          </w:tcPr>
          <w:p w14:paraId="2BB9420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7D27271C" w14:textId="77777777" w:rsidR="008554BF" w:rsidRPr="003A62ED" w:rsidRDefault="008554BF" w:rsidP="00180CED">
            <w:pPr>
              <w:jc w:val="center"/>
              <w:rPr>
                <w:rFonts w:ascii="Times New Roman" w:hAnsi="Times New Roman"/>
              </w:rPr>
            </w:pPr>
            <w:r w:rsidRPr="003A62ED">
              <w:rPr>
                <w:rFonts w:ascii="Times New Roman" w:hAnsi="Times New Roman"/>
              </w:rPr>
              <w:t>Kamis, 23 Agustus 2018</w:t>
            </w:r>
          </w:p>
        </w:tc>
        <w:tc>
          <w:tcPr>
            <w:tcW w:w="1774" w:type="dxa"/>
            <w:vAlign w:val="center"/>
          </w:tcPr>
          <w:p w14:paraId="6214673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3C78CC1" w14:textId="77777777" w:rsidR="008554BF" w:rsidRDefault="008554BF" w:rsidP="00180CED">
            <w:pPr>
              <w:jc w:val="center"/>
            </w:pPr>
            <w:r w:rsidRPr="0064481F">
              <w:rPr>
                <w:rFonts w:ascii="Times New Roman" w:eastAsia="Times New Roman" w:hAnsi="Times New Roman"/>
                <w:bCs/>
              </w:rPr>
              <w:t>17.00</w:t>
            </w:r>
          </w:p>
        </w:tc>
        <w:tc>
          <w:tcPr>
            <w:tcW w:w="2848" w:type="dxa"/>
          </w:tcPr>
          <w:p w14:paraId="596FACA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ED45A6D" w14:textId="77777777" w:rsidTr="00180CED">
        <w:tc>
          <w:tcPr>
            <w:tcW w:w="705" w:type="dxa"/>
            <w:vAlign w:val="center"/>
          </w:tcPr>
          <w:p w14:paraId="2B6CFFD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0F9ED25D" w14:textId="77777777" w:rsidR="008554BF" w:rsidRPr="003A62ED" w:rsidRDefault="008554BF" w:rsidP="00180CED">
            <w:pPr>
              <w:jc w:val="center"/>
              <w:rPr>
                <w:rFonts w:ascii="Times New Roman" w:hAnsi="Times New Roman"/>
              </w:rPr>
            </w:pPr>
            <w:r w:rsidRPr="003A62ED">
              <w:rPr>
                <w:rFonts w:ascii="Times New Roman" w:hAnsi="Times New Roman"/>
              </w:rPr>
              <w:t>Jumat, 24 Agustus 2018</w:t>
            </w:r>
          </w:p>
        </w:tc>
        <w:tc>
          <w:tcPr>
            <w:tcW w:w="1774" w:type="dxa"/>
            <w:vAlign w:val="center"/>
          </w:tcPr>
          <w:p w14:paraId="5AF900A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D9B7385" w14:textId="77777777" w:rsidR="008554BF" w:rsidRDefault="008554BF" w:rsidP="00180CED">
            <w:pPr>
              <w:jc w:val="center"/>
            </w:pPr>
            <w:r w:rsidRPr="0064481F">
              <w:rPr>
                <w:rFonts w:ascii="Times New Roman" w:eastAsia="Times New Roman" w:hAnsi="Times New Roman"/>
                <w:bCs/>
              </w:rPr>
              <w:t>17.00</w:t>
            </w:r>
          </w:p>
        </w:tc>
        <w:tc>
          <w:tcPr>
            <w:tcW w:w="2848" w:type="dxa"/>
          </w:tcPr>
          <w:p w14:paraId="6FAB6F2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5711882" w14:textId="77777777" w:rsidTr="00180CED">
        <w:tc>
          <w:tcPr>
            <w:tcW w:w="705" w:type="dxa"/>
            <w:vAlign w:val="center"/>
          </w:tcPr>
          <w:p w14:paraId="539DDC0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6A0F60AB" w14:textId="77777777" w:rsidR="008554BF" w:rsidRPr="003A62ED" w:rsidRDefault="008554BF" w:rsidP="00180CED">
            <w:pPr>
              <w:jc w:val="center"/>
              <w:rPr>
                <w:rFonts w:ascii="Times New Roman" w:hAnsi="Times New Roman"/>
              </w:rPr>
            </w:pPr>
            <w:r w:rsidRPr="003A62ED">
              <w:rPr>
                <w:rFonts w:ascii="Times New Roman" w:hAnsi="Times New Roman"/>
              </w:rPr>
              <w:t>Senin, 27 Agustus 2018</w:t>
            </w:r>
          </w:p>
        </w:tc>
        <w:tc>
          <w:tcPr>
            <w:tcW w:w="1774" w:type="dxa"/>
            <w:vAlign w:val="center"/>
          </w:tcPr>
          <w:p w14:paraId="6AFC75A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23B9430" w14:textId="77777777" w:rsidR="008554BF" w:rsidRDefault="008554BF" w:rsidP="00180CED">
            <w:pPr>
              <w:jc w:val="center"/>
            </w:pPr>
            <w:r w:rsidRPr="0064481F">
              <w:rPr>
                <w:rFonts w:ascii="Times New Roman" w:eastAsia="Times New Roman" w:hAnsi="Times New Roman"/>
                <w:bCs/>
              </w:rPr>
              <w:t>17.00</w:t>
            </w:r>
          </w:p>
        </w:tc>
        <w:tc>
          <w:tcPr>
            <w:tcW w:w="2848" w:type="dxa"/>
          </w:tcPr>
          <w:p w14:paraId="72B0D89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3FADCC1" w14:textId="77777777" w:rsidTr="00180CED">
        <w:tc>
          <w:tcPr>
            <w:tcW w:w="705" w:type="dxa"/>
            <w:vAlign w:val="center"/>
          </w:tcPr>
          <w:p w14:paraId="5EC5E10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6855E2E4" w14:textId="77777777" w:rsidR="008554BF" w:rsidRPr="003A62ED" w:rsidRDefault="008554BF" w:rsidP="00180CED">
            <w:pPr>
              <w:jc w:val="center"/>
              <w:rPr>
                <w:rFonts w:ascii="Times New Roman" w:hAnsi="Times New Roman"/>
              </w:rPr>
            </w:pPr>
            <w:r w:rsidRPr="003A62ED">
              <w:rPr>
                <w:rFonts w:ascii="Times New Roman" w:hAnsi="Times New Roman"/>
              </w:rPr>
              <w:t>Selasa, 28 Agustus 2018</w:t>
            </w:r>
          </w:p>
        </w:tc>
        <w:tc>
          <w:tcPr>
            <w:tcW w:w="1774" w:type="dxa"/>
            <w:vAlign w:val="center"/>
          </w:tcPr>
          <w:p w14:paraId="41EE248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7FB8DB4" w14:textId="77777777" w:rsidR="008554BF" w:rsidRDefault="008554BF" w:rsidP="00180CED">
            <w:pPr>
              <w:jc w:val="center"/>
            </w:pPr>
            <w:r w:rsidRPr="0064481F">
              <w:rPr>
                <w:rFonts w:ascii="Times New Roman" w:eastAsia="Times New Roman" w:hAnsi="Times New Roman"/>
                <w:bCs/>
              </w:rPr>
              <w:t>17.00</w:t>
            </w:r>
          </w:p>
        </w:tc>
        <w:tc>
          <w:tcPr>
            <w:tcW w:w="2848" w:type="dxa"/>
          </w:tcPr>
          <w:p w14:paraId="3878239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D174AD4" w14:textId="77777777" w:rsidTr="00180CED">
        <w:tc>
          <w:tcPr>
            <w:tcW w:w="705" w:type="dxa"/>
            <w:vAlign w:val="center"/>
          </w:tcPr>
          <w:p w14:paraId="79F3C41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17B65018" w14:textId="77777777" w:rsidR="008554BF" w:rsidRPr="003A62ED" w:rsidRDefault="008554BF" w:rsidP="00180CED">
            <w:pPr>
              <w:jc w:val="center"/>
              <w:rPr>
                <w:rFonts w:ascii="Times New Roman" w:hAnsi="Times New Roman"/>
              </w:rPr>
            </w:pPr>
            <w:r w:rsidRPr="003A62ED">
              <w:rPr>
                <w:rFonts w:ascii="Times New Roman" w:hAnsi="Times New Roman"/>
              </w:rPr>
              <w:t>Rabu, 29 Agustus 2018</w:t>
            </w:r>
          </w:p>
        </w:tc>
        <w:tc>
          <w:tcPr>
            <w:tcW w:w="1774" w:type="dxa"/>
            <w:vAlign w:val="center"/>
          </w:tcPr>
          <w:p w14:paraId="482B62F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37F7032" w14:textId="77777777" w:rsidR="008554BF" w:rsidRDefault="008554BF" w:rsidP="00180CED">
            <w:pPr>
              <w:jc w:val="center"/>
            </w:pPr>
            <w:r w:rsidRPr="0064481F">
              <w:rPr>
                <w:rFonts w:ascii="Times New Roman" w:eastAsia="Times New Roman" w:hAnsi="Times New Roman"/>
                <w:bCs/>
              </w:rPr>
              <w:t>17.00</w:t>
            </w:r>
          </w:p>
        </w:tc>
        <w:tc>
          <w:tcPr>
            <w:tcW w:w="2848" w:type="dxa"/>
          </w:tcPr>
          <w:p w14:paraId="0B00144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2F9AB9F" w14:textId="77777777" w:rsidTr="00180CED">
        <w:tc>
          <w:tcPr>
            <w:tcW w:w="705" w:type="dxa"/>
            <w:vAlign w:val="center"/>
          </w:tcPr>
          <w:p w14:paraId="219E68B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55248CDF" w14:textId="77777777" w:rsidR="008554BF" w:rsidRPr="003A62ED" w:rsidRDefault="008554BF" w:rsidP="00180CED">
            <w:pPr>
              <w:jc w:val="center"/>
              <w:rPr>
                <w:rFonts w:ascii="Times New Roman" w:hAnsi="Times New Roman"/>
              </w:rPr>
            </w:pPr>
            <w:r w:rsidRPr="003A62ED">
              <w:rPr>
                <w:rFonts w:ascii="Times New Roman" w:hAnsi="Times New Roman"/>
              </w:rPr>
              <w:t>Kamis, 30 Agustus 2018</w:t>
            </w:r>
          </w:p>
        </w:tc>
        <w:tc>
          <w:tcPr>
            <w:tcW w:w="1774" w:type="dxa"/>
            <w:vAlign w:val="center"/>
          </w:tcPr>
          <w:p w14:paraId="763D370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574F697" w14:textId="77777777" w:rsidR="008554BF" w:rsidRDefault="008554BF" w:rsidP="00180CED">
            <w:pPr>
              <w:jc w:val="center"/>
            </w:pPr>
            <w:r w:rsidRPr="0064481F">
              <w:rPr>
                <w:rFonts w:ascii="Times New Roman" w:eastAsia="Times New Roman" w:hAnsi="Times New Roman"/>
                <w:bCs/>
              </w:rPr>
              <w:t>17.00</w:t>
            </w:r>
          </w:p>
        </w:tc>
        <w:tc>
          <w:tcPr>
            <w:tcW w:w="2848" w:type="dxa"/>
          </w:tcPr>
          <w:p w14:paraId="1324B9D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D1EC3F0" w14:textId="77777777" w:rsidTr="00180CED">
        <w:tc>
          <w:tcPr>
            <w:tcW w:w="705" w:type="dxa"/>
            <w:vAlign w:val="center"/>
          </w:tcPr>
          <w:p w14:paraId="3F39AFA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2315738B" w14:textId="77777777" w:rsidR="008554BF" w:rsidRPr="003A62ED" w:rsidRDefault="008554BF" w:rsidP="00180CED">
            <w:pPr>
              <w:jc w:val="center"/>
              <w:rPr>
                <w:rFonts w:ascii="Times New Roman" w:hAnsi="Times New Roman"/>
              </w:rPr>
            </w:pPr>
            <w:r w:rsidRPr="003A62ED">
              <w:rPr>
                <w:rFonts w:ascii="Times New Roman" w:hAnsi="Times New Roman"/>
              </w:rPr>
              <w:t>Jumat, 31 Agustus 2018</w:t>
            </w:r>
          </w:p>
        </w:tc>
        <w:tc>
          <w:tcPr>
            <w:tcW w:w="1774" w:type="dxa"/>
            <w:vAlign w:val="center"/>
          </w:tcPr>
          <w:p w14:paraId="08FE510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F7614A4" w14:textId="77777777" w:rsidR="008554BF" w:rsidRDefault="008554BF" w:rsidP="00180CED">
            <w:pPr>
              <w:jc w:val="center"/>
            </w:pPr>
            <w:r w:rsidRPr="0064481F">
              <w:rPr>
                <w:rFonts w:ascii="Times New Roman" w:eastAsia="Times New Roman" w:hAnsi="Times New Roman"/>
                <w:bCs/>
              </w:rPr>
              <w:t>17.00</w:t>
            </w:r>
          </w:p>
        </w:tc>
        <w:tc>
          <w:tcPr>
            <w:tcW w:w="2848" w:type="dxa"/>
          </w:tcPr>
          <w:p w14:paraId="10028E6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9D04D17" w14:textId="77777777" w:rsidTr="00180CED">
        <w:tc>
          <w:tcPr>
            <w:tcW w:w="705" w:type="dxa"/>
            <w:vAlign w:val="center"/>
          </w:tcPr>
          <w:p w14:paraId="304FADF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7BD0FBFF" w14:textId="77777777" w:rsidR="008554BF" w:rsidRPr="003A62ED" w:rsidRDefault="008554BF" w:rsidP="00180CED">
            <w:pPr>
              <w:jc w:val="center"/>
              <w:rPr>
                <w:rFonts w:ascii="Times New Roman" w:hAnsi="Times New Roman"/>
              </w:rPr>
            </w:pPr>
            <w:r w:rsidRPr="003A62ED">
              <w:rPr>
                <w:rFonts w:ascii="Times New Roman" w:hAnsi="Times New Roman"/>
              </w:rPr>
              <w:t>Senin, 03 September 2018</w:t>
            </w:r>
          </w:p>
        </w:tc>
        <w:tc>
          <w:tcPr>
            <w:tcW w:w="1774" w:type="dxa"/>
            <w:vAlign w:val="center"/>
          </w:tcPr>
          <w:p w14:paraId="1B6052B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952BBC1" w14:textId="77777777" w:rsidR="008554BF" w:rsidRDefault="008554BF" w:rsidP="00180CED">
            <w:pPr>
              <w:jc w:val="center"/>
            </w:pPr>
            <w:r w:rsidRPr="0064481F">
              <w:rPr>
                <w:rFonts w:ascii="Times New Roman" w:eastAsia="Times New Roman" w:hAnsi="Times New Roman"/>
                <w:bCs/>
              </w:rPr>
              <w:t>17.00</w:t>
            </w:r>
          </w:p>
        </w:tc>
        <w:tc>
          <w:tcPr>
            <w:tcW w:w="2848" w:type="dxa"/>
          </w:tcPr>
          <w:p w14:paraId="55F9C39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48059B5" w14:textId="77777777" w:rsidTr="00180CED">
        <w:tc>
          <w:tcPr>
            <w:tcW w:w="705" w:type="dxa"/>
            <w:vAlign w:val="center"/>
          </w:tcPr>
          <w:p w14:paraId="772A6D2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31A97BE8" w14:textId="77777777" w:rsidR="008554BF" w:rsidRPr="003A62ED" w:rsidRDefault="008554BF" w:rsidP="00180CED">
            <w:pPr>
              <w:jc w:val="center"/>
              <w:rPr>
                <w:rFonts w:ascii="Times New Roman" w:hAnsi="Times New Roman"/>
              </w:rPr>
            </w:pPr>
            <w:r w:rsidRPr="003A62ED">
              <w:rPr>
                <w:rFonts w:ascii="Times New Roman" w:hAnsi="Times New Roman"/>
              </w:rPr>
              <w:t>Selasa, 04 September 2018</w:t>
            </w:r>
          </w:p>
        </w:tc>
        <w:tc>
          <w:tcPr>
            <w:tcW w:w="1774" w:type="dxa"/>
            <w:vAlign w:val="center"/>
          </w:tcPr>
          <w:p w14:paraId="4E0342E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E2B8185" w14:textId="77777777" w:rsidR="008554BF" w:rsidRDefault="008554BF" w:rsidP="00180CED">
            <w:pPr>
              <w:jc w:val="center"/>
            </w:pPr>
            <w:r w:rsidRPr="0064481F">
              <w:rPr>
                <w:rFonts w:ascii="Times New Roman" w:eastAsia="Times New Roman" w:hAnsi="Times New Roman"/>
                <w:bCs/>
              </w:rPr>
              <w:t>17.00</w:t>
            </w:r>
          </w:p>
        </w:tc>
        <w:tc>
          <w:tcPr>
            <w:tcW w:w="2848" w:type="dxa"/>
          </w:tcPr>
          <w:p w14:paraId="1614BC1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86A8450" w14:textId="77777777" w:rsidTr="00180CED">
        <w:tc>
          <w:tcPr>
            <w:tcW w:w="705" w:type="dxa"/>
            <w:vAlign w:val="center"/>
          </w:tcPr>
          <w:p w14:paraId="3AFE33B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4511FD52" w14:textId="77777777" w:rsidR="008554BF" w:rsidRPr="003A62ED" w:rsidRDefault="008554BF" w:rsidP="00180CED">
            <w:pPr>
              <w:jc w:val="center"/>
              <w:rPr>
                <w:rFonts w:ascii="Times New Roman" w:hAnsi="Times New Roman"/>
              </w:rPr>
            </w:pPr>
            <w:r w:rsidRPr="003A62ED">
              <w:rPr>
                <w:rFonts w:ascii="Times New Roman" w:hAnsi="Times New Roman"/>
              </w:rPr>
              <w:t>Rabu, 05 September 2018</w:t>
            </w:r>
          </w:p>
        </w:tc>
        <w:tc>
          <w:tcPr>
            <w:tcW w:w="1774" w:type="dxa"/>
            <w:vAlign w:val="center"/>
          </w:tcPr>
          <w:p w14:paraId="5E2FFB7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1CF0BC6" w14:textId="77777777" w:rsidR="008554BF" w:rsidRDefault="008554BF" w:rsidP="00180CED">
            <w:pPr>
              <w:jc w:val="center"/>
            </w:pPr>
            <w:r w:rsidRPr="0064481F">
              <w:rPr>
                <w:rFonts w:ascii="Times New Roman" w:eastAsia="Times New Roman" w:hAnsi="Times New Roman"/>
                <w:bCs/>
              </w:rPr>
              <w:t>17.00</w:t>
            </w:r>
          </w:p>
        </w:tc>
        <w:tc>
          <w:tcPr>
            <w:tcW w:w="2848" w:type="dxa"/>
          </w:tcPr>
          <w:p w14:paraId="2F039B5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212E6B" w14:textId="77777777" w:rsidTr="00180CED">
        <w:tc>
          <w:tcPr>
            <w:tcW w:w="705" w:type="dxa"/>
            <w:vAlign w:val="center"/>
          </w:tcPr>
          <w:p w14:paraId="6962BDA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44</w:t>
            </w:r>
          </w:p>
        </w:tc>
        <w:tc>
          <w:tcPr>
            <w:tcW w:w="2825" w:type="dxa"/>
            <w:vAlign w:val="center"/>
          </w:tcPr>
          <w:p w14:paraId="0C12087C" w14:textId="77777777" w:rsidR="008554BF" w:rsidRPr="003A62ED" w:rsidRDefault="008554BF" w:rsidP="00180CED">
            <w:pPr>
              <w:jc w:val="center"/>
              <w:rPr>
                <w:rFonts w:ascii="Times New Roman" w:hAnsi="Times New Roman"/>
              </w:rPr>
            </w:pPr>
            <w:r w:rsidRPr="003A62ED">
              <w:rPr>
                <w:rFonts w:ascii="Times New Roman" w:hAnsi="Times New Roman"/>
              </w:rPr>
              <w:t>Kamis, 06 September 2018</w:t>
            </w:r>
          </w:p>
        </w:tc>
        <w:tc>
          <w:tcPr>
            <w:tcW w:w="1774" w:type="dxa"/>
            <w:vAlign w:val="center"/>
          </w:tcPr>
          <w:p w14:paraId="2ADC309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C413639" w14:textId="77777777" w:rsidR="008554BF" w:rsidRDefault="008554BF" w:rsidP="00180CED">
            <w:pPr>
              <w:jc w:val="center"/>
            </w:pPr>
            <w:r w:rsidRPr="0064481F">
              <w:rPr>
                <w:rFonts w:ascii="Times New Roman" w:eastAsia="Times New Roman" w:hAnsi="Times New Roman"/>
                <w:bCs/>
              </w:rPr>
              <w:t>17.00</w:t>
            </w:r>
          </w:p>
        </w:tc>
        <w:tc>
          <w:tcPr>
            <w:tcW w:w="2848" w:type="dxa"/>
          </w:tcPr>
          <w:p w14:paraId="4CC9FDF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C8F6295" w14:textId="77777777" w:rsidTr="00180CED">
        <w:tc>
          <w:tcPr>
            <w:tcW w:w="705" w:type="dxa"/>
            <w:vAlign w:val="center"/>
          </w:tcPr>
          <w:p w14:paraId="1FFEAD7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08518BF8" w14:textId="77777777" w:rsidR="008554BF" w:rsidRPr="003A62ED" w:rsidRDefault="008554BF" w:rsidP="00180CED">
            <w:pPr>
              <w:jc w:val="center"/>
              <w:rPr>
                <w:rFonts w:ascii="Times New Roman" w:hAnsi="Times New Roman"/>
              </w:rPr>
            </w:pPr>
            <w:r w:rsidRPr="003A62ED">
              <w:rPr>
                <w:rFonts w:ascii="Times New Roman" w:hAnsi="Times New Roman"/>
              </w:rPr>
              <w:t>Jumat, 07 September 2018</w:t>
            </w:r>
          </w:p>
        </w:tc>
        <w:tc>
          <w:tcPr>
            <w:tcW w:w="1774" w:type="dxa"/>
            <w:vAlign w:val="center"/>
          </w:tcPr>
          <w:p w14:paraId="3B73657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5092F52" w14:textId="77777777" w:rsidR="008554BF" w:rsidRDefault="008554BF" w:rsidP="00180CED">
            <w:pPr>
              <w:jc w:val="center"/>
            </w:pPr>
            <w:r w:rsidRPr="0064481F">
              <w:rPr>
                <w:rFonts w:ascii="Times New Roman" w:eastAsia="Times New Roman" w:hAnsi="Times New Roman"/>
                <w:bCs/>
              </w:rPr>
              <w:t>17.00</w:t>
            </w:r>
          </w:p>
        </w:tc>
        <w:tc>
          <w:tcPr>
            <w:tcW w:w="2848" w:type="dxa"/>
          </w:tcPr>
          <w:p w14:paraId="5C693E7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934704" w:rsidRPr="003A62ED" w14:paraId="6341353B" w14:textId="77777777" w:rsidTr="00F17DBF">
        <w:tc>
          <w:tcPr>
            <w:tcW w:w="705" w:type="dxa"/>
            <w:vAlign w:val="center"/>
          </w:tcPr>
          <w:p w14:paraId="33C5BCCE" w14:textId="77777777" w:rsidR="00934704" w:rsidRPr="003A62ED" w:rsidRDefault="00934704" w:rsidP="00180CED">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43E8FA09" w14:textId="77777777" w:rsidR="00934704" w:rsidRPr="003A62ED" w:rsidRDefault="00934704" w:rsidP="00180CED">
            <w:pPr>
              <w:jc w:val="center"/>
              <w:rPr>
                <w:rFonts w:ascii="Times New Roman" w:hAnsi="Times New Roman"/>
              </w:rPr>
            </w:pPr>
            <w:r w:rsidRPr="003A62ED">
              <w:rPr>
                <w:rFonts w:ascii="Times New Roman" w:hAnsi="Times New Roman"/>
              </w:rPr>
              <w:t>Senin, 10 September 2018</w:t>
            </w:r>
          </w:p>
        </w:tc>
        <w:tc>
          <w:tcPr>
            <w:tcW w:w="6393" w:type="dxa"/>
            <w:gridSpan w:val="3"/>
            <w:vAlign w:val="center"/>
          </w:tcPr>
          <w:p w14:paraId="5BCD04E2" w14:textId="77777777" w:rsidR="00934704" w:rsidRPr="000A129F" w:rsidRDefault="00934704"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Ijin</w:t>
            </w:r>
          </w:p>
        </w:tc>
      </w:tr>
      <w:tr w:rsidR="000A129F" w:rsidRPr="003A62ED" w14:paraId="25BF7736" w14:textId="77777777" w:rsidTr="00F17DBF">
        <w:tc>
          <w:tcPr>
            <w:tcW w:w="705" w:type="dxa"/>
            <w:vAlign w:val="center"/>
          </w:tcPr>
          <w:p w14:paraId="57A3FE2F"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495B448A" w14:textId="77777777" w:rsidR="000A129F" w:rsidRPr="003A62ED" w:rsidRDefault="000A129F" w:rsidP="00180CED">
            <w:pPr>
              <w:jc w:val="center"/>
              <w:rPr>
                <w:rFonts w:ascii="Times New Roman" w:hAnsi="Times New Roman"/>
              </w:rPr>
            </w:pPr>
            <w:r w:rsidRPr="003A62ED">
              <w:rPr>
                <w:rFonts w:ascii="Times New Roman" w:hAnsi="Times New Roman"/>
              </w:rPr>
              <w:t>Selasa, 11 September 2018</w:t>
            </w:r>
          </w:p>
        </w:tc>
        <w:tc>
          <w:tcPr>
            <w:tcW w:w="6393" w:type="dxa"/>
            <w:gridSpan w:val="3"/>
            <w:vAlign w:val="center"/>
          </w:tcPr>
          <w:p w14:paraId="4D613873" w14:textId="77777777" w:rsidR="000A129F" w:rsidRPr="000A129F" w:rsidRDefault="000A129F"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sidRPr="000A129F">
              <w:rPr>
                <w:rFonts w:ascii="Times New Roman" w:eastAsia="Times New Roman" w:hAnsi="Times New Roman" w:cs="Times New Roman"/>
                <w:bCs/>
                <w:sz w:val="24"/>
                <w:lang w:val="id-ID"/>
              </w:rPr>
              <w:t>Tahun</w:t>
            </w:r>
            <w:r>
              <w:rPr>
                <w:rFonts w:ascii="Times New Roman" w:eastAsia="Times New Roman" w:hAnsi="Times New Roman" w:cs="Times New Roman"/>
                <w:bCs/>
                <w:sz w:val="24"/>
                <w:lang w:val="id-ID"/>
              </w:rPr>
              <w:t xml:space="preserve"> baru Hijriyah</w:t>
            </w:r>
          </w:p>
        </w:tc>
      </w:tr>
      <w:tr w:rsidR="008554BF" w:rsidRPr="003A62ED" w14:paraId="4A0B3072" w14:textId="77777777" w:rsidTr="00180CED">
        <w:tc>
          <w:tcPr>
            <w:tcW w:w="705" w:type="dxa"/>
            <w:vAlign w:val="center"/>
          </w:tcPr>
          <w:p w14:paraId="3D4D078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4F2635EF" w14:textId="77777777" w:rsidR="008554BF" w:rsidRPr="003A62ED" w:rsidRDefault="008554BF" w:rsidP="00180CED">
            <w:pPr>
              <w:jc w:val="center"/>
              <w:rPr>
                <w:rFonts w:ascii="Times New Roman" w:hAnsi="Times New Roman"/>
              </w:rPr>
            </w:pPr>
            <w:r w:rsidRPr="003A62ED">
              <w:rPr>
                <w:rFonts w:ascii="Times New Roman" w:hAnsi="Times New Roman"/>
              </w:rPr>
              <w:t>Rabu, 12 September 2018</w:t>
            </w:r>
          </w:p>
        </w:tc>
        <w:tc>
          <w:tcPr>
            <w:tcW w:w="1774" w:type="dxa"/>
            <w:vAlign w:val="center"/>
          </w:tcPr>
          <w:p w14:paraId="07EFE9A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9E30DED" w14:textId="77777777" w:rsidR="008554BF" w:rsidRDefault="008554BF" w:rsidP="00180CED">
            <w:pPr>
              <w:jc w:val="center"/>
            </w:pPr>
            <w:r w:rsidRPr="0064481F">
              <w:rPr>
                <w:rFonts w:ascii="Times New Roman" w:eastAsia="Times New Roman" w:hAnsi="Times New Roman"/>
                <w:bCs/>
              </w:rPr>
              <w:t>17.00</w:t>
            </w:r>
          </w:p>
        </w:tc>
        <w:tc>
          <w:tcPr>
            <w:tcW w:w="2848" w:type="dxa"/>
          </w:tcPr>
          <w:p w14:paraId="3699EC4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3D0C5D8" w14:textId="77777777" w:rsidTr="00180CED">
        <w:tc>
          <w:tcPr>
            <w:tcW w:w="705" w:type="dxa"/>
            <w:vAlign w:val="center"/>
          </w:tcPr>
          <w:p w14:paraId="2A4E638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1C4CEAEB" w14:textId="77777777" w:rsidR="008554BF" w:rsidRPr="003A62ED" w:rsidRDefault="008554BF" w:rsidP="00180CED">
            <w:pPr>
              <w:jc w:val="center"/>
              <w:rPr>
                <w:rFonts w:ascii="Times New Roman" w:hAnsi="Times New Roman"/>
              </w:rPr>
            </w:pPr>
            <w:r w:rsidRPr="003A62ED">
              <w:rPr>
                <w:rFonts w:ascii="Times New Roman" w:hAnsi="Times New Roman"/>
              </w:rPr>
              <w:t>Kamis, 13 September 2018</w:t>
            </w:r>
          </w:p>
        </w:tc>
        <w:tc>
          <w:tcPr>
            <w:tcW w:w="1774" w:type="dxa"/>
            <w:vAlign w:val="center"/>
          </w:tcPr>
          <w:p w14:paraId="4DDCE7A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EB0BB6E" w14:textId="77777777" w:rsidR="008554BF" w:rsidRDefault="008554BF" w:rsidP="00180CED">
            <w:pPr>
              <w:jc w:val="center"/>
            </w:pPr>
            <w:r w:rsidRPr="0064481F">
              <w:rPr>
                <w:rFonts w:ascii="Times New Roman" w:eastAsia="Times New Roman" w:hAnsi="Times New Roman"/>
                <w:bCs/>
              </w:rPr>
              <w:t>17.00</w:t>
            </w:r>
          </w:p>
        </w:tc>
        <w:tc>
          <w:tcPr>
            <w:tcW w:w="2848" w:type="dxa"/>
          </w:tcPr>
          <w:p w14:paraId="4D132DC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3B56491" w14:textId="77777777" w:rsidTr="00180CED">
        <w:tc>
          <w:tcPr>
            <w:tcW w:w="705" w:type="dxa"/>
            <w:vAlign w:val="center"/>
          </w:tcPr>
          <w:p w14:paraId="2B42EE6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41C08D81" w14:textId="77777777" w:rsidR="008554BF" w:rsidRPr="003A62ED" w:rsidRDefault="008554BF" w:rsidP="00180CED">
            <w:pPr>
              <w:jc w:val="center"/>
              <w:rPr>
                <w:rFonts w:ascii="Times New Roman" w:hAnsi="Times New Roman"/>
              </w:rPr>
            </w:pPr>
            <w:r w:rsidRPr="003A62ED">
              <w:rPr>
                <w:rFonts w:ascii="Times New Roman" w:hAnsi="Times New Roman"/>
              </w:rPr>
              <w:t>Jumat, 14 September 2018</w:t>
            </w:r>
          </w:p>
        </w:tc>
        <w:tc>
          <w:tcPr>
            <w:tcW w:w="1774" w:type="dxa"/>
            <w:vAlign w:val="center"/>
          </w:tcPr>
          <w:p w14:paraId="13016E8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8F9CA4B" w14:textId="77777777" w:rsidR="008554BF" w:rsidRDefault="008554BF" w:rsidP="00180CED">
            <w:pPr>
              <w:jc w:val="center"/>
            </w:pPr>
            <w:r w:rsidRPr="0064481F">
              <w:rPr>
                <w:rFonts w:ascii="Times New Roman" w:eastAsia="Times New Roman" w:hAnsi="Times New Roman"/>
                <w:bCs/>
              </w:rPr>
              <w:t>17.00</w:t>
            </w:r>
          </w:p>
        </w:tc>
        <w:tc>
          <w:tcPr>
            <w:tcW w:w="2848" w:type="dxa"/>
          </w:tcPr>
          <w:p w14:paraId="61D2814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3E86D4" w14:textId="77777777" w:rsidTr="00180CED">
        <w:tc>
          <w:tcPr>
            <w:tcW w:w="705" w:type="dxa"/>
            <w:vAlign w:val="center"/>
          </w:tcPr>
          <w:p w14:paraId="40DFF33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6A82EF21" w14:textId="77777777" w:rsidR="008554BF" w:rsidRPr="003A62ED" w:rsidRDefault="008554BF" w:rsidP="00180CED">
            <w:pPr>
              <w:jc w:val="center"/>
              <w:rPr>
                <w:rFonts w:ascii="Times New Roman" w:hAnsi="Times New Roman"/>
              </w:rPr>
            </w:pPr>
            <w:r w:rsidRPr="003A62ED">
              <w:rPr>
                <w:rFonts w:ascii="Times New Roman" w:hAnsi="Times New Roman"/>
              </w:rPr>
              <w:t>Senin, 17 September 2018</w:t>
            </w:r>
          </w:p>
        </w:tc>
        <w:tc>
          <w:tcPr>
            <w:tcW w:w="1774" w:type="dxa"/>
            <w:vAlign w:val="center"/>
          </w:tcPr>
          <w:p w14:paraId="3C1CB6E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4A0B32D" w14:textId="77777777" w:rsidR="008554BF" w:rsidRDefault="008554BF" w:rsidP="00180CED">
            <w:pPr>
              <w:jc w:val="center"/>
            </w:pPr>
            <w:r w:rsidRPr="0064481F">
              <w:rPr>
                <w:rFonts w:ascii="Times New Roman" w:eastAsia="Times New Roman" w:hAnsi="Times New Roman"/>
                <w:bCs/>
              </w:rPr>
              <w:t>17.00</w:t>
            </w:r>
          </w:p>
        </w:tc>
        <w:tc>
          <w:tcPr>
            <w:tcW w:w="2848" w:type="dxa"/>
          </w:tcPr>
          <w:p w14:paraId="14068C3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31D26CD" w14:textId="77777777" w:rsidTr="00180CED">
        <w:tc>
          <w:tcPr>
            <w:tcW w:w="705" w:type="dxa"/>
            <w:vAlign w:val="center"/>
          </w:tcPr>
          <w:p w14:paraId="2BC7533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18D0943E" w14:textId="77777777" w:rsidR="008554BF" w:rsidRPr="003A62ED" w:rsidRDefault="008554BF" w:rsidP="00180CED">
            <w:pPr>
              <w:jc w:val="center"/>
              <w:rPr>
                <w:rFonts w:ascii="Times New Roman" w:hAnsi="Times New Roman"/>
              </w:rPr>
            </w:pPr>
            <w:r w:rsidRPr="003A62ED">
              <w:rPr>
                <w:rFonts w:ascii="Times New Roman" w:hAnsi="Times New Roman"/>
              </w:rPr>
              <w:t>Selasa, 18 September 2018</w:t>
            </w:r>
          </w:p>
        </w:tc>
        <w:tc>
          <w:tcPr>
            <w:tcW w:w="1774" w:type="dxa"/>
            <w:vAlign w:val="center"/>
          </w:tcPr>
          <w:p w14:paraId="14D3BC8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9F4751E" w14:textId="77777777" w:rsidR="008554BF" w:rsidRDefault="008554BF" w:rsidP="00180CED">
            <w:pPr>
              <w:jc w:val="center"/>
            </w:pPr>
            <w:r w:rsidRPr="0064481F">
              <w:rPr>
                <w:rFonts w:ascii="Times New Roman" w:eastAsia="Times New Roman" w:hAnsi="Times New Roman"/>
                <w:bCs/>
              </w:rPr>
              <w:t>17.00</w:t>
            </w:r>
          </w:p>
        </w:tc>
        <w:tc>
          <w:tcPr>
            <w:tcW w:w="2848" w:type="dxa"/>
          </w:tcPr>
          <w:p w14:paraId="523DACD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1099FD8" w14:textId="77777777" w:rsidTr="00180CED">
        <w:tc>
          <w:tcPr>
            <w:tcW w:w="705" w:type="dxa"/>
            <w:vAlign w:val="center"/>
          </w:tcPr>
          <w:p w14:paraId="306646C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5EB57AD5" w14:textId="77777777" w:rsidR="008554BF" w:rsidRPr="003A62ED" w:rsidRDefault="008554BF" w:rsidP="00180CED">
            <w:pPr>
              <w:jc w:val="center"/>
              <w:rPr>
                <w:rFonts w:ascii="Times New Roman" w:hAnsi="Times New Roman"/>
              </w:rPr>
            </w:pPr>
            <w:r w:rsidRPr="003A62ED">
              <w:rPr>
                <w:rFonts w:ascii="Times New Roman" w:hAnsi="Times New Roman"/>
              </w:rPr>
              <w:t>Rabu, 19 September 2018</w:t>
            </w:r>
          </w:p>
        </w:tc>
        <w:tc>
          <w:tcPr>
            <w:tcW w:w="1774" w:type="dxa"/>
            <w:vAlign w:val="center"/>
          </w:tcPr>
          <w:p w14:paraId="73362EF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0B4C806" w14:textId="77777777" w:rsidR="008554BF" w:rsidRDefault="008554BF" w:rsidP="00180CED">
            <w:pPr>
              <w:jc w:val="center"/>
            </w:pPr>
            <w:r w:rsidRPr="0064481F">
              <w:rPr>
                <w:rFonts w:ascii="Times New Roman" w:eastAsia="Times New Roman" w:hAnsi="Times New Roman"/>
                <w:bCs/>
              </w:rPr>
              <w:t>17.00</w:t>
            </w:r>
          </w:p>
        </w:tc>
        <w:tc>
          <w:tcPr>
            <w:tcW w:w="2848" w:type="dxa"/>
          </w:tcPr>
          <w:p w14:paraId="326A3F4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89FC0AF" w14:textId="77777777" w:rsidTr="00180CED">
        <w:tc>
          <w:tcPr>
            <w:tcW w:w="705" w:type="dxa"/>
            <w:vAlign w:val="center"/>
          </w:tcPr>
          <w:p w14:paraId="5945F0C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6B32F98A" w14:textId="77777777" w:rsidR="008554BF" w:rsidRPr="003A62ED" w:rsidRDefault="008554BF" w:rsidP="00180CED">
            <w:pPr>
              <w:jc w:val="center"/>
              <w:rPr>
                <w:rFonts w:ascii="Times New Roman" w:hAnsi="Times New Roman"/>
              </w:rPr>
            </w:pPr>
            <w:r w:rsidRPr="003A62ED">
              <w:rPr>
                <w:rFonts w:ascii="Times New Roman" w:hAnsi="Times New Roman"/>
              </w:rPr>
              <w:t>Kamis, 20 September 2018</w:t>
            </w:r>
          </w:p>
        </w:tc>
        <w:tc>
          <w:tcPr>
            <w:tcW w:w="1774" w:type="dxa"/>
            <w:vAlign w:val="center"/>
          </w:tcPr>
          <w:p w14:paraId="1D9C133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79A67B9" w14:textId="77777777" w:rsidR="008554BF" w:rsidRDefault="008554BF" w:rsidP="00180CED">
            <w:pPr>
              <w:jc w:val="center"/>
            </w:pPr>
            <w:r w:rsidRPr="0064481F">
              <w:rPr>
                <w:rFonts w:ascii="Times New Roman" w:eastAsia="Times New Roman" w:hAnsi="Times New Roman"/>
                <w:bCs/>
              </w:rPr>
              <w:t>17.00</w:t>
            </w:r>
          </w:p>
        </w:tc>
        <w:tc>
          <w:tcPr>
            <w:tcW w:w="2848" w:type="dxa"/>
          </w:tcPr>
          <w:p w14:paraId="4989DAE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7F9F1B" w14:textId="77777777" w:rsidTr="00180CED">
        <w:tc>
          <w:tcPr>
            <w:tcW w:w="705" w:type="dxa"/>
            <w:vAlign w:val="center"/>
          </w:tcPr>
          <w:p w14:paraId="33AFE19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7D6DA2BC" w14:textId="77777777" w:rsidR="008554BF" w:rsidRPr="003A62ED" w:rsidRDefault="008554BF" w:rsidP="00180CED">
            <w:pPr>
              <w:jc w:val="center"/>
              <w:rPr>
                <w:rFonts w:ascii="Times New Roman" w:hAnsi="Times New Roman"/>
              </w:rPr>
            </w:pPr>
            <w:r w:rsidRPr="003A62ED">
              <w:rPr>
                <w:rFonts w:ascii="Times New Roman" w:hAnsi="Times New Roman"/>
              </w:rPr>
              <w:t>Jumat, 21 September 2018</w:t>
            </w:r>
          </w:p>
        </w:tc>
        <w:tc>
          <w:tcPr>
            <w:tcW w:w="1774" w:type="dxa"/>
            <w:vAlign w:val="center"/>
          </w:tcPr>
          <w:p w14:paraId="7208FA6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D7C6324" w14:textId="77777777" w:rsidR="008554BF" w:rsidRDefault="008554BF" w:rsidP="00180CED">
            <w:pPr>
              <w:jc w:val="center"/>
            </w:pPr>
            <w:r w:rsidRPr="0064481F">
              <w:rPr>
                <w:rFonts w:ascii="Times New Roman" w:eastAsia="Times New Roman" w:hAnsi="Times New Roman"/>
                <w:bCs/>
              </w:rPr>
              <w:t>17.00</w:t>
            </w:r>
          </w:p>
        </w:tc>
        <w:tc>
          <w:tcPr>
            <w:tcW w:w="2848" w:type="dxa"/>
          </w:tcPr>
          <w:p w14:paraId="07F44EC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E706127" w14:textId="77777777" w:rsidTr="00180CED">
        <w:tc>
          <w:tcPr>
            <w:tcW w:w="705" w:type="dxa"/>
            <w:vAlign w:val="center"/>
          </w:tcPr>
          <w:p w14:paraId="3507B51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03BAE483" w14:textId="77777777" w:rsidR="008554BF" w:rsidRPr="003A62ED" w:rsidRDefault="008554BF" w:rsidP="00180CED">
            <w:pPr>
              <w:jc w:val="center"/>
              <w:rPr>
                <w:rFonts w:ascii="Times New Roman" w:hAnsi="Times New Roman"/>
              </w:rPr>
            </w:pPr>
            <w:r w:rsidRPr="003A62ED">
              <w:rPr>
                <w:rFonts w:ascii="Times New Roman" w:hAnsi="Times New Roman"/>
              </w:rPr>
              <w:t>Senin, 24 September 2018</w:t>
            </w:r>
          </w:p>
        </w:tc>
        <w:tc>
          <w:tcPr>
            <w:tcW w:w="1774" w:type="dxa"/>
            <w:vAlign w:val="center"/>
          </w:tcPr>
          <w:p w14:paraId="33DD2F1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7633880" w14:textId="77777777" w:rsidR="008554BF" w:rsidRDefault="008554BF" w:rsidP="00180CED">
            <w:pPr>
              <w:jc w:val="center"/>
            </w:pPr>
            <w:r w:rsidRPr="0064481F">
              <w:rPr>
                <w:rFonts w:ascii="Times New Roman" w:eastAsia="Times New Roman" w:hAnsi="Times New Roman"/>
                <w:bCs/>
              </w:rPr>
              <w:t>17.00</w:t>
            </w:r>
          </w:p>
        </w:tc>
        <w:tc>
          <w:tcPr>
            <w:tcW w:w="2848" w:type="dxa"/>
          </w:tcPr>
          <w:p w14:paraId="447B6F7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FA86002" w14:textId="77777777" w:rsidTr="00180CED">
        <w:tc>
          <w:tcPr>
            <w:tcW w:w="705" w:type="dxa"/>
            <w:vAlign w:val="center"/>
          </w:tcPr>
          <w:p w14:paraId="484BFA1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25C65E43" w14:textId="77777777" w:rsidR="008554BF" w:rsidRPr="003A62ED" w:rsidRDefault="008554BF" w:rsidP="00180CED">
            <w:pPr>
              <w:jc w:val="center"/>
              <w:rPr>
                <w:rFonts w:ascii="Times New Roman" w:hAnsi="Times New Roman"/>
              </w:rPr>
            </w:pPr>
            <w:r w:rsidRPr="003A62ED">
              <w:rPr>
                <w:rFonts w:ascii="Times New Roman" w:hAnsi="Times New Roman"/>
              </w:rPr>
              <w:t>Selasa, 25 September 2018</w:t>
            </w:r>
          </w:p>
        </w:tc>
        <w:tc>
          <w:tcPr>
            <w:tcW w:w="1774" w:type="dxa"/>
            <w:vAlign w:val="center"/>
          </w:tcPr>
          <w:p w14:paraId="461AE743"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126D4A7" w14:textId="77777777" w:rsidR="008554BF" w:rsidRDefault="008554BF" w:rsidP="00180CED">
            <w:pPr>
              <w:jc w:val="center"/>
            </w:pPr>
            <w:r w:rsidRPr="0064481F">
              <w:rPr>
                <w:rFonts w:ascii="Times New Roman" w:eastAsia="Times New Roman" w:hAnsi="Times New Roman"/>
                <w:bCs/>
              </w:rPr>
              <w:t>17.00</w:t>
            </w:r>
          </w:p>
        </w:tc>
        <w:tc>
          <w:tcPr>
            <w:tcW w:w="2848" w:type="dxa"/>
          </w:tcPr>
          <w:p w14:paraId="19B8BFF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003D17C" w14:textId="77777777" w:rsidTr="00180CED">
        <w:tc>
          <w:tcPr>
            <w:tcW w:w="705" w:type="dxa"/>
            <w:vAlign w:val="center"/>
          </w:tcPr>
          <w:p w14:paraId="5978164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6EFC5F30" w14:textId="77777777" w:rsidR="008554BF" w:rsidRPr="003A62ED" w:rsidRDefault="008554BF" w:rsidP="00180CED">
            <w:pPr>
              <w:jc w:val="center"/>
              <w:rPr>
                <w:rFonts w:ascii="Times New Roman" w:hAnsi="Times New Roman"/>
              </w:rPr>
            </w:pPr>
            <w:r w:rsidRPr="003A62ED">
              <w:rPr>
                <w:rFonts w:ascii="Times New Roman" w:hAnsi="Times New Roman"/>
              </w:rPr>
              <w:t>Rabu, 26 September 2018</w:t>
            </w:r>
          </w:p>
        </w:tc>
        <w:tc>
          <w:tcPr>
            <w:tcW w:w="1774" w:type="dxa"/>
            <w:vAlign w:val="center"/>
          </w:tcPr>
          <w:p w14:paraId="62DC9EC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4C36F17" w14:textId="77777777" w:rsidR="008554BF" w:rsidRDefault="008554BF" w:rsidP="00180CED">
            <w:pPr>
              <w:jc w:val="center"/>
            </w:pPr>
            <w:r w:rsidRPr="0064481F">
              <w:rPr>
                <w:rFonts w:ascii="Times New Roman" w:eastAsia="Times New Roman" w:hAnsi="Times New Roman"/>
                <w:bCs/>
              </w:rPr>
              <w:t>17.00</w:t>
            </w:r>
          </w:p>
        </w:tc>
        <w:tc>
          <w:tcPr>
            <w:tcW w:w="2848" w:type="dxa"/>
          </w:tcPr>
          <w:p w14:paraId="18898D7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2D793BB" w14:textId="77777777" w:rsidTr="00180CED">
        <w:tc>
          <w:tcPr>
            <w:tcW w:w="705" w:type="dxa"/>
            <w:vAlign w:val="center"/>
          </w:tcPr>
          <w:p w14:paraId="5D886D0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55CC2785" w14:textId="77777777" w:rsidR="008554BF" w:rsidRPr="003A62ED" w:rsidRDefault="008554BF" w:rsidP="00180CED">
            <w:pPr>
              <w:jc w:val="center"/>
              <w:rPr>
                <w:rFonts w:ascii="Times New Roman" w:hAnsi="Times New Roman"/>
              </w:rPr>
            </w:pPr>
            <w:r w:rsidRPr="003A62ED">
              <w:rPr>
                <w:rFonts w:ascii="Times New Roman" w:hAnsi="Times New Roman"/>
              </w:rPr>
              <w:t>Kamis, 27 September 2018</w:t>
            </w:r>
          </w:p>
        </w:tc>
        <w:tc>
          <w:tcPr>
            <w:tcW w:w="1774" w:type="dxa"/>
            <w:vAlign w:val="center"/>
          </w:tcPr>
          <w:p w14:paraId="1415021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4FD1D79" w14:textId="77777777" w:rsidR="008554BF" w:rsidRDefault="008554BF" w:rsidP="00180CED">
            <w:pPr>
              <w:jc w:val="center"/>
            </w:pPr>
            <w:r w:rsidRPr="0064481F">
              <w:rPr>
                <w:rFonts w:ascii="Times New Roman" w:eastAsia="Times New Roman" w:hAnsi="Times New Roman"/>
                <w:bCs/>
              </w:rPr>
              <w:t>17.00</w:t>
            </w:r>
          </w:p>
        </w:tc>
        <w:tc>
          <w:tcPr>
            <w:tcW w:w="2848" w:type="dxa"/>
          </w:tcPr>
          <w:p w14:paraId="7D604F8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934704" w:rsidRPr="003A62ED" w14:paraId="3D739D7B" w14:textId="77777777" w:rsidTr="00F17DBF">
        <w:tc>
          <w:tcPr>
            <w:tcW w:w="705" w:type="dxa"/>
            <w:vAlign w:val="center"/>
          </w:tcPr>
          <w:p w14:paraId="534B54DC" w14:textId="77777777" w:rsidR="00934704" w:rsidRPr="003A62ED" w:rsidRDefault="00934704" w:rsidP="00180CED">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0C03535E" w14:textId="77777777" w:rsidR="00934704" w:rsidRPr="003A62ED" w:rsidRDefault="00934704" w:rsidP="00180CED">
            <w:pPr>
              <w:jc w:val="center"/>
              <w:rPr>
                <w:rFonts w:ascii="Times New Roman" w:hAnsi="Times New Roman"/>
              </w:rPr>
            </w:pPr>
            <w:r w:rsidRPr="003A62ED">
              <w:rPr>
                <w:rFonts w:ascii="Times New Roman" w:hAnsi="Times New Roman"/>
              </w:rPr>
              <w:t>Jumat, 28 September 2018</w:t>
            </w:r>
          </w:p>
        </w:tc>
        <w:tc>
          <w:tcPr>
            <w:tcW w:w="6393" w:type="dxa"/>
            <w:gridSpan w:val="3"/>
            <w:vAlign w:val="center"/>
          </w:tcPr>
          <w:p w14:paraId="76A1EFA6" w14:textId="77777777" w:rsidR="00934704" w:rsidRPr="000A129F" w:rsidRDefault="00934704"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Ij</w:t>
            </w:r>
            <w:r w:rsidRPr="000A129F">
              <w:rPr>
                <w:rFonts w:ascii="Times New Roman" w:eastAsia="Times New Roman" w:hAnsi="Times New Roman" w:cs="Times New Roman"/>
                <w:bCs/>
                <w:sz w:val="24"/>
                <w:lang w:val="id-ID"/>
              </w:rPr>
              <w:t>in</w:t>
            </w:r>
          </w:p>
        </w:tc>
      </w:tr>
      <w:tr w:rsidR="00934704" w:rsidRPr="003A62ED" w14:paraId="20D8238D" w14:textId="77777777" w:rsidTr="00F17DBF">
        <w:tc>
          <w:tcPr>
            <w:tcW w:w="705" w:type="dxa"/>
            <w:vAlign w:val="center"/>
          </w:tcPr>
          <w:p w14:paraId="176D39FF" w14:textId="77777777" w:rsidR="00934704" w:rsidRPr="003A62ED" w:rsidRDefault="00934704" w:rsidP="00180CED">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5456BBF5" w14:textId="77777777" w:rsidR="00934704" w:rsidRPr="003A62ED" w:rsidRDefault="00934704" w:rsidP="00180CED">
            <w:pPr>
              <w:jc w:val="center"/>
              <w:rPr>
                <w:rFonts w:ascii="Times New Roman" w:hAnsi="Times New Roman"/>
              </w:rPr>
            </w:pPr>
            <w:r w:rsidRPr="003A62ED">
              <w:rPr>
                <w:rFonts w:ascii="Times New Roman" w:hAnsi="Times New Roman"/>
              </w:rPr>
              <w:t>Senin, 01 Oktober 2018</w:t>
            </w:r>
          </w:p>
        </w:tc>
        <w:tc>
          <w:tcPr>
            <w:tcW w:w="6393" w:type="dxa"/>
            <w:gridSpan w:val="3"/>
            <w:vAlign w:val="center"/>
          </w:tcPr>
          <w:p w14:paraId="1E759B6B" w14:textId="77777777" w:rsidR="00934704" w:rsidRPr="000A129F" w:rsidRDefault="00934704"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Sakit</w:t>
            </w:r>
          </w:p>
        </w:tc>
      </w:tr>
      <w:tr w:rsidR="008554BF" w:rsidRPr="003A62ED" w14:paraId="74D92F96" w14:textId="77777777" w:rsidTr="00180CED">
        <w:tc>
          <w:tcPr>
            <w:tcW w:w="705" w:type="dxa"/>
            <w:vAlign w:val="center"/>
          </w:tcPr>
          <w:p w14:paraId="1ED89D3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7714C56F" w14:textId="77777777" w:rsidR="008554BF" w:rsidRPr="003A62ED" w:rsidRDefault="008554BF" w:rsidP="00180CED">
            <w:pPr>
              <w:jc w:val="center"/>
              <w:rPr>
                <w:rFonts w:ascii="Times New Roman" w:hAnsi="Times New Roman"/>
              </w:rPr>
            </w:pPr>
            <w:r w:rsidRPr="003A62ED">
              <w:rPr>
                <w:rFonts w:ascii="Times New Roman" w:hAnsi="Times New Roman"/>
              </w:rPr>
              <w:t>Selasa, 02 Oktober 2018</w:t>
            </w:r>
          </w:p>
        </w:tc>
        <w:tc>
          <w:tcPr>
            <w:tcW w:w="1774" w:type="dxa"/>
            <w:vAlign w:val="center"/>
          </w:tcPr>
          <w:p w14:paraId="72E72DD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9D61D9F" w14:textId="77777777" w:rsidR="008554BF" w:rsidRDefault="008554BF" w:rsidP="00180CED">
            <w:pPr>
              <w:jc w:val="center"/>
            </w:pPr>
            <w:r w:rsidRPr="0064481F">
              <w:rPr>
                <w:rFonts w:ascii="Times New Roman" w:eastAsia="Times New Roman" w:hAnsi="Times New Roman"/>
                <w:bCs/>
              </w:rPr>
              <w:t>17.00</w:t>
            </w:r>
          </w:p>
        </w:tc>
        <w:tc>
          <w:tcPr>
            <w:tcW w:w="2848" w:type="dxa"/>
          </w:tcPr>
          <w:p w14:paraId="163B1D2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F745BB4" w14:textId="77777777" w:rsidTr="00180CED">
        <w:tc>
          <w:tcPr>
            <w:tcW w:w="705" w:type="dxa"/>
            <w:vAlign w:val="center"/>
          </w:tcPr>
          <w:p w14:paraId="4B037AF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5F9117BE" w14:textId="77777777" w:rsidR="008554BF" w:rsidRPr="003A62ED" w:rsidRDefault="008554BF" w:rsidP="00180CED">
            <w:pPr>
              <w:jc w:val="center"/>
              <w:rPr>
                <w:rFonts w:ascii="Times New Roman" w:hAnsi="Times New Roman"/>
              </w:rPr>
            </w:pPr>
            <w:r w:rsidRPr="003A62ED">
              <w:rPr>
                <w:rFonts w:ascii="Times New Roman" w:hAnsi="Times New Roman"/>
              </w:rPr>
              <w:t>Rabu, 03 Oktober 2018</w:t>
            </w:r>
          </w:p>
        </w:tc>
        <w:tc>
          <w:tcPr>
            <w:tcW w:w="1774" w:type="dxa"/>
            <w:vAlign w:val="center"/>
          </w:tcPr>
          <w:p w14:paraId="5C48AED6"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B682746" w14:textId="77777777" w:rsidR="008554BF" w:rsidRDefault="008554BF" w:rsidP="00180CED">
            <w:pPr>
              <w:jc w:val="center"/>
            </w:pPr>
            <w:r w:rsidRPr="0064481F">
              <w:rPr>
                <w:rFonts w:ascii="Times New Roman" w:eastAsia="Times New Roman" w:hAnsi="Times New Roman"/>
                <w:bCs/>
              </w:rPr>
              <w:t>17.00</w:t>
            </w:r>
          </w:p>
        </w:tc>
        <w:tc>
          <w:tcPr>
            <w:tcW w:w="2848" w:type="dxa"/>
          </w:tcPr>
          <w:p w14:paraId="15B798F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1FDEE0A" w14:textId="77777777" w:rsidTr="00180CED">
        <w:tc>
          <w:tcPr>
            <w:tcW w:w="705" w:type="dxa"/>
            <w:vAlign w:val="center"/>
          </w:tcPr>
          <w:p w14:paraId="6DEEDAA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7F47702A" w14:textId="77777777" w:rsidR="008554BF" w:rsidRPr="003A62ED" w:rsidRDefault="008554BF" w:rsidP="00180CED">
            <w:pPr>
              <w:jc w:val="center"/>
              <w:rPr>
                <w:rFonts w:ascii="Times New Roman" w:hAnsi="Times New Roman"/>
              </w:rPr>
            </w:pPr>
            <w:r w:rsidRPr="003A62ED">
              <w:rPr>
                <w:rFonts w:ascii="Times New Roman" w:hAnsi="Times New Roman"/>
              </w:rPr>
              <w:t>Kamis, 04 Oktober 2018</w:t>
            </w:r>
          </w:p>
        </w:tc>
        <w:tc>
          <w:tcPr>
            <w:tcW w:w="1774" w:type="dxa"/>
            <w:vAlign w:val="center"/>
          </w:tcPr>
          <w:p w14:paraId="72A6F550"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A1DFA39" w14:textId="77777777" w:rsidR="008554BF" w:rsidRDefault="008554BF" w:rsidP="00180CED">
            <w:pPr>
              <w:jc w:val="center"/>
            </w:pPr>
            <w:r w:rsidRPr="0064481F">
              <w:rPr>
                <w:rFonts w:ascii="Times New Roman" w:eastAsia="Times New Roman" w:hAnsi="Times New Roman"/>
                <w:bCs/>
              </w:rPr>
              <w:t>17.00</w:t>
            </w:r>
          </w:p>
        </w:tc>
        <w:tc>
          <w:tcPr>
            <w:tcW w:w="2848" w:type="dxa"/>
          </w:tcPr>
          <w:p w14:paraId="3B150F6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924E16F" w14:textId="77777777" w:rsidTr="00180CED">
        <w:tc>
          <w:tcPr>
            <w:tcW w:w="705" w:type="dxa"/>
            <w:vAlign w:val="center"/>
          </w:tcPr>
          <w:p w14:paraId="75A1D1D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5BFD227D" w14:textId="77777777" w:rsidR="008554BF" w:rsidRPr="003A62ED" w:rsidRDefault="008554BF" w:rsidP="00180CED">
            <w:pPr>
              <w:jc w:val="center"/>
              <w:rPr>
                <w:rFonts w:ascii="Times New Roman" w:hAnsi="Times New Roman"/>
              </w:rPr>
            </w:pPr>
            <w:r w:rsidRPr="003A62ED">
              <w:rPr>
                <w:rFonts w:ascii="Times New Roman" w:hAnsi="Times New Roman"/>
              </w:rPr>
              <w:t>Jumat, 05 Oktober 2018</w:t>
            </w:r>
          </w:p>
        </w:tc>
        <w:tc>
          <w:tcPr>
            <w:tcW w:w="1774" w:type="dxa"/>
            <w:vAlign w:val="center"/>
          </w:tcPr>
          <w:p w14:paraId="19210488"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22B79732" w14:textId="77777777" w:rsidR="008554BF" w:rsidRDefault="008554BF" w:rsidP="00180CED">
            <w:pPr>
              <w:jc w:val="center"/>
            </w:pPr>
            <w:r w:rsidRPr="0064481F">
              <w:rPr>
                <w:rFonts w:ascii="Times New Roman" w:eastAsia="Times New Roman" w:hAnsi="Times New Roman"/>
                <w:bCs/>
              </w:rPr>
              <w:t>17.00</w:t>
            </w:r>
          </w:p>
        </w:tc>
        <w:tc>
          <w:tcPr>
            <w:tcW w:w="2848" w:type="dxa"/>
          </w:tcPr>
          <w:p w14:paraId="78301F1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F1E67D6" w14:textId="77777777" w:rsidTr="00180CED">
        <w:tc>
          <w:tcPr>
            <w:tcW w:w="705" w:type="dxa"/>
            <w:vAlign w:val="center"/>
          </w:tcPr>
          <w:p w14:paraId="46E94EB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7F7EACAE" w14:textId="77777777" w:rsidR="008554BF" w:rsidRPr="003A62ED" w:rsidRDefault="008554BF" w:rsidP="00180CED">
            <w:pPr>
              <w:jc w:val="center"/>
              <w:rPr>
                <w:rFonts w:ascii="Times New Roman" w:hAnsi="Times New Roman"/>
              </w:rPr>
            </w:pPr>
            <w:r w:rsidRPr="003A62ED">
              <w:rPr>
                <w:rFonts w:ascii="Times New Roman" w:hAnsi="Times New Roman"/>
              </w:rPr>
              <w:t>Senin, 08 Oktober 2018</w:t>
            </w:r>
          </w:p>
        </w:tc>
        <w:tc>
          <w:tcPr>
            <w:tcW w:w="1774" w:type="dxa"/>
            <w:vAlign w:val="center"/>
          </w:tcPr>
          <w:p w14:paraId="39B3915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8DC63E5" w14:textId="77777777" w:rsidR="008554BF" w:rsidRDefault="008554BF" w:rsidP="00180CED">
            <w:pPr>
              <w:jc w:val="center"/>
            </w:pPr>
            <w:r w:rsidRPr="0064481F">
              <w:rPr>
                <w:rFonts w:ascii="Times New Roman" w:eastAsia="Times New Roman" w:hAnsi="Times New Roman"/>
                <w:bCs/>
              </w:rPr>
              <w:t>17.00</w:t>
            </w:r>
          </w:p>
        </w:tc>
        <w:tc>
          <w:tcPr>
            <w:tcW w:w="2848" w:type="dxa"/>
          </w:tcPr>
          <w:p w14:paraId="79F10A2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E5CA264" w14:textId="77777777" w:rsidTr="00180CED">
        <w:tc>
          <w:tcPr>
            <w:tcW w:w="705" w:type="dxa"/>
            <w:vAlign w:val="center"/>
          </w:tcPr>
          <w:p w14:paraId="3C823A1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6AFC14F1" w14:textId="77777777" w:rsidR="008554BF" w:rsidRPr="003A62ED" w:rsidRDefault="008554BF" w:rsidP="00180CED">
            <w:pPr>
              <w:jc w:val="center"/>
              <w:rPr>
                <w:rFonts w:ascii="Times New Roman" w:hAnsi="Times New Roman"/>
              </w:rPr>
            </w:pPr>
            <w:r w:rsidRPr="003A62ED">
              <w:rPr>
                <w:rFonts w:ascii="Times New Roman" w:hAnsi="Times New Roman"/>
              </w:rPr>
              <w:t>Selasa, 09 Oktober 2018</w:t>
            </w:r>
          </w:p>
        </w:tc>
        <w:tc>
          <w:tcPr>
            <w:tcW w:w="1774" w:type="dxa"/>
            <w:vAlign w:val="center"/>
          </w:tcPr>
          <w:p w14:paraId="63BC5A6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BE54789" w14:textId="77777777" w:rsidR="008554BF" w:rsidRDefault="008554BF" w:rsidP="00180CED">
            <w:pPr>
              <w:jc w:val="center"/>
            </w:pPr>
            <w:r w:rsidRPr="0064481F">
              <w:rPr>
                <w:rFonts w:ascii="Times New Roman" w:eastAsia="Times New Roman" w:hAnsi="Times New Roman"/>
                <w:bCs/>
              </w:rPr>
              <w:t>17.00</w:t>
            </w:r>
          </w:p>
        </w:tc>
        <w:tc>
          <w:tcPr>
            <w:tcW w:w="2848" w:type="dxa"/>
          </w:tcPr>
          <w:p w14:paraId="35F620F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4D9438E" w14:textId="77777777" w:rsidTr="00180CED">
        <w:tc>
          <w:tcPr>
            <w:tcW w:w="705" w:type="dxa"/>
            <w:vAlign w:val="center"/>
          </w:tcPr>
          <w:p w14:paraId="02CEA24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68</w:t>
            </w:r>
          </w:p>
        </w:tc>
        <w:tc>
          <w:tcPr>
            <w:tcW w:w="2825" w:type="dxa"/>
            <w:vAlign w:val="center"/>
          </w:tcPr>
          <w:p w14:paraId="4C356B38" w14:textId="77777777" w:rsidR="008554BF" w:rsidRPr="003A62ED" w:rsidRDefault="008554BF" w:rsidP="00180CED">
            <w:pPr>
              <w:jc w:val="center"/>
              <w:rPr>
                <w:rFonts w:ascii="Times New Roman" w:hAnsi="Times New Roman"/>
              </w:rPr>
            </w:pPr>
            <w:r w:rsidRPr="003A62ED">
              <w:rPr>
                <w:rFonts w:ascii="Times New Roman" w:hAnsi="Times New Roman"/>
              </w:rPr>
              <w:t>Rabu, 10 Oktober 2018</w:t>
            </w:r>
          </w:p>
        </w:tc>
        <w:tc>
          <w:tcPr>
            <w:tcW w:w="1774" w:type="dxa"/>
            <w:vAlign w:val="center"/>
          </w:tcPr>
          <w:p w14:paraId="385F17D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32365EF" w14:textId="77777777" w:rsidR="008554BF" w:rsidRDefault="008554BF" w:rsidP="00180CED">
            <w:pPr>
              <w:jc w:val="center"/>
            </w:pPr>
            <w:r w:rsidRPr="0064481F">
              <w:rPr>
                <w:rFonts w:ascii="Times New Roman" w:eastAsia="Times New Roman" w:hAnsi="Times New Roman"/>
                <w:bCs/>
              </w:rPr>
              <w:t>17.00</w:t>
            </w:r>
          </w:p>
        </w:tc>
        <w:tc>
          <w:tcPr>
            <w:tcW w:w="2848" w:type="dxa"/>
          </w:tcPr>
          <w:p w14:paraId="700A43D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9A5ACF" w14:textId="77777777" w:rsidTr="00180CED">
        <w:tc>
          <w:tcPr>
            <w:tcW w:w="705" w:type="dxa"/>
            <w:vAlign w:val="center"/>
          </w:tcPr>
          <w:p w14:paraId="2E017E1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0A503572" w14:textId="77777777" w:rsidR="008554BF" w:rsidRPr="003A62ED" w:rsidRDefault="008554BF" w:rsidP="00180CED">
            <w:pPr>
              <w:jc w:val="center"/>
              <w:rPr>
                <w:rFonts w:ascii="Times New Roman" w:hAnsi="Times New Roman"/>
              </w:rPr>
            </w:pPr>
            <w:r w:rsidRPr="003A62ED">
              <w:rPr>
                <w:rFonts w:ascii="Times New Roman" w:hAnsi="Times New Roman"/>
              </w:rPr>
              <w:t>Kamis, 11 Oktober 2018</w:t>
            </w:r>
          </w:p>
        </w:tc>
        <w:tc>
          <w:tcPr>
            <w:tcW w:w="1774" w:type="dxa"/>
            <w:vAlign w:val="center"/>
          </w:tcPr>
          <w:p w14:paraId="421F032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AC88D24" w14:textId="77777777" w:rsidR="008554BF" w:rsidRDefault="008554BF" w:rsidP="00180CED">
            <w:pPr>
              <w:jc w:val="center"/>
            </w:pPr>
            <w:r w:rsidRPr="0064481F">
              <w:rPr>
                <w:rFonts w:ascii="Times New Roman" w:eastAsia="Times New Roman" w:hAnsi="Times New Roman"/>
                <w:bCs/>
              </w:rPr>
              <w:t>17.00</w:t>
            </w:r>
          </w:p>
        </w:tc>
        <w:tc>
          <w:tcPr>
            <w:tcW w:w="2848" w:type="dxa"/>
          </w:tcPr>
          <w:p w14:paraId="3ADB6AB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5ABA64A" w14:textId="77777777" w:rsidTr="00180CED">
        <w:tc>
          <w:tcPr>
            <w:tcW w:w="705" w:type="dxa"/>
            <w:vAlign w:val="center"/>
          </w:tcPr>
          <w:p w14:paraId="529A66A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08600782" w14:textId="77777777" w:rsidR="008554BF" w:rsidRPr="003A62ED" w:rsidRDefault="008554BF" w:rsidP="00180CED">
            <w:pPr>
              <w:jc w:val="center"/>
              <w:rPr>
                <w:rFonts w:ascii="Times New Roman" w:hAnsi="Times New Roman"/>
              </w:rPr>
            </w:pPr>
            <w:r w:rsidRPr="003A62ED">
              <w:rPr>
                <w:rFonts w:ascii="Times New Roman" w:hAnsi="Times New Roman"/>
              </w:rPr>
              <w:t>Jumat, 12 Oktober 2018</w:t>
            </w:r>
          </w:p>
        </w:tc>
        <w:tc>
          <w:tcPr>
            <w:tcW w:w="1774" w:type="dxa"/>
            <w:vAlign w:val="center"/>
          </w:tcPr>
          <w:p w14:paraId="670CB19C"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D068E07" w14:textId="77777777" w:rsidR="008554BF" w:rsidRDefault="008554BF" w:rsidP="00180CED">
            <w:pPr>
              <w:jc w:val="center"/>
            </w:pPr>
            <w:r w:rsidRPr="0064481F">
              <w:rPr>
                <w:rFonts w:ascii="Times New Roman" w:eastAsia="Times New Roman" w:hAnsi="Times New Roman"/>
                <w:bCs/>
              </w:rPr>
              <w:t>17.00</w:t>
            </w:r>
          </w:p>
        </w:tc>
        <w:tc>
          <w:tcPr>
            <w:tcW w:w="2848" w:type="dxa"/>
          </w:tcPr>
          <w:p w14:paraId="2F83930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A3B3229" w14:textId="77777777" w:rsidTr="00180CED">
        <w:tc>
          <w:tcPr>
            <w:tcW w:w="705" w:type="dxa"/>
            <w:vAlign w:val="center"/>
          </w:tcPr>
          <w:p w14:paraId="05175AA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6BFE40A3" w14:textId="77777777" w:rsidR="008554BF" w:rsidRPr="003A62ED" w:rsidRDefault="008554BF" w:rsidP="00180CED">
            <w:pPr>
              <w:jc w:val="center"/>
              <w:rPr>
                <w:rFonts w:ascii="Times New Roman" w:hAnsi="Times New Roman"/>
              </w:rPr>
            </w:pPr>
            <w:r w:rsidRPr="003A62ED">
              <w:rPr>
                <w:rFonts w:ascii="Times New Roman" w:hAnsi="Times New Roman"/>
              </w:rPr>
              <w:t>Senin, 15 Oktober 2018</w:t>
            </w:r>
          </w:p>
        </w:tc>
        <w:tc>
          <w:tcPr>
            <w:tcW w:w="1774" w:type="dxa"/>
            <w:vAlign w:val="center"/>
          </w:tcPr>
          <w:p w14:paraId="1402AA59"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54DD8FF" w14:textId="77777777" w:rsidR="008554BF" w:rsidRDefault="008554BF" w:rsidP="00180CED">
            <w:pPr>
              <w:jc w:val="center"/>
            </w:pPr>
            <w:r w:rsidRPr="0064481F">
              <w:rPr>
                <w:rFonts w:ascii="Times New Roman" w:eastAsia="Times New Roman" w:hAnsi="Times New Roman"/>
                <w:bCs/>
              </w:rPr>
              <w:t>17.00</w:t>
            </w:r>
          </w:p>
        </w:tc>
        <w:tc>
          <w:tcPr>
            <w:tcW w:w="2848" w:type="dxa"/>
          </w:tcPr>
          <w:p w14:paraId="568A7F1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70FE63A" w14:textId="77777777" w:rsidTr="00180CED">
        <w:tc>
          <w:tcPr>
            <w:tcW w:w="705" w:type="dxa"/>
            <w:vAlign w:val="center"/>
          </w:tcPr>
          <w:p w14:paraId="6C00125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59CC0CA3" w14:textId="77777777" w:rsidR="008554BF" w:rsidRPr="003A62ED" w:rsidRDefault="008554BF" w:rsidP="00180CED">
            <w:pPr>
              <w:jc w:val="center"/>
              <w:rPr>
                <w:rFonts w:ascii="Times New Roman" w:hAnsi="Times New Roman"/>
              </w:rPr>
            </w:pPr>
            <w:r w:rsidRPr="003A62ED">
              <w:rPr>
                <w:rFonts w:ascii="Times New Roman" w:hAnsi="Times New Roman"/>
              </w:rPr>
              <w:t>Selasa, 16 Oktober 2018</w:t>
            </w:r>
          </w:p>
        </w:tc>
        <w:tc>
          <w:tcPr>
            <w:tcW w:w="1774" w:type="dxa"/>
            <w:vAlign w:val="center"/>
          </w:tcPr>
          <w:p w14:paraId="040DA74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AD61A85" w14:textId="77777777" w:rsidR="008554BF" w:rsidRDefault="008554BF" w:rsidP="00180CED">
            <w:pPr>
              <w:jc w:val="center"/>
            </w:pPr>
            <w:r w:rsidRPr="0064481F">
              <w:rPr>
                <w:rFonts w:ascii="Times New Roman" w:eastAsia="Times New Roman" w:hAnsi="Times New Roman"/>
                <w:bCs/>
              </w:rPr>
              <w:t>17.00</w:t>
            </w:r>
          </w:p>
        </w:tc>
        <w:tc>
          <w:tcPr>
            <w:tcW w:w="2848" w:type="dxa"/>
          </w:tcPr>
          <w:p w14:paraId="22C412B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C5FD24" w14:textId="77777777" w:rsidTr="00180CED">
        <w:tc>
          <w:tcPr>
            <w:tcW w:w="705" w:type="dxa"/>
            <w:vAlign w:val="center"/>
          </w:tcPr>
          <w:p w14:paraId="18002BC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599CD3BA" w14:textId="77777777" w:rsidR="008554BF" w:rsidRPr="003A62ED" w:rsidRDefault="008554BF" w:rsidP="00180CED">
            <w:pPr>
              <w:jc w:val="center"/>
              <w:rPr>
                <w:rFonts w:ascii="Times New Roman" w:hAnsi="Times New Roman"/>
              </w:rPr>
            </w:pPr>
            <w:r w:rsidRPr="003A62ED">
              <w:rPr>
                <w:rFonts w:ascii="Times New Roman" w:hAnsi="Times New Roman"/>
              </w:rPr>
              <w:t>Rabu, 17 Oktober 2018</w:t>
            </w:r>
          </w:p>
        </w:tc>
        <w:tc>
          <w:tcPr>
            <w:tcW w:w="1774" w:type="dxa"/>
            <w:vAlign w:val="center"/>
          </w:tcPr>
          <w:p w14:paraId="70735D4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4CDB340" w14:textId="77777777" w:rsidR="008554BF" w:rsidRDefault="008554BF" w:rsidP="00180CED">
            <w:pPr>
              <w:jc w:val="center"/>
            </w:pPr>
            <w:r w:rsidRPr="0064481F">
              <w:rPr>
                <w:rFonts w:ascii="Times New Roman" w:eastAsia="Times New Roman" w:hAnsi="Times New Roman"/>
                <w:bCs/>
              </w:rPr>
              <w:t>17.00</w:t>
            </w:r>
          </w:p>
        </w:tc>
        <w:tc>
          <w:tcPr>
            <w:tcW w:w="2848" w:type="dxa"/>
          </w:tcPr>
          <w:p w14:paraId="326264E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D5B8C26" w14:textId="77777777" w:rsidTr="00180CED">
        <w:tc>
          <w:tcPr>
            <w:tcW w:w="705" w:type="dxa"/>
            <w:vAlign w:val="center"/>
          </w:tcPr>
          <w:p w14:paraId="5D8CEDE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02905825" w14:textId="77777777" w:rsidR="008554BF" w:rsidRPr="003A62ED" w:rsidRDefault="008554BF" w:rsidP="00180CED">
            <w:pPr>
              <w:jc w:val="center"/>
              <w:rPr>
                <w:rFonts w:ascii="Times New Roman" w:hAnsi="Times New Roman"/>
              </w:rPr>
            </w:pPr>
            <w:r w:rsidRPr="003A62ED">
              <w:rPr>
                <w:rFonts w:ascii="Times New Roman" w:hAnsi="Times New Roman"/>
              </w:rPr>
              <w:t>Kamis, 18 Oktober 2018</w:t>
            </w:r>
          </w:p>
        </w:tc>
        <w:tc>
          <w:tcPr>
            <w:tcW w:w="1774" w:type="dxa"/>
            <w:vAlign w:val="center"/>
          </w:tcPr>
          <w:p w14:paraId="76923C0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63151E40" w14:textId="77777777" w:rsidR="008554BF" w:rsidRDefault="008554BF" w:rsidP="00180CED">
            <w:pPr>
              <w:jc w:val="center"/>
            </w:pPr>
            <w:r w:rsidRPr="0064481F">
              <w:rPr>
                <w:rFonts w:ascii="Times New Roman" w:eastAsia="Times New Roman" w:hAnsi="Times New Roman"/>
                <w:bCs/>
              </w:rPr>
              <w:t>17.00</w:t>
            </w:r>
          </w:p>
        </w:tc>
        <w:tc>
          <w:tcPr>
            <w:tcW w:w="2848" w:type="dxa"/>
          </w:tcPr>
          <w:p w14:paraId="3C36620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8B60A12" w14:textId="77777777" w:rsidTr="00180CED">
        <w:tc>
          <w:tcPr>
            <w:tcW w:w="705" w:type="dxa"/>
            <w:vAlign w:val="center"/>
          </w:tcPr>
          <w:p w14:paraId="0C1C4CF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34C1A4A7" w14:textId="77777777" w:rsidR="008554BF" w:rsidRPr="003A62ED" w:rsidRDefault="008554BF" w:rsidP="00180CED">
            <w:pPr>
              <w:jc w:val="center"/>
              <w:rPr>
                <w:rFonts w:ascii="Times New Roman" w:hAnsi="Times New Roman"/>
              </w:rPr>
            </w:pPr>
            <w:r w:rsidRPr="003A62ED">
              <w:rPr>
                <w:rFonts w:ascii="Times New Roman" w:hAnsi="Times New Roman"/>
              </w:rPr>
              <w:t>Jumat, 19 Oktober 2018</w:t>
            </w:r>
          </w:p>
        </w:tc>
        <w:tc>
          <w:tcPr>
            <w:tcW w:w="1774" w:type="dxa"/>
            <w:vAlign w:val="center"/>
          </w:tcPr>
          <w:p w14:paraId="03D67D5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693A1A3" w14:textId="77777777" w:rsidR="008554BF" w:rsidRDefault="008554BF" w:rsidP="00180CED">
            <w:pPr>
              <w:jc w:val="center"/>
            </w:pPr>
            <w:r w:rsidRPr="0064481F">
              <w:rPr>
                <w:rFonts w:ascii="Times New Roman" w:eastAsia="Times New Roman" w:hAnsi="Times New Roman"/>
                <w:bCs/>
              </w:rPr>
              <w:t>17.00</w:t>
            </w:r>
          </w:p>
        </w:tc>
        <w:tc>
          <w:tcPr>
            <w:tcW w:w="2848" w:type="dxa"/>
          </w:tcPr>
          <w:p w14:paraId="78ACD00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E7BAEF3" w14:textId="77777777" w:rsidTr="00180CED">
        <w:tc>
          <w:tcPr>
            <w:tcW w:w="705" w:type="dxa"/>
            <w:vAlign w:val="center"/>
          </w:tcPr>
          <w:p w14:paraId="1AAD008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79F9E00E" w14:textId="77777777" w:rsidR="008554BF" w:rsidRPr="003A62ED" w:rsidRDefault="008554BF" w:rsidP="00180CED">
            <w:pPr>
              <w:jc w:val="center"/>
              <w:rPr>
                <w:rFonts w:ascii="Times New Roman" w:hAnsi="Times New Roman"/>
              </w:rPr>
            </w:pPr>
            <w:r w:rsidRPr="003A62ED">
              <w:rPr>
                <w:rFonts w:ascii="Times New Roman" w:hAnsi="Times New Roman"/>
              </w:rPr>
              <w:t>Senin, 22 Oktober 2018</w:t>
            </w:r>
          </w:p>
        </w:tc>
        <w:tc>
          <w:tcPr>
            <w:tcW w:w="1774" w:type="dxa"/>
            <w:vAlign w:val="center"/>
          </w:tcPr>
          <w:p w14:paraId="02156EF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B4E2F7B" w14:textId="77777777" w:rsidR="008554BF" w:rsidRDefault="008554BF" w:rsidP="00180CED">
            <w:pPr>
              <w:jc w:val="center"/>
            </w:pPr>
            <w:r w:rsidRPr="0064481F">
              <w:rPr>
                <w:rFonts w:ascii="Times New Roman" w:eastAsia="Times New Roman" w:hAnsi="Times New Roman"/>
                <w:bCs/>
              </w:rPr>
              <w:t>17.00</w:t>
            </w:r>
          </w:p>
        </w:tc>
        <w:tc>
          <w:tcPr>
            <w:tcW w:w="2848" w:type="dxa"/>
          </w:tcPr>
          <w:p w14:paraId="518034F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BCD1234" w14:textId="77777777" w:rsidTr="00180CED">
        <w:tc>
          <w:tcPr>
            <w:tcW w:w="705" w:type="dxa"/>
            <w:vAlign w:val="center"/>
          </w:tcPr>
          <w:p w14:paraId="29F36DA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7AC37809" w14:textId="77777777" w:rsidR="008554BF" w:rsidRPr="003A62ED" w:rsidRDefault="008554BF" w:rsidP="00180CED">
            <w:pPr>
              <w:jc w:val="center"/>
              <w:rPr>
                <w:rFonts w:ascii="Times New Roman" w:hAnsi="Times New Roman"/>
              </w:rPr>
            </w:pPr>
            <w:r w:rsidRPr="003A62ED">
              <w:rPr>
                <w:rFonts w:ascii="Times New Roman" w:hAnsi="Times New Roman"/>
              </w:rPr>
              <w:t>Selasa, 23 Oktober 2018</w:t>
            </w:r>
          </w:p>
        </w:tc>
        <w:tc>
          <w:tcPr>
            <w:tcW w:w="1774" w:type="dxa"/>
            <w:vAlign w:val="center"/>
          </w:tcPr>
          <w:p w14:paraId="37E0EA9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A940C9A" w14:textId="77777777" w:rsidR="008554BF" w:rsidRDefault="008554BF" w:rsidP="00180CED">
            <w:pPr>
              <w:jc w:val="center"/>
            </w:pPr>
            <w:r w:rsidRPr="0064481F">
              <w:rPr>
                <w:rFonts w:ascii="Times New Roman" w:eastAsia="Times New Roman" w:hAnsi="Times New Roman"/>
                <w:bCs/>
              </w:rPr>
              <w:t>17.00</w:t>
            </w:r>
          </w:p>
        </w:tc>
        <w:tc>
          <w:tcPr>
            <w:tcW w:w="2848" w:type="dxa"/>
          </w:tcPr>
          <w:p w14:paraId="2CB44BC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7A67ED2" w14:textId="77777777" w:rsidTr="00180CED">
        <w:tc>
          <w:tcPr>
            <w:tcW w:w="705" w:type="dxa"/>
            <w:vAlign w:val="center"/>
          </w:tcPr>
          <w:p w14:paraId="25400BB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250F2A01" w14:textId="77777777" w:rsidR="008554BF" w:rsidRPr="003A62ED" w:rsidRDefault="008554BF" w:rsidP="00180CED">
            <w:pPr>
              <w:jc w:val="center"/>
              <w:rPr>
                <w:rFonts w:ascii="Times New Roman" w:hAnsi="Times New Roman"/>
              </w:rPr>
            </w:pPr>
            <w:r w:rsidRPr="003A62ED">
              <w:rPr>
                <w:rFonts w:ascii="Times New Roman" w:hAnsi="Times New Roman"/>
              </w:rPr>
              <w:t>Rabu, 24 Oktober 2018</w:t>
            </w:r>
          </w:p>
        </w:tc>
        <w:tc>
          <w:tcPr>
            <w:tcW w:w="1774" w:type="dxa"/>
            <w:vAlign w:val="center"/>
          </w:tcPr>
          <w:p w14:paraId="51CB21C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8DAEE8F" w14:textId="77777777" w:rsidR="008554BF" w:rsidRDefault="008554BF" w:rsidP="00180CED">
            <w:pPr>
              <w:jc w:val="center"/>
            </w:pPr>
            <w:r w:rsidRPr="0064481F">
              <w:rPr>
                <w:rFonts w:ascii="Times New Roman" w:eastAsia="Times New Roman" w:hAnsi="Times New Roman"/>
                <w:bCs/>
              </w:rPr>
              <w:t>17.00</w:t>
            </w:r>
          </w:p>
        </w:tc>
        <w:tc>
          <w:tcPr>
            <w:tcW w:w="2848" w:type="dxa"/>
          </w:tcPr>
          <w:p w14:paraId="01FED10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D0BB450" w14:textId="77777777" w:rsidTr="00180CED">
        <w:tc>
          <w:tcPr>
            <w:tcW w:w="705" w:type="dxa"/>
            <w:vAlign w:val="center"/>
          </w:tcPr>
          <w:p w14:paraId="395C006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19875BA9" w14:textId="77777777" w:rsidR="008554BF" w:rsidRPr="003A62ED" w:rsidRDefault="008554BF" w:rsidP="00180CED">
            <w:pPr>
              <w:jc w:val="center"/>
              <w:rPr>
                <w:rFonts w:ascii="Times New Roman" w:hAnsi="Times New Roman"/>
              </w:rPr>
            </w:pPr>
            <w:r w:rsidRPr="003A62ED">
              <w:rPr>
                <w:rFonts w:ascii="Times New Roman" w:hAnsi="Times New Roman"/>
              </w:rPr>
              <w:t>Kamis, 25 Oktober 2018</w:t>
            </w:r>
          </w:p>
        </w:tc>
        <w:tc>
          <w:tcPr>
            <w:tcW w:w="1774" w:type="dxa"/>
            <w:vAlign w:val="center"/>
          </w:tcPr>
          <w:p w14:paraId="78D434B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7FF82866" w14:textId="77777777" w:rsidR="008554BF" w:rsidRDefault="008554BF" w:rsidP="00180CED">
            <w:pPr>
              <w:jc w:val="center"/>
            </w:pPr>
            <w:r w:rsidRPr="0064481F">
              <w:rPr>
                <w:rFonts w:ascii="Times New Roman" w:eastAsia="Times New Roman" w:hAnsi="Times New Roman"/>
                <w:bCs/>
              </w:rPr>
              <w:t>17.00</w:t>
            </w:r>
          </w:p>
        </w:tc>
        <w:tc>
          <w:tcPr>
            <w:tcW w:w="2848" w:type="dxa"/>
          </w:tcPr>
          <w:p w14:paraId="6E32C71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71F251A" w14:textId="77777777" w:rsidTr="00180CED">
        <w:tc>
          <w:tcPr>
            <w:tcW w:w="705" w:type="dxa"/>
            <w:vAlign w:val="center"/>
          </w:tcPr>
          <w:p w14:paraId="3511328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6FCB9012" w14:textId="77777777" w:rsidR="008554BF" w:rsidRPr="003A62ED" w:rsidRDefault="008554BF" w:rsidP="00180CED">
            <w:pPr>
              <w:jc w:val="center"/>
              <w:rPr>
                <w:rFonts w:ascii="Times New Roman" w:hAnsi="Times New Roman"/>
              </w:rPr>
            </w:pPr>
            <w:r w:rsidRPr="003A62ED">
              <w:rPr>
                <w:rFonts w:ascii="Times New Roman" w:hAnsi="Times New Roman"/>
              </w:rPr>
              <w:t>Jumat, 26 Oktober 2018</w:t>
            </w:r>
          </w:p>
        </w:tc>
        <w:tc>
          <w:tcPr>
            <w:tcW w:w="1774" w:type="dxa"/>
            <w:vAlign w:val="center"/>
          </w:tcPr>
          <w:p w14:paraId="6F63037D"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489C37A" w14:textId="77777777" w:rsidR="008554BF" w:rsidRDefault="008554BF" w:rsidP="00180CED">
            <w:pPr>
              <w:jc w:val="center"/>
            </w:pPr>
            <w:r w:rsidRPr="0064481F">
              <w:rPr>
                <w:rFonts w:ascii="Times New Roman" w:eastAsia="Times New Roman" w:hAnsi="Times New Roman"/>
                <w:bCs/>
              </w:rPr>
              <w:t>17.00</w:t>
            </w:r>
          </w:p>
        </w:tc>
        <w:tc>
          <w:tcPr>
            <w:tcW w:w="2848" w:type="dxa"/>
          </w:tcPr>
          <w:p w14:paraId="741CFCE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C40AED" w14:textId="77777777" w:rsidTr="00180CED">
        <w:tc>
          <w:tcPr>
            <w:tcW w:w="705" w:type="dxa"/>
            <w:vAlign w:val="center"/>
          </w:tcPr>
          <w:p w14:paraId="20DF219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2B18CB8A" w14:textId="77777777" w:rsidR="008554BF" w:rsidRPr="003A62ED" w:rsidRDefault="008554BF" w:rsidP="00180CED">
            <w:pPr>
              <w:jc w:val="center"/>
              <w:rPr>
                <w:rFonts w:ascii="Times New Roman" w:hAnsi="Times New Roman"/>
              </w:rPr>
            </w:pPr>
            <w:r w:rsidRPr="003A62ED">
              <w:rPr>
                <w:rFonts w:ascii="Times New Roman" w:hAnsi="Times New Roman"/>
              </w:rPr>
              <w:t>Senin, 29 Oktober 2018</w:t>
            </w:r>
          </w:p>
        </w:tc>
        <w:tc>
          <w:tcPr>
            <w:tcW w:w="1774" w:type="dxa"/>
            <w:vAlign w:val="center"/>
          </w:tcPr>
          <w:p w14:paraId="7145489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9FFCD4A" w14:textId="77777777" w:rsidR="008554BF" w:rsidRDefault="008554BF" w:rsidP="00180CED">
            <w:pPr>
              <w:jc w:val="center"/>
            </w:pPr>
            <w:r w:rsidRPr="0064481F">
              <w:rPr>
                <w:rFonts w:ascii="Times New Roman" w:eastAsia="Times New Roman" w:hAnsi="Times New Roman"/>
                <w:bCs/>
              </w:rPr>
              <w:t>17.00</w:t>
            </w:r>
          </w:p>
        </w:tc>
        <w:tc>
          <w:tcPr>
            <w:tcW w:w="2848" w:type="dxa"/>
          </w:tcPr>
          <w:p w14:paraId="357334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C6C66B7" w14:textId="77777777" w:rsidTr="00180CED">
        <w:tc>
          <w:tcPr>
            <w:tcW w:w="705" w:type="dxa"/>
            <w:vAlign w:val="center"/>
          </w:tcPr>
          <w:p w14:paraId="3EE3F11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49A54577" w14:textId="77777777" w:rsidR="008554BF" w:rsidRPr="003A62ED" w:rsidRDefault="008554BF" w:rsidP="00180CED">
            <w:pPr>
              <w:jc w:val="center"/>
              <w:rPr>
                <w:rFonts w:ascii="Times New Roman" w:hAnsi="Times New Roman"/>
              </w:rPr>
            </w:pPr>
            <w:r w:rsidRPr="003A62ED">
              <w:rPr>
                <w:rFonts w:ascii="Times New Roman" w:hAnsi="Times New Roman"/>
              </w:rPr>
              <w:t>Selasa, 30 Oktober 2018</w:t>
            </w:r>
          </w:p>
        </w:tc>
        <w:tc>
          <w:tcPr>
            <w:tcW w:w="1774" w:type="dxa"/>
            <w:vAlign w:val="center"/>
          </w:tcPr>
          <w:p w14:paraId="6466C9F5"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65EB324" w14:textId="77777777" w:rsidR="008554BF" w:rsidRDefault="008554BF" w:rsidP="00180CED">
            <w:pPr>
              <w:jc w:val="center"/>
            </w:pPr>
            <w:r w:rsidRPr="0064481F">
              <w:rPr>
                <w:rFonts w:ascii="Times New Roman" w:eastAsia="Times New Roman" w:hAnsi="Times New Roman"/>
                <w:bCs/>
              </w:rPr>
              <w:t>17.00</w:t>
            </w:r>
          </w:p>
        </w:tc>
        <w:tc>
          <w:tcPr>
            <w:tcW w:w="2848" w:type="dxa"/>
          </w:tcPr>
          <w:p w14:paraId="0A0B3E9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A911397" w14:textId="77777777" w:rsidTr="00180CED">
        <w:tc>
          <w:tcPr>
            <w:tcW w:w="705" w:type="dxa"/>
            <w:vAlign w:val="center"/>
          </w:tcPr>
          <w:p w14:paraId="15AD681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387F7D65" w14:textId="77777777" w:rsidR="008554BF" w:rsidRPr="003A62ED" w:rsidRDefault="008554BF" w:rsidP="00180CED">
            <w:pPr>
              <w:jc w:val="center"/>
              <w:rPr>
                <w:rFonts w:ascii="Times New Roman" w:hAnsi="Times New Roman"/>
              </w:rPr>
            </w:pPr>
            <w:r w:rsidRPr="003A62ED">
              <w:rPr>
                <w:rFonts w:ascii="Times New Roman" w:hAnsi="Times New Roman"/>
              </w:rPr>
              <w:t>Rabu, 31 Oktober 2018</w:t>
            </w:r>
          </w:p>
        </w:tc>
        <w:tc>
          <w:tcPr>
            <w:tcW w:w="1774" w:type="dxa"/>
            <w:vAlign w:val="center"/>
          </w:tcPr>
          <w:p w14:paraId="0DFA5E44"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8FF109F" w14:textId="77777777" w:rsidR="008554BF" w:rsidRDefault="008554BF" w:rsidP="00180CED">
            <w:pPr>
              <w:jc w:val="center"/>
            </w:pPr>
            <w:r w:rsidRPr="0064481F">
              <w:rPr>
                <w:rFonts w:ascii="Times New Roman" w:eastAsia="Times New Roman" w:hAnsi="Times New Roman"/>
                <w:bCs/>
              </w:rPr>
              <w:t>17.00</w:t>
            </w:r>
          </w:p>
        </w:tc>
        <w:tc>
          <w:tcPr>
            <w:tcW w:w="2848" w:type="dxa"/>
          </w:tcPr>
          <w:p w14:paraId="4C2D8D4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5867E2B" w14:textId="77777777" w:rsidTr="00180CED">
        <w:tc>
          <w:tcPr>
            <w:tcW w:w="705" w:type="dxa"/>
            <w:vAlign w:val="center"/>
          </w:tcPr>
          <w:p w14:paraId="7AA94FE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4C6C79FC" w14:textId="77777777" w:rsidR="008554BF" w:rsidRPr="003A62ED" w:rsidRDefault="008554BF" w:rsidP="00180CED">
            <w:pPr>
              <w:jc w:val="center"/>
              <w:rPr>
                <w:rFonts w:ascii="Times New Roman" w:hAnsi="Times New Roman"/>
              </w:rPr>
            </w:pPr>
            <w:r w:rsidRPr="003A62ED">
              <w:rPr>
                <w:rFonts w:ascii="Times New Roman" w:hAnsi="Times New Roman"/>
              </w:rPr>
              <w:t>Kamis, 01 November 2018</w:t>
            </w:r>
          </w:p>
        </w:tc>
        <w:tc>
          <w:tcPr>
            <w:tcW w:w="1774" w:type="dxa"/>
            <w:vAlign w:val="center"/>
          </w:tcPr>
          <w:p w14:paraId="7890A39E"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FE1D3E4" w14:textId="77777777" w:rsidR="008554BF" w:rsidRDefault="008554BF" w:rsidP="00180CED">
            <w:pPr>
              <w:jc w:val="center"/>
            </w:pPr>
            <w:r w:rsidRPr="0064481F">
              <w:rPr>
                <w:rFonts w:ascii="Times New Roman" w:eastAsia="Times New Roman" w:hAnsi="Times New Roman"/>
                <w:bCs/>
              </w:rPr>
              <w:t>17.00</w:t>
            </w:r>
          </w:p>
        </w:tc>
        <w:tc>
          <w:tcPr>
            <w:tcW w:w="2848" w:type="dxa"/>
          </w:tcPr>
          <w:p w14:paraId="758AB6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2007294" w14:textId="77777777" w:rsidTr="00180CED">
        <w:tc>
          <w:tcPr>
            <w:tcW w:w="705" w:type="dxa"/>
            <w:vAlign w:val="center"/>
          </w:tcPr>
          <w:p w14:paraId="73A325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54E40AE1" w14:textId="77777777" w:rsidR="008554BF" w:rsidRPr="003A62ED" w:rsidRDefault="008554BF" w:rsidP="00180CED">
            <w:pPr>
              <w:jc w:val="center"/>
              <w:rPr>
                <w:rFonts w:ascii="Times New Roman" w:hAnsi="Times New Roman"/>
              </w:rPr>
            </w:pPr>
            <w:r w:rsidRPr="003A62ED">
              <w:rPr>
                <w:rFonts w:ascii="Times New Roman" w:hAnsi="Times New Roman"/>
              </w:rPr>
              <w:t>Jumat, 02 November 2018</w:t>
            </w:r>
          </w:p>
        </w:tc>
        <w:tc>
          <w:tcPr>
            <w:tcW w:w="1774" w:type="dxa"/>
            <w:vAlign w:val="center"/>
          </w:tcPr>
          <w:p w14:paraId="4B823B5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5E2C78FC" w14:textId="77777777" w:rsidR="008554BF" w:rsidRDefault="008554BF" w:rsidP="00180CED">
            <w:pPr>
              <w:jc w:val="center"/>
            </w:pPr>
            <w:r w:rsidRPr="0064481F">
              <w:rPr>
                <w:rFonts w:ascii="Times New Roman" w:eastAsia="Times New Roman" w:hAnsi="Times New Roman"/>
                <w:bCs/>
              </w:rPr>
              <w:t>17.00</w:t>
            </w:r>
          </w:p>
        </w:tc>
        <w:tc>
          <w:tcPr>
            <w:tcW w:w="2848" w:type="dxa"/>
          </w:tcPr>
          <w:p w14:paraId="6B2A54B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BD77FAE" w14:textId="77777777" w:rsidTr="00180CED">
        <w:tc>
          <w:tcPr>
            <w:tcW w:w="705" w:type="dxa"/>
            <w:vAlign w:val="center"/>
          </w:tcPr>
          <w:p w14:paraId="763874E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6EE9934A" w14:textId="77777777" w:rsidR="008554BF" w:rsidRPr="003A62ED" w:rsidRDefault="008554BF" w:rsidP="00180CED">
            <w:pPr>
              <w:jc w:val="center"/>
              <w:rPr>
                <w:rFonts w:ascii="Times New Roman" w:hAnsi="Times New Roman"/>
              </w:rPr>
            </w:pPr>
            <w:r w:rsidRPr="003A62ED">
              <w:rPr>
                <w:rFonts w:ascii="Times New Roman" w:hAnsi="Times New Roman"/>
              </w:rPr>
              <w:t>Senin, 05 November 2018</w:t>
            </w:r>
          </w:p>
        </w:tc>
        <w:tc>
          <w:tcPr>
            <w:tcW w:w="1774" w:type="dxa"/>
            <w:vAlign w:val="center"/>
          </w:tcPr>
          <w:p w14:paraId="11C461E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5ED145E" w14:textId="77777777" w:rsidR="008554BF" w:rsidRDefault="008554BF" w:rsidP="00180CED">
            <w:pPr>
              <w:jc w:val="center"/>
            </w:pPr>
            <w:r w:rsidRPr="0064481F">
              <w:rPr>
                <w:rFonts w:ascii="Times New Roman" w:eastAsia="Times New Roman" w:hAnsi="Times New Roman"/>
                <w:bCs/>
              </w:rPr>
              <w:t>17.00</w:t>
            </w:r>
          </w:p>
        </w:tc>
        <w:tc>
          <w:tcPr>
            <w:tcW w:w="2848" w:type="dxa"/>
          </w:tcPr>
          <w:p w14:paraId="6333232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4E78876" w14:textId="77777777" w:rsidTr="00180CED">
        <w:tc>
          <w:tcPr>
            <w:tcW w:w="705" w:type="dxa"/>
            <w:vAlign w:val="center"/>
          </w:tcPr>
          <w:p w14:paraId="554A161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163F69EC" w14:textId="77777777" w:rsidR="008554BF" w:rsidRPr="003A62ED" w:rsidRDefault="008554BF" w:rsidP="00180CED">
            <w:pPr>
              <w:jc w:val="center"/>
              <w:rPr>
                <w:rFonts w:ascii="Times New Roman" w:hAnsi="Times New Roman"/>
              </w:rPr>
            </w:pPr>
            <w:r w:rsidRPr="003A62ED">
              <w:rPr>
                <w:rFonts w:ascii="Times New Roman" w:hAnsi="Times New Roman"/>
              </w:rPr>
              <w:t>Selasa, 06 November 2018</w:t>
            </w:r>
          </w:p>
        </w:tc>
        <w:tc>
          <w:tcPr>
            <w:tcW w:w="1774" w:type="dxa"/>
            <w:vAlign w:val="center"/>
          </w:tcPr>
          <w:p w14:paraId="19CF413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F061447" w14:textId="77777777" w:rsidR="008554BF" w:rsidRDefault="008554BF" w:rsidP="00180CED">
            <w:pPr>
              <w:jc w:val="center"/>
            </w:pPr>
            <w:r w:rsidRPr="0064481F">
              <w:rPr>
                <w:rFonts w:ascii="Times New Roman" w:eastAsia="Times New Roman" w:hAnsi="Times New Roman"/>
                <w:bCs/>
              </w:rPr>
              <w:t>17.00</w:t>
            </w:r>
          </w:p>
        </w:tc>
        <w:tc>
          <w:tcPr>
            <w:tcW w:w="2848" w:type="dxa"/>
          </w:tcPr>
          <w:p w14:paraId="6744C93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0A129F" w:rsidRPr="003A62ED" w14:paraId="44AA9588" w14:textId="77777777" w:rsidTr="00F17DBF">
        <w:tc>
          <w:tcPr>
            <w:tcW w:w="705" w:type="dxa"/>
            <w:vAlign w:val="center"/>
          </w:tcPr>
          <w:p w14:paraId="516AF606"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0F6D383F" w14:textId="77777777" w:rsidR="000A129F" w:rsidRPr="003A62ED" w:rsidRDefault="000A129F" w:rsidP="00180CED">
            <w:pPr>
              <w:jc w:val="center"/>
              <w:rPr>
                <w:rFonts w:ascii="Times New Roman" w:hAnsi="Times New Roman"/>
              </w:rPr>
            </w:pPr>
            <w:r w:rsidRPr="003A62ED">
              <w:rPr>
                <w:rFonts w:ascii="Times New Roman" w:hAnsi="Times New Roman"/>
              </w:rPr>
              <w:t>Rabu, 07 November 2018</w:t>
            </w:r>
          </w:p>
        </w:tc>
        <w:tc>
          <w:tcPr>
            <w:tcW w:w="6393" w:type="dxa"/>
            <w:gridSpan w:val="3"/>
            <w:vAlign w:val="center"/>
          </w:tcPr>
          <w:p w14:paraId="6C138A39" w14:textId="77777777" w:rsidR="000A129F" w:rsidRPr="000A129F" w:rsidRDefault="00934704"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Sakit</w:t>
            </w:r>
          </w:p>
        </w:tc>
      </w:tr>
      <w:tr w:rsidR="008554BF" w:rsidRPr="003A62ED" w14:paraId="55244DB7" w14:textId="77777777" w:rsidTr="00180CED">
        <w:tc>
          <w:tcPr>
            <w:tcW w:w="705" w:type="dxa"/>
            <w:vAlign w:val="center"/>
          </w:tcPr>
          <w:p w14:paraId="5F3760B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6A8726CC" w14:textId="77777777" w:rsidR="008554BF" w:rsidRPr="003A62ED" w:rsidRDefault="008554BF" w:rsidP="00180CED">
            <w:pPr>
              <w:jc w:val="center"/>
              <w:rPr>
                <w:rFonts w:ascii="Times New Roman" w:hAnsi="Times New Roman"/>
              </w:rPr>
            </w:pPr>
            <w:r w:rsidRPr="003A62ED">
              <w:rPr>
                <w:rFonts w:ascii="Times New Roman" w:hAnsi="Times New Roman"/>
              </w:rPr>
              <w:t>Kamis, 08 November 2018</w:t>
            </w:r>
          </w:p>
        </w:tc>
        <w:tc>
          <w:tcPr>
            <w:tcW w:w="1774" w:type="dxa"/>
            <w:vAlign w:val="center"/>
          </w:tcPr>
          <w:p w14:paraId="5DE84EC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4230CFF" w14:textId="77777777" w:rsidR="008554BF" w:rsidRDefault="008554BF" w:rsidP="00180CED">
            <w:pPr>
              <w:jc w:val="center"/>
            </w:pPr>
            <w:r w:rsidRPr="0064481F">
              <w:rPr>
                <w:rFonts w:ascii="Times New Roman" w:eastAsia="Times New Roman" w:hAnsi="Times New Roman"/>
                <w:bCs/>
              </w:rPr>
              <w:t>17.00</w:t>
            </w:r>
          </w:p>
        </w:tc>
        <w:tc>
          <w:tcPr>
            <w:tcW w:w="2848" w:type="dxa"/>
          </w:tcPr>
          <w:p w14:paraId="3FB6714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A51B43B" w14:textId="77777777" w:rsidTr="00180CED">
        <w:tc>
          <w:tcPr>
            <w:tcW w:w="705" w:type="dxa"/>
            <w:vAlign w:val="center"/>
          </w:tcPr>
          <w:p w14:paraId="6CC643A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0D1EB6F7" w14:textId="77777777" w:rsidR="008554BF" w:rsidRPr="003A62ED" w:rsidRDefault="008554BF" w:rsidP="00180CED">
            <w:pPr>
              <w:jc w:val="center"/>
              <w:rPr>
                <w:rFonts w:ascii="Times New Roman" w:hAnsi="Times New Roman"/>
              </w:rPr>
            </w:pPr>
            <w:r w:rsidRPr="003A62ED">
              <w:rPr>
                <w:rFonts w:ascii="Times New Roman" w:hAnsi="Times New Roman"/>
              </w:rPr>
              <w:t>Jumat,09 November 2018</w:t>
            </w:r>
          </w:p>
        </w:tc>
        <w:tc>
          <w:tcPr>
            <w:tcW w:w="1774" w:type="dxa"/>
            <w:vAlign w:val="center"/>
          </w:tcPr>
          <w:p w14:paraId="6E5DCBEA"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F64B3F7" w14:textId="77777777" w:rsidR="008554BF" w:rsidRDefault="008554BF" w:rsidP="00180CED">
            <w:pPr>
              <w:jc w:val="center"/>
            </w:pPr>
            <w:r w:rsidRPr="0064481F">
              <w:rPr>
                <w:rFonts w:ascii="Times New Roman" w:eastAsia="Times New Roman" w:hAnsi="Times New Roman"/>
                <w:bCs/>
              </w:rPr>
              <w:t>17.00</w:t>
            </w:r>
          </w:p>
        </w:tc>
        <w:tc>
          <w:tcPr>
            <w:tcW w:w="2848" w:type="dxa"/>
          </w:tcPr>
          <w:p w14:paraId="7558CA3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934704" w:rsidRPr="003A62ED" w14:paraId="2FBB6982" w14:textId="77777777" w:rsidTr="00F17DBF">
        <w:tc>
          <w:tcPr>
            <w:tcW w:w="705" w:type="dxa"/>
            <w:vAlign w:val="center"/>
          </w:tcPr>
          <w:p w14:paraId="5B7C3424" w14:textId="77777777" w:rsidR="00934704" w:rsidRPr="003A62ED" w:rsidRDefault="00934704" w:rsidP="00180CED">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46E93AD2" w14:textId="77777777" w:rsidR="00934704" w:rsidRPr="003A62ED" w:rsidRDefault="00934704" w:rsidP="00180CED">
            <w:pPr>
              <w:jc w:val="center"/>
              <w:rPr>
                <w:rFonts w:ascii="Times New Roman" w:hAnsi="Times New Roman"/>
              </w:rPr>
            </w:pPr>
            <w:r>
              <w:rPr>
                <w:rFonts w:ascii="Times New Roman" w:hAnsi="Times New Roman"/>
              </w:rPr>
              <w:t>Senin,</w:t>
            </w:r>
            <w:r w:rsidRPr="003A62ED">
              <w:rPr>
                <w:rFonts w:ascii="Times New Roman" w:hAnsi="Times New Roman"/>
              </w:rPr>
              <w:t>12 November 2018</w:t>
            </w:r>
          </w:p>
        </w:tc>
        <w:tc>
          <w:tcPr>
            <w:tcW w:w="6393" w:type="dxa"/>
            <w:gridSpan w:val="3"/>
            <w:vAlign w:val="center"/>
          </w:tcPr>
          <w:p w14:paraId="7C8259C9" w14:textId="77777777" w:rsidR="00934704" w:rsidRPr="00934704" w:rsidRDefault="00934704" w:rsidP="00934704">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Sakit</w:t>
            </w:r>
          </w:p>
        </w:tc>
      </w:tr>
      <w:tr w:rsidR="008554BF" w:rsidRPr="003A62ED" w14:paraId="1EDBC59E" w14:textId="77777777" w:rsidTr="00180CED">
        <w:tc>
          <w:tcPr>
            <w:tcW w:w="705" w:type="dxa"/>
            <w:vAlign w:val="center"/>
          </w:tcPr>
          <w:p w14:paraId="43CB72D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92</w:t>
            </w:r>
          </w:p>
        </w:tc>
        <w:tc>
          <w:tcPr>
            <w:tcW w:w="2825" w:type="dxa"/>
            <w:vAlign w:val="center"/>
          </w:tcPr>
          <w:p w14:paraId="6F02BC43" w14:textId="77777777" w:rsidR="008554BF" w:rsidRPr="003A62ED" w:rsidRDefault="00934704" w:rsidP="00180CED">
            <w:pPr>
              <w:jc w:val="center"/>
              <w:rPr>
                <w:rFonts w:ascii="Times New Roman" w:hAnsi="Times New Roman"/>
              </w:rPr>
            </w:pPr>
            <w:r>
              <w:rPr>
                <w:rFonts w:ascii="Times New Roman" w:hAnsi="Times New Roman"/>
              </w:rPr>
              <w:t>Selasa,</w:t>
            </w:r>
            <w:r w:rsidR="008554BF" w:rsidRPr="003A62ED">
              <w:rPr>
                <w:rFonts w:ascii="Times New Roman" w:hAnsi="Times New Roman"/>
              </w:rPr>
              <w:t>13 November 2018</w:t>
            </w:r>
          </w:p>
        </w:tc>
        <w:tc>
          <w:tcPr>
            <w:tcW w:w="1774" w:type="dxa"/>
            <w:vAlign w:val="center"/>
          </w:tcPr>
          <w:p w14:paraId="56FD3BB7"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4BE8D28B" w14:textId="77777777" w:rsidR="008554BF" w:rsidRDefault="008554BF" w:rsidP="00180CED">
            <w:pPr>
              <w:jc w:val="center"/>
            </w:pPr>
            <w:r w:rsidRPr="0064481F">
              <w:rPr>
                <w:rFonts w:ascii="Times New Roman" w:eastAsia="Times New Roman" w:hAnsi="Times New Roman"/>
                <w:bCs/>
              </w:rPr>
              <w:t>17.00</w:t>
            </w:r>
          </w:p>
        </w:tc>
        <w:tc>
          <w:tcPr>
            <w:tcW w:w="2848" w:type="dxa"/>
          </w:tcPr>
          <w:p w14:paraId="3DE1EA0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CB6625A" w14:textId="77777777" w:rsidTr="00180CED">
        <w:tc>
          <w:tcPr>
            <w:tcW w:w="705" w:type="dxa"/>
            <w:vAlign w:val="center"/>
          </w:tcPr>
          <w:p w14:paraId="7039054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568C6E8D"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14 November 2018</w:t>
            </w:r>
          </w:p>
        </w:tc>
        <w:tc>
          <w:tcPr>
            <w:tcW w:w="1774" w:type="dxa"/>
            <w:vAlign w:val="center"/>
          </w:tcPr>
          <w:p w14:paraId="6479F781"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3618F95D" w14:textId="77777777" w:rsidR="008554BF" w:rsidRDefault="008554BF" w:rsidP="00180CED">
            <w:pPr>
              <w:jc w:val="center"/>
            </w:pPr>
            <w:r w:rsidRPr="0064481F">
              <w:rPr>
                <w:rFonts w:ascii="Times New Roman" w:eastAsia="Times New Roman" w:hAnsi="Times New Roman"/>
                <w:bCs/>
              </w:rPr>
              <w:t>17.00</w:t>
            </w:r>
          </w:p>
        </w:tc>
        <w:tc>
          <w:tcPr>
            <w:tcW w:w="2848" w:type="dxa"/>
          </w:tcPr>
          <w:p w14:paraId="7723350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91DC02F" w14:textId="77777777" w:rsidTr="00180CED">
        <w:tc>
          <w:tcPr>
            <w:tcW w:w="705" w:type="dxa"/>
            <w:vAlign w:val="center"/>
          </w:tcPr>
          <w:p w14:paraId="1BE7E6A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2A881A84"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15 November 2018</w:t>
            </w:r>
          </w:p>
        </w:tc>
        <w:tc>
          <w:tcPr>
            <w:tcW w:w="1774" w:type="dxa"/>
            <w:vAlign w:val="center"/>
          </w:tcPr>
          <w:p w14:paraId="426DF3DF"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0F319B84" w14:textId="77777777" w:rsidR="008554BF" w:rsidRDefault="008554BF" w:rsidP="00180CED">
            <w:pPr>
              <w:jc w:val="center"/>
            </w:pPr>
            <w:r w:rsidRPr="0064481F">
              <w:rPr>
                <w:rFonts w:ascii="Times New Roman" w:eastAsia="Times New Roman" w:hAnsi="Times New Roman"/>
                <w:bCs/>
              </w:rPr>
              <w:t>17.00</w:t>
            </w:r>
          </w:p>
        </w:tc>
        <w:tc>
          <w:tcPr>
            <w:tcW w:w="2848" w:type="dxa"/>
          </w:tcPr>
          <w:p w14:paraId="7D27C0D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934704" w:rsidRPr="003A62ED" w14:paraId="3A5CBB1D" w14:textId="77777777" w:rsidTr="00F17DBF">
        <w:tc>
          <w:tcPr>
            <w:tcW w:w="705" w:type="dxa"/>
            <w:vAlign w:val="center"/>
          </w:tcPr>
          <w:p w14:paraId="0562C164" w14:textId="77777777" w:rsidR="00934704" w:rsidRPr="003A62ED" w:rsidRDefault="00934704" w:rsidP="00180CED">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38A1C59D" w14:textId="77777777" w:rsidR="00934704" w:rsidRPr="003A62ED" w:rsidRDefault="00934704" w:rsidP="00180CED">
            <w:pPr>
              <w:jc w:val="center"/>
              <w:rPr>
                <w:rFonts w:ascii="Times New Roman" w:hAnsi="Times New Roman"/>
              </w:rPr>
            </w:pPr>
            <w:r>
              <w:rPr>
                <w:rFonts w:ascii="Times New Roman" w:hAnsi="Times New Roman"/>
              </w:rPr>
              <w:t>Jumat,</w:t>
            </w:r>
            <w:r w:rsidRPr="003A62ED">
              <w:rPr>
                <w:rFonts w:ascii="Times New Roman" w:hAnsi="Times New Roman"/>
              </w:rPr>
              <w:t>16 November 2018</w:t>
            </w:r>
          </w:p>
        </w:tc>
        <w:tc>
          <w:tcPr>
            <w:tcW w:w="6393" w:type="dxa"/>
            <w:gridSpan w:val="3"/>
            <w:vAlign w:val="center"/>
          </w:tcPr>
          <w:p w14:paraId="3126D8ED" w14:textId="77777777" w:rsidR="00934704" w:rsidRPr="00934704" w:rsidRDefault="00934704" w:rsidP="00934704">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Ij</w:t>
            </w:r>
            <w:r w:rsidRPr="00934704">
              <w:rPr>
                <w:rFonts w:ascii="Times New Roman" w:eastAsia="Times New Roman" w:hAnsi="Times New Roman" w:cs="Times New Roman"/>
                <w:bCs/>
                <w:sz w:val="24"/>
                <w:lang w:val="id-ID"/>
              </w:rPr>
              <w:t>in</w:t>
            </w:r>
          </w:p>
        </w:tc>
      </w:tr>
      <w:tr w:rsidR="008554BF" w:rsidRPr="003A62ED" w14:paraId="13651543" w14:textId="77777777" w:rsidTr="00180CED">
        <w:tc>
          <w:tcPr>
            <w:tcW w:w="705" w:type="dxa"/>
            <w:vAlign w:val="center"/>
          </w:tcPr>
          <w:p w14:paraId="1283182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4A42A174" w14:textId="77777777" w:rsidR="008554BF" w:rsidRPr="003A62ED" w:rsidRDefault="00934704" w:rsidP="00180CED">
            <w:pPr>
              <w:jc w:val="center"/>
              <w:rPr>
                <w:rFonts w:ascii="Times New Roman" w:hAnsi="Times New Roman"/>
              </w:rPr>
            </w:pPr>
            <w:r>
              <w:rPr>
                <w:rFonts w:ascii="Times New Roman" w:hAnsi="Times New Roman"/>
              </w:rPr>
              <w:t>Senin,</w:t>
            </w:r>
            <w:r w:rsidR="008554BF" w:rsidRPr="003A62ED">
              <w:rPr>
                <w:rFonts w:ascii="Times New Roman" w:hAnsi="Times New Roman"/>
              </w:rPr>
              <w:t>19 November 2018</w:t>
            </w:r>
          </w:p>
        </w:tc>
        <w:tc>
          <w:tcPr>
            <w:tcW w:w="1774" w:type="dxa"/>
            <w:vAlign w:val="center"/>
          </w:tcPr>
          <w:p w14:paraId="7938C0B2" w14:textId="77777777" w:rsidR="008554BF" w:rsidRDefault="008554BF" w:rsidP="00180CED">
            <w:pPr>
              <w:jc w:val="center"/>
            </w:pPr>
            <w:r w:rsidRPr="00995AA8">
              <w:rPr>
                <w:rFonts w:ascii="Times New Roman" w:eastAsia="Times New Roman" w:hAnsi="Times New Roman"/>
                <w:bCs/>
              </w:rPr>
              <w:t>08.00</w:t>
            </w:r>
          </w:p>
        </w:tc>
        <w:tc>
          <w:tcPr>
            <w:tcW w:w="1771" w:type="dxa"/>
            <w:vAlign w:val="center"/>
          </w:tcPr>
          <w:p w14:paraId="1145598A" w14:textId="77777777" w:rsidR="008554BF" w:rsidRDefault="008554BF" w:rsidP="00180CED">
            <w:pPr>
              <w:jc w:val="center"/>
            </w:pPr>
            <w:r w:rsidRPr="0064481F">
              <w:rPr>
                <w:rFonts w:ascii="Times New Roman" w:eastAsia="Times New Roman" w:hAnsi="Times New Roman"/>
                <w:bCs/>
              </w:rPr>
              <w:t>17.00</w:t>
            </w:r>
          </w:p>
        </w:tc>
        <w:tc>
          <w:tcPr>
            <w:tcW w:w="2848" w:type="dxa"/>
          </w:tcPr>
          <w:p w14:paraId="2C88B3C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E1A4FB" w14:textId="77777777" w:rsidTr="00180CED">
        <w:tc>
          <w:tcPr>
            <w:tcW w:w="705" w:type="dxa"/>
            <w:vAlign w:val="center"/>
          </w:tcPr>
          <w:p w14:paraId="27ED618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58C2C4F1" w14:textId="77777777" w:rsidR="008554BF" w:rsidRPr="003A62ED" w:rsidRDefault="00934704" w:rsidP="00180CED">
            <w:pPr>
              <w:jc w:val="center"/>
              <w:rPr>
                <w:rFonts w:ascii="Times New Roman" w:hAnsi="Times New Roman"/>
              </w:rPr>
            </w:pPr>
            <w:r>
              <w:rPr>
                <w:rFonts w:ascii="Times New Roman" w:hAnsi="Times New Roman"/>
              </w:rPr>
              <w:t>Selasa,</w:t>
            </w:r>
            <w:r w:rsidR="008554BF" w:rsidRPr="003A62ED">
              <w:rPr>
                <w:rFonts w:ascii="Times New Roman" w:hAnsi="Times New Roman"/>
              </w:rPr>
              <w:t>20 November 2018</w:t>
            </w:r>
          </w:p>
        </w:tc>
        <w:tc>
          <w:tcPr>
            <w:tcW w:w="6393" w:type="dxa"/>
            <w:gridSpan w:val="3"/>
            <w:vAlign w:val="center"/>
          </w:tcPr>
          <w:p w14:paraId="430A3009" w14:textId="77777777" w:rsidR="008554BF" w:rsidRPr="003A62ED" w:rsidRDefault="000A129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Maulid Nabi Muhammad SAW</w:t>
            </w:r>
          </w:p>
        </w:tc>
      </w:tr>
      <w:tr w:rsidR="008554BF" w:rsidRPr="003A62ED" w14:paraId="67965135" w14:textId="77777777" w:rsidTr="00180CED">
        <w:tc>
          <w:tcPr>
            <w:tcW w:w="705" w:type="dxa"/>
            <w:vAlign w:val="center"/>
          </w:tcPr>
          <w:p w14:paraId="0383179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572DA133"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21 November 2018</w:t>
            </w:r>
          </w:p>
        </w:tc>
        <w:tc>
          <w:tcPr>
            <w:tcW w:w="1774" w:type="dxa"/>
            <w:vAlign w:val="center"/>
          </w:tcPr>
          <w:p w14:paraId="0C8E0017"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EA62EAC" w14:textId="77777777" w:rsidR="008554BF" w:rsidRDefault="008554BF" w:rsidP="00180CED">
            <w:pPr>
              <w:jc w:val="center"/>
            </w:pPr>
            <w:r w:rsidRPr="0080692A">
              <w:rPr>
                <w:rFonts w:ascii="Times New Roman" w:eastAsia="Times New Roman" w:hAnsi="Times New Roman"/>
                <w:bCs/>
              </w:rPr>
              <w:t>17.00</w:t>
            </w:r>
          </w:p>
        </w:tc>
        <w:tc>
          <w:tcPr>
            <w:tcW w:w="2848" w:type="dxa"/>
          </w:tcPr>
          <w:p w14:paraId="08595EC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1533387" w14:textId="77777777" w:rsidTr="00180CED">
        <w:tc>
          <w:tcPr>
            <w:tcW w:w="705" w:type="dxa"/>
            <w:vAlign w:val="center"/>
          </w:tcPr>
          <w:p w14:paraId="0CB658B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4A752A22"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22 November 2018</w:t>
            </w:r>
          </w:p>
        </w:tc>
        <w:tc>
          <w:tcPr>
            <w:tcW w:w="1774" w:type="dxa"/>
            <w:vAlign w:val="center"/>
          </w:tcPr>
          <w:p w14:paraId="0BDE3E29"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68035C45" w14:textId="77777777" w:rsidR="008554BF" w:rsidRDefault="008554BF" w:rsidP="00180CED">
            <w:pPr>
              <w:jc w:val="center"/>
            </w:pPr>
            <w:r w:rsidRPr="0080692A">
              <w:rPr>
                <w:rFonts w:ascii="Times New Roman" w:eastAsia="Times New Roman" w:hAnsi="Times New Roman"/>
                <w:bCs/>
              </w:rPr>
              <w:t>17.00</w:t>
            </w:r>
          </w:p>
        </w:tc>
        <w:tc>
          <w:tcPr>
            <w:tcW w:w="2848" w:type="dxa"/>
          </w:tcPr>
          <w:p w14:paraId="63F7B7C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5AA03B3" w14:textId="77777777" w:rsidTr="00180CED">
        <w:tc>
          <w:tcPr>
            <w:tcW w:w="705" w:type="dxa"/>
            <w:vAlign w:val="center"/>
          </w:tcPr>
          <w:p w14:paraId="5FEC85C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0FD504EE" w14:textId="77777777" w:rsidR="008554BF" w:rsidRPr="003A62ED" w:rsidRDefault="00934704" w:rsidP="00180CED">
            <w:pPr>
              <w:jc w:val="center"/>
              <w:rPr>
                <w:rFonts w:ascii="Times New Roman" w:hAnsi="Times New Roman"/>
              </w:rPr>
            </w:pPr>
            <w:r>
              <w:rPr>
                <w:rFonts w:ascii="Times New Roman" w:hAnsi="Times New Roman"/>
              </w:rPr>
              <w:t>Jumat,</w:t>
            </w:r>
            <w:r w:rsidR="008554BF" w:rsidRPr="003A62ED">
              <w:rPr>
                <w:rFonts w:ascii="Times New Roman" w:hAnsi="Times New Roman"/>
              </w:rPr>
              <w:t>23 November 2018</w:t>
            </w:r>
          </w:p>
        </w:tc>
        <w:tc>
          <w:tcPr>
            <w:tcW w:w="1774" w:type="dxa"/>
            <w:vAlign w:val="center"/>
          </w:tcPr>
          <w:p w14:paraId="7A2AC592"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5EA6B32" w14:textId="77777777" w:rsidR="008554BF" w:rsidRDefault="008554BF" w:rsidP="00180CED">
            <w:pPr>
              <w:jc w:val="center"/>
            </w:pPr>
            <w:r w:rsidRPr="0080692A">
              <w:rPr>
                <w:rFonts w:ascii="Times New Roman" w:eastAsia="Times New Roman" w:hAnsi="Times New Roman"/>
                <w:bCs/>
              </w:rPr>
              <w:t>17.00</w:t>
            </w:r>
          </w:p>
        </w:tc>
        <w:tc>
          <w:tcPr>
            <w:tcW w:w="2848" w:type="dxa"/>
          </w:tcPr>
          <w:p w14:paraId="1D1F526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765863" w:rsidRPr="003A62ED" w14:paraId="658E046D" w14:textId="77777777" w:rsidTr="00F17DBF">
        <w:tc>
          <w:tcPr>
            <w:tcW w:w="705" w:type="dxa"/>
            <w:vAlign w:val="center"/>
          </w:tcPr>
          <w:p w14:paraId="765CDDA4"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63AFC0D5" w14:textId="77777777" w:rsidR="00765863" w:rsidRPr="003A62ED" w:rsidRDefault="00765863" w:rsidP="00180CED">
            <w:pPr>
              <w:jc w:val="center"/>
              <w:rPr>
                <w:rFonts w:ascii="Times New Roman" w:hAnsi="Times New Roman"/>
              </w:rPr>
            </w:pPr>
            <w:r>
              <w:rPr>
                <w:rFonts w:ascii="Times New Roman" w:hAnsi="Times New Roman"/>
              </w:rPr>
              <w:t>Senin,</w:t>
            </w:r>
            <w:r w:rsidRPr="003A62ED">
              <w:rPr>
                <w:rFonts w:ascii="Times New Roman" w:hAnsi="Times New Roman"/>
              </w:rPr>
              <w:t>26 November 2018</w:t>
            </w:r>
          </w:p>
        </w:tc>
        <w:tc>
          <w:tcPr>
            <w:tcW w:w="6393" w:type="dxa"/>
            <w:gridSpan w:val="3"/>
            <w:vMerge w:val="restart"/>
            <w:vAlign w:val="center"/>
          </w:tcPr>
          <w:p w14:paraId="688586B7" w14:textId="77777777" w:rsidR="00765863" w:rsidRPr="00765863" w:rsidRDefault="00765863" w:rsidP="00765863">
            <w:pPr>
              <w:pStyle w:val="Normal1"/>
              <w:spacing w:after="0" w:line="360" w:lineRule="auto"/>
              <w:ind w:left="0" w:firstLine="0"/>
              <w:contextualSpacing w:val="0"/>
              <w:jc w:val="center"/>
              <w:rPr>
                <w:rFonts w:ascii="Times New Roman" w:eastAsia="Times New Roman" w:hAnsi="Times New Roman" w:cs="Times New Roman"/>
                <w:bCs/>
                <w:sz w:val="24"/>
                <w:lang w:val="id-ID"/>
              </w:rPr>
            </w:pPr>
            <w:r w:rsidRPr="00765863">
              <w:rPr>
                <w:rFonts w:ascii="Times New Roman" w:eastAsia="Times New Roman" w:hAnsi="Times New Roman" w:cs="Times New Roman"/>
                <w:bCs/>
                <w:sz w:val="24"/>
                <w:lang w:val="id-ID"/>
              </w:rPr>
              <w:t>Sakit</w:t>
            </w:r>
          </w:p>
        </w:tc>
      </w:tr>
      <w:tr w:rsidR="00765863" w:rsidRPr="003A62ED" w14:paraId="1ADAA3FB" w14:textId="77777777" w:rsidTr="00F17DBF">
        <w:tc>
          <w:tcPr>
            <w:tcW w:w="705" w:type="dxa"/>
            <w:vAlign w:val="center"/>
          </w:tcPr>
          <w:p w14:paraId="144CC3A9"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5FFAD9BF" w14:textId="77777777" w:rsidR="00765863" w:rsidRPr="003A62ED" w:rsidRDefault="00765863" w:rsidP="00180CED">
            <w:pPr>
              <w:jc w:val="center"/>
              <w:rPr>
                <w:rFonts w:ascii="Times New Roman" w:hAnsi="Times New Roman"/>
              </w:rPr>
            </w:pPr>
            <w:r>
              <w:rPr>
                <w:rFonts w:ascii="Times New Roman" w:hAnsi="Times New Roman"/>
              </w:rPr>
              <w:t>Selasa,</w:t>
            </w:r>
            <w:r w:rsidRPr="003A62ED">
              <w:rPr>
                <w:rFonts w:ascii="Times New Roman" w:hAnsi="Times New Roman"/>
              </w:rPr>
              <w:t>27 November 2018</w:t>
            </w:r>
          </w:p>
        </w:tc>
        <w:tc>
          <w:tcPr>
            <w:tcW w:w="6393" w:type="dxa"/>
            <w:gridSpan w:val="3"/>
            <w:vMerge/>
            <w:vAlign w:val="center"/>
          </w:tcPr>
          <w:p w14:paraId="35806CCC" w14:textId="77777777" w:rsidR="00765863" w:rsidRPr="003A62ED" w:rsidRDefault="00765863"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765863" w:rsidRPr="003A62ED" w14:paraId="66FD9A87" w14:textId="77777777" w:rsidTr="00F17DBF">
        <w:tc>
          <w:tcPr>
            <w:tcW w:w="705" w:type="dxa"/>
            <w:vAlign w:val="center"/>
          </w:tcPr>
          <w:p w14:paraId="50D18DCE"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1239E577" w14:textId="77777777" w:rsidR="00765863" w:rsidRPr="003A62ED" w:rsidRDefault="00765863" w:rsidP="00180CED">
            <w:pPr>
              <w:jc w:val="center"/>
              <w:rPr>
                <w:rFonts w:ascii="Times New Roman" w:hAnsi="Times New Roman"/>
              </w:rPr>
            </w:pPr>
            <w:r>
              <w:rPr>
                <w:rFonts w:ascii="Times New Roman" w:hAnsi="Times New Roman"/>
              </w:rPr>
              <w:t>Rabu,</w:t>
            </w:r>
            <w:r w:rsidRPr="003A62ED">
              <w:rPr>
                <w:rFonts w:ascii="Times New Roman" w:hAnsi="Times New Roman"/>
              </w:rPr>
              <w:t>28 November 2018</w:t>
            </w:r>
          </w:p>
        </w:tc>
        <w:tc>
          <w:tcPr>
            <w:tcW w:w="6393" w:type="dxa"/>
            <w:gridSpan w:val="3"/>
            <w:vMerge/>
            <w:vAlign w:val="center"/>
          </w:tcPr>
          <w:p w14:paraId="5224C099" w14:textId="77777777" w:rsidR="00765863" w:rsidRPr="003A62ED" w:rsidRDefault="00765863"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765863" w:rsidRPr="003A62ED" w14:paraId="1482D8F7" w14:textId="77777777" w:rsidTr="00F17DBF">
        <w:tc>
          <w:tcPr>
            <w:tcW w:w="705" w:type="dxa"/>
            <w:vAlign w:val="center"/>
          </w:tcPr>
          <w:p w14:paraId="2A1E0AEE"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5D9616CA" w14:textId="77777777" w:rsidR="00765863" w:rsidRPr="003A62ED" w:rsidRDefault="00765863" w:rsidP="00180CED">
            <w:pPr>
              <w:jc w:val="center"/>
              <w:rPr>
                <w:rFonts w:ascii="Times New Roman" w:hAnsi="Times New Roman"/>
              </w:rPr>
            </w:pPr>
            <w:r>
              <w:rPr>
                <w:rFonts w:ascii="Times New Roman" w:hAnsi="Times New Roman"/>
              </w:rPr>
              <w:t>Kamis,</w:t>
            </w:r>
            <w:r w:rsidRPr="003A62ED">
              <w:rPr>
                <w:rFonts w:ascii="Times New Roman" w:hAnsi="Times New Roman"/>
              </w:rPr>
              <w:t>29 November 2018</w:t>
            </w:r>
          </w:p>
        </w:tc>
        <w:tc>
          <w:tcPr>
            <w:tcW w:w="6393" w:type="dxa"/>
            <w:gridSpan w:val="3"/>
            <w:vMerge/>
            <w:vAlign w:val="center"/>
          </w:tcPr>
          <w:p w14:paraId="61F5246A" w14:textId="77777777" w:rsidR="00765863" w:rsidRPr="003A62ED" w:rsidRDefault="00765863"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765863" w:rsidRPr="003A62ED" w14:paraId="0AD4F5CC" w14:textId="77777777" w:rsidTr="00F17DBF">
        <w:tc>
          <w:tcPr>
            <w:tcW w:w="705" w:type="dxa"/>
            <w:vAlign w:val="center"/>
          </w:tcPr>
          <w:p w14:paraId="7ACA4921"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3D64692E" w14:textId="77777777" w:rsidR="00765863" w:rsidRPr="003A62ED" w:rsidRDefault="00765863" w:rsidP="00180CED">
            <w:pPr>
              <w:jc w:val="center"/>
              <w:rPr>
                <w:rFonts w:ascii="Times New Roman" w:hAnsi="Times New Roman"/>
              </w:rPr>
            </w:pPr>
            <w:r>
              <w:rPr>
                <w:rFonts w:ascii="Times New Roman" w:hAnsi="Times New Roman"/>
              </w:rPr>
              <w:t>Jumat,</w:t>
            </w:r>
            <w:r w:rsidRPr="003A62ED">
              <w:rPr>
                <w:rFonts w:ascii="Times New Roman" w:hAnsi="Times New Roman"/>
              </w:rPr>
              <w:t>30 November 2018</w:t>
            </w:r>
          </w:p>
        </w:tc>
        <w:tc>
          <w:tcPr>
            <w:tcW w:w="6393" w:type="dxa"/>
            <w:gridSpan w:val="3"/>
            <w:vMerge/>
            <w:vAlign w:val="center"/>
          </w:tcPr>
          <w:p w14:paraId="5023DCA8" w14:textId="77777777" w:rsidR="00765863" w:rsidRPr="003A62ED" w:rsidRDefault="00765863"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765863" w:rsidRPr="003A62ED" w14:paraId="5BC71F25" w14:textId="77777777" w:rsidTr="00F17DBF">
        <w:tc>
          <w:tcPr>
            <w:tcW w:w="705" w:type="dxa"/>
            <w:vAlign w:val="center"/>
          </w:tcPr>
          <w:p w14:paraId="26E641A4" w14:textId="77777777" w:rsidR="00765863" w:rsidRPr="003A62ED" w:rsidRDefault="00765863" w:rsidP="00180CED">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6A7102B3" w14:textId="77777777" w:rsidR="00765863" w:rsidRPr="003A62ED" w:rsidRDefault="00765863" w:rsidP="00180CED">
            <w:pPr>
              <w:jc w:val="center"/>
              <w:rPr>
                <w:rFonts w:ascii="Times New Roman" w:hAnsi="Times New Roman"/>
              </w:rPr>
            </w:pPr>
            <w:r>
              <w:rPr>
                <w:rFonts w:ascii="Times New Roman" w:hAnsi="Times New Roman"/>
              </w:rPr>
              <w:t>Senin,</w:t>
            </w:r>
            <w:r w:rsidRPr="003A62ED">
              <w:rPr>
                <w:rFonts w:ascii="Times New Roman" w:hAnsi="Times New Roman"/>
              </w:rPr>
              <w:t>3 Desember 2018</w:t>
            </w:r>
          </w:p>
        </w:tc>
        <w:tc>
          <w:tcPr>
            <w:tcW w:w="6393" w:type="dxa"/>
            <w:gridSpan w:val="3"/>
            <w:vAlign w:val="center"/>
          </w:tcPr>
          <w:p w14:paraId="0C8169DE" w14:textId="77777777" w:rsidR="00765863" w:rsidRPr="00765863" w:rsidRDefault="00765863" w:rsidP="00765863">
            <w:pPr>
              <w:pStyle w:val="Normal1"/>
              <w:spacing w:after="0" w:line="360" w:lineRule="auto"/>
              <w:ind w:left="0" w:firstLine="0"/>
              <w:contextualSpacing w:val="0"/>
              <w:jc w:val="center"/>
              <w:rPr>
                <w:rFonts w:ascii="Times New Roman" w:eastAsia="Times New Roman" w:hAnsi="Times New Roman" w:cs="Times New Roman"/>
                <w:bCs/>
                <w:sz w:val="24"/>
                <w:lang w:val="id-ID"/>
              </w:rPr>
            </w:pPr>
            <w:r w:rsidRPr="00765863">
              <w:rPr>
                <w:rFonts w:ascii="Times New Roman" w:eastAsia="Times New Roman" w:hAnsi="Times New Roman" w:cs="Times New Roman"/>
                <w:bCs/>
                <w:sz w:val="24"/>
                <w:lang w:val="id-ID"/>
              </w:rPr>
              <w:t>Izin</w:t>
            </w:r>
          </w:p>
        </w:tc>
      </w:tr>
      <w:tr w:rsidR="008554BF" w:rsidRPr="003A62ED" w14:paraId="6ED46DCF" w14:textId="77777777" w:rsidTr="00180CED">
        <w:tc>
          <w:tcPr>
            <w:tcW w:w="705" w:type="dxa"/>
            <w:vAlign w:val="center"/>
          </w:tcPr>
          <w:p w14:paraId="0102C2C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61F8360C" w14:textId="77777777" w:rsidR="008554BF" w:rsidRPr="003A62ED" w:rsidRDefault="00934704" w:rsidP="00180CED">
            <w:pPr>
              <w:jc w:val="center"/>
              <w:rPr>
                <w:rFonts w:ascii="Times New Roman" w:hAnsi="Times New Roman"/>
              </w:rPr>
            </w:pPr>
            <w:r>
              <w:rPr>
                <w:rFonts w:ascii="Times New Roman" w:hAnsi="Times New Roman"/>
              </w:rPr>
              <w:t>Selasa,</w:t>
            </w:r>
            <w:r w:rsidR="008554BF" w:rsidRPr="003A62ED">
              <w:rPr>
                <w:rFonts w:ascii="Times New Roman" w:hAnsi="Times New Roman"/>
              </w:rPr>
              <w:t>4 Desember 2018</w:t>
            </w:r>
          </w:p>
        </w:tc>
        <w:tc>
          <w:tcPr>
            <w:tcW w:w="1774" w:type="dxa"/>
            <w:vAlign w:val="center"/>
          </w:tcPr>
          <w:p w14:paraId="0A3E42B4"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1191B841" w14:textId="77777777" w:rsidR="008554BF" w:rsidRDefault="008554BF" w:rsidP="00180CED">
            <w:pPr>
              <w:jc w:val="center"/>
            </w:pPr>
            <w:r w:rsidRPr="0080692A">
              <w:rPr>
                <w:rFonts w:ascii="Times New Roman" w:eastAsia="Times New Roman" w:hAnsi="Times New Roman"/>
                <w:bCs/>
              </w:rPr>
              <w:t>17.00</w:t>
            </w:r>
          </w:p>
        </w:tc>
        <w:tc>
          <w:tcPr>
            <w:tcW w:w="2848" w:type="dxa"/>
          </w:tcPr>
          <w:p w14:paraId="1E56465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8D12702" w14:textId="77777777" w:rsidTr="00180CED">
        <w:tc>
          <w:tcPr>
            <w:tcW w:w="705" w:type="dxa"/>
            <w:vAlign w:val="center"/>
          </w:tcPr>
          <w:p w14:paraId="66859CF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2EE4098C"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5 Desember 2018</w:t>
            </w:r>
          </w:p>
        </w:tc>
        <w:tc>
          <w:tcPr>
            <w:tcW w:w="1774" w:type="dxa"/>
            <w:vAlign w:val="center"/>
          </w:tcPr>
          <w:p w14:paraId="7D4F1AD2"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EC4D7C2" w14:textId="77777777" w:rsidR="008554BF" w:rsidRDefault="008554BF" w:rsidP="00180CED">
            <w:pPr>
              <w:jc w:val="center"/>
            </w:pPr>
            <w:r w:rsidRPr="0080692A">
              <w:rPr>
                <w:rFonts w:ascii="Times New Roman" w:eastAsia="Times New Roman" w:hAnsi="Times New Roman"/>
                <w:bCs/>
              </w:rPr>
              <w:t>17.00</w:t>
            </w:r>
          </w:p>
        </w:tc>
        <w:tc>
          <w:tcPr>
            <w:tcW w:w="2848" w:type="dxa"/>
          </w:tcPr>
          <w:p w14:paraId="409615D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7A7189" w14:textId="77777777" w:rsidTr="00180CED">
        <w:tc>
          <w:tcPr>
            <w:tcW w:w="705" w:type="dxa"/>
            <w:vAlign w:val="center"/>
          </w:tcPr>
          <w:p w14:paraId="6AD257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226A6F85"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6 Desember 2018</w:t>
            </w:r>
          </w:p>
        </w:tc>
        <w:tc>
          <w:tcPr>
            <w:tcW w:w="1774" w:type="dxa"/>
            <w:vAlign w:val="center"/>
          </w:tcPr>
          <w:p w14:paraId="6845148F"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D32AA96" w14:textId="77777777" w:rsidR="008554BF" w:rsidRDefault="008554BF" w:rsidP="00180CED">
            <w:pPr>
              <w:jc w:val="center"/>
            </w:pPr>
            <w:r w:rsidRPr="0080692A">
              <w:rPr>
                <w:rFonts w:ascii="Times New Roman" w:eastAsia="Times New Roman" w:hAnsi="Times New Roman"/>
                <w:bCs/>
              </w:rPr>
              <w:t>17.00</w:t>
            </w:r>
          </w:p>
        </w:tc>
        <w:tc>
          <w:tcPr>
            <w:tcW w:w="2848" w:type="dxa"/>
          </w:tcPr>
          <w:p w14:paraId="5BC700E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964FBE" w14:textId="77777777" w:rsidTr="00180CED">
        <w:tc>
          <w:tcPr>
            <w:tcW w:w="705" w:type="dxa"/>
            <w:vAlign w:val="center"/>
          </w:tcPr>
          <w:p w14:paraId="006289E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5F507958" w14:textId="77777777" w:rsidR="008554BF" w:rsidRPr="003A62ED" w:rsidRDefault="00934704" w:rsidP="00180CED">
            <w:pPr>
              <w:jc w:val="center"/>
              <w:rPr>
                <w:rFonts w:ascii="Times New Roman" w:hAnsi="Times New Roman"/>
              </w:rPr>
            </w:pPr>
            <w:r>
              <w:rPr>
                <w:rFonts w:ascii="Times New Roman" w:hAnsi="Times New Roman"/>
              </w:rPr>
              <w:t>Jumat,</w:t>
            </w:r>
            <w:r w:rsidR="008554BF" w:rsidRPr="003A62ED">
              <w:rPr>
                <w:rFonts w:ascii="Times New Roman" w:hAnsi="Times New Roman"/>
              </w:rPr>
              <w:t>7 Desember 2018</w:t>
            </w:r>
          </w:p>
        </w:tc>
        <w:tc>
          <w:tcPr>
            <w:tcW w:w="1774" w:type="dxa"/>
            <w:vAlign w:val="center"/>
          </w:tcPr>
          <w:p w14:paraId="2D4C016F"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57DFC6BB" w14:textId="77777777" w:rsidR="008554BF" w:rsidRDefault="008554BF" w:rsidP="00180CED">
            <w:pPr>
              <w:jc w:val="center"/>
            </w:pPr>
            <w:r w:rsidRPr="0080692A">
              <w:rPr>
                <w:rFonts w:ascii="Times New Roman" w:eastAsia="Times New Roman" w:hAnsi="Times New Roman"/>
                <w:bCs/>
              </w:rPr>
              <w:t>17.00</w:t>
            </w:r>
          </w:p>
        </w:tc>
        <w:tc>
          <w:tcPr>
            <w:tcW w:w="2848" w:type="dxa"/>
          </w:tcPr>
          <w:p w14:paraId="3ED7D1B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A4A450" w14:textId="77777777" w:rsidTr="00180CED">
        <w:tc>
          <w:tcPr>
            <w:tcW w:w="705" w:type="dxa"/>
            <w:vAlign w:val="center"/>
          </w:tcPr>
          <w:p w14:paraId="397E37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3A258B5D" w14:textId="77777777" w:rsidR="008554BF" w:rsidRPr="003A62ED" w:rsidRDefault="00934704" w:rsidP="00180CED">
            <w:pPr>
              <w:jc w:val="center"/>
              <w:rPr>
                <w:rFonts w:ascii="Times New Roman" w:hAnsi="Times New Roman"/>
              </w:rPr>
            </w:pPr>
            <w:r>
              <w:rPr>
                <w:rFonts w:ascii="Times New Roman" w:hAnsi="Times New Roman"/>
              </w:rPr>
              <w:t>Senin,</w:t>
            </w:r>
            <w:r w:rsidR="008554BF" w:rsidRPr="003A62ED">
              <w:rPr>
                <w:rFonts w:ascii="Times New Roman" w:hAnsi="Times New Roman"/>
              </w:rPr>
              <w:t>10 Desember 2018</w:t>
            </w:r>
          </w:p>
        </w:tc>
        <w:tc>
          <w:tcPr>
            <w:tcW w:w="1774" w:type="dxa"/>
            <w:vAlign w:val="center"/>
          </w:tcPr>
          <w:p w14:paraId="4D604DA5"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28F8B23" w14:textId="77777777" w:rsidR="008554BF" w:rsidRDefault="008554BF" w:rsidP="00180CED">
            <w:pPr>
              <w:jc w:val="center"/>
            </w:pPr>
            <w:r w:rsidRPr="0080692A">
              <w:rPr>
                <w:rFonts w:ascii="Times New Roman" w:eastAsia="Times New Roman" w:hAnsi="Times New Roman"/>
                <w:bCs/>
              </w:rPr>
              <w:t>17.00</w:t>
            </w:r>
          </w:p>
        </w:tc>
        <w:tc>
          <w:tcPr>
            <w:tcW w:w="2848" w:type="dxa"/>
          </w:tcPr>
          <w:p w14:paraId="57D9692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D498B02" w14:textId="77777777" w:rsidTr="00180CED">
        <w:tc>
          <w:tcPr>
            <w:tcW w:w="705" w:type="dxa"/>
            <w:vAlign w:val="center"/>
          </w:tcPr>
          <w:p w14:paraId="29406E0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27CAAC29" w14:textId="77777777" w:rsidR="008554BF" w:rsidRPr="003A62ED" w:rsidRDefault="00934704" w:rsidP="00180CED">
            <w:pPr>
              <w:jc w:val="center"/>
              <w:rPr>
                <w:rFonts w:ascii="Times New Roman" w:hAnsi="Times New Roman"/>
              </w:rPr>
            </w:pPr>
            <w:r>
              <w:rPr>
                <w:rFonts w:ascii="Times New Roman" w:hAnsi="Times New Roman"/>
              </w:rPr>
              <w:t>Selasa,</w:t>
            </w:r>
            <w:r w:rsidR="008554BF" w:rsidRPr="003A62ED">
              <w:rPr>
                <w:rFonts w:ascii="Times New Roman" w:hAnsi="Times New Roman"/>
              </w:rPr>
              <w:t>11 Desember 2018</w:t>
            </w:r>
          </w:p>
        </w:tc>
        <w:tc>
          <w:tcPr>
            <w:tcW w:w="1774" w:type="dxa"/>
            <w:vAlign w:val="center"/>
          </w:tcPr>
          <w:p w14:paraId="253B66A8"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2DDF2A0" w14:textId="77777777" w:rsidR="008554BF" w:rsidRDefault="008554BF" w:rsidP="00180CED">
            <w:pPr>
              <w:jc w:val="center"/>
            </w:pPr>
            <w:r w:rsidRPr="0080692A">
              <w:rPr>
                <w:rFonts w:ascii="Times New Roman" w:eastAsia="Times New Roman" w:hAnsi="Times New Roman"/>
                <w:bCs/>
              </w:rPr>
              <w:t>17.00</w:t>
            </w:r>
          </w:p>
        </w:tc>
        <w:tc>
          <w:tcPr>
            <w:tcW w:w="2848" w:type="dxa"/>
          </w:tcPr>
          <w:p w14:paraId="47B1DBC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D179337" w14:textId="77777777" w:rsidTr="00180CED">
        <w:tc>
          <w:tcPr>
            <w:tcW w:w="705" w:type="dxa"/>
            <w:vAlign w:val="center"/>
          </w:tcPr>
          <w:p w14:paraId="59668F2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4E8F0404"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12 Desember 2018</w:t>
            </w:r>
          </w:p>
        </w:tc>
        <w:tc>
          <w:tcPr>
            <w:tcW w:w="1774" w:type="dxa"/>
            <w:vAlign w:val="center"/>
          </w:tcPr>
          <w:p w14:paraId="5F99EB69"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2EE912CE" w14:textId="77777777" w:rsidR="008554BF" w:rsidRDefault="008554BF" w:rsidP="00180CED">
            <w:pPr>
              <w:jc w:val="center"/>
            </w:pPr>
            <w:r w:rsidRPr="0080692A">
              <w:rPr>
                <w:rFonts w:ascii="Times New Roman" w:eastAsia="Times New Roman" w:hAnsi="Times New Roman"/>
                <w:bCs/>
              </w:rPr>
              <w:t>17.00</w:t>
            </w:r>
          </w:p>
        </w:tc>
        <w:tc>
          <w:tcPr>
            <w:tcW w:w="2848" w:type="dxa"/>
          </w:tcPr>
          <w:p w14:paraId="3E8345B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D4D9A65" w14:textId="77777777" w:rsidTr="00180CED">
        <w:tc>
          <w:tcPr>
            <w:tcW w:w="705" w:type="dxa"/>
            <w:vAlign w:val="center"/>
          </w:tcPr>
          <w:p w14:paraId="1C77953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32A4894B"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13 Desember 2018</w:t>
            </w:r>
          </w:p>
        </w:tc>
        <w:tc>
          <w:tcPr>
            <w:tcW w:w="1774" w:type="dxa"/>
            <w:vAlign w:val="center"/>
          </w:tcPr>
          <w:p w14:paraId="6D33D710"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8CE7253" w14:textId="77777777" w:rsidR="008554BF" w:rsidRDefault="008554BF" w:rsidP="00180CED">
            <w:pPr>
              <w:jc w:val="center"/>
            </w:pPr>
            <w:r w:rsidRPr="0080692A">
              <w:rPr>
                <w:rFonts w:ascii="Times New Roman" w:eastAsia="Times New Roman" w:hAnsi="Times New Roman"/>
                <w:bCs/>
              </w:rPr>
              <w:t>17.00</w:t>
            </w:r>
          </w:p>
        </w:tc>
        <w:tc>
          <w:tcPr>
            <w:tcW w:w="2848" w:type="dxa"/>
          </w:tcPr>
          <w:p w14:paraId="2304E18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D7A14D9" w14:textId="77777777" w:rsidTr="00180CED">
        <w:tc>
          <w:tcPr>
            <w:tcW w:w="705" w:type="dxa"/>
            <w:vAlign w:val="center"/>
          </w:tcPr>
          <w:p w14:paraId="7528C2B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37C214BC" w14:textId="77777777" w:rsidR="008554BF" w:rsidRPr="003A62ED" w:rsidRDefault="00934704" w:rsidP="00180CED">
            <w:pPr>
              <w:jc w:val="center"/>
              <w:rPr>
                <w:rFonts w:ascii="Times New Roman" w:hAnsi="Times New Roman"/>
              </w:rPr>
            </w:pPr>
            <w:r>
              <w:rPr>
                <w:rFonts w:ascii="Times New Roman" w:hAnsi="Times New Roman"/>
              </w:rPr>
              <w:t>Jumat,</w:t>
            </w:r>
            <w:r w:rsidR="008554BF" w:rsidRPr="003A62ED">
              <w:rPr>
                <w:rFonts w:ascii="Times New Roman" w:hAnsi="Times New Roman"/>
              </w:rPr>
              <w:t>14 Desember 2018</w:t>
            </w:r>
          </w:p>
        </w:tc>
        <w:tc>
          <w:tcPr>
            <w:tcW w:w="1774" w:type="dxa"/>
            <w:vAlign w:val="center"/>
          </w:tcPr>
          <w:p w14:paraId="2BA243B2"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B0BBD83" w14:textId="77777777" w:rsidR="008554BF" w:rsidRDefault="008554BF" w:rsidP="00180CED">
            <w:pPr>
              <w:jc w:val="center"/>
            </w:pPr>
            <w:r w:rsidRPr="0080692A">
              <w:rPr>
                <w:rFonts w:ascii="Times New Roman" w:eastAsia="Times New Roman" w:hAnsi="Times New Roman"/>
                <w:bCs/>
              </w:rPr>
              <w:t>17.00</w:t>
            </w:r>
          </w:p>
        </w:tc>
        <w:tc>
          <w:tcPr>
            <w:tcW w:w="2848" w:type="dxa"/>
          </w:tcPr>
          <w:p w14:paraId="5C7206C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14B9EF4" w14:textId="77777777" w:rsidTr="00180CED">
        <w:tc>
          <w:tcPr>
            <w:tcW w:w="705" w:type="dxa"/>
            <w:vAlign w:val="center"/>
          </w:tcPr>
          <w:p w14:paraId="6F7E908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116</w:t>
            </w:r>
          </w:p>
        </w:tc>
        <w:tc>
          <w:tcPr>
            <w:tcW w:w="2825" w:type="dxa"/>
            <w:vAlign w:val="center"/>
          </w:tcPr>
          <w:p w14:paraId="657BD173" w14:textId="77777777" w:rsidR="008554BF" w:rsidRPr="003A62ED" w:rsidRDefault="00934704" w:rsidP="00180CED">
            <w:pPr>
              <w:jc w:val="center"/>
              <w:rPr>
                <w:rFonts w:ascii="Times New Roman" w:hAnsi="Times New Roman"/>
              </w:rPr>
            </w:pPr>
            <w:r>
              <w:rPr>
                <w:rFonts w:ascii="Times New Roman" w:hAnsi="Times New Roman"/>
              </w:rPr>
              <w:t>Senin,</w:t>
            </w:r>
            <w:r w:rsidR="008554BF" w:rsidRPr="003A62ED">
              <w:rPr>
                <w:rFonts w:ascii="Times New Roman" w:hAnsi="Times New Roman"/>
              </w:rPr>
              <w:t>17 Desember 2018</w:t>
            </w:r>
          </w:p>
        </w:tc>
        <w:tc>
          <w:tcPr>
            <w:tcW w:w="1774" w:type="dxa"/>
            <w:vAlign w:val="center"/>
          </w:tcPr>
          <w:p w14:paraId="5A1F2861"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85CF7E3" w14:textId="77777777" w:rsidR="008554BF" w:rsidRDefault="008554BF" w:rsidP="00180CED">
            <w:pPr>
              <w:jc w:val="center"/>
            </w:pPr>
            <w:r w:rsidRPr="0080692A">
              <w:rPr>
                <w:rFonts w:ascii="Times New Roman" w:eastAsia="Times New Roman" w:hAnsi="Times New Roman"/>
                <w:bCs/>
              </w:rPr>
              <w:t>17.00</w:t>
            </w:r>
          </w:p>
        </w:tc>
        <w:tc>
          <w:tcPr>
            <w:tcW w:w="2848" w:type="dxa"/>
          </w:tcPr>
          <w:p w14:paraId="219EB9D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768F5E" w14:textId="77777777" w:rsidTr="00180CED">
        <w:tc>
          <w:tcPr>
            <w:tcW w:w="705" w:type="dxa"/>
            <w:vAlign w:val="center"/>
          </w:tcPr>
          <w:p w14:paraId="2D1DE58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6EFB8C03" w14:textId="77777777" w:rsidR="008554BF" w:rsidRPr="003A62ED" w:rsidRDefault="00934704" w:rsidP="00180CED">
            <w:pPr>
              <w:jc w:val="center"/>
              <w:rPr>
                <w:rFonts w:ascii="Times New Roman" w:hAnsi="Times New Roman"/>
              </w:rPr>
            </w:pPr>
            <w:r>
              <w:rPr>
                <w:rFonts w:ascii="Times New Roman" w:hAnsi="Times New Roman"/>
              </w:rPr>
              <w:t>Selasa,</w:t>
            </w:r>
            <w:r w:rsidR="008554BF" w:rsidRPr="003A62ED">
              <w:rPr>
                <w:rFonts w:ascii="Times New Roman" w:hAnsi="Times New Roman"/>
              </w:rPr>
              <w:t>18 Desember 2018</w:t>
            </w:r>
          </w:p>
        </w:tc>
        <w:tc>
          <w:tcPr>
            <w:tcW w:w="1774" w:type="dxa"/>
            <w:vAlign w:val="center"/>
          </w:tcPr>
          <w:p w14:paraId="433747B9"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3AC76F21" w14:textId="77777777" w:rsidR="008554BF" w:rsidRDefault="008554BF" w:rsidP="00180CED">
            <w:pPr>
              <w:jc w:val="center"/>
            </w:pPr>
            <w:r w:rsidRPr="0080692A">
              <w:rPr>
                <w:rFonts w:ascii="Times New Roman" w:eastAsia="Times New Roman" w:hAnsi="Times New Roman"/>
                <w:bCs/>
              </w:rPr>
              <w:t>17.00</w:t>
            </w:r>
          </w:p>
        </w:tc>
        <w:tc>
          <w:tcPr>
            <w:tcW w:w="2848" w:type="dxa"/>
          </w:tcPr>
          <w:p w14:paraId="0FFF268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5AFB3E0" w14:textId="77777777" w:rsidTr="00180CED">
        <w:tc>
          <w:tcPr>
            <w:tcW w:w="705" w:type="dxa"/>
            <w:vAlign w:val="center"/>
          </w:tcPr>
          <w:p w14:paraId="4166E01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22AEBAA1"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19 Desember 2018</w:t>
            </w:r>
          </w:p>
        </w:tc>
        <w:tc>
          <w:tcPr>
            <w:tcW w:w="1774" w:type="dxa"/>
            <w:vAlign w:val="center"/>
          </w:tcPr>
          <w:p w14:paraId="243A6CC9"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706C1AA2" w14:textId="77777777" w:rsidR="008554BF" w:rsidRDefault="008554BF" w:rsidP="00180CED">
            <w:pPr>
              <w:jc w:val="center"/>
            </w:pPr>
            <w:r w:rsidRPr="0080692A">
              <w:rPr>
                <w:rFonts w:ascii="Times New Roman" w:eastAsia="Times New Roman" w:hAnsi="Times New Roman"/>
                <w:bCs/>
              </w:rPr>
              <w:t>17.00</w:t>
            </w:r>
          </w:p>
        </w:tc>
        <w:tc>
          <w:tcPr>
            <w:tcW w:w="2848" w:type="dxa"/>
          </w:tcPr>
          <w:p w14:paraId="7E469AD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67EE005" w14:textId="77777777" w:rsidTr="00180CED">
        <w:tc>
          <w:tcPr>
            <w:tcW w:w="705" w:type="dxa"/>
            <w:vAlign w:val="center"/>
          </w:tcPr>
          <w:p w14:paraId="70947D0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0B8C671C"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20 Desember 2018</w:t>
            </w:r>
          </w:p>
        </w:tc>
        <w:tc>
          <w:tcPr>
            <w:tcW w:w="1774" w:type="dxa"/>
            <w:vAlign w:val="center"/>
          </w:tcPr>
          <w:p w14:paraId="245C4543"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02D9D5A3" w14:textId="77777777" w:rsidR="008554BF" w:rsidRDefault="008554BF" w:rsidP="00180CED">
            <w:pPr>
              <w:jc w:val="center"/>
            </w:pPr>
            <w:r w:rsidRPr="0080692A">
              <w:rPr>
                <w:rFonts w:ascii="Times New Roman" w:eastAsia="Times New Roman" w:hAnsi="Times New Roman"/>
                <w:bCs/>
              </w:rPr>
              <w:t>17.00</w:t>
            </w:r>
          </w:p>
        </w:tc>
        <w:tc>
          <w:tcPr>
            <w:tcW w:w="2848" w:type="dxa"/>
          </w:tcPr>
          <w:p w14:paraId="79E58DD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2A8FBB" w14:textId="77777777" w:rsidTr="00180CED">
        <w:tc>
          <w:tcPr>
            <w:tcW w:w="705" w:type="dxa"/>
            <w:vAlign w:val="center"/>
          </w:tcPr>
          <w:p w14:paraId="7C65273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4F9E2526" w14:textId="77777777" w:rsidR="008554BF" w:rsidRPr="003A62ED" w:rsidRDefault="00934704" w:rsidP="00180CED">
            <w:pPr>
              <w:jc w:val="center"/>
              <w:rPr>
                <w:rFonts w:ascii="Times New Roman" w:hAnsi="Times New Roman"/>
              </w:rPr>
            </w:pPr>
            <w:r>
              <w:rPr>
                <w:rFonts w:ascii="Times New Roman" w:hAnsi="Times New Roman"/>
              </w:rPr>
              <w:t>Jumat</w:t>
            </w:r>
            <w:r w:rsidR="008554BF" w:rsidRPr="003A62ED">
              <w:rPr>
                <w:rFonts w:ascii="Times New Roman" w:hAnsi="Times New Roman"/>
              </w:rPr>
              <w:t>21 Desember 2018</w:t>
            </w:r>
          </w:p>
        </w:tc>
        <w:tc>
          <w:tcPr>
            <w:tcW w:w="1774" w:type="dxa"/>
            <w:vAlign w:val="center"/>
          </w:tcPr>
          <w:p w14:paraId="0103F741" w14:textId="77777777" w:rsidR="008554BF" w:rsidRDefault="008554BF" w:rsidP="00180CED">
            <w:pPr>
              <w:jc w:val="center"/>
            </w:pPr>
            <w:r w:rsidRPr="00F4564A">
              <w:rPr>
                <w:rFonts w:ascii="Times New Roman" w:eastAsia="Times New Roman" w:hAnsi="Times New Roman"/>
                <w:bCs/>
              </w:rPr>
              <w:t>08.00</w:t>
            </w:r>
          </w:p>
        </w:tc>
        <w:tc>
          <w:tcPr>
            <w:tcW w:w="1771" w:type="dxa"/>
            <w:vAlign w:val="center"/>
          </w:tcPr>
          <w:p w14:paraId="103120EE" w14:textId="77777777" w:rsidR="008554BF" w:rsidRDefault="008554BF" w:rsidP="00180CED">
            <w:pPr>
              <w:jc w:val="center"/>
            </w:pPr>
            <w:r w:rsidRPr="0080692A">
              <w:rPr>
                <w:rFonts w:ascii="Times New Roman" w:eastAsia="Times New Roman" w:hAnsi="Times New Roman"/>
                <w:bCs/>
              </w:rPr>
              <w:t>17.00</w:t>
            </w:r>
          </w:p>
        </w:tc>
        <w:tc>
          <w:tcPr>
            <w:tcW w:w="2848" w:type="dxa"/>
          </w:tcPr>
          <w:p w14:paraId="47C8F3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0A129F" w:rsidRPr="003A62ED" w14:paraId="088FA2D1" w14:textId="77777777" w:rsidTr="00F17DBF">
        <w:tc>
          <w:tcPr>
            <w:tcW w:w="705" w:type="dxa"/>
            <w:vAlign w:val="center"/>
          </w:tcPr>
          <w:p w14:paraId="12D89DF4"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1B3042C8" w14:textId="77777777" w:rsidR="000A129F" w:rsidRPr="003A62ED" w:rsidRDefault="00934704" w:rsidP="00180CED">
            <w:pPr>
              <w:jc w:val="center"/>
              <w:rPr>
                <w:rFonts w:ascii="Times New Roman" w:hAnsi="Times New Roman"/>
              </w:rPr>
            </w:pPr>
            <w:r>
              <w:rPr>
                <w:rFonts w:ascii="Times New Roman" w:hAnsi="Times New Roman"/>
              </w:rPr>
              <w:t>Senin,</w:t>
            </w:r>
            <w:r w:rsidR="000A129F" w:rsidRPr="003A62ED">
              <w:rPr>
                <w:rFonts w:ascii="Times New Roman" w:hAnsi="Times New Roman"/>
              </w:rPr>
              <w:t>24 Desember 2018</w:t>
            </w:r>
          </w:p>
        </w:tc>
        <w:tc>
          <w:tcPr>
            <w:tcW w:w="6393" w:type="dxa"/>
            <w:gridSpan w:val="3"/>
            <w:vAlign w:val="center"/>
          </w:tcPr>
          <w:p w14:paraId="257EB26C" w14:textId="77777777" w:rsidR="000A129F" w:rsidRPr="000A129F" w:rsidRDefault="000A129F" w:rsidP="00180CED">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Cuti bersama Natal</w:t>
            </w:r>
          </w:p>
        </w:tc>
      </w:tr>
      <w:tr w:rsidR="000A129F" w:rsidRPr="003A62ED" w14:paraId="043B9724" w14:textId="77777777" w:rsidTr="00F17DBF">
        <w:tc>
          <w:tcPr>
            <w:tcW w:w="705" w:type="dxa"/>
            <w:vAlign w:val="center"/>
          </w:tcPr>
          <w:p w14:paraId="0965EDA4" w14:textId="77777777" w:rsidR="000A129F" w:rsidRPr="003A62ED" w:rsidRDefault="000A129F" w:rsidP="00180CED">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265A6B85" w14:textId="77777777" w:rsidR="000A129F" w:rsidRPr="003A62ED" w:rsidRDefault="00934704" w:rsidP="00180CED">
            <w:pPr>
              <w:jc w:val="center"/>
              <w:rPr>
                <w:rFonts w:ascii="Times New Roman" w:hAnsi="Times New Roman"/>
              </w:rPr>
            </w:pPr>
            <w:r>
              <w:rPr>
                <w:rFonts w:ascii="Times New Roman" w:hAnsi="Times New Roman"/>
              </w:rPr>
              <w:t>Selasa,</w:t>
            </w:r>
            <w:r w:rsidR="000A129F" w:rsidRPr="003A62ED">
              <w:rPr>
                <w:rFonts w:ascii="Times New Roman" w:hAnsi="Times New Roman"/>
              </w:rPr>
              <w:t>25 Desember 2018</w:t>
            </w:r>
          </w:p>
        </w:tc>
        <w:tc>
          <w:tcPr>
            <w:tcW w:w="6393" w:type="dxa"/>
            <w:gridSpan w:val="3"/>
            <w:vAlign w:val="bottom"/>
          </w:tcPr>
          <w:p w14:paraId="75DB96F8" w14:textId="77777777" w:rsidR="000A129F" w:rsidRPr="000A129F" w:rsidRDefault="000A129F" w:rsidP="000A129F">
            <w:pPr>
              <w:pStyle w:val="Normal1"/>
              <w:spacing w:after="0" w:line="360" w:lineRule="auto"/>
              <w:ind w:left="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Hari Natal</w:t>
            </w:r>
          </w:p>
        </w:tc>
      </w:tr>
      <w:tr w:rsidR="008554BF" w:rsidRPr="003A62ED" w14:paraId="0BB57A98" w14:textId="77777777" w:rsidTr="00180CED">
        <w:tc>
          <w:tcPr>
            <w:tcW w:w="705" w:type="dxa"/>
            <w:vAlign w:val="center"/>
          </w:tcPr>
          <w:p w14:paraId="7D21FB0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123</w:t>
            </w:r>
          </w:p>
        </w:tc>
        <w:tc>
          <w:tcPr>
            <w:tcW w:w="2825" w:type="dxa"/>
            <w:vAlign w:val="center"/>
          </w:tcPr>
          <w:p w14:paraId="1BA8D354" w14:textId="77777777" w:rsidR="008554BF" w:rsidRPr="003A62ED" w:rsidRDefault="00934704" w:rsidP="00180CED">
            <w:pPr>
              <w:jc w:val="center"/>
              <w:rPr>
                <w:rFonts w:ascii="Times New Roman" w:hAnsi="Times New Roman"/>
              </w:rPr>
            </w:pPr>
            <w:r>
              <w:rPr>
                <w:rFonts w:ascii="Times New Roman" w:hAnsi="Times New Roman"/>
              </w:rPr>
              <w:t>Rabu,</w:t>
            </w:r>
            <w:r w:rsidR="008554BF" w:rsidRPr="003A62ED">
              <w:rPr>
                <w:rFonts w:ascii="Times New Roman" w:hAnsi="Times New Roman"/>
              </w:rPr>
              <w:t>26 Desember 2018</w:t>
            </w:r>
          </w:p>
        </w:tc>
        <w:tc>
          <w:tcPr>
            <w:tcW w:w="1774" w:type="dxa"/>
            <w:vAlign w:val="center"/>
          </w:tcPr>
          <w:p w14:paraId="36BFFA95"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7DFD0163" w14:textId="77777777" w:rsidR="008554BF" w:rsidRDefault="008554BF" w:rsidP="00180CED">
            <w:pPr>
              <w:jc w:val="center"/>
            </w:pPr>
            <w:r w:rsidRPr="00F90560">
              <w:rPr>
                <w:rFonts w:ascii="Times New Roman" w:eastAsia="Times New Roman" w:hAnsi="Times New Roman"/>
                <w:bCs/>
              </w:rPr>
              <w:t>17.00</w:t>
            </w:r>
          </w:p>
        </w:tc>
        <w:tc>
          <w:tcPr>
            <w:tcW w:w="2848" w:type="dxa"/>
          </w:tcPr>
          <w:p w14:paraId="6E2B3C4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7FF7A81" w14:textId="77777777" w:rsidTr="00180CED">
        <w:tc>
          <w:tcPr>
            <w:tcW w:w="705" w:type="dxa"/>
            <w:vAlign w:val="center"/>
          </w:tcPr>
          <w:p w14:paraId="4C2CCF3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124</w:t>
            </w:r>
          </w:p>
        </w:tc>
        <w:tc>
          <w:tcPr>
            <w:tcW w:w="2825" w:type="dxa"/>
            <w:vAlign w:val="center"/>
          </w:tcPr>
          <w:p w14:paraId="6E1755F0" w14:textId="77777777" w:rsidR="008554BF" w:rsidRPr="003A62ED" w:rsidRDefault="00934704" w:rsidP="00180CED">
            <w:pPr>
              <w:jc w:val="center"/>
              <w:rPr>
                <w:rFonts w:ascii="Times New Roman" w:hAnsi="Times New Roman"/>
              </w:rPr>
            </w:pPr>
            <w:r>
              <w:rPr>
                <w:rFonts w:ascii="Times New Roman" w:hAnsi="Times New Roman"/>
              </w:rPr>
              <w:t>Kamis,</w:t>
            </w:r>
            <w:r w:rsidR="008554BF" w:rsidRPr="003A62ED">
              <w:rPr>
                <w:rFonts w:ascii="Times New Roman" w:hAnsi="Times New Roman"/>
              </w:rPr>
              <w:t>27 Desember 2018</w:t>
            </w:r>
          </w:p>
        </w:tc>
        <w:tc>
          <w:tcPr>
            <w:tcW w:w="1774" w:type="dxa"/>
            <w:vAlign w:val="center"/>
          </w:tcPr>
          <w:p w14:paraId="1048BEEB"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51D0F20C" w14:textId="77777777" w:rsidR="008554BF" w:rsidRDefault="008554BF" w:rsidP="00180CED">
            <w:pPr>
              <w:jc w:val="center"/>
            </w:pPr>
            <w:r w:rsidRPr="00F90560">
              <w:rPr>
                <w:rFonts w:ascii="Times New Roman" w:eastAsia="Times New Roman" w:hAnsi="Times New Roman"/>
                <w:bCs/>
              </w:rPr>
              <w:t>17.00</w:t>
            </w:r>
          </w:p>
        </w:tc>
        <w:tc>
          <w:tcPr>
            <w:tcW w:w="2848" w:type="dxa"/>
          </w:tcPr>
          <w:p w14:paraId="57E2846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5E8B1AA" w14:textId="77777777" w:rsidTr="00180CED">
        <w:tc>
          <w:tcPr>
            <w:tcW w:w="705" w:type="dxa"/>
            <w:vAlign w:val="center"/>
          </w:tcPr>
          <w:p w14:paraId="0F0B7B1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125</w:t>
            </w:r>
          </w:p>
        </w:tc>
        <w:tc>
          <w:tcPr>
            <w:tcW w:w="2825" w:type="dxa"/>
            <w:vAlign w:val="center"/>
          </w:tcPr>
          <w:p w14:paraId="467DB4C3" w14:textId="77777777" w:rsidR="008554BF" w:rsidRPr="003A62ED" w:rsidRDefault="00934704" w:rsidP="00180CED">
            <w:pPr>
              <w:jc w:val="center"/>
              <w:rPr>
                <w:rFonts w:ascii="Times New Roman" w:hAnsi="Times New Roman"/>
              </w:rPr>
            </w:pPr>
            <w:r>
              <w:rPr>
                <w:rFonts w:ascii="Times New Roman" w:hAnsi="Times New Roman"/>
              </w:rPr>
              <w:t>Jumat,</w:t>
            </w:r>
            <w:r w:rsidR="008554BF" w:rsidRPr="003A62ED">
              <w:rPr>
                <w:rFonts w:ascii="Times New Roman" w:hAnsi="Times New Roman"/>
              </w:rPr>
              <w:t>28 Desember 2018</w:t>
            </w:r>
          </w:p>
        </w:tc>
        <w:tc>
          <w:tcPr>
            <w:tcW w:w="1774" w:type="dxa"/>
            <w:vAlign w:val="center"/>
          </w:tcPr>
          <w:p w14:paraId="5F8C7867" w14:textId="77777777" w:rsidR="008554BF" w:rsidRDefault="008554BF" w:rsidP="00180CED">
            <w:pPr>
              <w:jc w:val="center"/>
            </w:pPr>
            <w:r w:rsidRPr="00B06A98">
              <w:rPr>
                <w:rFonts w:ascii="Times New Roman" w:eastAsia="Times New Roman" w:hAnsi="Times New Roman"/>
                <w:bCs/>
              </w:rPr>
              <w:t>08.00</w:t>
            </w:r>
          </w:p>
        </w:tc>
        <w:tc>
          <w:tcPr>
            <w:tcW w:w="1771" w:type="dxa"/>
            <w:vAlign w:val="center"/>
          </w:tcPr>
          <w:p w14:paraId="2AF3DFE9" w14:textId="77777777" w:rsidR="008554BF" w:rsidRDefault="008554BF" w:rsidP="00180CED">
            <w:pPr>
              <w:jc w:val="center"/>
            </w:pPr>
            <w:r w:rsidRPr="00F90560">
              <w:rPr>
                <w:rFonts w:ascii="Times New Roman" w:eastAsia="Times New Roman" w:hAnsi="Times New Roman"/>
                <w:bCs/>
              </w:rPr>
              <w:t>17.00</w:t>
            </w:r>
          </w:p>
        </w:tc>
        <w:tc>
          <w:tcPr>
            <w:tcW w:w="2848" w:type="dxa"/>
          </w:tcPr>
          <w:p w14:paraId="68E1B4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3AF48E3D" w14:textId="77777777" w:rsidR="00387350" w:rsidRDefault="00387350" w:rsidP="00387350">
      <w:pPr>
        <w:pStyle w:val="Normal1"/>
        <w:spacing w:after="0" w:line="360" w:lineRule="auto"/>
        <w:ind w:left="720" w:firstLine="0"/>
        <w:contextualSpacing w:val="0"/>
        <w:rPr>
          <w:rFonts w:ascii="Times New Roman" w:eastAsia="Times New Roman" w:hAnsi="Times New Roman" w:cs="Times New Roman"/>
          <w:b/>
          <w:bCs/>
          <w:sz w:val="24"/>
          <w:lang w:val="id-ID"/>
        </w:rPr>
      </w:pPr>
    </w:p>
    <w:p w14:paraId="53019EF0" w14:textId="77777777" w:rsidR="00387350" w:rsidRPr="003A62ED" w:rsidRDefault="00387350" w:rsidP="00387350">
      <w:pPr>
        <w:ind w:left="6480"/>
        <w:rPr>
          <w:rFonts w:ascii="Times New Roman" w:hAnsi="Times New Roman"/>
        </w:rPr>
      </w:pPr>
      <w:r w:rsidRPr="003A62ED">
        <w:rPr>
          <w:rFonts w:ascii="Times New Roman" w:hAnsi="Times New Roman"/>
        </w:rPr>
        <w:t>Mengetahui,</w:t>
      </w:r>
    </w:p>
    <w:p w14:paraId="003B42CB" w14:textId="77777777" w:rsidR="00387350" w:rsidRPr="003A62ED" w:rsidRDefault="00387350" w:rsidP="00387350">
      <w:pPr>
        <w:ind w:left="6480"/>
        <w:rPr>
          <w:rFonts w:ascii="Times New Roman" w:hAnsi="Times New Roman"/>
        </w:rPr>
      </w:pPr>
      <w:r w:rsidRPr="003A62ED">
        <w:rPr>
          <w:rFonts w:ascii="Times New Roman" w:hAnsi="Times New Roman"/>
        </w:rPr>
        <w:t>Pembimbing Instansi</w:t>
      </w:r>
    </w:p>
    <w:p w14:paraId="7C7E24E8" w14:textId="77777777" w:rsidR="00387350" w:rsidRPr="003A62ED" w:rsidRDefault="00387350" w:rsidP="00387350">
      <w:pPr>
        <w:ind w:left="6480"/>
        <w:rPr>
          <w:rFonts w:ascii="Times New Roman" w:hAnsi="Times New Roman"/>
          <w:sz w:val="32"/>
        </w:rPr>
      </w:pPr>
    </w:p>
    <w:p w14:paraId="0E5ADD35" w14:textId="77777777" w:rsidR="00387350" w:rsidRPr="003A62ED" w:rsidRDefault="00387350" w:rsidP="00387350">
      <w:pPr>
        <w:rPr>
          <w:rFonts w:ascii="Times New Roman" w:hAnsi="Times New Roman"/>
          <w:sz w:val="18"/>
        </w:rPr>
      </w:pPr>
    </w:p>
    <w:p w14:paraId="4EE504F5" w14:textId="77777777" w:rsidR="00387350" w:rsidRPr="003A62ED" w:rsidRDefault="00387350" w:rsidP="00387350">
      <w:pPr>
        <w:ind w:left="6480"/>
        <w:rPr>
          <w:rFonts w:ascii="Times New Roman" w:hAnsi="Times New Roman"/>
        </w:rPr>
      </w:pPr>
    </w:p>
    <w:p w14:paraId="42FC0884" w14:textId="77777777" w:rsidR="00387350" w:rsidRPr="003A62ED" w:rsidRDefault="00387350" w:rsidP="00387350">
      <w:pPr>
        <w:ind w:left="4320" w:firstLine="538"/>
        <w:rPr>
          <w:rFonts w:ascii="Times New Roman" w:hAnsi="Times New Roman"/>
        </w:rPr>
      </w:pPr>
      <w:r w:rsidRPr="003A62ED">
        <w:rPr>
          <w:rFonts w:ascii="Times New Roman" w:hAnsi="Times New Roman"/>
        </w:rPr>
        <w:t>(…………………….....)</w:t>
      </w:r>
    </w:p>
    <w:p w14:paraId="59DF7DCD" w14:textId="77777777" w:rsidR="00DC3CDC" w:rsidRDefault="00DC3CDC" w:rsidP="00DC3CDC">
      <w:pPr>
        <w:ind w:left="0" w:firstLine="0"/>
        <w:rPr>
          <w:rFonts w:ascii="Times New Roman" w:hAnsi="Times New Roman"/>
          <w:lang w:val="en-US"/>
        </w:rPr>
      </w:pPr>
    </w:p>
    <w:p w14:paraId="6DEA171C" w14:textId="77777777" w:rsidR="00F337AF" w:rsidRDefault="00F337AF" w:rsidP="00DC3CDC">
      <w:pPr>
        <w:ind w:left="0" w:firstLine="0"/>
        <w:rPr>
          <w:rFonts w:ascii="Times New Roman" w:hAnsi="Times New Roman"/>
          <w:lang w:val="en-US"/>
        </w:rPr>
      </w:pPr>
    </w:p>
    <w:p w14:paraId="48856DC1" w14:textId="77777777" w:rsidR="00F337AF" w:rsidRDefault="00F337AF" w:rsidP="00DC3CDC">
      <w:pPr>
        <w:ind w:left="0" w:firstLine="0"/>
        <w:rPr>
          <w:rFonts w:ascii="Times New Roman" w:hAnsi="Times New Roman"/>
          <w:lang w:val="en-US"/>
        </w:rPr>
      </w:pPr>
    </w:p>
    <w:p w14:paraId="41D06433" w14:textId="77777777" w:rsidR="00F337AF" w:rsidRDefault="00F337AF" w:rsidP="00DC3CDC">
      <w:pPr>
        <w:ind w:left="0" w:firstLine="0"/>
        <w:rPr>
          <w:rFonts w:ascii="Times New Roman" w:hAnsi="Times New Roman"/>
          <w:lang w:val="en-US"/>
        </w:rPr>
      </w:pPr>
    </w:p>
    <w:p w14:paraId="72A0BF42" w14:textId="77777777" w:rsidR="00E56C91" w:rsidRDefault="00E56C91" w:rsidP="00DC3CDC">
      <w:pPr>
        <w:ind w:left="0" w:firstLine="0"/>
        <w:rPr>
          <w:rFonts w:ascii="Times New Roman" w:hAnsi="Times New Roman"/>
          <w:lang w:val="en-US"/>
        </w:rPr>
      </w:pPr>
    </w:p>
    <w:p w14:paraId="1BD632CD" w14:textId="77777777" w:rsidR="008554BF" w:rsidRPr="003A62ED" w:rsidRDefault="008554BF" w:rsidP="00DC3CDC">
      <w:pPr>
        <w:ind w:left="0" w:firstLine="0"/>
        <w:rPr>
          <w:rFonts w:ascii="Times New Roman" w:hAnsi="Times New Roman"/>
          <w:lang w:val="en-US"/>
        </w:rPr>
      </w:pPr>
    </w:p>
    <w:p w14:paraId="0367A4A3" w14:textId="77777777" w:rsidR="006662EC" w:rsidRPr="003A62ED" w:rsidRDefault="006617C4" w:rsidP="006662EC">
      <w:pPr>
        <w:pStyle w:val="Heading3"/>
        <w:numPr>
          <w:ilvl w:val="2"/>
          <w:numId w:val="18"/>
        </w:numPr>
        <w:tabs>
          <w:tab w:val="left" w:pos="993"/>
        </w:tabs>
        <w:ind w:left="1418" w:hanging="709"/>
        <w:rPr>
          <w:rFonts w:ascii="Times New Roman" w:hAnsi="Times New Roman" w:cs="Times New Roman"/>
          <w:lang w:val="en-US"/>
        </w:rPr>
      </w:pPr>
      <w:bookmarkStart w:id="57" w:name="_Toc532070761"/>
      <w:r w:rsidRPr="003A62ED">
        <w:rPr>
          <w:rFonts w:ascii="Times New Roman" w:hAnsi="Times New Roman" w:cs="Times New Roman"/>
          <w:lang w:val="en-US"/>
        </w:rPr>
        <w:t>Rekapitulasi Kehadiran Novica Ardina</w:t>
      </w:r>
      <w:bookmarkEnd w:id="57"/>
    </w:p>
    <w:p w14:paraId="3A23C39A" w14:textId="77777777" w:rsidR="00DC3CDC" w:rsidRPr="003A62ED" w:rsidRDefault="00DC3CDC" w:rsidP="00DC3CDC">
      <w:pPr>
        <w:rPr>
          <w:rFonts w:ascii="Times New Roman" w:hAnsi="Times New Roman"/>
          <w:lang w:val="en-US"/>
        </w:rPr>
      </w:pPr>
    </w:p>
    <w:p w14:paraId="0913C23E" w14:textId="77777777" w:rsidR="00E56C91" w:rsidRPr="003A62ED" w:rsidRDefault="00E56C91" w:rsidP="00E56C91">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lastRenderedPageBreak/>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560F6916" w14:textId="77777777" w:rsidR="00E56C91" w:rsidRPr="003A62ED" w:rsidRDefault="00E56C91" w:rsidP="00E56C91">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283F6369" w14:textId="77777777" w:rsidR="00E56C91" w:rsidRDefault="00E56C91" w:rsidP="00E56C91">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22D574A2" w14:textId="77777777" w:rsidR="00E56C91" w:rsidRPr="003A62ED" w:rsidRDefault="00E56C91" w:rsidP="00E56C91">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E56C91" w:rsidRPr="003A62ED" w14:paraId="56107994" w14:textId="77777777" w:rsidTr="00B72346">
        <w:trPr>
          <w:tblHeader/>
        </w:trPr>
        <w:tc>
          <w:tcPr>
            <w:tcW w:w="705" w:type="dxa"/>
            <w:vMerge w:val="restart"/>
            <w:vAlign w:val="center"/>
          </w:tcPr>
          <w:p w14:paraId="71E83B3F"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7535DC44"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2E500AA0"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4FB46195"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E56C91" w:rsidRPr="003A62ED" w14:paraId="5DFD5895" w14:textId="77777777" w:rsidTr="00B72346">
        <w:trPr>
          <w:tblHeader/>
        </w:trPr>
        <w:tc>
          <w:tcPr>
            <w:tcW w:w="705" w:type="dxa"/>
            <w:vMerge/>
          </w:tcPr>
          <w:p w14:paraId="5115048C"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2E5C4A46"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259A29FC"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2649781F"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6B92135A"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E56C91" w:rsidRPr="003A62ED" w14:paraId="4FFD5262" w14:textId="77777777" w:rsidTr="005A34AD">
        <w:tc>
          <w:tcPr>
            <w:tcW w:w="705" w:type="dxa"/>
            <w:vAlign w:val="center"/>
          </w:tcPr>
          <w:p w14:paraId="5B3C33C1" w14:textId="77777777" w:rsidR="00E56C91" w:rsidRPr="003A62ED" w:rsidRDefault="00E56C91" w:rsidP="00B72346">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2F9A54F9" w14:textId="77777777" w:rsidR="00E56C91" w:rsidRPr="003A62ED" w:rsidRDefault="00E56C91" w:rsidP="00B72346">
            <w:pPr>
              <w:jc w:val="center"/>
              <w:rPr>
                <w:rFonts w:ascii="Times New Roman" w:hAnsi="Times New Roman"/>
              </w:rPr>
            </w:pPr>
            <w:r w:rsidRPr="003A62ED">
              <w:rPr>
                <w:rFonts w:ascii="Times New Roman" w:hAnsi="Times New Roman"/>
              </w:rPr>
              <w:t>Senin, 09 Juli 2018</w:t>
            </w:r>
          </w:p>
        </w:tc>
        <w:tc>
          <w:tcPr>
            <w:tcW w:w="1774" w:type="dxa"/>
            <w:vAlign w:val="bottom"/>
          </w:tcPr>
          <w:p w14:paraId="4EBA9079" w14:textId="77777777" w:rsidR="00E56C91" w:rsidRPr="005A34AD" w:rsidRDefault="005A34AD" w:rsidP="00B72346">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08.00</w:t>
            </w:r>
          </w:p>
        </w:tc>
        <w:tc>
          <w:tcPr>
            <w:tcW w:w="1771" w:type="dxa"/>
            <w:vAlign w:val="center"/>
          </w:tcPr>
          <w:p w14:paraId="66455EC0" w14:textId="77777777" w:rsidR="00E56C91" w:rsidRPr="005A34AD" w:rsidRDefault="005A34AD" w:rsidP="005A34A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0E50E211"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94EAA92" w14:textId="77777777" w:rsidTr="005A34AD">
        <w:tc>
          <w:tcPr>
            <w:tcW w:w="705" w:type="dxa"/>
            <w:vAlign w:val="center"/>
          </w:tcPr>
          <w:p w14:paraId="444E59E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0CDB1C9B" w14:textId="77777777" w:rsidR="005A34AD" w:rsidRPr="003A62ED" w:rsidRDefault="005A34AD" w:rsidP="005A34AD">
            <w:pPr>
              <w:jc w:val="center"/>
              <w:rPr>
                <w:rFonts w:ascii="Times New Roman" w:hAnsi="Times New Roman"/>
              </w:rPr>
            </w:pPr>
            <w:r w:rsidRPr="003A62ED">
              <w:rPr>
                <w:rFonts w:ascii="Times New Roman" w:hAnsi="Times New Roman"/>
              </w:rPr>
              <w:t>Selasa, 10 Juli 2018</w:t>
            </w:r>
          </w:p>
        </w:tc>
        <w:tc>
          <w:tcPr>
            <w:tcW w:w="1774" w:type="dxa"/>
            <w:vAlign w:val="center"/>
          </w:tcPr>
          <w:p w14:paraId="4CE5103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AAB1640" w14:textId="77777777" w:rsidR="005A34AD" w:rsidRDefault="005A34AD" w:rsidP="005A34AD">
            <w:pPr>
              <w:jc w:val="center"/>
            </w:pPr>
            <w:r w:rsidRPr="0064481F">
              <w:rPr>
                <w:rFonts w:ascii="Times New Roman" w:eastAsia="Times New Roman" w:hAnsi="Times New Roman"/>
                <w:bCs/>
              </w:rPr>
              <w:t>17.00</w:t>
            </w:r>
          </w:p>
        </w:tc>
        <w:tc>
          <w:tcPr>
            <w:tcW w:w="2848" w:type="dxa"/>
          </w:tcPr>
          <w:p w14:paraId="60813EA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6C806F9" w14:textId="77777777" w:rsidTr="005A34AD">
        <w:tc>
          <w:tcPr>
            <w:tcW w:w="705" w:type="dxa"/>
            <w:vAlign w:val="center"/>
          </w:tcPr>
          <w:p w14:paraId="39F28B9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28E0FC10" w14:textId="77777777" w:rsidR="005A34AD" w:rsidRPr="003A62ED" w:rsidRDefault="005A34AD" w:rsidP="005A34AD">
            <w:pPr>
              <w:jc w:val="center"/>
              <w:rPr>
                <w:rFonts w:ascii="Times New Roman" w:hAnsi="Times New Roman"/>
              </w:rPr>
            </w:pPr>
            <w:r w:rsidRPr="003A62ED">
              <w:rPr>
                <w:rFonts w:ascii="Times New Roman" w:hAnsi="Times New Roman"/>
              </w:rPr>
              <w:t>Rabu, 11 Juli 2018</w:t>
            </w:r>
          </w:p>
        </w:tc>
        <w:tc>
          <w:tcPr>
            <w:tcW w:w="1774" w:type="dxa"/>
            <w:vAlign w:val="center"/>
          </w:tcPr>
          <w:p w14:paraId="5A32C91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959DBBC" w14:textId="77777777" w:rsidR="005A34AD" w:rsidRDefault="005A34AD" w:rsidP="005A34AD">
            <w:pPr>
              <w:jc w:val="center"/>
            </w:pPr>
            <w:r w:rsidRPr="0064481F">
              <w:rPr>
                <w:rFonts w:ascii="Times New Roman" w:eastAsia="Times New Roman" w:hAnsi="Times New Roman"/>
                <w:bCs/>
              </w:rPr>
              <w:t>17.00</w:t>
            </w:r>
          </w:p>
        </w:tc>
        <w:tc>
          <w:tcPr>
            <w:tcW w:w="2848" w:type="dxa"/>
          </w:tcPr>
          <w:p w14:paraId="374FADB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B12C50E" w14:textId="77777777" w:rsidTr="005A34AD">
        <w:tc>
          <w:tcPr>
            <w:tcW w:w="705" w:type="dxa"/>
            <w:vAlign w:val="center"/>
          </w:tcPr>
          <w:p w14:paraId="42C0287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60DE3FCA" w14:textId="77777777" w:rsidR="005A34AD" w:rsidRPr="003A62ED" w:rsidRDefault="005A34AD" w:rsidP="005A34AD">
            <w:pPr>
              <w:jc w:val="center"/>
              <w:rPr>
                <w:rFonts w:ascii="Times New Roman" w:hAnsi="Times New Roman"/>
              </w:rPr>
            </w:pPr>
            <w:r w:rsidRPr="003A62ED">
              <w:rPr>
                <w:rFonts w:ascii="Times New Roman" w:hAnsi="Times New Roman"/>
              </w:rPr>
              <w:t>Kamis, 12 Juli 2018</w:t>
            </w:r>
          </w:p>
        </w:tc>
        <w:tc>
          <w:tcPr>
            <w:tcW w:w="1774" w:type="dxa"/>
            <w:vAlign w:val="center"/>
          </w:tcPr>
          <w:p w14:paraId="4942164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75E73B9" w14:textId="77777777" w:rsidR="005A34AD" w:rsidRDefault="005A34AD" w:rsidP="005A34AD">
            <w:pPr>
              <w:jc w:val="center"/>
            </w:pPr>
            <w:r w:rsidRPr="0064481F">
              <w:rPr>
                <w:rFonts w:ascii="Times New Roman" w:eastAsia="Times New Roman" w:hAnsi="Times New Roman"/>
                <w:bCs/>
              </w:rPr>
              <w:t>17.00</w:t>
            </w:r>
          </w:p>
        </w:tc>
        <w:tc>
          <w:tcPr>
            <w:tcW w:w="2848" w:type="dxa"/>
          </w:tcPr>
          <w:p w14:paraId="4D8A3B5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13EBBD0" w14:textId="77777777" w:rsidTr="005A34AD">
        <w:tc>
          <w:tcPr>
            <w:tcW w:w="705" w:type="dxa"/>
            <w:vAlign w:val="center"/>
          </w:tcPr>
          <w:p w14:paraId="2A1E852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6FE5EAB3" w14:textId="77777777" w:rsidR="005A34AD" w:rsidRPr="003A62ED" w:rsidRDefault="005A34AD" w:rsidP="005A34AD">
            <w:pPr>
              <w:jc w:val="center"/>
              <w:rPr>
                <w:rFonts w:ascii="Times New Roman" w:hAnsi="Times New Roman"/>
              </w:rPr>
            </w:pPr>
            <w:r w:rsidRPr="003A62ED">
              <w:rPr>
                <w:rFonts w:ascii="Times New Roman" w:hAnsi="Times New Roman"/>
              </w:rPr>
              <w:t>Jumat, 13 Juli 2018</w:t>
            </w:r>
          </w:p>
        </w:tc>
        <w:tc>
          <w:tcPr>
            <w:tcW w:w="1774" w:type="dxa"/>
            <w:vAlign w:val="center"/>
          </w:tcPr>
          <w:p w14:paraId="6269B93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CF2FA8D" w14:textId="77777777" w:rsidR="005A34AD" w:rsidRDefault="005A34AD" w:rsidP="005A34AD">
            <w:pPr>
              <w:jc w:val="center"/>
            </w:pPr>
            <w:r w:rsidRPr="0064481F">
              <w:rPr>
                <w:rFonts w:ascii="Times New Roman" w:eastAsia="Times New Roman" w:hAnsi="Times New Roman"/>
                <w:bCs/>
              </w:rPr>
              <w:t>17.00</w:t>
            </w:r>
          </w:p>
        </w:tc>
        <w:tc>
          <w:tcPr>
            <w:tcW w:w="2848" w:type="dxa"/>
          </w:tcPr>
          <w:p w14:paraId="6082B3F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06FA6A2" w14:textId="77777777" w:rsidTr="005A34AD">
        <w:tc>
          <w:tcPr>
            <w:tcW w:w="705" w:type="dxa"/>
            <w:vAlign w:val="center"/>
          </w:tcPr>
          <w:p w14:paraId="2EB7CD1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C42C8FC" w14:textId="77777777" w:rsidR="005A34AD" w:rsidRPr="003A62ED" w:rsidRDefault="005A34AD" w:rsidP="005A34AD">
            <w:pPr>
              <w:jc w:val="center"/>
              <w:rPr>
                <w:rFonts w:ascii="Times New Roman" w:hAnsi="Times New Roman"/>
              </w:rPr>
            </w:pPr>
            <w:r w:rsidRPr="003A62ED">
              <w:rPr>
                <w:rFonts w:ascii="Times New Roman" w:hAnsi="Times New Roman"/>
              </w:rPr>
              <w:t>Senin, 16 Juli 2018</w:t>
            </w:r>
          </w:p>
        </w:tc>
        <w:tc>
          <w:tcPr>
            <w:tcW w:w="1774" w:type="dxa"/>
            <w:vAlign w:val="center"/>
          </w:tcPr>
          <w:p w14:paraId="0925542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819FF28" w14:textId="77777777" w:rsidR="005A34AD" w:rsidRDefault="005A34AD" w:rsidP="005A34AD">
            <w:pPr>
              <w:jc w:val="center"/>
            </w:pPr>
            <w:r w:rsidRPr="0064481F">
              <w:rPr>
                <w:rFonts w:ascii="Times New Roman" w:eastAsia="Times New Roman" w:hAnsi="Times New Roman"/>
                <w:bCs/>
              </w:rPr>
              <w:t>17.00</w:t>
            </w:r>
          </w:p>
        </w:tc>
        <w:tc>
          <w:tcPr>
            <w:tcW w:w="2848" w:type="dxa"/>
          </w:tcPr>
          <w:p w14:paraId="185E9B1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DEEC714" w14:textId="77777777" w:rsidTr="005A34AD">
        <w:tc>
          <w:tcPr>
            <w:tcW w:w="705" w:type="dxa"/>
            <w:vAlign w:val="center"/>
          </w:tcPr>
          <w:p w14:paraId="565844F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135A3603" w14:textId="77777777" w:rsidR="005A34AD" w:rsidRPr="003A62ED" w:rsidRDefault="005A34AD" w:rsidP="005A34AD">
            <w:pPr>
              <w:jc w:val="center"/>
              <w:rPr>
                <w:rFonts w:ascii="Times New Roman" w:hAnsi="Times New Roman"/>
              </w:rPr>
            </w:pPr>
            <w:r w:rsidRPr="003A62ED">
              <w:rPr>
                <w:rFonts w:ascii="Times New Roman" w:hAnsi="Times New Roman"/>
              </w:rPr>
              <w:t>Selasa, 17 Juli 2018</w:t>
            </w:r>
          </w:p>
        </w:tc>
        <w:tc>
          <w:tcPr>
            <w:tcW w:w="1774" w:type="dxa"/>
            <w:vAlign w:val="center"/>
          </w:tcPr>
          <w:p w14:paraId="06D6C93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8F1F854" w14:textId="77777777" w:rsidR="005A34AD" w:rsidRDefault="005A34AD" w:rsidP="005A34AD">
            <w:pPr>
              <w:jc w:val="center"/>
            </w:pPr>
            <w:r w:rsidRPr="0064481F">
              <w:rPr>
                <w:rFonts w:ascii="Times New Roman" w:eastAsia="Times New Roman" w:hAnsi="Times New Roman"/>
                <w:bCs/>
              </w:rPr>
              <w:t>17.00</w:t>
            </w:r>
          </w:p>
        </w:tc>
        <w:tc>
          <w:tcPr>
            <w:tcW w:w="2848" w:type="dxa"/>
          </w:tcPr>
          <w:p w14:paraId="75D094F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463F004" w14:textId="77777777" w:rsidTr="005A34AD">
        <w:tc>
          <w:tcPr>
            <w:tcW w:w="705" w:type="dxa"/>
            <w:vAlign w:val="center"/>
          </w:tcPr>
          <w:p w14:paraId="2C5828E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4D25E934" w14:textId="77777777" w:rsidR="005A34AD" w:rsidRPr="003A62ED" w:rsidRDefault="005A34AD" w:rsidP="005A34AD">
            <w:pPr>
              <w:jc w:val="center"/>
              <w:rPr>
                <w:rFonts w:ascii="Times New Roman" w:hAnsi="Times New Roman"/>
              </w:rPr>
            </w:pPr>
            <w:r w:rsidRPr="003A62ED">
              <w:rPr>
                <w:rFonts w:ascii="Times New Roman" w:hAnsi="Times New Roman"/>
              </w:rPr>
              <w:t>Rabu, 18 Juli 2018</w:t>
            </w:r>
          </w:p>
        </w:tc>
        <w:tc>
          <w:tcPr>
            <w:tcW w:w="1774" w:type="dxa"/>
            <w:vAlign w:val="center"/>
          </w:tcPr>
          <w:p w14:paraId="42704E1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970151A" w14:textId="77777777" w:rsidR="005A34AD" w:rsidRDefault="005A34AD" w:rsidP="005A34AD">
            <w:pPr>
              <w:jc w:val="center"/>
            </w:pPr>
            <w:r w:rsidRPr="0064481F">
              <w:rPr>
                <w:rFonts w:ascii="Times New Roman" w:eastAsia="Times New Roman" w:hAnsi="Times New Roman"/>
                <w:bCs/>
              </w:rPr>
              <w:t>17.00</w:t>
            </w:r>
          </w:p>
        </w:tc>
        <w:tc>
          <w:tcPr>
            <w:tcW w:w="2848" w:type="dxa"/>
          </w:tcPr>
          <w:p w14:paraId="0BE67D5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4CEB090" w14:textId="77777777" w:rsidTr="005A34AD">
        <w:tc>
          <w:tcPr>
            <w:tcW w:w="705" w:type="dxa"/>
            <w:vAlign w:val="center"/>
          </w:tcPr>
          <w:p w14:paraId="28FB88C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54BAB3B3" w14:textId="77777777" w:rsidR="005A34AD" w:rsidRPr="003A62ED" w:rsidRDefault="005A34AD" w:rsidP="005A34AD">
            <w:pPr>
              <w:jc w:val="center"/>
              <w:rPr>
                <w:rFonts w:ascii="Times New Roman" w:hAnsi="Times New Roman"/>
              </w:rPr>
            </w:pPr>
            <w:r w:rsidRPr="003A62ED">
              <w:rPr>
                <w:rFonts w:ascii="Times New Roman" w:hAnsi="Times New Roman"/>
              </w:rPr>
              <w:t>Kamis, 19 Juli 2018</w:t>
            </w:r>
          </w:p>
        </w:tc>
        <w:tc>
          <w:tcPr>
            <w:tcW w:w="1774" w:type="dxa"/>
            <w:vAlign w:val="center"/>
          </w:tcPr>
          <w:p w14:paraId="198CB478"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5F41C49" w14:textId="77777777" w:rsidR="005A34AD" w:rsidRDefault="005A34AD" w:rsidP="005A34AD">
            <w:pPr>
              <w:jc w:val="center"/>
            </w:pPr>
            <w:r w:rsidRPr="0064481F">
              <w:rPr>
                <w:rFonts w:ascii="Times New Roman" w:eastAsia="Times New Roman" w:hAnsi="Times New Roman"/>
                <w:bCs/>
              </w:rPr>
              <w:t>17.00</w:t>
            </w:r>
          </w:p>
        </w:tc>
        <w:tc>
          <w:tcPr>
            <w:tcW w:w="2848" w:type="dxa"/>
          </w:tcPr>
          <w:p w14:paraId="40EDFB4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0865BE0" w14:textId="77777777" w:rsidTr="005A34AD">
        <w:tc>
          <w:tcPr>
            <w:tcW w:w="705" w:type="dxa"/>
            <w:vAlign w:val="center"/>
          </w:tcPr>
          <w:p w14:paraId="085833E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3ACB98C8" w14:textId="77777777" w:rsidR="005A34AD" w:rsidRPr="003A62ED" w:rsidRDefault="005A34AD" w:rsidP="005A34AD">
            <w:pPr>
              <w:jc w:val="center"/>
              <w:rPr>
                <w:rFonts w:ascii="Times New Roman" w:hAnsi="Times New Roman"/>
              </w:rPr>
            </w:pPr>
            <w:r w:rsidRPr="003A62ED">
              <w:rPr>
                <w:rFonts w:ascii="Times New Roman" w:hAnsi="Times New Roman"/>
              </w:rPr>
              <w:t>Jumat, 20 Juli 2018</w:t>
            </w:r>
          </w:p>
        </w:tc>
        <w:tc>
          <w:tcPr>
            <w:tcW w:w="1774" w:type="dxa"/>
            <w:vAlign w:val="center"/>
          </w:tcPr>
          <w:p w14:paraId="2FB0FA2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379D801" w14:textId="77777777" w:rsidR="005A34AD" w:rsidRDefault="005A34AD" w:rsidP="005A34AD">
            <w:pPr>
              <w:jc w:val="center"/>
            </w:pPr>
            <w:r w:rsidRPr="0064481F">
              <w:rPr>
                <w:rFonts w:ascii="Times New Roman" w:eastAsia="Times New Roman" w:hAnsi="Times New Roman"/>
                <w:bCs/>
              </w:rPr>
              <w:t>17.00</w:t>
            </w:r>
          </w:p>
        </w:tc>
        <w:tc>
          <w:tcPr>
            <w:tcW w:w="2848" w:type="dxa"/>
          </w:tcPr>
          <w:p w14:paraId="6460616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654BD0D" w14:textId="77777777" w:rsidTr="005A34AD">
        <w:tc>
          <w:tcPr>
            <w:tcW w:w="705" w:type="dxa"/>
            <w:vAlign w:val="center"/>
          </w:tcPr>
          <w:p w14:paraId="1D7F92F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4234F6FA" w14:textId="77777777" w:rsidR="005A34AD" w:rsidRPr="003A62ED" w:rsidRDefault="005A34AD" w:rsidP="005A34AD">
            <w:pPr>
              <w:jc w:val="center"/>
              <w:rPr>
                <w:rFonts w:ascii="Times New Roman" w:hAnsi="Times New Roman"/>
              </w:rPr>
            </w:pPr>
            <w:r w:rsidRPr="003A62ED">
              <w:rPr>
                <w:rFonts w:ascii="Times New Roman" w:hAnsi="Times New Roman"/>
              </w:rPr>
              <w:t>Senin, 23 Juli 2018</w:t>
            </w:r>
          </w:p>
        </w:tc>
        <w:tc>
          <w:tcPr>
            <w:tcW w:w="1774" w:type="dxa"/>
            <w:vAlign w:val="center"/>
          </w:tcPr>
          <w:p w14:paraId="04F39CF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10D9F997" w14:textId="77777777" w:rsidR="005A34AD" w:rsidRDefault="005A34AD" w:rsidP="005A34AD">
            <w:pPr>
              <w:jc w:val="center"/>
            </w:pPr>
            <w:r w:rsidRPr="0064481F">
              <w:rPr>
                <w:rFonts w:ascii="Times New Roman" w:eastAsia="Times New Roman" w:hAnsi="Times New Roman"/>
                <w:bCs/>
              </w:rPr>
              <w:t>17.00</w:t>
            </w:r>
          </w:p>
        </w:tc>
        <w:tc>
          <w:tcPr>
            <w:tcW w:w="2848" w:type="dxa"/>
          </w:tcPr>
          <w:p w14:paraId="1548D65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B3174FF" w14:textId="77777777" w:rsidTr="005A34AD">
        <w:tc>
          <w:tcPr>
            <w:tcW w:w="705" w:type="dxa"/>
            <w:vAlign w:val="center"/>
          </w:tcPr>
          <w:p w14:paraId="1BE55A9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48D1158B" w14:textId="77777777" w:rsidR="005A34AD" w:rsidRPr="003A62ED" w:rsidRDefault="005A34AD" w:rsidP="005A34AD">
            <w:pPr>
              <w:jc w:val="center"/>
              <w:rPr>
                <w:rFonts w:ascii="Times New Roman" w:hAnsi="Times New Roman"/>
              </w:rPr>
            </w:pPr>
            <w:r w:rsidRPr="003A62ED">
              <w:rPr>
                <w:rFonts w:ascii="Times New Roman" w:hAnsi="Times New Roman"/>
              </w:rPr>
              <w:t>Selasa, 24 Juli 2018</w:t>
            </w:r>
          </w:p>
        </w:tc>
        <w:tc>
          <w:tcPr>
            <w:tcW w:w="1774" w:type="dxa"/>
            <w:vAlign w:val="center"/>
          </w:tcPr>
          <w:p w14:paraId="1834424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7E03E6B" w14:textId="77777777" w:rsidR="005A34AD" w:rsidRDefault="005A34AD" w:rsidP="005A34AD">
            <w:pPr>
              <w:jc w:val="center"/>
            </w:pPr>
            <w:r w:rsidRPr="0064481F">
              <w:rPr>
                <w:rFonts w:ascii="Times New Roman" w:eastAsia="Times New Roman" w:hAnsi="Times New Roman"/>
                <w:bCs/>
              </w:rPr>
              <w:t>17.00</w:t>
            </w:r>
          </w:p>
        </w:tc>
        <w:tc>
          <w:tcPr>
            <w:tcW w:w="2848" w:type="dxa"/>
          </w:tcPr>
          <w:p w14:paraId="60C75C6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E9126F2" w14:textId="77777777" w:rsidTr="005A34AD">
        <w:tc>
          <w:tcPr>
            <w:tcW w:w="705" w:type="dxa"/>
            <w:vAlign w:val="center"/>
          </w:tcPr>
          <w:p w14:paraId="13624BB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3CFF15E7" w14:textId="77777777" w:rsidR="005A34AD" w:rsidRPr="003A62ED" w:rsidRDefault="005A34AD" w:rsidP="005A34AD">
            <w:pPr>
              <w:jc w:val="center"/>
              <w:rPr>
                <w:rFonts w:ascii="Times New Roman" w:hAnsi="Times New Roman"/>
              </w:rPr>
            </w:pPr>
            <w:r w:rsidRPr="003A62ED">
              <w:rPr>
                <w:rFonts w:ascii="Times New Roman" w:hAnsi="Times New Roman"/>
              </w:rPr>
              <w:t>Rabu, 25 Juli 2018</w:t>
            </w:r>
          </w:p>
        </w:tc>
        <w:tc>
          <w:tcPr>
            <w:tcW w:w="1774" w:type="dxa"/>
            <w:vAlign w:val="center"/>
          </w:tcPr>
          <w:p w14:paraId="20F80CC5"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70EB0D7" w14:textId="77777777" w:rsidR="005A34AD" w:rsidRDefault="005A34AD" w:rsidP="005A34AD">
            <w:pPr>
              <w:jc w:val="center"/>
            </w:pPr>
            <w:r w:rsidRPr="0064481F">
              <w:rPr>
                <w:rFonts w:ascii="Times New Roman" w:eastAsia="Times New Roman" w:hAnsi="Times New Roman"/>
                <w:bCs/>
              </w:rPr>
              <w:t>17.00</w:t>
            </w:r>
          </w:p>
        </w:tc>
        <w:tc>
          <w:tcPr>
            <w:tcW w:w="2848" w:type="dxa"/>
          </w:tcPr>
          <w:p w14:paraId="39A308B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EB51918" w14:textId="77777777" w:rsidTr="005A34AD">
        <w:tc>
          <w:tcPr>
            <w:tcW w:w="705" w:type="dxa"/>
            <w:vAlign w:val="center"/>
          </w:tcPr>
          <w:p w14:paraId="618FF80A"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6B2B8793" w14:textId="77777777" w:rsidR="005A34AD" w:rsidRPr="003A62ED" w:rsidRDefault="005A34AD" w:rsidP="005A34AD">
            <w:pPr>
              <w:jc w:val="center"/>
              <w:rPr>
                <w:rFonts w:ascii="Times New Roman" w:hAnsi="Times New Roman"/>
              </w:rPr>
            </w:pPr>
            <w:r w:rsidRPr="003A62ED">
              <w:rPr>
                <w:rFonts w:ascii="Times New Roman" w:hAnsi="Times New Roman"/>
              </w:rPr>
              <w:t>Kamis, 26 Juli 2018</w:t>
            </w:r>
          </w:p>
        </w:tc>
        <w:tc>
          <w:tcPr>
            <w:tcW w:w="1774" w:type="dxa"/>
            <w:vAlign w:val="center"/>
          </w:tcPr>
          <w:p w14:paraId="7FFCFA7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721FFB3" w14:textId="77777777" w:rsidR="005A34AD" w:rsidRDefault="005A34AD" w:rsidP="005A34AD">
            <w:pPr>
              <w:jc w:val="center"/>
            </w:pPr>
            <w:r w:rsidRPr="0064481F">
              <w:rPr>
                <w:rFonts w:ascii="Times New Roman" w:eastAsia="Times New Roman" w:hAnsi="Times New Roman"/>
                <w:bCs/>
              </w:rPr>
              <w:t>17.00</w:t>
            </w:r>
          </w:p>
        </w:tc>
        <w:tc>
          <w:tcPr>
            <w:tcW w:w="2848" w:type="dxa"/>
          </w:tcPr>
          <w:p w14:paraId="5E5B46B9"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33E8B3E" w14:textId="77777777" w:rsidTr="005A34AD">
        <w:tc>
          <w:tcPr>
            <w:tcW w:w="705" w:type="dxa"/>
            <w:vAlign w:val="center"/>
          </w:tcPr>
          <w:p w14:paraId="3490B18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2DF70246" w14:textId="77777777" w:rsidR="005A34AD" w:rsidRPr="003A62ED" w:rsidRDefault="005A34AD" w:rsidP="005A34AD">
            <w:pPr>
              <w:jc w:val="center"/>
              <w:rPr>
                <w:rFonts w:ascii="Times New Roman" w:hAnsi="Times New Roman"/>
              </w:rPr>
            </w:pPr>
            <w:r w:rsidRPr="003A62ED">
              <w:rPr>
                <w:rFonts w:ascii="Times New Roman" w:hAnsi="Times New Roman"/>
              </w:rPr>
              <w:t>Jumat, 27 Juli 2018</w:t>
            </w:r>
          </w:p>
        </w:tc>
        <w:tc>
          <w:tcPr>
            <w:tcW w:w="1774" w:type="dxa"/>
            <w:vAlign w:val="center"/>
          </w:tcPr>
          <w:p w14:paraId="781F11C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AFA74D5" w14:textId="77777777" w:rsidR="005A34AD" w:rsidRDefault="005A34AD" w:rsidP="005A34AD">
            <w:pPr>
              <w:jc w:val="center"/>
            </w:pPr>
            <w:r w:rsidRPr="0064481F">
              <w:rPr>
                <w:rFonts w:ascii="Times New Roman" w:eastAsia="Times New Roman" w:hAnsi="Times New Roman"/>
                <w:bCs/>
              </w:rPr>
              <w:t>17.00</w:t>
            </w:r>
          </w:p>
        </w:tc>
        <w:tc>
          <w:tcPr>
            <w:tcW w:w="2848" w:type="dxa"/>
          </w:tcPr>
          <w:p w14:paraId="5560F25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0DB0DBE" w14:textId="77777777" w:rsidTr="005A34AD">
        <w:tc>
          <w:tcPr>
            <w:tcW w:w="705" w:type="dxa"/>
            <w:vAlign w:val="center"/>
          </w:tcPr>
          <w:p w14:paraId="1170788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22CBC270" w14:textId="77777777" w:rsidR="005A34AD" w:rsidRPr="003A62ED" w:rsidRDefault="005A34AD" w:rsidP="005A34AD">
            <w:pPr>
              <w:jc w:val="center"/>
              <w:rPr>
                <w:rFonts w:ascii="Times New Roman" w:hAnsi="Times New Roman"/>
              </w:rPr>
            </w:pPr>
            <w:r w:rsidRPr="003A62ED">
              <w:rPr>
                <w:rFonts w:ascii="Times New Roman" w:hAnsi="Times New Roman"/>
              </w:rPr>
              <w:t>Senin, 30 Juli 2018</w:t>
            </w:r>
          </w:p>
        </w:tc>
        <w:tc>
          <w:tcPr>
            <w:tcW w:w="1774" w:type="dxa"/>
            <w:vAlign w:val="center"/>
          </w:tcPr>
          <w:p w14:paraId="7DEEF76F"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39758BB" w14:textId="77777777" w:rsidR="005A34AD" w:rsidRDefault="005A34AD" w:rsidP="005A34AD">
            <w:pPr>
              <w:jc w:val="center"/>
            </w:pPr>
            <w:r w:rsidRPr="0064481F">
              <w:rPr>
                <w:rFonts w:ascii="Times New Roman" w:eastAsia="Times New Roman" w:hAnsi="Times New Roman"/>
                <w:bCs/>
              </w:rPr>
              <w:t>17.00</w:t>
            </w:r>
          </w:p>
        </w:tc>
        <w:tc>
          <w:tcPr>
            <w:tcW w:w="2848" w:type="dxa"/>
          </w:tcPr>
          <w:p w14:paraId="7033DE1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8B83E00" w14:textId="77777777" w:rsidTr="005A34AD">
        <w:tc>
          <w:tcPr>
            <w:tcW w:w="705" w:type="dxa"/>
            <w:vAlign w:val="center"/>
          </w:tcPr>
          <w:p w14:paraId="3EAAE44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3D05333E" w14:textId="77777777" w:rsidR="005A34AD" w:rsidRPr="003A62ED" w:rsidRDefault="005A34AD" w:rsidP="005A34AD">
            <w:pPr>
              <w:jc w:val="center"/>
              <w:rPr>
                <w:rFonts w:ascii="Times New Roman" w:hAnsi="Times New Roman"/>
              </w:rPr>
            </w:pPr>
            <w:r w:rsidRPr="003A62ED">
              <w:rPr>
                <w:rFonts w:ascii="Times New Roman" w:hAnsi="Times New Roman"/>
              </w:rPr>
              <w:t>Selasa, 31 Juli 2018</w:t>
            </w:r>
          </w:p>
        </w:tc>
        <w:tc>
          <w:tcPr>
            <w:tcW w:w="1774" w:type="dxa"/>
            <w:vAlign w:val="center"/>
          </w:tcPr>
          <w:p w14:paraId="0B8BA020"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68AB3DC" w14:textId="77777777" w:rsidR="005A34AD" w:rsidRDefault="005A34AD" w:rsidP="005A34AD">
            <w:pPr>
              <w:jc w:val="center"/>
            </w:pPr>
            <w:r w:rsidRPr="0064481F">
              <w:rPr>
                <w:rFonts w:ascii="Times New Roman" w:eastAsia="Times New Roman" w:hAnsi="Times New Roman"/>
                <w:bCs/>
              </w:rPr>
              <w:t>17.00</w:t>
            </w:r>
          </w:p>
        </w:tc>
        <w:tc>
          <w:tcPr>
            <w:tcW w:w="2848" w:type="dxa"/>
          </w:tcPr>
          <w:p w14:paraId="1222B64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40569D9" w14:textId="77777777" w:rsidTr="005A34AD">
        <w:tc>
          <w:tcPr>
            <w:tcW w:w="705" w:type="dxa"/>
            <w:vAlign w:val="center"/>
          </w:tcPr>
          <w:p w14:paraId="2F2F6F4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49CCB223" w14:textId="77777777" w:rsidR="005A34AD" w:rsidRPr="003A62ED" w:rsidRDefault="005A34AD" w:rsidP="005A34AD">
            <w:pPr>
              <w:jc w:val="center"/>
              <w:rPr>
                <w:rFonts w:ascii="Times New Roman" w:hAnsi="Times New Roman"/>
              </w:rPr>
            </w:pPr>
            <w:r w:rsidRPr="003A62ED">
              <w:rPr>
                <w:rFonts w:ascii="Times New Roman" w:hAnsi="Times New Roman"/>
              </w:rPr>
              <w:t>Rabu, 01 Agustus 2018</w:t>
            </w:r>
          </w:p>
        </w:tc>
        <w:tc>
          <w:tcPr>
            <w:tcW w:w="1774" w:type="dxa"/>
            <w:vAlign w:val="center"/>
          </w:tcPr>
          <w:p w14:paraId="4CDABD2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E979C91" w14:textId="77777777" w:rsidR="005A34AD" w:rsidRDefault="005A34AD" w:rsidP="005A34AD">
            <w:pPr>
              <w:jc w:val="center"/>
            </w:pPr>
            <w:r w:rsidRPr="0064481F">
              <w:rPr>
                <w:rFonts w:ascii="Times New Roman" w:eastAsia="Times New Roman" w:hAnsi="Times New Roman"/>
                <w:bCs/>
              </w:rPr>
              <w:t>17.00</w:t>
            </w:r>
          </w:p>
        </w:tc>
        <w:tc>
          <w:tcPr>
            <w:tcW w:w="2848" w:type="dxa"/>
          </w:tcPr>
          <w:p w14:paraId="195E5C3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59D3223" w14:textId="77777777" w:rsidTr="005A34AD">
        <w:tc>
          <w:tcPr>
            <w:tcW w:w="705" w:type="dxa"/>
            <w:vAlign w:val="center"/>
          </w:tcPr>
          <w:p w14:paraId="6EBA93E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06C9F319" w14:textId="77777777" w:rsidR="005A34AD" w:rsidRPr="003A62ED" w:rsidRDefault="005A34AD" w:rsidP="005A34AD">
            <w:pPr>
              <w:jc w:val="center"/>
              <w:rPr>
                <w:rFonts w:ascii="Times New Roman" w:hAnsi="Times New Roman"/>
              </w:rPr>
            </w:pPr>
            <w:r w:rsidRPr="003A62ED">
              <w:rPr>
                <w:rFonts w:ascii="Times New Roman" w:hAnsi="Times New Roman"/>
              </w:rPr>
              <w:t>Kamis, 02 Agustus 2018</w:t>
            </w:r>
          </w:p>
        </w:tc>
        <w:tc>
          <w:tcPr>
            <w:tcW w:w="1774" w:type="dxa"/>
            <w:vAlign w:val="center"/>
          </w:tcPr>
          <w:p w14:paraId="0C7FAD4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192709D5" w14:textId="77777777" w:rsidR="005A34AD" w:rsidRDefault="005A34AD" w:rsidP="005A34AD">
            <w:pPr>
              <w:jc w:val="center"/>
            </w:pPr>
            <w:r w:rsidRPr="0064481F">
              <w:rPr>
                <w:rFonts w:ascii="Times New Roman" w:eastAsia="Times New Roman" w:hAnsi="Times New Roman"/>
                <w:bCs/>
              </w:rPr>
              <w:t>17.00</w:t>
            </w:r>
          </w:p>
        </w:tc>
        <w:tc>
          <w:tcPr>
            <w:tcW w:w="2848" w:type="dxa"/>
          </w:tcPr>
          <w:p w14:paraId="09B0FB1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13ED989" w14:textId="77777777" w:rsidTr="005A34AD">
        <w:tc>
          <w:tcPr>
            <w:tcW w:w="705" w:type="dxa"/>
            <w:vAlign w:val="center"/>
          </w:tcPr>
          <w:p w14:paraId="5A995CE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488EE5BC" w14:textId="77777777" w:rsidR="005A34AD" w:rsidRPr="003A62ED" w:rsidRDefault="005A34AD" w:rsidP="005A34AD">
            <w:pPr>
              <w:jc w:val="center"/>
              <w:rPr>
                <w:rFonts w:ascii="Times New Roman" w:hAnsi="Times New Roman"/>
              </w:rPr>
            </w:pPr>
            <w:r w:rsidRPr="003A62ED">
              <w:rPr>
                <w:rFonts w:ascii="Times New Roman" w:hAnsi="Times New Roman"/>
              </w:rPr>
              <w:t>Jumat, 03 Agustus 2018</w:t>
            </w:r>
          </w:p>
        </w:tc>
        <w:tc>
          <w:tcPr>
            <w:tcW w:w="1774" w:type="dxa"/>
            <w:vAlign w:val="center"/>
          </w:tcPr>
          <w:p w14:paraId="2D103DE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322BFBF" w14:textId="77777777" w:rsidR="005A34AD" w:rsidRDefault="005A34AD" w:rsidP="005A34AD">
            <w:pPr>
              <w:jc w:val="center"/>
            </w:pPr>
            <w:r w:rsidRPr="0064481F">
              <w:rPr>
                <w:rFonts w:ascii="Times New Roman" w:eastAsia="Times New Roman" w:hAnsi="Times New Roman"/>
                <w:bCs/>
              </w:rPr>
              <w:t>17.00</w:t>
            </w:r>
          </w:p>
        </w:tc>
        <w:tc>
          <w:tcPr>
            <w:tcW w:w="2848" w:type="dxa"/>
          </w:tcPr>
          <w:p w14:paraId="4722E88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D3DE7FD" w14:textId="77777777" w:rsidTr="005A34AD">
        <w:tc>
          <w:tcPr>
            <w:tcW w:w="705" w:type="dxa"/>
            <w:vAlign w:val="center"/>
          </w:tcPr>
          <w:p w14:paraId="032C1E7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lastRenderedPageBreak/>
              <w:t>21</w:t>
            </w:r>
          </w:p>
        </w:tc>
        <w:tc>
          <w:tcPr>
            <w:tcW w:w="2825" w:type="dxa"/>
            <w:vAlign w:val="center"/>
          </w:tcPr>
          <w:p w14:paraId="4E9A39FC" w14:textId="77777777" w:rsidR="005A34AD" w:rsidRPr="003A62ED" w:rsidRDefault="005A34AD" w:rsidP="005A34AD">
            <w:pPr>
              <w:jc w:val="center"/>
              <w:rPr>
                <w:rFonts w:ascii="Times New Roman" w:hAnsi="Times New Roman"/>
              </w:rPr>
            </w:pPr>
            <w:r w:rsidRPr="003A62ED">
              <w:rPr>
                <w:rFonts w:ascii="Times New Roman" w:hAnsi="Times New Roman"/>
              </w:rPr>
              <w:t>Senin, 06 Agustus 2018</w:t>
            </w:r>
          </w:p>
        </w:tc>
        <w:tc>
          <w:tcPr>
            <w:tcW w:w="1774" w:type="dxa"/>
            <w:vAlign w:val="center"/>
          </w:tcPr>
          <w:p w14:paraId="0DAF689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1D4B625D" w14:textId="77777777" w:rsidR="005A34AD" w:rsidRDefault="005A34AD" w:rsidP="005A34AD">
            <w:pPr>
              <w:jc w:val="center"/>
            </w:pPr>
            <w:r w:rsidRPr="0064481F">
              <w:rPr>
                <w:rFonts w:ascii="Times New Roman" w:eastAsia="Times New Roman" w:hAnsi="Times New Roman"/>
                <w:bCs/>
              </w:rPr>
              <w:t>17.00</w:t>
            </w:r>
          </w:p>
        </w:tc>
        <w:tc>
          <w:tcPr>
            <w:tcW w:w="2848" w:type="dxa"/>
          </w:tcPr>
          <w:p w14:paraId="70093B89"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B179A94" w14:textId="77777777" w:rsidTr="005A34AD">
        <w:tc>
          <w:tcPr>
            <w:tcW w:w="705" w:type="dxa"/>
            <w:vAlign w:val="center"/>
          </w:tcPr>
          <w:p w14:paraId="3AF99A1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1498711E" w14:textId="77777777" w:rsidR="005A34AD" w:rsidRPr="003A62ED" w:rsidRDefault="005A34AD" w:rsidP="005A34AD">
            <w:pPr>
              <w:jc w:val="center"/>
              <w:rPr>
                <w:rFonts w:ascii="Times New Roman" w:hAnsi="Times New Roman"/>
              </w:rPr>
            </w:pPr>
            <w:r w:rsidRPr="003A62ED">
              <w:rPr>
                <w:rFonts w:ascii="Times New Roman" w:hAnsi="Times New Roman"/>
              </w:rPr>
              <w:t>Selasa, 07 Agustus 2018</w:t>
            </w:r>
          </w:p>
        </w:tc>
        <w:tc>
          <w:tcPr>
            <w:tcW w:w="1774" w:type="dxa"/>
            <w:vAlign w:val="center"/>
          </w:tcPr>
          <w:p w14:paraId="373857C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78D2D64" w14:textId="77777777" w:rsidR="005A34AD" w:rsidRDefault="005A34AD" w:rsidP="005A34AD">
            <w:pPr>
              <w:jc w:val="center"/>
            </w:pPr>
            <w:r w:rsidRPr="0064481F">
              <w:rPr>
                <w:rFonts w:ascii="Times New Roman" w:eastAsia="Times New Roman" w:hAnsi="Times New Roman"/>
                <w:bCs/>
              </w:rPr>
              <w:t>17.00</w:t>
            </w:r>
          </w:p>
        </w:tc>
        <w:tc>
          <w:tcPr>
            <w:tcW w:w="2848" w:type="dxa"/>
          </w:tcPr>
          <w:p w14:paraId="4E13079B"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385F34C" w14:textId="77777777" w:rsidTr="005A34AD">
        <w:tc>
          <w:tcPr>
            <w:tcW w:w="705" w:type="dxa"/>
            <w:vAlign w:val="center"/>
          </w:tcPr>
          <w:p w14:paraId="6391EE5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70725460" w14:textId="77777777" w:rsidR="005A34AD" w:rsidRPr="003A62ED" w:rsidRDefault="005A34AD" w:rsidP="005A34AD">
            <w:pPr>
              <w:jc w:val="center"/>
              <w:rPr>
                <w:rFonts w:ascii="Times New Roman" w:hAnsi="Times New Roman"/>
              </w:rPr>
            </w:pPr>
            <w:r w:rsidRPr="003A62ED">
              <w:rPr>
                <w:rFonts w:ascii="Times New Roman" w:hAnsi="Times New Roman"/>
              </w:rPr>
              <w:t>Rabu, 08 Agustus 2018</w:t>
            </w:r>
          </w:p>
        </w:tc>
        <w:tc>
          <w:tcPr>
            <w:tcW w:w="1774" w:type="dxa"/>
            <w:vAlign w:val="center"/>
          </w:tcPr>
          <w:p w14:paraId="6D1BEAF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3123549" w14:textId="77777777" w:rsidR="005A34AD" w:rsidRDefault="005A34AD" w:rsidP="005A34AD">
            <w:pPr>
              <w:jc w:val="center"/>
            </w:pPr>
            <w:r w:rsidRPr="0064481F">
              <w:rPr>
                <w:rFonts w:ascii="Times New Roman" w:eastAsia="Times New Roman" w:hAnsi="Times New Roman"/>
                <w:bCs/>
              </w:rPr>
              <w:t>17.00</w:t>
            </w:r>
          </w:p>
        </w:tc>
        <w:tc>
          <w:tcPr>
            <w:tcW w:w="2848" w:type="dxa"/>
          </w:tcPr>
          <w:p w14:paraId="4C9321D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2E024E2" w14:textId="77777777" w:rsidTr="005A34AD">
        <w:tc>
          <w:tcPr>
            <w:tcW w:w="705" w:type="dxa"/>
            <w:vAlign w:val="center"/>
          </w:tcPr>
          <w:p w14:paraId="04D37B5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402E513A" w14:textId="77777777" w:rsidR="005A34AD" w:rsidRPr="003A62ED" w:rsidRDefault="005A34AD" w:rsidP="005A34AD">
            <w:pPr>
              <w:jc w:val="center"/>
              <w:rPr>
                <w:rFonts w:ascii="Times New Roman" w:hAnsi="Times New Roman"/>
              </w:rPr>
            </w:pPr>
            <w:r w:rsidRPr="003A62ED">
              <w:rPr>
                <w:rFonts w:ascii="Times New Roman" w:hAnsi="Times New Roman"/>
              </w:rPr>
              <w:t>Kamis, 09 Agustus 2018</w:t>
            </w:r>
          </w:p>
        </w:tc>
        <w:tc>
          <w:tcPr>
            <w:tcW w:w="1774" w:type="dxa"/>
            <w:vAlign w:val="center"/>
          </w:tcPr>
          <w:p w14:paraId="4BEEFB8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A33711C" w14:textId="77777777" w:rsidR="005A34AD" w:rsidRDefault="005A34AD" w:rsidP="005A34AD">
            <w:pPr>
              <w:jc w:val="center"/>
            </w:pPr>
            <w:r w:rsidRPr="0064481F">
              <w:rPr>
                <w:rFonts w:ascii="Times New Roman" w:eastAsia="Times New Roman" w:hAnsi="Times New Roman"/>
                <w:bCs/>
              </w:rPr>
              <w:t>17.00</w:t>
            </w:r>
          </w:p>
        </w:tc>
        <w:tc>
          <w:tcPr>
            <w:tcW w:w="2848" w:type="dxa"/>
          </w:tcPr>
          <w:p w14:paraId="1287129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4F91044" w14:textId="77777777" w:rsidTr="005A34AD">
        <w:tc>
          <w:tcPr>
            <w:tcW w:w="705" w:type="dxa"/>
            <w:vAlign w:val="center"/>
          </w:tcPr>
          <w:p w14:paraId="4BF3D4A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64311F38" w14:textId="77777777" w:rsidR="005A34AD" w:rsidRPr="003A62ED" w:rsidRDefault="005A34AD" w:rsidP="005A34AD">
            <w:pPr>
              <w:jc w:val="center"/>
              <w:rPr>
                <w:rFonts w:ascii="Times New Roman" w:hAnsi="Times New Roman"/>
              </w:rPr>
            </w:pPr>
            <w:r w:rsidRPr="003A62ED">
              <w:rPr>
                <w:rFonts w:ascii="Times New Roman" w:hAnsi="Times New Roman"/>
              </w:rPr>
              <w:t>Jumat, 10 Agustus 2018</w:t>
            </w:r>
          </w:p>
        </w:tc>
        <w:tc>
          <w:tcPr>
            <w:tcW w:w="1774" w:type="dxa"/>
            <w:vAlign w:val="center"/>
          </w:tcPr>
          <w:p w14:paraId="4B87956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B7BD6D4" w14:textId="77777777" w:rsidR="005A34AD" w:rsidRDefault="005A34AD" w:rsidP="005A34AD">
            <w:pPr>
              <w:jc w:val="center"/>
            </w:pPr>
            <w:r w:rsidRPr="0064481F">
              <w:rPr>
                <w:rFonts w:ascii="Times New Roman" w:eastAsia="Times New Roman" w:hAnsi="Times New Roman"/>
                <w:bCs/>
              </w:rPr>
              <w:t>17.00</w:t>
            </w:r>
          </w:p>
        </w:tc>
        <w:tc>
          <w:tcPr>
            <w:tcW w:w="2848" w:type="dxa"/>
          </w:tcPr>
          <w:p w14:paraId="48ED5C4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D12F8FD" w14:textId="77777777" w:rsidTr="005A34AD">
        <w:tc>
          <w:tcPr>
            <w:tcW w:w="705" w:type="dxa"/>
            <w:vAlign w:val="center"/>
          </w:tcPr>
          <w:p w14:paraId="71F1D4B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6579A241" w14:textId="77777777" w:rsidR="005A34AD" w:rsidRPr="003A62ED" w:rsidRDefault="005A34AD" w:rsidP="005A34AD">
            <w:pPr>
              <w:jc w:val="center"/>
              <w:rPr>
                <w:rFonts w:ascii="Times New Roman" w:hAnsi="Times New Roman"/>
              </w:rPr>
            </w:pPr>
            <w:r w:rsidRPr="003A62ED">
              <w:rPr>
                <w:rFonts w:ascii="Times New Roman" w:hAnsi="Times New Roman"/>
              </w:rPr>
              <w:t>Senin, 13 Agustus 2018</w:t>
            </w:r>
          </w:p>
        </w:tc>
        <w:tc>
          <w:tcPr>
            <w:tcW w:w="1774" w:type="dxa"/>
            <w:vAlign w:val="center"/>
          </w:tcPr>
          <w:p w14:paraId="06527F8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5F3A880" w14:textId="77777777" w:rsidR="005A34AD" w:rsidRDefault="005A34AD" w:rsidP="005A34AD">
            <w:pPr>
              <w:jc w:val="center"/>
            </w:pPr>
            <w:r w:rsidRPr="0064481F">
              <w:rPr>
                <w:rFonts w:ascii="Times New Roman" w:eastAsia="Times New Roman" w:hAnsi="Times New Roman"/>
                <w:bCs/>
              </w:rPr>
              <w:t>17.00</w:t>
            </w:r>
          </w:p>
        </w:tc>
        <w:tc>
          <w:tcPr>
            <w:tcW w:w="2848" w:type="dxa"/>
          </w:tcPr>
          <w:p w14:paraId="0F94086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6692D96" w14:textId="77777777" w:rsidTr="005A34AD">
        <w:tc>
          <w:tcPr>
            <w:tcW w:w="705" w:type="dxa"/>
            <w:vAlign w:val="center"/>
          </w:tcPr>
          <w:p w14:paraId="1BE6C3C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7EF14FCD" w14:textId="77777777" w:rsidR="005A34AD" w:rsidRPr="003A62ED" w:rsidRDefault="005A34AD" w:rsidP="005A34AD">
            <w:pPr>
              <w:jc w:val="center"/>
              <w:rPr>
                <w:rFonts w:ascii="Times New Roman" w:hAnsi="Times New Roman"/>
              </w:rPr>
            </w:pPr>
            <w:r w:rsidRPr="003A62ED">
              <w:rPr>
                <w:rFonts w:ascii="Times New Roman" w:hAnsi="Times New Roman"/>
              </w:rPr>
              <w:t>Selasa, 14 Agustus 2018</w:t>
            </w:r>
          </w:p>
        </w:tc>
        <w:tc>
          <w:tcPr>
            <w:tcW w:w="1774" w:type="dxa"/>
            <w:vAlign w:val="center"/>
          </w:tcPr>
          <w:p w14:paraId="0A8F799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D39458A" w14:textId="77777777" w:rsidR="005A34AD" w:rsidRDefault="005A34AD" w:rsidP="005A34AD">
            <w:pPr>
              <w:jc w:val="center"/>
            </w:pPr>
            <w:r w:rsidRPr="0064481F">
              <w:rPr>
                <w:rFonts w:ascii="Times New Roman" w:eastAsia="Times New Roman" w:hAnsi="Times New Roman"/>
                <w:bCs/>
              </w:rPr>
              <w:t>17.00</w:t>
            </w:r>
          </w:p>
        </w:tc>
        <w:tc>
          <w:tcPr>
            <w:tcW w:w="2848" w:type="dxa"/>
          </w:tcPr>
          <w:p w14:paraId="592DA03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B531660" w14:textId="77777777" w:rsidTr="005A34AD">
        <w:tc>
          <w:tcPr>
            <w:tcW w:w="705" w:type="dxa"/>
            <w:vAlign w:val="center"/>
          </w:tcPr>
          <w:p w14:paraId="4C069CC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34B92422" w14:textId="77777777" w:rsidR="005A34AD" w:rsidRPr="003A62ED" w:rsidRDefault="005A34AD" w:rsidP="005A34AD">
            <w:pPr>
              <w:jc w:val="center"/>
              <w:rPr>
                <w:rFonts w:ascii="Times New Roman" w:hAnsi="Times New Roman"/>
              </w:rPr>
            </w:pPr>
            <w:r w:rsidRPr="003A62ED">
              <w:rPr>
                <w:rFonts w:ascii="Times New Roman" w:hAnsi="Times New Roman"/>
              </w:rPr>
              <w:t>Rabu, 15 Agustus 2018</w:t>
            </w:r>
          </w:p>
        </w:tc>
        <w:tc>
          <w:tcPr>
            <w:tcW w:w="1774" w:type="dxa"/>
            <w:vAlign w:val="center"/>
          </w:tcPr>
          <w:p w14:paraId="3DABFBC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9E6C974" w14:textId="77777777" w:rsidR="005A34AD" w:rsidRDefault="005A34AD" w:rsidP="005A34AD">
            <w:pPr>
              <w:jc w:val="center"/>
            </w:pPr>
            <w:r w:rsidRPr="0064481F">
              <w:rPr>
                <w:rFonts w:ascii="Times New Roman" w:eastAsia="Times New Roman" w:hAnsi="Times New Roman"/>
                <w:bCs/>
              </w:rPr>
              <w:t>17.00</w:t>
            </w:r>
          </w:p>
        </w:tc>
        <w:tc>
          <w:tcPr>
            <w:tcW w:w="2848" w:type="dxa"/>
          </w:tcPr>
          <w:p w14:paraId="75CB178B"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0B3AF6E" w14:textId="77777777" w:rsidTr="005A34AD">
        <w:tc>
          <w:tcPr>
            <w:tcW w:w="705" w:type="dxa"/>
            <w:vAlign w:val="center"/>
          </w:tcPr>
          <w:p w14:paraId="0D8E237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20F4383F" w14:textId="77777777" w:rsidR="005A34AD" w:rsidRPr="003A62ED" w:rsidRDefault="005A34AD" w:rsidP="005A34AD">
            <w:pPr>
              <w:jc w:val="center"/>
              <w:rPr>
                <w:rFonts w:ascii="Times New Roman" w:hAnsi="Times New Roman"/>
              </w:rPr>
            </w:pPr>
            <w:r w:rsidRPr="003A62ED">
              <w:rPr>
                <w:rFonts w:ascii="Times New Roman" w:hAnsi="Times New Roman"/>
              </w:rPr>
              <w:t>Kamis, 16 Agustus 2018</w:t>
            </w:r>
          </w:p>
        </w:tc>
        <w:tc>
          <w:tcPr>
            <w:tcW w:w="1774" w:type="dxa"/>
            <w:vAlign w:val="center"/>
          </w:tcPr>
          <w:p w14:paraId="541E877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23F3A51" w14:textId="77777777" w:rsidR="005A34AD" w:rsidRDefault="005A34AD" w:rsidP="005A34AD">
            <w:pPr>
              <w:jc w:val="center"/>
            </w:pPr>
            <w:r w:rsidRPr="0064481F">
              <w:rPr>
                <w:rFonts w:ascii="Times New Roman" w:eastAsia="Times New Roman" w:hAnsi="Times New Roman"/>
                <w:bCs/>
              </w:rPr>
              <w:t>17.00</w:t>
            </w:r>
          </w:p>
        </w:tc>
        <w:tc>
          <w:tcPr>
            <w:tcW w:w="2848" w:type="dxa"/>
          </w:tcPr>
          <w:p w14:paraId="3EAD12B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8A97C72" w14:textId="77777777" w:rsidTr="005A34AD">
        <w:tc>
          <w:tcPr>
            <w:tcW w:w="705" w:type="dxa"/>
            <w:vAlign w:val="center"/>
          </w:tcPr>
          <w:p w14:paraId="585DC43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203E1142" w14:textId="77777777" w:rsidR="005A34AD" w:rsidRPr="003A62ED" w:rsidRDefault="005A34AD" w:rsidP="005A34AD">
            <w:pPr>
              <w:jc w:val="center"/>
              <w:rPr>
                <w:rFonts w:ascii="Times New Roman" w:hAnsi="Times New Roman"/>
              </w:rPr>
            </w:pPr>
            <w:r w:rsidRPr="003A62ED">
              <w:rPr>
                <w:rFonts w:ascii="Times New Roman" w:hAnsi="Times New Roman"/>
              </w:rPr>
              <w:t>Jumat, 17 Agustus 2018</w:t>
            </w:r>
          </w:p>
        </w:tc>
        <w:tc>
          <w:tcPr>
            <w:tcW w:w="1774" w:type="dxa"/>
            <w:vAlign w:val="center"/>
          </w:tcPr>
          <w:p w14:paraId="0828D43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1610CA8" w14:textId="77777777" w:rsidR="005A34AD" w:rsidRDefault="005A34AD" w:rsidP="005A34AD">
            <w:pPr>
              <w:jc w:val="center"/>
            </w:pPr>
            <w:r w:rsidRPr="0064481F">
              <w:rPr>
                <w:rFonts w:ascii="Times New Roman" w:eastAsia="Times New Roman" w:hAnsi="Times New Roman"/>
                <w:bCs/>
              </w:rPr>
              <w:t>17.00</w:t>
            </w:r>
          </w:p>
        </w:tc>
        <w:tc>
          <w:tcPr>
            <w:tcW w:w="2848" w:type="dxa"/>
          </w:tcPr>
          <w:p w14:paraId="232F4CF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4F4DD3A" w14:textId="77777777" w:rsidTr="005A34AD">
        <w:tc>
          <w:tcPr>
            <w:tcW w:w="705" w:type="dxa"/>
            <w:vAlign w:val="center"/>
          </w:tcPr>
          <w:p w14:paraId="491808E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3A19E6C0" w14:textId="77777777" w:rsidR="005A34AD" w:rsidRPr="003A62ED" w:rsidRDefault="005A34AD" w:rsidP="005A34AD">
            <w:pPr>
              <w:jc w:val="center"/>
              <w:rPr>
                <w:rFonts w:ascii="Times New Roman" w:hAnsi="Times New Roman"/>
              </w:rPr>
            </w:pPr>
            <w:r w:rsidRPr="003A62ED">
              <w:rPr>
                <w:rFonts w:ascii="Times New Roman" w:hAnsi="Times New Roman"/>
              </w:rPr>
              <w:t>Senin, 20 Agustus 2018</w:t>
            </w:r>
          </w:p>
        </w:tc>
        <w:tc>
          <w:tcPr>
            <w:tcW w:w="1774" w:type="dxa"/>
            <w:vAlign w:val="center"/>
          </w:tcPr>
          <w:p w14:paraId="0EB6180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AC3F0C5" w14:textId="77777777" w:rsidR="005A34AD" w:rsidRDefault="005A34AD" w:rsidP="005A34AD">
            <w:pPr>
              <w:jc w:val="center"/>
            </w:pPr>
            <w:r w:rsidRPr="0064481F">
              <w:rPr>
                <w:rFonts w:ascii="Times New Roman" w:eastAsia="Times New Roman" w:hAnsi="Times New Roman"/>
                <w:bCs/>
              </w:rPr>
              <w:t>17.00</w:t>
            </w:r>
          </w:p>
        </w:tc>
        <w:tc>
          <w:tcPr>
            <w:tcW w:w="2848" w:type="dxa"/>
          </w:tcPr>
          <w:p w14:paraId="49F8B2E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1AFF6A4" w14:textId="77777777" w:rsidTr="005A34AD">
        <w:tc>
          <w:tcPr>
            <w:tcW w:w="705" w:type="dxa"/>
            <w:vAlign w:val="center"/>
          </w:tcPr>
          <w:p w14:paraId="20D7DD9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145C32A3" w14:textId="77777777" w:rsidR="005A34AD" w:rsidRPr="003A62ED" w:rsidRDefault="005A34AD" w:rsidP="005A34AD">
            <w:pPr>
              <w:jc w:val="center"/>
              <w:rPr>
                <w:rFonts w:ascii="Times New Roman" w:hAnsi="Times New Roman"/>
              </w:rPr>
            </w:pPr>
            <w:r w:rsidRPr="003A62ED">
              <w:rPr>
                <w:rFonts w:ascii="Times New Roman" w:hAnsi="Times New Roman"/>
              </w:rPr>
              <w:t>Selasa, 21 Agustus 2018</w:t>
            </w:r>
          </w:p>
        </w:tc>
        <w:tc>
          <w:tcPr>
            <w:tcW w:w="1774" w:type="dxa"/>
            <w:vAlign w:val="center"/>
          </w:tcPr>
          <w:p w14:paraId="300F4FB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671D14F" w14:textId="77777777" w:rsidR="005A34AD" w:rsidRDefault="005A34AD" w:rsidP="005A34AD">
            <w:pPr>
              <w:jc w:val="center"/>
            </w:pPr>
            <w:r w:rsidRPr="0064481F">
              <w:rPr>
                <w:rFonts w:ascii="Times New Roman" w:eastAsia="Times New Roman" w:hAnsi="Times New Roman"/>
                <w:bCs/>
              </w:rPr>
              <w:t>17.00</w:t>
            </w:r>
          </w:p>
        </w:tc>
        <w:tc>
          <w:tcPr>
            <w:tcW w:w="2848" w:type="dxa"/>
          </w:tcPr>
          <w:p w14:paraId="67779585"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D1217B1" w14:textId="77777777" w:rsidTr="005A34AD">
        <w:tc>
          <w:tcPr>
            <w:tcW w:w="705" w:type="dxa"/>
            <w:vAlign w:val="center"/>
          </w:tcPr>
          <w:p w14:paraId="0695DDE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3E6F99C0" w14:textId="77777777" w:rsidR="005A34AD" w:rsidRPr="003A62ED" w:rsidRDefault="005A34AD" w:rsidP="005A34AD">
            <w:pPr>
              <w:jc w:val="center"/>
              <w:rPr>
                <w:rFonts w:ascii="Times New Roman" w:hAnsi="Times New Roman"/>
              </w:rPr>
            </w:pPr>
            <w:r w:rsidRPr="003A62ED">
              <w:rPr>
                <w:rFonts w:ascii="Times New Roman" w:hAnsi="Times New Roman"/>
              </w:rPr>
              <w:t>Rabu, 22 Agustus 2018</w:t>
            </w:r>
          </w:p>
        </w:tc>
        <w:tc>
          <w:tcPr>
            <w:tcW w:w="1774" w:type="dxa"/>
            <w:vAlign w:val="center"/>
          </w:tcPr>
          <w:p w14:paraId="5A6A2D9F"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665028E" w14:textId="77777777" w:rsidR="005A34AD" w:rsidRDefault="005A34AD" w:rsidP="005A34AD">
            <w:pPr>
              <w:jc w:val="center"/>
            </w:pPr>
            <w:r w:rsidRPr="0064481F">
              <w:rPr>
                <w:rFonts w:ascii="Times New Roman" w:eastAsia="Times New Roman" w:hAnsi="Times New Roman"/>
                <w:bCs/>
              </w:rPr>
              <w:t>17.00</w:t>
            </w:r>
          </w:p>
        </w:tc>
        <w:tc>
          <w:tcPr>
            <w:tcW w:w="2848" w:type="dxa"/>
          </w:tcPr>
          <w:p w14:paraId="5C1FDA99"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F176232" w14:textId="77777777" w:rsidTr="005A34AD">
        <w:tc>
          <w:tcPr>
            <w:tcW w:w="705" w:type="dxa"/>
            <w:vAlign w:val="center"/>
          </w:tcPr>
          <w:p w14:paraId="4A23C1A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58C93A7F" w14:textId="77777777" w:rsidR="005A34AD" w:rsidRPr="003A62ED" w:rsidRDefault="005A34AD" w:rsidP="005A34AD">
            <w:pPr>
              <w:jc w:val="center"/>
              <w:rPr>
                <w:rFonts w:ascii="Times New Roman" w:hAnsi="Times New Roman"/>
              </w:rPr>
            </w:pPr>
            <w:r w:rsidRPr="003A62ED">
              <w:rPr>
                <w:rFonts w:ascii="Times New Roman" w:hAnsi="Times New Roman"/>
              </w:rPr>
              <w:t>Kamis, 23 Agustus 2018</w:t>
            </w:r>
          </w:p>
        </w:tc>
        <w:tc>
          <w:tcPr>
            <w:tcW w:w="1774" w:type="dxa"/>
            <w:vAlign w:val="center"/>
          </w:tcPr>
          <w:p w14:paraId="3AD60CA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0AF44F2" w14:textId="77777777" w:rsidR="005A34AD" w:rsidRDefault="005A34AD" w:rsidP="005A34AD">
            <w:pPr>
              <w:jc w:val="center"/>
            </w:pPr>
            <w:r w:rsidRPr="0064481F">
              <w:rPr>
                <w:rFonts w:ascii="Times New Roman" w:eastAsia="Times New Roman" w:hAnsi="Times New Roman"/>
                <w:bCs/>
              </w:rPr>
              <w:t>17.00</w:t>
            </w:r>
          </w:p>
        </w:tc>
        <w:tc>
          <w:tcPr>
            <w:tcW w:w="2848" w:type="dxa"/>
          </w:tcPr>
          <w:p w14:paraId="1EF4C43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82AAE28" w14:textId="77777777" w:rsidTr="005A34AD">
        <w:tc>
          <w:tcPr>
            <w:tcW w:w="705" w:type="dxa"/>
            <w:vAlign w:val="center"/>
          </w:tcPr>
          <w:p w14:paraId="2F1EDC33"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4DF267AB" w14:textId="77777777" w:rsidR="005A34AD" w:rsidRPr="003A62ED" w:rsidRDefault="005A34AD" w:rsidP="005A34AD">
            <w:pPr>
              <w:jc w:val="center"/>
              <w:rPr>
                <w:rFonts w:ascii="Times New Roman" w:hAnsi="Times New Roman"/>
              </w:rPr>
            </w:pPr>
            <w:r w:rsidRPr="003A62ED">
              <w:rPr>
                <w:rFonts w:ascii="Times New Roman" w:hAnsi="Times New Roman"/>
              </w:rPr>
              <w:t>Jumat, 24 Agustus 2018</w:t>
            </w:r>
          </w:p>
        </w:tc>
        <w:tc>
          <w:tcPr>
            <w:tcW w:w="1774" w:type="dxa"/>
            <w:vAlign w:val="center"/>
          </w:tcPr>
          <w:p w14:paraId="677FEE7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1EC929E" w14:textId="77777777" w:rsidR="005A34AD" w:rsidRDefault="005A34AD" w:rsidP="005A34AD">
            <w:pPr>
              <w:jc w:val="center"/>
            </w:pPr>
            <w:r w:rsidRPr="0064481F">
              <w:rPr>
                <w:rFonts w:ascii="Times New Roman" w:eastAsia="Times New Roman" w:hAnsi="Times New Roman"/>
                <w:bCs/>
              </w:rPr>
              <w:t>17.00</w:t>
            </w:r>
          </w:p>
        </w:tc>
        <w:tc>
          <w:tcPr>
            <w:tcW w:w="2848" w:type="dxa"/>
          </w:tcPr>
          <w:p w14:paraId="5BC1782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69FA152" w14:textId="77777777" w:rsidTr="005A34AD">
        <w:tc>
          <w:tcPr>
            <w:tcW w:w="705" w:type="dxa"/>
            <w:vAlign w:val="center"/>
          </w:tcPr>
          <w:p w14:paraId="08680D6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1AD6C5DE" w14:textId="77777777" w:rsidR="005A34AD" w:rsidRPr="003A62ED" w:rsidRDefault="005A34AD" w:rsidP="005A34AD">
            <w:pPr>
              <w:jc w:val="center"/>
              <w:rPr>
                <w:rFonts w:ascii="Times New Roman" w:hAnsi="Times New Roman"/>
              </w:rPr>
            </w:pPr>
            <w:r w:rsidRPr="003A62ED">
              <w:rPr>
                <w:rFonts w:ascii="Times New Roman" w:hAnsi="Times New Roman"/>
              </w:rPr>
              <w:t>Senin, 27 Agustus 2018</w:t>
            </w:r>
          </w:p>
        </w:tc>
        <w:tc>
          <w:tcPr>
            <w:tcW w:w="1774" w:type="dxa"/>
            <w:vAlign w:val="center"/>
          </w:tcPr>
          <w:p w14:paraId="3C7197E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CDCA8D1" w14:textId="77777777" w:rsidR="005A34AD" w:rsidRDefault="005A34AD" w:rsidP="005A34AD">
            <w:pPr>
              <w:jc w:val="center"/>
            </w:pPr>
            <w:r w:rsidRPr="0064481F">
              <w:rPr>
                <w:rFonts w:ascii="Times New Roman" w:eastAsia="Times New Roman" w:hAnsi="Times New Roman"/>
                <w:bCs/>
              </w:rPr>
              <w:t>17.00</w:t>
            </w:r>
          </w:p>
        </w:tc>
        <w:tc>
          <w:tcPr>
            <w:tcW w:w="2848" w:type="dxa"/>
          </w:tcPr>
          <w:p w14:paraId="68455375"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8F37379" w14:textId="77777777" w:rsidTr="005A34AD">
        <w:tc>
          <w:tcPr>
            <w:tcW w:w="705" w:type="dxa"/>
            <w:vAlign w:val="center"/>
          </w:tcPr>
          <w:p w14:paraId="74FC9D4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1A29B7FC" w14:textId="77777777" w:rsidR="005A34AD" w:rsidRPr="003A62ED" w:rsidRDefault="005A34AD" w:rsidP="005A34AD">
            <w:pPr>
              <w:jc w:val="center"/>
              <w:rPr>
                <w:rFonts w:ascii="Times New Roman" w:hAnsi="Times New Roman"/>
              </w:rPr>
            </w:pPr>
            <w:r w:rsidRPr="003A62ED">
              <w:rPr>
                <w:rFonts w:ascii="Times New Roman" w:hAnsi="Times New Roman"/>
              </w:rPr>
              <w:t>Selasa, 28 Agustus 2018</w:t>
            </w:r>
          </w:p>
        </w:tc>
        <w:tc>
          <w:tcPr>
            <w:tcW w:w="1774" w:type="dxa"/>
            <w:vAlign w:val="center"/>
          </w:tcPr>
          <w:p w14:paraId="4D83EB4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8E5ED7D" w14:textId="77777777" w:rsidR="005A34AD" w:rsidRDefault="005A34AD" w:rsidP="005A34AD">
            <w:pPr>
              <w:jc w:val="center"/>
            </w:pPr>
            <w:r w:rsidRPr="0064481F">
              <w:rPr>
                <w:rFonts w:ascii="Times New Roman" w:eastAsia="Times New Roman" w:hAnsi="Times New Roman"/>
                <w:bCs/>
              </w:rPr>
              <w:t>17.00</w:t>
            </w:r>
          </w:p>
        </w:tc>
        <w:tc>
          <w:tcPr>
            <w:tcW w:w="2848" w:type="dxa"/>
          </w:tcPr>
          <w:p w14:paraId="07D4C76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4BB2ED3" w14:textId="77777777" w:rsidTr="005A34AD">
        <w:tc>
          <w:tcPr>
            <w:tcW w:w="705" w:type="dxa"/>
            <w:vAlign w:val="center"/>
          </w:tcPr>
          <w:p w14:paraId="7EA1986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185FE6FB" w14:textId="77777777" w:rsidR="005A34AD" w:rsidRPr="003A62ED" w:rsidRDefault="005A34AD" w:rsidP="005A34AD">
            <w:pPr>
              <w:jc w:val="center"/>
              <w:rPr>
                <w:rFonts w:ascii="Times New Roman" w:hAnsi="Times New Roman"/>
              </w:rPr>
            </w:pPr>
            <w:r w:rsidRPr="003A62ED">
              <w:rPr>
                <w:rFonts w:ascii="Times New Roman" w:hAnsi="Times New Roman"/>
              </w:rPr>
              <w:t>Rabu, 29 Agustus 2018</w:t>
            </w:r>
          </w:p>
        </w:tc>
        <w:tc>
          <w:tcPr>
            <w:tcW w:w="1774" w:type="dxa"/>
            <w:vAlign w:val="center"/>
          </w:tcPr>
          <w:p w14:paraId="322CFCEE"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2F016D3" w14:textId="77777777" w:rsidR="005A34AD" w:rsidRDefault="005A34AD" w:rsidP="005A34AD">
            <w:pPr>
              <w:jc w:val="center"/>
            </w:pPr>
            <w:r w:rsidRPr="0064481F">
              <w:rPr>
                <w:rFonts w:ascii="Times New Roman" w:eastAsia="Times New Roman" w:hAnsi="Times New Roman"/>
                <w:bCs/>
              </w:rPr>
              <w:t>17.00</w:t>
            </w:r>
          </w:p>
        </w:tc>
        <w:tc>
          <w:tcPr>
            <w:tcW w:w="2848" w:type="dxa"/>
          </w:tcPr>
          <w:p w14:paraId="4FA8406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CBF5189" w14:textId="77777777" w:rsidTr="005A34AD">
        <w:tc>
          <w:tcPr>
            <w:tcW w:w="705" w:type="dxa"/>
            <w:vAlign w:val="center"/>
          </w:tcPr>
          <w:p w14:paraId="1C000DC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491C41F6" w14:textId="77777777" w:rsidR="005A34AD" w:rsidRPr="003A62ED" w:rsidRDefault="005A34AD" w:rsidP="005A34AD">
            <w:pPr>
              <w:jc w:val="center"/>
              <w:rPr>
                <w:rFonts w:ascii="Times New Roman" w:hAnsi="Times New Roman"/>
              </w:rPr>
            </w:pPr>
            <w:r w:rsidRPr="003A62ED">
              <w:rPr>
                <w:rFonts w:ascii="Times New Roman" w:hAnsi="Times New Roman"/>
              </w:rPr>
              <w:t>Kamis, 30 Agustus 2018</w:t>
            </w:r>
          </w:p>
        </w:tc>
        <w:tc>
          <w:tcPr>
            <w:tcW w:w="1774" w:type="dxa"/>
            <w:vAlign w:val="center"/>
          </w:tcPr>
          <w:p w14:paraId="5C1B5195"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1F15AB74" w14:textId="77777777" w:rsidR="005A34AD" w:rsidRDefault="005A34AD" w:rsidP="005A34AD">
            <w:pPr>
              <w:jc w:val="center"/>
            </w:pPr>
            <w:r w:rsidRPr="0064481F">
              <w:rPr>
                <w:rFonts w:ascii="Times New Roman" w:eastAsia="Times New Roman" w:hAnsi="Times New Roman"/>
                <w:bCs/>
              </w:rPr>
              <w:t>17.00</w:t>
            </w:r>
          </w:p>
        </w:tc>
        <w:tc>
          <w:tcPr>
            <w:tcW w:w="2848" w:type="dxa"/>
          </w:tcPr>
          <w:p w14:paraId="1D5F515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A275C3E" w14:textId="77777777" w:rsidTr="005A34AD">
        <w:tc>
          <w:tcPr>
            <w:tcW w:w="705" w:type="dxa"/>
            <w:vAlign w:val="center"/>
          </w:tcPr>
          <w:p w14:paraId="02A7EF0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7F8AB058" w14:textId="77777777" w:rsidR="005A34AD" w:rsidRPr="003A62ED" w:rsidRDefault="005A34AD" w:rsidP="005A34AD">
            <w:pPr>
              <w:jc w:val="center"/>
              <w:rPr>
                <w:rFonts w:ascii="Times New Roman" w:hAnsi="Times New Roman"/>
              </w:rPr>
            </w:pPr>
            <w:r w:rsidRPr="003A62ED">
              <w:rPr>
                <w:rFonts w:ascii="Times New Roman" w:hAnsi="Times New Roman"/>
              </w:rPr>
              <w:t>Jumat, 31 Agustus 2018</w:t>
            </w:r>
          </w:p>
        </w:tc>
        <w:tc>
          <w:tcPr>
            <w:tcW w:w="1774" w:type="dxa"/>
            <w:vAlign w:val="center"/>
          </w:tcPr>
          <w:p w14:paraId="069C0C0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B85E386" w14:textId="77777777" w:rsidR="005A34AD" w:rsidRDefault="005A34AD" w:rsidP="005A34AD">
            <w:pPr>
              <w:jc w:val="center"/>
            </w:pPr>
            <w:r w:rsidRPr="0064481F">
              <w:rPr>
                <w:rFonts w:ascii="Times New Roman" w:eastAsia="Times New Roman" w:hAnsi="Times New Roman"/>
                <w:bCs/>
              </w:rPr>
              <w:t>17.00</w:t>
            </w:r>
          </w:p>
        </w:tc>
        <w:tc>
          <w:tcPr>
            <w:tcW w:w="2848" w:type="dxa"/>
          </w:tcPr>
          <w:p w14:paraId="4A765F0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C26C802" w14:textId="77777777" w:rsidTr="005A34AD">
        <w:tc>
          <w:tcPr>
            <w:tcW w:w="705" w:type="dxa"/>
            <w:vAlign w:val="center"/>
          </w:tcPr>
          <w:p w14:paraId="130A76D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137CDD8F" w14:textId="77777777" w:rsidR="005A34AD" w:rsidRPr="003A62ED" w:rsidRDefault="005A34AD" w:rsidP="005A34AD">
            <w:pPr>
              <w:jc w:val="center"/>
              <w:rPr>
                <w:rFonts w:ascii="Times New Roman" w:hAnsi="Times New Roman"/>
              </w:rPr>
            </w:pPr>
            <w:r w:rsidRPr="003A62ED">
              <w:rPr>
                <w:rFonts w:ascii="Times New Roman" w:hAnsi="Times New Roman"/>
              </w:rPr>
              <w:t>Senin, 03 September 2018</w:t>
            </w:r>
          </w:p>
        </w:tc>
        <w:tc>
          <w:tcPr>
            <w:tcW w:w="1774" w:type="dxa"/>
            <w:vAlign w:val="center"/>
          </w:tcPr>
          <w:p w14:paraId="384C822E"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A2AE045" w14:textId="77777777" w:rsidR="005A34AD" w:rsidRDefault="005A34AD" w:rsidP="005A34AD">
            <w:pPr>
              <w:jc w:val="center"/>
            </w:pPr>
            <w:r w:rsidRPr="0064481F">
              <w:rPr>
                <w:rFonts w:ascii="Times New Roman" w:eastAsia="Times New Roman" w:hAnsi="Times New Roman"/>
                <w:bCs/>
              </w:rPr>
              <w:t>17.00</w:t>
            </w:r>
          </w:p>
        </w:tc>
        <w:tc>
          <w:tcPr>
            <w:tcW w:w="2848" w:type="dxa"/>
          </w:tcPr>
          <w:p w14:paraId="09EAB4C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B3A369B" w14:textId="77777777" w:rsidTr="005A34AD">
        <w:tc>
          <w:tcPr>
            <w:tcW w:w="705" w:type="dxa"/>
            <w:vAlign w:val="center"/>
          </w:tcPr>
          <w:p w14:paraId="46D3BCA8"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43F96142" w14:textId="77777777" w:rsidR="005A34AD" w:rsidRPr="003A62ED" w:rsidRDefault="005A34AD" w:rsidP="005A34AD">
            <w:pPr>
              <w:jc w:val="center"/>
              <w:rPr>
                <w:rFonts w:ascii="Times New Roman" w:hAnsi="Times New Roman"/>
              </w:rPr>
            </w:pPr>
            <w:r w:rsidRPr="003A62ED">
              <w:rPr>
                <w:rFonts w:ascii="Times New Roman" w:hAnsi="Times New Roman"/>
              </w:rPr>
              <w:t>Selasa, 04 September 2018</w:t>
            </w:r>
          </w:p>
        </w:tc>
        <w:tc>
          <w:tcPr>
            <w:tcW w:w="1774" w:type="dxa"/>
            <w:vAlign w:val="center"/>
          </w:tcPr>
          <w:p w14:paraId="5114EDD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AF5ABF9" w14:textId="77777777" w:rsidR="005A34AD" w:rsidRDefault="005A34AD" w:rsidP="005A34AD">
            <w:pPr>
              <w:jc w:val="center"/>
            </w:pPr>
            <w:r w:rsidRPr="0064481F">
              <w:rPr>
                <w:rFonts w:ascii="Times New Roman" w:eastAsia="Times New Roman" w:hAnsi="Times New Roman"/>
                <w:bCs/>
              </w:rPr>
              <w:t>17.00</w:t>
            </w:r>
          </w:p>
        </w:tc>
        <w:tc>
          <w:tcPr>
            <w:tcW w:w="2848" w:type="dxa"/>
          </w:tcPr>
          <w:p w14:paraId="2DD338E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B7AB67A" w14:textId="77777777" w:rsidTr="005A34AD">
        <w:tc>
          <w:tcPr>
            <w:tcW w:w="705" w:type="dxa"/>
            <w:vAlign w:val="center"/>
          </w:tcPr>
          <w:p w14:paraId="234D9F7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73EC6DAD" w14:textId="77777777" w:rsidR="005A34AD" w:rsidRPr="003A62ED" w:rsidRDefault="005A34AD" w:rsidP="005A34AD">
            <w:pPr>
              <w:jc w:val="center"/>
              <w:rPr>
                <w:rFonts w:ascii="Times New Roman" w:hAnsi="Times New Roman"/>
              </w:rPr>
            </w:pPr>
            <w:r w:rsidRPr="003A62ED">
              <w:rPr>
                <w:rFonts w:ascii="Times New Roman" w:hAnsi="Times New Roman"/>
              </w:rPr>
              <w:t>Rabu, 05 September 2018</w:t>
            </w:r>
          </w:p>
        </w:tc>
        <w:tc>
          <w:tcPr>
            <w:tcW w:w="1774" w:type="dxa"/>
            <w:vAlign w:val="center"/>
          </w:tcPr>
          <w:p w14:paraId="50387BEF"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1F763DB" w14:textId="77777777" w:rsidR="005A34AD" w:rsidRDefault="005A34AD" w:rsidP="005A34AD">
            <w:pPr>
              <w:jc w:val="center"/>
            </w:pPr>
            <w:r w:rsidRPr="0064481F">
              <w:rPr>
                <w:rFonts w:ascii="Times New Roman" w:eastAsia="Times New Roman" w:hAnsi="Times New Roman"/>
                <w:bCs/>
              </w:rPr>
              <w:t>17.00</w:t>
            </w:r>
          </w:p>
        </w:tc>
        <w:tc>
          <w:tcPr>
            <w:tcW w:w="2848" w:type="dxa"/>
          </w:tcPr>
          <w:p w14:paraId="2ABE8ED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1B5ACD8" w14:textId="77777777" w:rsidTr="005A34AD">
        <w:tc>
          <w:tcPr>
            <w:tcW w:w="705" w:type="dxa"/>
            <w:vAlign w:val="center"/>
          </w:tcPr>
          <w:p w14:paraId="5DB7677F"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600A52AB" w14:textId="77777777" w:rsidR="005A34AD" w:rsidRPr="003A62ED" w:rsidRDefault="005A34AD" w:rsidP="005A34AD">
            <w:pPr>
              <w:jc w:val="center"/>
              <w:rPr>
                <w:rFonts w:ascii="Times New Roman" w:hAnsi="Times New Roman"/>
              </w:rPr>
            </w:pPr>
            <w:r w:rsidRPr="003A62ED">
              <w:rPr>
                <w:rFonts w:ascii="Times New Roman" w:hAnsi="Times New Roman"/>
              </w:rPr>
              <w:t>Kamis, 06 September 2018</w:t>
            </w:r>
          </w:p>
        </w:tc>
        <w:tc>
          <w:tcPr>
            <w:tcW w:w="1774" w:type="dxa"/>
            <w:vAlign w:val="center"/>
          </w:tcPr>
          <w:p w14:paraId="07125AA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62CFEDA" w14:textId="77777777" w:rsidR="005A34AD" w:rsidRDefault="005A34AD" w:rsidP="005A34AD">
            <w:pPr>
              <w:jc w:val="center"/>
            </w:pPr>
            <w:r w:rsidRPr="0064481F">
              <w:rPr>
                <w:rFonts w:ascii="Times New Roman" w:eastAsia="Times New Roman" w:hAnsi="Times New Roman"/>
                <w:bCs/>
              </w:rPr>
              <w:t>17.00</w:t>
            </w:r>
          </w:p>
        </w:tc>
        <w:tc>
          <w:tcPr>
            <w:tcW w:w="2848" w:type="dxa"/>
          </w:tcPr>
          <w:p w14:paraId="6739DBE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59C97D8" w14:textId="77777777" w:rsidTr="005A34AD">
        <w:tc>
          <w:tcPr>
            <w:tcW w:w="705" w:type="dxa"/>
            <w:vAlign w:val="center"/>
          </w:tcPr>
          <w:p w14:paraId="21B4AD5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lastRenderedPageBreak/>
              <w:t>45</w:t>
            </w:r>
          </w:p>
        </w:tc>
        <w:tc>
          <w:tcPr>
            <w:tcW w:w="2825" w:type="dxa"/>
            <w:vAlign w:val="center"/>
          </w:tcPr>
          <w:p w14:paraId="2B6AB866" w14:textId="77777777" w:rsidR="005A34AD" w:rsidRPr="003A62ED" w:rsidRDefault="005A34AD" w:rsidP="005A34AD">
            <w:pPr>
              <w:jc w:val="center"/>
              <w:rPr>
                <w:rFonts w:ascii="Times New Roman" w:hAnsi="Times New Roman"/>
              </w:rPr>
            </w:pPr>
            <w:r w:rsidRPr="003A62ED">
              <w:rPr>
                <w:rFonts w:ascii="Times New Roman" w:hAnsi="Times New Roman"/>
              </w:rPr>
              <w:t>Jumat, 07 September 2018</w:t>
            </w:r>
          </w:p>
        </w:tc>
        <w:tc>
          <w:tcPr>
            <w:tcW w:w="1774" w:type="dxa"/>
            <w:vAlign w:val="center"/>
          </w:tcPr>
          <w:p w14:paraId="3830FA1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9F65649" w14:textId="77777777" w:rsidR="005A34AD" w:rsidRDefault="005A34AD" w:rsidP="005A34AD">
            <w:pPr>
              <w:jc w:val="center"/>
            </w:pPr>
            <w:r w:rsidRPr="0064481F">
              <w:rPr>
                <w:rFonts w:ascii="Times New Roman" w:eastAsia="Times New Roman" w:hAnsi="Times New Roman"/>
                <w:bCs/>
              </w:rPr>
              <w:t>17.00</w:t>
            </w:r>
          </w:p>
        </w:tc>
        <w:tc>
          <w:tcPr>
            <w:tcW w:w="2848" w:type="dxa"/>
          </w:tcPr>
          <w:p w14:paraId="0A590EE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5B5B8FD" w14:textId="77777777" w:rsidTr="005A34AD">
        <w:tc>
          <w:tcPr>
            <w:tcW w:w="705" w:type="dxa"/>
            <w:vAlign w:val="center"/>
          </w:tcPr>
          <w:p w14:paraId="337A059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6B358709" w14:textId="77777777" w:rsidR="005A34AD" w:rsidRPr="003A62ED" w:rsidRDefault="005A34AD" w:rsidP="005A34AD">
            <w:pPr>
              <w:jc w:val="center"/>
              <w:rPr>
                <w:rFonts w:ascii="Times New Roman" w:hAnsi="Times New Roman"/>
              </w:rPr>
            </w:pPr>
            <w:r w:rsidRPr="003A62ED">
              <w:rPr>
                <w:rFonts w:ascii="Times New Roman" w:hAnsi="Times New Roman"/>
              </w:rPr>
              <w:t>Senin, 10 September 2018</w:t>
            </w:r>
          </w:p>
        </w:tc>
        <w:tc>
          <w:tcPr>
            <w:tcW w:w="1774" w:type="dxa"/>
            <w:vAlign w:val="center"/>
          </w:tcPr>
          <w:p w14:paraId="7F8A56E8"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934FF2F" w14:textId="77777777" w:rsidR="005A34AD" w:rsidRDefault="005A34AD" w:rsidP="005A34AD">
            <w:pPr>
              <w:jc w:val="center"/>
            </w:pPr>
            <w:r w:rsidRPr="0064481F">
              <w:rPr>
                <w:rFonts w:ascii="Times New Roman" w:eastAsia="Times New Roman" w:hAnsi="Times New Roman"/>
                <w:bCs/>
              </w:rPr>
              <w:t>17.00</w:t>
            </w:r>
          </w:p>
        </w:tc>
        <w:tc>
          <w:tcPr>
            <w:tcW w:w="2848" w:type="dxa"/>
          </w:tcPr>
          <w:p w14:paraId="012EA67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6847135" w14:textId="77777777" w:rsidTr="005A34AD">
        <w:tc>
          <w:tcPr>
            <w:tcW w:w="705" w:type="dxa"/>
            <w:vAlign w:val="center"/>
          </w:tcPr>
          <w:p w14:paraId="5786A8D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6408FB54" w14:textId="77777777" w:rsidR="005A34AD" w:rsidRPr="003A62ED" w:rsidRDefault="005A34AD" w:rsidP="005A34AD">
            <w:pPr>
              <w:jc w:val="center"/>
              <w:rPr>
                <w:rFonts w:ascii="Times New Roman" w:hAnsi="Times New Roman"/>
              </w:rPr>
            </w:pPr>
            <w:r w:rsidRPr="003A62ED">
              <w:rPr>
                <w:rFonts w:ascii="Times New Roman" w:hAnsi="Times New Roman"/>
              </w:rPr>
              <w:t>Selasa, 11 September 2018</w:t>
            </w:r>
          </w:p>
        </w:tc>
        <w:tc>
          <w:tcPr>
            <w:tcW w:w="1774" w:type="dxa"/>
            <w:vAlign w:val="center"/>
          </w:tcPr>
          <w:p w14:paraId="479EA59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C42CCFF" w14:textId="77777777" w:rsidR="005A34AD" w:rsidRDefault="005A34AD" w:rsidP="005A34AD">
            <w:pPr>
              <w:jc w:val="center"/>
            </w:pPr>
            <w:r w:rsidRPr="0064481F">
              <w:rPr>
                <w:rFonts w:ascii="Times New Roman" w:eastAsia="Times New Roman" w:hAnsi="Times New Roman"/>
                <w:bCs/>
              </w:rPr>
              <w:t>17.00</w:t>
            </w:r>
          </w:p>
        </w:tc>
        <w:tc>
          <w:tcPr>
            <w:tcW w:w="2848" w:type="dxa"/>
          </w:tcPr>
          <w:p w14:paraId="19BF2F4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59C7792" w14:textId="77777777" w:rsidTr="005A34AD">
        <w:tc>
          <w:tcPr>
            <w:tcW w:w="705" w:type="dxa"/>
            <w:vAlign w:val="center"/>
          </w:tcPr>
          <w:p w14:paraId="31F7D89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0C3E017D" w14:textId="77777777" w:rsidR="005A34AD" w:rsidRPr="003A62ED" w:rsidRDefault="005A34AD" w:rsidP="005A34AD">
            <w:pPr>
              <w:jc w:val="center"/>
              <w:rPr>
                <w:rFonts w:ascii="Times New Roman" w:hAnsi="Times New Roman"/>
              </w:rPr>
            </w:pPr>
            <w:r w:rsidRPr="003A62ED">
              <w:rPr>
                <w:rFonts w:ascii="Times New Roman" w:hAnsi="Times New Roman"/>
              </w:rPr>
              <w:t>Rabu, 12 September 2018</w:t>
            </w:r>
          </w:p>
        </w:tc>
        <w:tc>
          <w:tcPr>
            <w:tcW w:w="1774" w:type="dxa"/>
            <w:vAlign w:val="center"/>
          </w:tcPr>
          <w:p w14:paraId="41CBD4F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3B5657D" w14:textId="77777777" w:rsidR="005A34AD" w:rsidRDefault="005A34AD" w:rsidP="005A34AD">
            <w:pPr>
              <w:jc w:val="center"/>
            </w:pPr>
            <w:r w:rsidRPr="0064481F">
              <w:rPr>
                <w:rFonts w:ascii="Times New Roman" w:eastAsia="Times New Roman" w:hAnsi="Times New Roman"/>
                <w:bCs/>
              </w:rPr>
              <w:t>17.00</w:t>
            </w:r>
          </w:p>
        </w:tc>
        <w:tc>
          <w:tcPr>
            <w:tcW w:w="2848" w:type="dxa"/>
          </w:tcPr>
          <w:p w14:paraId="210345E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A945009" w14:textId="77777777" w:rsidTr="005A34AD">
        <w:tc>
          <w:tcPr>
            <w:tcW w:w="705" w:type="dxa"/>
            <w:vAlign w:val="center"/>
          </w:tcPr>
          <w:p w14:paraId="2EA3E3A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606209D6" w14:textId="77777777" w:rsidR="005A34AD" w:rsidRPr="003A62ED" w:rsidRDefault="005A34AD" w:rsidP="005A34AD">
            <w:pPr>
              <w:jc w:val="center"/>
              <w:rPr>
                <w:rFonts w:ascii="Times New Roman" w:hAnsi="Times New Roman"/>
              </w:rPr>
            </w:pPr>
            <w:r w:rsidRPr="003A62ED">
              <w:rPr>
                <w:rFonts w:ascii="Times New Roman" w:hAnsi="Times New Roman"/>
              </w:rPr>
              <w:t>Kamis, 13 September 2018</w:t>
            </w:r>
          </w:p>
        </w:tc>
        <w:tc>
          <w:tcPr>
            <w:tcW w:w="1774" w:type="dxa"/>
            <w:vAlign w:val="center"/>
          </w:tcPr>
          <w:p w14:paraId="2C20341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A7BAFB8" w14:textId="77777777" w:rsidR="005A34AD" w:rsidRDefault="005A34AD" w:rsidP="005A34AD">
            <w:pPr>
              <w:jc w:val="center"/>
            </w:pPr>
            <w:r w:rsidRPr="0064481F">
              <w:rPr>
                <w:rFonts w:ascii="Times New Roman" w:eastAsia="Times New Roman" w:hAnsi="Times New Roman"/>
                <w:bCs/>
              </w:rPr>
              <w:t>17.00</w:t>
            </w:r>
          </w:p>
        </w:tc>
        <w:tc>
          <w:tcPr>
            <w:tcW w:w="2848" w:type="dxa"/>
          </w:tcPr>
          <w:p w14:paraId="261123BA"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8FE924C" w14:textId="77777777" w:rsidTr="005A34AD">
        <w:tc>
          <w:tcPr>
            <w:tcW w:w="705" w:type="dxa"/>
            <w:vAlign w:val="center"/>
          </w:tcPr>
          <w:p w14:paraId="26CF75B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7FE2A3B2" w14:textId="77777777" w:rsidR="005A34AD" w:rsidRPr="003A62ED" w:rsidRDefault="005A34AD" w:rsidP="005A34AD">
            <w:pPr>
              <w:jc w:val="center"/>
              <w:rPr>
                <w:rFonts w:ascii="Times New Roman" w:hAnsi="Times New Roman"/>
              </w:rPr>
            </w:pPr>
            <w:r w:rsidRPr="003A62ED">
              <w:rPr>
                <w:rFonts w:ascii="Times New Roman" w:hAnsi="Times New Roman"/>
              </w:rPr>
              <w:t>Jumat, 14 September 2018</w:t>
            </w:r>
          </w:p>
        </w:tc>
        <w:tc>
          <w:tcPr>
            <w:tcW w:w="1774" w:type="dxa"/>
            <w:vAlign w:val="center"/>
          </w:tcPr>
          <w:p w14:paraId="34AEDDCC"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37FB7F2" w14:textId="77777777" w:rsidR="005A34AD" w:rsidRDefault="005A34AD" w:rsidP="005A34AD">
            <w:pPr>
              <w:jc w:val="center"/>
            </w:pPr>
            <w:r w:rsidRPr="0064481F">
              <w:rPr>
                <w:rFonts w:ascii="Times New Roman" w:eastAsia="Times New Roman" w:hAnsi="Times New Roman"/>
                <w:bCs/>
              </w:rPr>
              <w:t>17.00</w:t>
            </w:r>
          </w:p>
        </w:tc>
        <w:tc>
          <w:tcPr>
            <w:tcW w:w="2848" w:type="dxa"/>
          </w:tcPr>
          <w:p w14:paraId="45C09AC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29454F2" w14:textId="77777777" w:rsidTr="005A34AD">
        <w:tc>
          <w:tcPr>
            <w:tcW w:w="705" w:type="dxa"/>
            <w:vAlign w:val="center"/>
          </w:tcPr>
          <w:p w14:paraId="293F247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766674D7" w14:textId="77777777" w:rsidR="005A34AD" w:rsidRPr="003A62ED" w:rsidRDefault="005A34AD" w:rsidP="005A34AD">
            <w:pPr>
              <w:jc w:val="center"/>
              <w:rPr>
                <w:rFonts w:ascii="Times New Roman" w:hAnsi="Times New Roman"/>
              </w:rPr>
            </w:pPr>
            <w:r w:rsidRPr="003A62ED">
              <w:rPr>
                <w:rFonts w:ascii="Times New Roman" w:hAnsi="Times New Roman"/>
              </w:rPr>
              <w:t>Senin, 17 September 2018</w:t>
            </w:r>
          </w:p>
        </w:tc>
        <w:tc>
          <w:tcPr>
            <w:tcW w:w="1774" w:type="dxa"/>
            <w:vAlign w:val="center"/>
          </w:tcPr>
          <w:p w14:paraId="539D623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7CE2A4E" w14:textId="77777777" w:rsidR="005A34AD" w:rsidRDefault="005A34AD" w:rsidP="005A34AD">
            <w:pPr>
              <w:jc w:val="center"/>
            </w:pPr>
            <w:r w:rsidRPr="0064481F">
              <w:rPr>
                <w:rFonts w:ascii="Times New Roman" w:eastAsia="Times New Roman" w:hAnsi="Times New Roman"/>
                <w:bCs/>
              </w:rPr>
              <w:t>17.00</w:t>
            </w:r>
          </w:p>
        </w:tc>
        <w:tc>
          <w:tcPr>
            <w:tcW w:w="2848" w:type="dxa"/>
          </w:tcPr>
          <w:p w14:paraId="1B39C70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BF63466" w14:textId="77777777" w:rsidTr="005A34AD">
        <w:tc>
          <w:tcPr>
            <w:tcW w:w="705" w:type="dxa"/>
            <w:vAlign w:val="center"/>
          </w:tcPr>
          <w:p w14:paraId="5F8B8AC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0756C27E" w14:textId="77777777" w:rsidR="005A34AD" w:rsidRPr="003A62ED" w:rsidRDefault="005A34AD" w:rsidP="005A34AD">
            <w:pPr>
              <w:jc w:val="center"/>
              <w:rPr>
                <w:rFonts w:ascii="Times New Roman" w:hAnsi="Times New Roman"/>
              </w:rPr>
            </w:pPr>
            <w:r w:rsidRPr="003A62ED">
              <w:rPr>
                <w:rFonts w:ascii="Times New Roman" w:hAnsi="Times New Roman"/>
              </w:rPr>
              <w:t>Selasa, 18 September 2018</w:t>
            </w:r>
          </w:p>
        </w:tc>
        <w:tc>
          <w:tcPr>
            <w:tcW w:w="1774" w:type="dxa"/>
            <w:vAlign w:val="center"/>
          </w:tcPr>
          <w:p w14:paraId="26700DF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3D4FE1F" w14:textId="77777777" w:rsidR="005A34AD" w:rsidRDefault="005A34AD" w:rsidP="005A34AD">
            <w:pPr>
              <w:jc w:val="center"/>
            </w:pPr>
            <w:r w:rsidRPr="0064481F">
              <w:rPr>
                <w:rFonts w:ascii="Times New Roman" w:eastAsia="Times New Roman" w:hAnsi="Times New Roman"/>
                <w:bCs/>
              </w:rPr>
              <w:t>17.00</w:t>
            </w:r>
          </w:p>
        </w:tc>
        <w:tc>
          <w:tcPr>
            <w:tcW w:w="2848" w:type="dxa"/>
          </w:tcPr>
          <w:p w14:paraId="0D25BDF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F4CE194" w14:textId="77777777" w:rsidTr="005A34AD">
        <w:tc>
          <w:tcPr>
            <w:tcW w:w="705" w:type="dxa"/>
            <w:vAlign w:val="center"/>
          </w:tcPr>
          <w:p w14:paraId="2F4534A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0D02A200" w14:textId="77777777" w:rsidR="005A34AD" w:rsidRPr="003A62ED" w:rsidRDefault="005A34AD" w:rsidP="005A34AD">
            <w:pPr>
              <w:jc w:val="center"/>
              <w:rPr>
                <w:rFonts w:ascii="Times New Roman" w:hAnsi="Times New Roman"/>
              </w:rPr>
            </w:pPr>
            <w:r w:rsidRPr="003A62ED">
              <w:rPr>
                <w:rFonts w:ascii="Times New Roman" w:hAnsi="Times New Roman"/>
              </w:rPr>
              <w:t>Rabu, 19 September 2018</w:t>
            </w:r>
          </w:p>
        </w:tc>
        <w:tc>
          <w:tcPr>
            <w:tcW w:w="1774" w:type="dxa"/>
            <w:vAlign w:val="center"/>
          </w:tcPr>
          <w:p w14:paraId="390D829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65885BE" w14:textId="77777777" w:rsidR="005A34AD" w:rsidRDefault="005A34AD" w:rsidP="005A34AD">
            <w:pPr>
              <w:jc w:val="center"/>
            </w:pPr>
            <w:r w:rsidRPr="0064481F">
              <w:rPr>
                <w:rFonts w:ascii="Times New Roman" w:eastAsia="Times New Roman" w:hAnsi="Times New Roman"/>
                <w:bCs/>
              </w:rPr>
              <w:t>17.00</w:t>
            </w:r>
          </w:p>
        </w:tc>
        <w:tc>
          <w:tcPr>
            <w:tcW w:w="2848" w:type="dxa"/>
          </w:tcPr>
          <w:p w14:paraId="1D0FB985"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D3DB70D" w14:textId="77777777" w:rsidTr="005A34AD">
        <w:tc>
          <w:tcPr>
            <w:tcW w:w="705" w:type="dxa"/>
            <w:vAlign w:val="center"/>
          </w:tcPr>
          <w:p w14:paraId="4376E8C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43CDA1AA" w14:textId="77777777" w:rsidR="005A34AD" w:rsidRPr="003A62ED" w:rsidRDefault="005A34AD" w:rsidP="005A34AD">
            <w:pPr>
              <w:jc w:val="center"/>
              <w:rPr>
                <w:rFonts w:ascii="Times New Roman" w:hAnsi="Times New Roman"/>
              </w:rPr>
            </w:pPr>
            <w:r w:rsidRPr="003A62ED">
              <w:rPr>
                <w:rFonts w:ascii="Times New Roman" w:hAnsi="Times New Roman"/>
              </w:rPr>
              <w:t>Kamis, 20 September 2018</w:t>
            </w:r>
          </w:p>
        </w:tc>
        <w:tc>
          <w:tcPr>
            <w:tcW w:w="1774" w:type="dxa"/>
            <w:vAlign w:val="center"/>
          </w:tcPr>
          <w:p w14:paraId="42BFE28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6615058" w14:textId="77777777" w:rsidR="005A34AD" w:rsidRDefault="005A34AD" w:rsidP="005A34AD">
            <w:pPr>
              <w:jc w:val="center"/>
            </w:pPr>
            <w:r w:rsidRPr="0064481F">
              <w:rPr>
                <w:rFonts w:ascii="Times New Roman" w:eastAsia="Times New Roman" w:hAnsi="Times New Roman"/>
                <w:bCs/>
              </w:rPr>
              <w:t>17.00</w:t>
            </w:r>
          </w:p>
        </w:tc>
        <w:tc>
          <w:tcPr>
            <w:tcW w:w="2848" w:type="dxa"/>
          </w:tcPr>
          <w:p w14:paraId="6E5425D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68F2FE9" w14:textId="77777777" w:rsidTr="005A34AD">
        <w:tc>
          <w:tcPr>
            <w:tcW w:w="705" w:type="dxa"/>
            <w:vAlign w:val="center"/>
          </w:tcPr>
          <w:p w14:paraId="33A43BE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3E99C529" w14:textId="77777777" w:rsidR="005A34AD" w:rsidRPr="003A62ED" w:rsidRDefault="005A34AD" w:rsidP="005A34AD">
            <w:pPr>
              <w:jc w:val="center"/>
              <w:rPr>
                <w:rFonts w:ascii="Times New Roman" w:hAnsi="Times New Roman"/>
              </w:rPr>
            </w:pPr>
            <w:r w:rsidRPr="003A62ED">
              <w:rPr>
                <w:rFonts w:ascii="Times New Roman" w:hAnsi="Times New Roman"/>
              </w:rPr>
              <w:t>Jumat, 21 September 2018</w:t>
            </w:r>
          </w:p>
        </w:tc>
        <w:tc>
          <w:tcPr>
            <w:tcW w:w="1774" w:type="dxa"/>
            <w:vAlign w:val="center"/>
          </w:tcPr>
          <w:p w14:paraId="2C2D85FF"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97A41C7" w14:textId="77777777" w:rsidR="005A34AD" w:rsidRDefault="005A34AD" w:rsidP="005A34AD">
            <w:pPr>
              <w:jc w:val="center"/>
            </w:pPr>
            <w:r w:rsidRPr="0064481F">
              <w:rPr>
                <w:rFonts w:ascii="Times New Roman" w:eastAsia="Times New Roman" w:hAnsi="Times New Roman"/>
                <w:bCs/>
              </w:rPr>
              <w:t>17.00</w:t>
            </w:r>
          </w:p>
        </w:tc>
        <w:tc>
          <w:tcPr>
            <w:tcW w:w="2848" w:type="dxa"/>
          </w:tcPr>
          <w:p w14:paraId="123A6DB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E310D68" w14:textId="77777777" w:rsidTr="005A34AD">
        <w:tc>
          <w:tcPr>
            <w:tcW w:w="705" w:type="dxa"/>
            <w:vAlign w:val="center"/>
          </w:tcPr>
          <w:p w14:paraId="1E2DED3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62F21C36" w14:textId="77777777" w:rsidR="005A34AD" w:rsidRPr="003A62ED" w:rsidRDefault="005A34AD" w:rsidP="005A34AD">
            <w:pPr>
              <w:jc w:val="center"/>
              <w:rPr>
                <w:rFonts w:ascii="Times New Roman" w:hAnsi="Times New Roman"/>
              </w:rPr>
            </w:pPr>
            <w:r w:rsidRPr="003A62ED">
              <w:rPr>
                <w:rFonts w:ascii="Times New Roman" w:hAnsi="Times New Roman"/>
              </w:rPr>
              <w:t>Senin, 24 September 2018</w:t>
            </w:r>
          </w:p>
        </w:tc>
        <w:tc>
          <w:tcPr>
            <w:tcW w:w="1774" w:type="dxa"/>
            <w:vAlign w:val="center"/>
          </w:tcPr>
          <w:p w14:paraId="7D313D8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5122BD3" w14:textId="77777777" w:rsidR="005A34AD" w:rsidRDefault="005A34AD" w:rsidP="005A34AD">
            <w:pPr>
              <w:jc w:val="center"/>
            </w:pPr>
            <w:r w:rsidRPr="0064481F">
              <w:rPr>
                <w:rFonts w:ascii="Times New Roman" w:eastAsia="Times New Roman" w:hAnsi="Times New Roman"/>
                <w:bCs/>
              </w:rPr>
              <w:t>17.00</w:t>
            </w:r>
          </w:p>
        </w:tc>
        <w:tc>
          <w:tcPr>
            <w:tcW w:w="2848" w:type="dxa"/>
          </w:tcPr>
          <w:p w14:paraId="0528181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4E48BB2" w14:textId="77777777" w:rsidTr="005A34AD">
        <w:tc>
          <w:tcPr>
            <w:tcW w:w="705" w:type="dxa"/>
            <w:vAlign w:val="center"/>
          </w:tcPr>
          <w:p w14:paraId="6ADC53E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218CA2C3" w14:textId="77777777" w:rsidR="005A34AD" w:rsidRPr="003A62ED" w:rsidRDefault="005A34AD" w:rsidP="005A34AD">
            <w:pPr>
              <w:jc w:val="center"/>
              <w:rPr>
                <w:rFonts w:ascii="Times New Roman" w:hAnsi="Times New Roman"/>
              </w:rPr>
            </w:pPr>
            <w:r w:rsidRPr="003A62ED">
              <w:rPr>
                <w:rFonts w:ascii="Times New Roman" w:hAnsi="Times New Roman"/>
              </w:rPr>
              <w:t>Selasa, 25 September 2018</w:t>
            </w:r>
          </w:p>
        </w:tc>
        <w:tc>
          <w:tcPr>
            <w:tcW w:w="1774" w:type="dxa"/>
            <w:vAlign w:val="center"/>
          </w:tcPr>
          <w:p w14:paraId="2B4CC97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BD99DAB" w14:textId="77777777" w:rsidR="005A34AD" w:rsidRDefault="005A34AD" w:rsidP="005A34AD">
            <w:pPr>
              <w:jc w:val="center"/>
            </w:pPr>
            <w:r w:rsidRPr="0064481F">
              <w:rPr>
                <w:rFonts w:ascii="Times New Roman" w:eastAsia="Times New Roman" w:hAnsi="Times New Roman"/>
                <w:bCs/>
              </w:rPr>
              <w:t>17.00</w:t>
            </w:r>
          </w:p>
        </w:tc>
        <w:tc>
          <w:tcPr>
            <w:tcW w:w="2848" w:type="dxa"/>
          </w:tcPr>
          <w:p w14:paraId="26826EE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F92F5D8" w14:textId="77777777" w:rsidTr="005A34AD">
        <w:tc>
          <w:tcPr>
            <w:tcW w:w="705" w:type="dxa"/>
            <w:vAlign w:val="center"/>
          </w:tcPr>
          <w:p w14:paraId="7ED0235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11E80424" w14:textId="77777777" w:rsidR="005A34AD" w:rsidRPr="003A62ED" w:rsidRDefault="005A34AD" w:rsidP="005A34AD">
            <w:pPr>
              <w:jc w:val="center"/>
              <w:rPr>
                <w:rFonts w:ascii="Times New Roman" w:hAnsi="Times New Roman"/>
              </w:rPr>
            </w:pPr>
            <w:r w:rsidRPr="003A62ED">
              <w:rPr>
                <w:rFonts w:ascii="Times New Roman" w:hAnsi="Times New Roman"/>
              </w:rPr>
              <w:t>Rabu, 26 September 2018</w:t>
            </w:r>
          </w:p>
        </w:tc>
        <w:tc>
          <w:tcPr>
            <w:tcW w:w="1774" w:type="dxa"/>
            <w:vAlign w:val="center"/>
          </w:tcPr>
          <w:p w14:paraId="0CF39C98"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8CB1994" w14:textId="77777777" w:rsidR="005A34AD" w:rsidRDefault="005A34AD" w:rsidP="005A34AD">
            <w:pPr>
              <w:jc w:val="center"/>
            </w:pPr>
            <w:r w:rsidRPr="0064481F">
              <w:rPr>
                <w:rFonts w:ascii="Times New Roman" w:eastAsia="Times New Roman" w:hAnsi="Times New Roman"/>
                <w:bCs/>
              </w:rPr>
              <w:t>17.00</w:t>
            </w:r>
          </w:p>
        </w:tc>
        <w:tc>
          <w:tcPr>
            <w:tcW w:w="2848" w:type="dxa"/>
          </w:tcPr>
          <w:p w14:paraId="22A142F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3E9F3E8" w14:textId="77777777" w:rsidTr="005A34AD">
        <w:tc>
          <w:tcPr>
            <w:tcW w:w="705" w:type="dxa"/>
            <w:vAlign w:val="center"/>
          </w:tcPr>
          <w:p w14:paraId="63EE197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4053B456" w14:textId="77777777" w:rsidR="005A34AD" w:rsidRPr="003A62ED" w:rsidRDefault="005A34AD" w:rsidP="005A34AD">
            <w:pPr>
              <w:jc w:val="center"/>
              <w:rPr>
                <w:rFonts w:ascii="Times New Roman" w:hAnsi="Times New Roman"/>
              </w:rPr>
            </w:pPr>
            <w:r w:rsidRPr="003A62ED">
              <w:rPr>
                <w:rFonts w:ascii="Times New Roman" w:hAnsi="Times New Roman"/>
              </w:rPr>
              <w:t>Kamis, 27 September 2018</w:t>
            </w:r>
          </w:p>
        </w:tc>
        <w:tc>
          <w:tcPr>
            <w:tcW w:w="1774" w:type="dxa"/>
            <w:vAlign w:val="center"/>
          </w:tcPr>
          <w:p w14:paraId="663A135E"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D05EBF7" w14:textId="77777777" w:rsidR="005A34AD" w:rsidRDefault="005A34AD" w:rsidP="005A34AD">
            <w:pPr>
              <w:jc w:val="center"/>
            </w:pPr>
            <w:r w:rsidRPr="0064481F">
              <w:rPr>
                <w:rFonts w:ascii="Times New Roman" w:eastAsia="Times New Roman" w:hAnsi="Times New Roman"/>
                <w:bCs/>
              </w:rPr>
              <w:t>17.00</w:t>
            </w:r>
          </w:p>
        </w:tc>
        <w:tc>
          <w:tcPr>
            <w:tcW w:w="2848" w:type="dxa"/>
          </w:tcPr>
          <w:p w14:paraId="473A555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2ACC8EE" w14:textId="77777777" w:rsidTr="005A34AD">
        <w:tc>
          <w:tcPr>
            <w:tcW w:w="705" w:type="dxa"/>
            <w:vAlign w:val="center"/>
          </w:tcPr>
          <w:p w14:paraId="613ECF5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41A42D91" w14:textId="77777777" w:rsidR="005A34AD" w:rsidRPr="003A62ED" w:rsidRDefault="005A34AD" w:rsidP="005A34AD">
            <w:pPr>
              <w:jc w:val="center"/>
              <w:rPr>
                <w:rFonts w:ascii="Times New Roman" w:hAnsi="Times New Roman"/>
              </w:rPr>
            </w:pPr>
            <w:r w:rsidRPr="003A62ED">
              <w:rPr>
                <w:rFonts w:ascii="Times New Roman" w:hAnsi="Times New Roman"/>
              </w:rPr>
              <w:t>Jumat, 28 September 2018</w:t>
            </w:r>
          </w:p>
        </w:tc>
        <w:tc>
          <w:tcPr>
            <w:tcW w:w="1774" w:type="dxa"/>
            <w:vAlign w:val="center"/>
          </w:tcPr>
          <w:p w14:paraId="5274F708"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C35C233" w14:textId="77777777" w:rsidR="005A34AD" w:rsidRDefault="005A34AD" w:rsidP="005A34AD">
            <w:pPr>
              <w:jc w:val="center"/>
            </w:pPr>
            <w:r w:rsidRPr="0064481F">
              <w:rPr>
                <w:rFonts w:ascii="Times New Roman" w:eastAsia="Times New Roman" w:hAnsi="Times New Roman"/>
                <w:bCs/>
              </w:rPr>
              <w:t>17.00</w:t>
            </w:r>
          </w:p>
        </w:tc>
        <w:tc>
          <w:tcPr>
            <w:tcW w:w="2848" w:type="dxa"/>
          </w:tcPr>
          <w:p w14:paraId="656805A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3F31E81" w14:textId="77777777" w:rsidTr="005A34AD">
        <w:tc>
          <w:tcPr>
            <w:tcW w:w="705" w:type="dxa"/>
            <w:vAlign w:val="center"/>
          </w:tcPr>
          <w:p w14:paraId="19A52B5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707BF953" w14:textId="77777777" w:rsidR="005A34AD" w:rsidRPr="003A62ED" w:rsidRDefault="005A34AD" w:rsidP="005A34AD">
            <w:pPr>
              <w:jc w:val="center"/>
              <w:rPr>
                <w:rFonts w:ascii="Times New Roman" w:hAnsi="Times New Roman"/>
              </w:rPr>
            </w:pPr>
            <w:r w:rsidRPr="003A62ED">
              <w:rPr>
                <w:rFonts w:ascii="Times New Roman" w:hAnsi="Times New Roman"/>
              </w:rPr>
              <w:t>Senin, 01 Oktober 2018</w:t>
            </w:r>
          </w:p>
        </w:tc>
        <w:tc>
          <w:tcPr>
            <w:tcW w:w="1774" w:type="dxa"/>
            <w:vAlign w:val="center"/>
          </w:tcPr>
          <w:p w14:paraId="5F18CDC0"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59A2E78" w14:textId="77777777" w:rsidR="005A34AD" w:rsidRDefault="005A34AD" w:rsidP="005A34AD">
            <w:pPr>
              <w:jc w:val="center"/>
            </w:pPr>
            <w:r w:rsidRPr="0064481F">
              <w:rPr>
                <w:rFonts w:ascii="Times New Roman" w:eastAsia="Times New Roman" w:hAnsi="Times New Roman"/>
                <w:bCs/>
              </w:rPr>
              <w:t>17.00</w:t>
            </w:r>
          </w:p>
        </w:tc>
        <w:tc>
          <w:tcPr>
            <w:tcW w:w="2848" w:type="dxa"/>
          </w:tcPr>
          <w:p w14:paraId="16F584C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762AE83" w14:textId="77777777" w:rsidTr="005A34AD">
        <w:tc>
          <w:tcPr>
            <w:tcW w:w="705" w:type="dxa"/>
            <w:vAlign w:val="center"/>
          </w:tcPr>
          <w:p w14:paraId="00E629C3"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18DCCABA" w14:textId="77777777" w:rsidR="005A34AD" w:rsidRPr="003A62ED" w:rsidRDefault="005A34AD" w:rsidP="005A34AD">
            <w:pPr>
              <w:jc w:val="center"/>
              <w:rPr>
                <w:rFonts w:ascii="Times New Roman" w:hAnsi="Times New Roman"/>
              </w:rPr>
            </w:pPr>
            <w:r w:rsidRPr="003A62ED">
              <w:rPr>
                <w:rFonts w:ascii="Times New Roman" w:hAnsi="Times New Roman"/>
              </w:rPr>
              <w:t>Selasa, 02 Oktober 2018</w:t>
            </w:r>
          </w:p>
        </w:tc>
        <w:tc>
          <w:tcPr>
            <w:tcW w:w="1774" w:type="dxa"/>
            <w:vAlign w:val="center"/>
          </w:tcPr>
          <w:p w14:paraId="6959ED7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9F85798" w14:textId="77777777" w:rsidR="005A34AD" w:rsidRDefault="005A34AD" w:rsidP="005A34AD">
            <w:pPr>
              <w:jc w:val="center"/>
            </w:pPr>
            <w:r w:rsidRPr="0064481F">
              <w:rPr>
                <w:rFonts w:ascii="Times New Roman" w:eastAsia="Times New Roman" w:hAnsi="Times New Roman"/>
                <w:bCs/>
              </w:rPr>
              <w:t>17.00</w:t>
            </w:r>
          </w:p>
        </w:tc>
        <w:tc>
          <w:tcPr>
            <w:tcW w:w="2848" w:type="dxa"/>
          </w:tcPr>
          <w:p w14:paraId="0745448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3DE6026" w14:textId="77777777" w:rsidTr="005A34AD">
        <w:tc>
          <w:tcPr>
            <w:tcW w:w="705" w:type="dxa"/>
            <w:vAlign w:val="center"/>
          </w:tcPr>
          <w:p w14:paraId="6FCD854B"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3A7F86CE" w14:textId="77777777" w:rsidR="005A34AD" w:rsidRPr="003A62ED" w:rsidRDefault="005A34AD" w:rsidP="005A34AD">
            <w:pPr>
              <w:jc w:val="center"/>
              <w:rPr>
                <w:rFonts w:ascii="Times New Roman" w:hAnsi="Times New Roman"/>
              </w:rPr>
            </w:pPr>
            <w:r w:rsidRPr="003A62ED">
              <w:rPr>
                <w:rFonts w:ascii="Times New Roman" w:hAnsi="Times New Roman"/>
              </w:rPr>
              <w:t>Rabu, 03 Oktober 2018</w:t>
            </w:r>
          </w:p>
        </w:tc>
        <w:tc>
          <w:tcPr>
            <w:tcW w:w="1774" w:type="dxa"/>
            <w:vAlign w:val="center"/>
          </w:tcPr>
          <w:p w14:paraId="496370B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6E7FB32" w14:textId="77777777" w:rsidR="005A34AD" w:rsidRDefault="005A34AD" w:rsidP="005A34AD">
            <w:pPr>
              <w:jc w:val="center"/>
            </w:pPr>
            <w:r w:rsidRPr="0064481F">
              <w:rPr>
                <w:rFonts w:ascii="Times New Roman" w:eastAsia="Times New Roman" w:hAnsi="Times New Roman"/>
                <w:bCs/>
              </w:rPr>
              <w:t>17.00</w:t>
            </w:r>
          </w:p>
        </w:tc>
        <w:tc>
          <w:tcPr>
            <w:tcW w:w="2848" w:type="dxa"/>
          </w:tcPr>
          <w:p w14:paraId="0C9C510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DDA36DB" w14:textId="77777777" w:rsidTr="005A34AD">
        <w:tc>
          <w:tcPr>
            <w:tcW w:w="705" w:type="dxa"/>
            <w:vAlign w:val="center"/>
          </w:tcPr>
          <w:p w14:paraId="651B786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69E614A0" w14:textId="77777777" w:rsidR="005A34AD" w:rsidRPr="003A62ED" w:rsidRDefault="005A34AD" w:rsidP="005A34AD">
            <w:pPr>
              <w:jc w:val="center"/>
              <w:rPr>
                <w:rFonts w:ascii="Times New Roman" w:hAnsi="Times New Roman"/>
              </w:rPr>
            </w:pPr>
            <w:r w:rsidRPr="003A62ED">
              <w:rPr>
                <w:rFonts w:ascii="Times New Roman" w:hAnsi="Times New Roman"/>
              </w:rPr>
              <w:t>Kamis, 04 Oktober 2018</w:t>
            </w:r>
          </w:p>
        </w:tc>
        <w:tc>
          <w:tcPr>
            <w:tcW w:w="1774" w:type="dxa"/>
            <w:vAlign w:val="center"/>
          </w:tcPr>
          <w:p w14:paraId="3AB233D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17B804B" w14:textId="77777777" w:rsidR="005A34AD" w:rsidRDefault="005A34AD" w:rsidP="005A34AD">
            <w:pPr>
              <w:jc w:val="center"/>
            </w:pPr>
            <w:r w:rsidRPr="0064481F">
              <w:rPr>
                <w:rFonts w:ascii="Times New Roman" w:eastAsia="Times New Roman" w:hAnsi="Times New Roman"/>
                <w:bCs/>
              </w:rPr>
              <w:t>17.00</w:t>
            </w:r>
          </w:p>
        </w:tc>
        <w:tc>
          <w:tcPr>
            <w:tcW w:w="2848" w:type="dxa"/>
          </w:tcPr>
          <w:p w14:paraId="59F5982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729718A" w14:textId="77777777" w:rsidTr="005A34AD">
        <w:tc>
          <w:tcPr>
            <w:tcW w:w="705" w:type="dxa"/>
            <w:vAlign w:val="center"/>
          </w:tcPr>
          <w:p w14:paraId="7777359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3350C1DF" w14:textId="77777777" w:rsidR="005A34AD" w:rsidRPr="003A62ED" w:rsidRDefault="005A34AD" w:rsidP="005A34AD">
            <w:pPr>
              <w:jc w:val="center"/>
              <w:rPr>
                <w:rFonts w:ascii="Times New Roman" w:hAnsi="Times New Roman"/>
              </w:rPr>
            </w:pPr>
            <w:r w:rsidRPr="003A62ED">
              <w:rPr>
                <w:rFonts w:ascii="Times New Roman" w:hAnsi="Times New Roman"/>
              </w:rPr>
              <w:t>Jumat, 05 Oktober 2018</w:t>
            </w:r>
          </w:p>
        </w:tc>
        <w:tc>
          <w:tcPr>
            <w:tcW w:w="1774" w:type="dxa"/>
            <w:vAlign w:val="center"/>
          </w:tcPr>
          <w:p w14:paraId="3C2A48F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D3E64CE" w14:textId="77777777" w:rsidR="005A34AD" w:rsidRDefault="005A34AD" w:rsidP="005A34AD">
            <w:pPr>
              <w:jc w:val="center"/>
            </w:pPr>
            <w:r w:rsidRPr="0064481F">
              <w:rPr>
                <w:rFonts w:ascii="Times New Roman" w:eastAsia="Times New Roman" w:hAnsi="Times New Roman"/>
                <w:bCs/>
              </w:rPr>
              <w:t>17.00</w:t>
            </w:r>
          </w:p>
        </w:tc>
        <w:tc>
          <w:tcPr>
            <w:tcW w:w="2848" w:type="dxa"/>
          </w:tcPr>
          <w:p w14:paraId="1DADFF5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9BA5E49" w14:textId="77777777" w:rsidTr="005A34AD">
        <w:tc>
          <w:tcPr>
            <w:tcW w:w="705" w:type="dxa"/>
            <w:vAlign w:val="center"/>
          </w:tcPr>
          <w:p w14:paraId="4BF5992B"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2801DEE3" w14:textId="77777777" w:rsidR="005A34AD" w:rsidRPr="003A62ED" w:rsidRDefault="005A34AD" w:rsidP="005A34AD">
            <w:pPr>
              <w:jc w:val="center"/>
              <w:rPr>
                <w:rFonts w:ascii="Times New Roman" w:hAnsi="Times New Roman"/>
              </w:rPr>
            </w:pPr>
            <w:r w:rsidRPr="003A62ED">
              <w:rPr>
                <w:rFonts w:ascii="Times New Roman" w:hAnsi="Times New Roman"/>
              </w:rPr>
              <w:t>Senin, 08 Oktober 2018</w:t>
            </w:r>
          </w:p>
        </w:tc>
        <w:tc>
          <w:tcPr>
            <w:tcW w:w="1774" w:type="dxa"/>
            <w:vAlign w:val="center"/>
          </w:tcPr>
          <w:p w14:paraId="6AD08341"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C4837D1" w14:textId="77777777" w:rsidR="005A34AD" w:rsidRDefault="005A34AD" w:rsidP="005A34AD">
            <w:pPr>
              <w:jc w:val="center"/>
            </w:pPr>
            <w:r w:rsidRPr="0064481F">
              <w:rPr>
                <w:rFonts w:ascii="Times New Roman" w:eastAsia="Times New Roman" w:hAnsi="Times New Roman"/>
                <w:bCs/>
              </w:rPr>
              <w:t>17.00</w:t>
            </w:r>
          </w:p>
        </w:tc>
        <w:tc>
          <w:tcPr>
            <w:tcW w:w="2848" w:type="dxa"/>
          </w:tcPr>
          <w:p w14:paraId="599239A5"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652101B" w14:textId="77777777" w:rsidTr="005A34AD">
        <w:tc>
          <w:tcPr>
            <w:tcW w:w="705" w:type="dxa"/>
            <w:vAlign w:val="center"/>
          </w:tcPr>
          <w:p w14:paraId="5DBFED3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26FC1087" w14:textId="77777777" w:rsidR="005A34AD" w:rsidRPr="003A62ED" w:rsidRDefault="005A34AD" w:rsidP="005A34AD">
            <w:pPr>
              <w:jc w:val="center"/>
              <w:rPr>
                <w:rFonts w:ascii="Times New Roman" w:hAnsi="Times New Roman"/>
              </w:rPr>
            </w:pPr>
            <w:r w:rsidRPr="003A62ED">
              <w:rPr>
                <w:rFonts w:ascii="Times New Roman" w:hAnsi="Times New Roman"/>
              </w:rPr>
              <w:t>Selasa, 09 Oktober 2018</w:t>
            </w:r>
          </w:p>
        </w:tc>
        <w:tc>
          <w:tcPr>
            <w:tcW w:w="1774" w:type="dxa"/>
            <w:vAlign w:val="center"/>
          </w:tcPr>
          <w:p w14:paraId="2F12D1B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003A4E3" w14:textId="77777777" w:rsidR="005A34AD" w:rsidRDefault="005A34AD" w:rsidP="005A34AD">
            <w:pPr>
              <w:jc w:val="center"/>
            </w:pPr>
            <w:r w:rsidRPr="0064481F">
              <w:rPr>
                <w:rFonts w:ascii="Times New Roman" w:eastAsia="Times New Roman" w:hAnsi="Times New Roman"/>
                <w:bCs/>
              </w:rPr>
              <w:t>17.00</w:t>
            </w:r>
          </w:p>
        </w:tc>
        <w:tc>
          <w:tcPr>
            <w:tcW w:w="2848" w:type="dxa"/>
          </w:tcPr>
          <w:p w14:paraId="26D9385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8AB7166" w14:textId="77777777" w:rsidTr="005A34AD">
        <w:tc>
          <w:tcPr>
            <w:tcW w:w="705" w:type="dxa"/>
            <w:vAlign w:val="center"/>
          </w:tcPr>
          <w:p w14:paraId="4540C89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615B425C" w14:textId="77777777" w:rsidR="005A34AD" w:rsidRPr="003A62ED" w:rsidRDefault="005A34AD" w:rsidP="005A34AD">
            <w:pPr>
              <w:jc w:val="center"/>
              <w:rPr>
                <w:rFonts w:ascii="Times New Roman" w:hAnsi="Times New Roman"/>
              </w:rPr>
            </w:pPr>
            <w:r w:rsidRPr="003A62ED">
              <w:rPr>
                <w:rFonts w:ascii="Times New Roman" w:hAnsi="Times New Roman"/>
              </w:rPr>
              <w:t>Rabu, 10 Oktober 2018</w:t>
            </w:r>
          </w:p>
        </w:tc>
        <w:tc>
          <w:tcPr>
            <w:tcW w:w="1774" w:type="dxa"/>
            <w:vAlign w:val="center"/>
          </w:tcPr>
          <w:p w14:paraId="050D9B8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614C7FC" w14:textId="77777777" w:rsidR="005A34AD" w:rsidRDefault="005A34AD" w:rsidP="005A34AD">
            <w:pPr>
              <w:jc w:val="center"/>
            </w:pPr>
            <w:r w:rsidRPr="0064481F">
              <w:rPr>
                <w:rFonts w:ascii="Times New Roman" w:eastAsia="Times New Roman" w:hAnsi="Times New Roman"/>
                <w:bCs/>
              </w:rPr>
              <w:t>17.00</w:t>
            </w:r>
          </w:p>
        </w:tc>
        <w:tc>
          <w:tcPr>
            <w:tcW w:w="2848" w:type="dxa"/>
          </w:tcPr>
          <w:p w14:paraId="1648F9F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7AF07C5" w14:textId="77777777" w:rsidTr="005A34AD">
        <w:tc>
          <w:tcPr>
            <w:tcW w:w="705" w:type="dxa"/>
            <w:vAlign w:val="center"/>
          </w:tcPr>
          <w:p w14:paraId="342A0DA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lastRenderedPageBreak/>
              <w:t>69</w:t>
            </w:r>
          </w:p>
        </w:tc>
        <w:tc>
          <w:tcPr>
            <w:tcW w:w="2825" w:type="dxa"/>
            <w:vAlign w:val="center"/>
          </w:tcPr>
          <w:p w14:paraId="4C5A90F7" w14:textId="77777777" w:rsidR="005A34AD" w:rsidRPr="003A62ED" w:rsidRDefault="005A34AD" w:rsidP="005A34AD">
            <w:pPr>
              <w:jc w:val="center"/>
              <w:rPr>
                <w:rFonts w:ascii="Times New Roman" w:hAnsi="Times New Roman"/>
              </w:rPr>
            </w:pPr>
            <w:r w:rsidRPr="003A62ED">
              <w:rPr>
                <w:rFonts w:ascii="Times New Roman" w:hAnsi="Times New Roman"/>
              </w:rPr>
              <w:t>Kamis, 11 Oktober 2018</w:t>
            </w:r>
          </w:p>
        </w:tc>
        <w:tc>
          <w:tcPr>
            <w:tcW w:w="1774" w:type="dxa"/>
            <w:vAlign w:val="center"/>
          </w:tcPr>
          <w:p w14:paraId="497830A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2EEE669" w14:textId="77777777" w:rsidR="005A34AD" w:rsidRDefault="005A34AD" w:rsidP="005A34AD">
            <w:pPr>
              <w:jc w:val="center"/>
            </w:pPr>
            <w:r w:rsidRPr="0064481F">
              <w:rPr>
                <w:rFonts w:ascii="Times New Roman" w:eastAsia="Times New Roman" w:hAnsi="Times New Roman"/>
                <w:bCs/>
              </w:rPr>
              <w:t>17.00</w:t>
            </w:r>
          </w:p>
        </w:tc>
        <w:tc>
          <w:tcPr>
            <w:tcW w:w="2848" w:type="dxa"/>
          </w:tcPr>
          <w:p w14:paraId="420A140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BD50475" w14:textId="77777777" w:rsidTr="005A34AD">
        <w:tc>
          <w:tcPr>
            <w:tcW w:w="705" w:type="dxa"/>
            <w:vAlign w:val="center"/>
          </w:tcPr>
          <w:p w14:paraId="30C9BF0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46B21455" w14:textId="77777777" w:rsidR="005A34AD" w:rsidRPr="003A62ED" w:rsidRDefault="005A34AD" w:rsidP="005A34AD">
            <w:pPr>
              <w:jc w:val="center"/>
              <w:rPr>
                <w:rFonts w:ascii="Times New Roman" w:hAnsi="Times New Roman"/>
              </w:rPr>
            </w:pPr>
            <w:r w:rsidRPr="003A62ED">
              <w:rPr>
                <w:rFonts w:ascii="Times New Roman" w:hAnsi="Times New Roman"/>
              </w:rPr>
              <w:t>Jumat, 12 Oktober 2018</w:t>
            </w:r>
          </w:p>
        </w:tc>
        <w:tc>
          <w:tcPr>
            <w:tcW w:w="1774" w:type="dxa"/>
            <w:vAlign w:val="center"/>
          </w:tcPr>
          <w:p w14:paraId="38C2E1D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75EAA3B" w14:textId="77777777" w:rsidR="005A34AD" w:rsidRDefault="005A34AD" w:rsidP="005A34AD">
            <w:pPr>
              <w:jc w:val="center"/>
            </w:pPr>
            <w:r w:rsidRPr="0064481F">
              <w:rPr>
                <w:rFonts w:ascii="Times New Roman" w:eastAsia="Times New Roman" w:hAnsi="Times New Roman"/>
                <w:bCs/>
              </w:rPr>
              <w:t>17.00</w:t>
            </w:r>
          </w:p>
        </w:tc>
        <w:tc>
          <w:tcPr>
            <w:tcW w:w="2848" w:type="dxa"/>
          </w:tcPr>
          <w:p w14:paraId="75B56AF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5FF8498" w14:textId="77777777" w:rsidTr="005A34AD">
        <w:tc>
          <w:tcPr>
            <w:tcW w:w="705" w:type="dxa"/>
            <w:vAlign w:val="center"/>
          </w:tcPr>
          <w:p w14:paraId="4618D30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41654555" w14:textId="77777777" w:rsidR="005A34AD" w:rsidRPr="003A62ED" w:rsidRDefault="005A34AD" w:rsidP="005A34AD">
            <w:pPr>
              <w:jc w:val="center"/>
              <w:rPr>
                <w:rFonts w:ascii="Times New Roman" w:hAnsi="Times New Roman"/>
              </w:rPr>
            </w:pPr>
            <w:r w:rsidRPr="003A62ED">
              <w:rPr>
                <w:rFonts w:ascii="Times New Roman" w:hAnsi="Times New Roman"/>
              </w:rPr>
              <w:t>Senin, 15 Oktober 2018</w:t>
            </w:r>
          </w:p>
        </w:tc>
        <w:tc>
          <w:tcPr>
            <w:tcW w:w="1774" w:type="dxa"/>
            <w:vAlign w:val="center"/>
          </w:tcPr>
          <w:p w14:paraId="65219CC7"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5886265" w14:textId="77777777" w:rsidR="005A34AD" w:rsidRDefault="005A34AD" w:rsidP="005A34AD">
            <w:pPr>
              <w:jc w:val="center"/>
            </w:pPr>
            <w:r w:rsidRPr="0064481F">
              <w:rPr>
                <w:rFonts w:ascii="Times New Roman" w:eastAsia="Times New Roman" w:hAnsi="Times New Roman"/>
                <w:bCs/>
              </w:rPr>
              <w:t>17.00</w:t>
            </w:r>
          </w:p>
        </w:tc>
        <w:tc>
          <w:tcPr>
            <w:tcW w:w="2848" w:type="dxa"/>
          </w:tcPr>
          <w:p w14:paraId="6C33B04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F7C61ED" w14:textId="77777777" w:rsidTr="005A34AD">
        <w:tc>
          <w:tcPr>
            <w:tcW w:w="705" w:type="dxa"/>
            <w:vAlign w:val="center"/>
          </w:tcPr>
          <w:p w14:paraId="068E703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2172F1C0" w14:textId="77777777" w:rsidR="005A34AD" w:rsidRPr="003A62ED" w:rsidRDefault="005A34AD" w:rsidP="005A34AD">
            <w:pPr>
              <w:jc w:val="center"/>
              <w:rPr>
                <w:rFonts w:ascii="Times New Roman" w:hAnsi="Times New Roman"/>
              </w:rPr>
            </w:pPr>
            <w:r w:rsidRPr="003A62ED">
              <w:rPr>
                <w:rFonts w:ascii="Times New Roman" w:hAnsi="Times New Roman"/>
              </w:rPr>
              <w:t>Selasa, 16 Oktober 2018</w:t>
            </w:r>
          </w:p>
        </w:tc>
        <w:tc>
          <w:tcPr>
            <w:tcW w:w="1774" w:type="dxa"/>
            <w:vAlign w:val="center"/>
          </w:tcPr>
          <w:p w14:paraId="51B1267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141CB923" w14:textId="77777777" w:rsidR="005A34AD" w:rsidRDefault="005A34AD" w:rsidP="005A34AD">
            <w:pPr>
              <w:jc w:val="center"/>
            </w:pPr>
            <w:r w:rsidRPr="0064481F">
              <w:rPr>
                <w:rFonts w:ascii="Times New Roman" w:eastAsia="Times New Roman" w:hAnsi="Times New Roman"/>
                <w:bCs/>
              </w:rPr>
              <w:t>17.00</w:t>
            </w:r>
          </w:p>
        </w:tc>
        <w:tc>
          <w:tcPr>
            <w:tcW w:w="2848" w:type="dxa"/>
          </w:tcPr>
          <w:p w14:paraId="2CF71F6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0E13FDC" w14:textId="77777777" w:rsidTr="005A34AD">
        <w:tc>
          <w:tcPr>
            <w:tcW w:w="705" w:type="dxa"/>
            <w:vAlign w:val="center"/>
          </w:tcPr>
          <w:p w14:paraId="01C57AB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1001B279" w14:textId="77777777" w:rsidR="005A34AD" w:rsidRPr="003A62ED" w:rsidRDefault="005A34AD" w:rsidP="005A34AD">
            <w:pPr>
              <w:jc w:val="center"/>
              <w:rPr>
                <w:rFonts w:ascii="Times New Roman" w:hAnsi="Times New Roman"/>
              </w:rPr>
            </w:pPr>
            <w:r w:rsidRPr="003A62ED">
              <w:rPr>
                <w:rFonts w:ascii="Times New Roman" w:hAnsi="Times New Roman"/>
              </w:rPr>
              <w:t>Rabu, 17 Oktober 2018</w:t>
            </w:r>
          </w:p>
        </w:tc>
        <w:tc>
          <w:tcPr>
            <w:tcW w:w="1774" w:type="dxa"/>
            <w:vAlign w:val="center"/>
          </w:tcPr>
          <w:p w14:paraId="2C28865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9B6221A" w14:textId="77777777" w:rsidR="005A34AD" w:rsidRDefault="005A34AD" w:rsidP="005A34AD">
            <w:pPr>
              <w:jc w:val="center"/>
            </w:pPr>
            <w:r w:rsidRPr="0064481F">
              <w:rPr>
                <w:rFonts w:ascii="Times New Roman" w:eastAsia="Times New Roman" w:hAnsi="Times New Roman"/>
                <w:bCs/>
              </w:rPr>
              <w:t>17.00</w:t>
            </w:r>
          </w:p>
        </w:tc>
        <w:tc>
          <w:tcPr>
            <w:tcW w:w="2848" w:type="dxa"/>
          </w:tcPr>
          <w:p w14:paraId="4B47144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0947492" w14:textId="77777777" w:rsidTr="005A34AD">
        <w:tc>
          <w:tcPr>
            <w:tcW w:w="705" w:type="dxa"/>
            <w:vAlign w:val="center"/>
          </w:tcPr>
          <w:p w14:paraId="5C5B958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4083C471" w14:textId="77777777" w:rsidR="005A34AD" w:rsidRPr="003A62ED" w:rsidRDefault="005A34AD" w:rsidP="005A34AD">
            <w:pPr>
              <w:jc w:val="center"/>
              <w:rPr>
                <w:rFonts w:ascii="Times New Roman" w:hAnsi="Times New Roman"/>
              </w:rPr>
            </w:pPr>
            <w:r w:rsidRPr="003A62ED">
              <w:rPr>
                <w:rFonts w:ascii="Times New Roman" w:hAnsi="Times New Roman"/>
              </w:rPr>
              <w:t>Kamis, 18 Oktober 2018</w:t>
            </w:r>
          </w:p>
        </w:tc>
        <w:tc>
          <w:tcPr>
            <w:tcW w:w="1774" w:type="dxa"/>
            <w:vAlign w:val="center"/>
          </w:tcPr>
          <w:p w14:paraId="1A14000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C524312" w14:textId="77777777" w:rsidR="005A34AD" w:rsidRDefault="005A34AD" w:rsidP="005A34AD">
            <w:pPr>
              <w:jc w:val="center"/>
            </w:pPr>
            <w:r w:rsidRPr="0064481F">
              <w:rPr>
                <w:rFonts w:ascii="Times New Roman" w:eastAsia="Times New Roman" w:hAnsi="Times New Roman"/>
                <w:bCs/>
              </w:rPr>
              <w:t>17.00</w:t>
            </w:r>
          </w:p>
        </w:tc>
        <w:tc>
          <w:tcPr>
            <w:tcW w:w="2848" w:type="dxa"/>
          </w:tcPr>
          <w:p w14:paraId="4AE3CF4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6E3BC0B" w14:textId="77777777" w:rsidTr="005A34AD">
        <w:tc>
          <w:tcPr>
            <w:tcW w:w="705" w:type="dxa"/>
            <w:vAlign w:val="center"/>
          </w:tcPr>
          <w:p w14:paraId="7A48D65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57537E27" w14:textId="77777777" w:rsidR="005A34AD" w:rsidRPr="003A62ED" w:rsidRDefault="005A34AD" w:rsidP="005A34AD">
            <w:pPr>
              <w:jc w:val="center"/>
              <w:rPr>
                <w:rFonts w:ascii="Times New Roman" w:hAnsi="Times New Roman"/>
              </w:rPr>
            </w:pPr>
            <w:r w:rsidRPr="003A62ED">
              <w:rPr>
                <w:rFonts w:ascii="Times New Roman" w:hAnsi="Times New Roman"/>
              </w:rPr>
              <w:t>Jumat, 19 Oktober 2018</w:t>
            </w:r>
          </w:p>
        </w:tc>
        <w:tc>
          <w:tcPr>
            <w:tcW w:w="1774" w:type="dxa"/>
            <w:vAlign w:val="center"/>
          </w:tcPr>
          <w:p w14:paraId="391B8100"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F30A6E0" w14:textId="77777777" w:rsidR="005A34AD" w:rsidRDefault="005A34AD" w:rsidP="005A34AD">
            <w:pPr>
              <w:jc w:val="center"/>
            </w:pPr>
            <w:r w:rsidRPr="0064481F">
              <w:rPr>
                <w:rFonts w:ascii="Times New Roman" w:eastAsia="Times New Roman" w:hAnsi="Times New Roman"/>
                <w:bCs/>
              </w:rPr>
              <w:t>17.00</w:t>
            </w:r>
          </w:p>
        </w:tc>
        <w:tc>
          <w:tcPr>
            <w:tcW w:w="2848" w:type="dxa"/>
          </w:tcPr>
          <w:p w14:paraId="387EE35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57BB6DB" w14:textId="77777777" w:rsidTr="005A34AD">
        <w:tc>
          <w:tcPr>
            <w:tcW w:w="705" w:type="dxa"/>
            <w:vAlign w:val="center"/>
          </w:tcPr>
          <w:p w14:paraId="19B1EA7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597D4D85" w14:textId="77777777" w:rsidR="005A34AD" w:rsidRPr="003A62ED" w:rsidRDefault="005A34AD" w:rsidP="005A34AD">
            <w:pPr>
              <w:jc w:val="center"/>
              <w:rPr>
                <w:rFonts w:ascii="Times New Roman" w:hAnsi="Times New Roman"/>
              </w:rPr>
            </w:pPr>
            <w:r w:rsidRPr="003A62ED">
              <w:rPr>
                <w:rFonts w:ascii="Times New Roman" w:hAnsi="Times New Roman"/>
              </w:rPr>
              <w:t>Senin, 22 Oktober 2018</w:t>
            </w:r>
          </w:p>
        </w:tc>
        <w:tc>
          <w:tcPr>
            <w:tcW w:w="1774" w:type="dxa"/>
            <w:vAlign w:val="center"/>
          </w:tcPr>
          <w:p w14:paraId="3713C32E"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C3389B7" w14:textId="77777777" w:rsidR="005A34AD" w:rsidRDefault="005A34AD" w:rsidP="005A34AD">
            <w:pPr>
              <w:jc w:val="center"/>
            </w:pPr>
            <w:r w:rsidRPr="0064481F">
              <w:rPr>
                <w:rFonts w:ascii="Times New Roman" w:eastAsia="Times New Roman" w:hAnsi="Times New Roman"/>
                <w:bCs/>
              </w:rPr>
              <w:t>17.00</w:t>
            </w:r>
          </w:p>
        </w:tc>
        <w:tc>
          <w:tcPr>
            <w:tcW w:w="2848" w:type="dxa"/>
          </w:tcPr>
          <w:p w14:paraId="3036E85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859F60B" w14:textId="77777777" w:rsidTr="005A34AD">
        <w:tc>
          <w:tcPr>
            <w:tcW w:w="705" w:type="dxa"/>
            <w:vAlign w:val="center"/>
          </w:tcPr>
          <w:p w14:paraId="3622CF5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70783582" w14:textId="77777777" w:rsidR="005A34AD" w:rsidRPr="003A62ED" w:rsidRDefault="005A34AD" w:rsidP="005A34AD">
            <w:pPr>
              <w:jc w:val="center"/>
              <w:rPr>
                <w:rFonts w:ascii="Times New Roman" w:hAnsi="Times New Roman"/>
              </w:rPr>
            </w:pPr>
            <w:r w:rsidRPr="003A62ED">
              <w:rPr>
                <w:rFonts w:ascii="Times New Roman" w:hAnsi="Times New Roman"/>
              </w:rPr>
              <w:t>Selasa, 23 Oktober 2018</w:t>
            </w:r>
          </w:p>
        </w:tc>
        <w:tc>
          <w:tcPr>
            <w:tcW w:w="1774" w:type="dxa"/>
            <w:vAlign w:val="center"/>
          </w:tcPr>
          <w:p w14:paraId="4EA9A95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DD19A9C" w14:textId="77777777" w:rsidR="005A34AD" w:rsidRDefault="005A34AD" w:rsidP="005A34AD">
            <w:pPr>
              <w:jc w:val="center"/>
            </w:pPr>
            <w:r w:rsidRPr="0064481F">
              <w:rPr>
                <w:rFonts w:ascii="Times New Roman" w:eastAsia="Times New Roman" w:hAnsi="Times New Roman"/>
                <w:bCs/>
              </w:rPr>
              <w:t>17.00</w:t>
            </w:r>
          </w:p>
        </w:tc>
        <w:tc>
          <w:tcPr>
            <w:tcW w:w="2848" w:type="dxa"/>
          </w:tcPr>
          <w:p w14:paraId="4D253B1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029F929" w14:textId="77777777" w:rsidTr="005A34AD">
        <w:tc>
          <w:tcPr>
            <w:tcW w:w="705" w:type="dxa"/>
            <w:vAlign w:val="center"/>
          </w:tcPr>
          <w:p w14:paraId="1E40DF6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39C789B3" w14:textId="77777777" w:rsidR="005A34AD" w:rsidRPr="003A62ED" w:rsidRDefault="005A34AD" w:rsidP="005A34AD">
            <w:pPr>
              <w:jc w:val="center"/>
              <w:rPr>
                <w:rFonts w:ascii="Times New Roman" w:hAnsi="Times New Roman"/>
              </w:rPr>
            </w:pPr>
            <w:r w:rsidRPr="003A62ED">
              <w:rPr>
                <w:rFonts w:ascii="Times New Roman" w:hAnsi="Times New Roman"/>
              </w:rPr>
              <w:t>Rabu, 24 Oktober 2018</w:t>
            </w:r>
          </w:p>
        </w:tc>
        <w:tc>
          <w:tcPr>
            <w:tcW w:w="1774" w:type="dxa"/>
            <w:vAlign w:val="center"/>
          </w:tcPr>
          <w:p w14:paraId="36FA679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F65550A" w14:textId="77777777" w:rsidR="005A34AD" w:rsidRDefault="005A34AD" w:rsidP="005A34AD">
            <w:pPr>
              <w:jc w:val="center"/>
            </w:pPr>
            <w:r w:rsidRPr="0064481F">
              <w:rPr>
                <w:rFonts w:ascii="Times New Roman" w:eastAsia="Times New Roman" w:hAnsi="Times New Roman"/>
                <w:bCs/>
              </w:rPr>
              <w:t>17.00</w:t>
            </w:r>
          </w:p>
        </w:tc>
        <w:tc>
          <w:tcPr>
            <w:tcW w:w="2848" w:type="dxa"/>
          </w:tcPr>
          <w:p w14:paraId="2D7C2F29"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26D5118" w14:textId="77777777" w:rsidTr="005A34AD">
        <w:tc>
          <w:tcPr>
            <w:tcW w:w="705" w:type="dxa"/>
            <w:vAlign w:val="center"/>
          </w:tcPr>
          <w:p w14:paraId="35485563"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33009959" w14:textId="77777777" w:rsidR="005A34AD" w:rsidRPr="003A62ED" w:rsidRDefault="005A34AD" w:rsidP="005A34AD">
            <w:pPr>
              <w:jc w:val="center"/>
              <w:rPr>
                <w:rFonts w:ascii="Times New Roman" w:hAnsi="Times New Roman"/>
              </w:rPr>
            </w:pPr>
            <w:r w:rsidRPr="003A62ED">
              <w:rPr>
                <w:rFonts w:ascii="Times New Roman" w:hAnsi="Times New Roman"/>
              </w:rPr>
              <w:t>Kamis, 25 Oktober 2018</w:t>
            </w:r>
          </w:p>
        </w:tc>
        <w:tc>
          <w:tcPr>
            <w:tcW w:w="1774" w:type="dxa"/>
            <w:vAlign w:val="center"/>
          </w:tcPr>
          <w:p w14:paraId="3907B1C4"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73B7C26" w14:textId="77777777" w:rsidR="005A34AD" w:rsidRDefault="005A34AD" w:rsidP="005A34AD">
            <w:pPr>
              <w:jc w:val="center"/>
            </w:pPr>
            <w:r w:rsidRPr="0064481F">
              <w:rPr>
                <w:rFonts w:ascii="Times New Roman" w:eastAsia="Times New Roman" w:hAnsi="Times New Roman"/>
                <w:bCs/>
              </w:rPr>
              <w:t>17.00</w:t>
            </w:r>
          </w:p>
        </w:tc>
        <w:tc>
          <w:tcPr>
            <w:tcW w:w="2848" w:type="dxa"/>
          </w:tcPr>
          <w:p w14:paraId="4016B6B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BF5AC8A" w14:textId="77777777" w:rsidTr="005A34AD">
        <w:tc>
          <w:tcPr>
            <w:tcW w:w="705" w:type="dxa"/>
            <w:vAlign w:val="center"/>
          </w:tcPr>
          <w:p w14:paraId="76CCD6CA"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2B58F1C1" w14:textId="77777777" w:rsidR="005A34AD" w:rsidRPr="003A62ED" w:rsidRDefault="005A34AD" w:rsidP="005A34AD">
            <w:pPr>
              <w:jc w:val="center"/>
              <w:rPr>
                <w:rFonts w:ascii="Times New Roman" w:hAnsi="Times New Roman"/>
              </w:rPr>
            </w:pPr>
            <w:r w:rsidRPr="003A62ED">
              <w:rPr>
                <w:rFonts w:ascii="Times New Roman" w:hAnsi="Times New Roman"/>
              </w:rPr>
              <w:t>Jumat, 26 Oktober 2018</w:t>
            </w:r>
          </w:p>
        </w:tc>
        <w:tc>
          <w:tcPr>
            <w:tcW w:w="1774" w:type="dxa"/>
            <w:vAlign w:val="center"/>
          </w:tcPr>
          <w:p w14:paraId="0E3F4206"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BD4898B" w14:textId="77777777" w:rsidR="005A34AD" w:rsidRDefault="005A34AD" w:rsidP="005A34AD">
            <w:pPr>
              <w:jc w:val="center"/>
            </w:pPr>
            <w:r w:rsidRPr="0064481F">
              <w:rPr>
                <w:rFonts w:ascii="Times New Roman" w:eastAsia="Times New Roman" w:hAnsi="Times New Roman"/>
                <w:bCs/>
              </w:rPr>
              <w:t>17.00</w:t>
            </w:r>
          </w:p>
        </w:tc>
        <w:tc>
          <w:tcPr>
            <w:tcW w:w="2848" w:type="dxa"/>
          </w:tcPr>
          <w:p w14:paraId="13AD572A"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65D09BE" w14:textId="77777777" w:rsidTr="005A34AD">
        <w:tc>
          <w:tcPr>
            <w:tcW w:w="705" w:type="dxa"/>
            <w:vAlign w:val="center"/>
          </w:tcPr>
          <w:p w14:paraId="1AE91283"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7A77E01D" w14:textId="77777777" w:rsidR="005A34AD" w:rsidRPr="003A62ED" w:rsidRDefault="005A34AD" w:rsidP="005A34AD">
            <w:pPr>
              <w:jc w:val="center"/>
              <w:rPr>
                <w:rFonts w:ascii="Times New Roman" w:hAnsi="Times New Roman"/>
              </w:rPr>
            </w:pPr>
            <w:r w:rsidRPr="003A62ED">
              <w:rPr>
                <w:rFonts w:ascii="Times New Roman" w:hAnsi="Times New Roman"/>
              </w:rPr>
              <w:t>Senin, 29 Oktober 2018</w:t>
            </w:r>
          </w:p>
        </w:tc>
        <w:tc>
          <w:tcPr>
            <w:tcW w:w="1774" w:type="dxa"/>
            <w:vAlign w:val="center"/>
          </w:tcPr>
          <w:p w14:paraId="63DD9F0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82B08B1" w14:textId="77777777" w:rsidR="005A34AD" w:rsidRDefault="005A34AD" w:rsidP="005A34AD">
            <w:pPr>
              <w:jc w:val="center"/>
            </w:pPr>
            <w:r w:rsidRPr="0064481F">
              <w:rPr>
                <w:rFonts w:ascii="Times New Roman" w:eastAsia="Times New Roman" w:hAnsi="Times New Roman"/>
                <w:bCs/>
              </w:rPr>
              <w:t>17.00</w:t>
            </w:r>
          </w:p>
        </w:tc>
        <w:tc>
          <w:tcPr>
            <w:tcW w:w="2848" w:type="dxa"/>
          </w:tcPr>
          <w:p w14:paraId="35F941C6"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E71C9E6" w14:textId="77777777" w:rsidTr="005A34AD">
        <w:tc>
          <w:tcPr>
            <w:tcW w:w="705" w:type="dxa"/>
            <w:vAlign w:val="center"/>
          </w:tcPr>
          <w:p w14:paraId="2A4B9C6F"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31BD2312" w14:textId="77777777" w:rsidR="005A34AD" w:rsidRPr="003A62ED" w:rsidRDefault="005A34AD" w:rsidP="005A34AD">
            <w:pPr>
              <w:jc w:val="center"/>
              <w:rPr>
                <w:rFonts w:ascii="Times New Roman" w:hAnsi="Times New Roman"/>
              </w:rPr>
            </w:pPr>
            <w:r w:rsidRPr="003A62ED">
              <w:rPr>
                <w:rFonts w:ascii="Times New Roman" w:hAnsi="Times New Roman"/>
              </w:rPr>
              <w:t>Selasa, 30 Oktober 2018</w:t>
            </w:r>
          </w:p>
        </w:tc>
        <w:tc>
          <w:tcPr>
            <w:tcW w:w="1774" w:type="dxa"/>
            <w:vAlign w:val="center"/>
          </w:tcPr>
          <w:p w14:paraId="3FF72DB9"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8A1F74A" w14:textId="77777777" w:rsidR="005A34AD" w:rsidRDefault="005A34AD" w:rsidP="005A34AD">
            <w:pPr>
              <w:jc w:val="center"/>
            </w:pPr>
            <w:r w:rsidRPr="0064481F">
              <w:rPr>
                <w:rFonts w:ascii="Times New Roman" w:eastAsia="Times New Roman" w:hAnsi="Times New Roman"/>
                <w:bCs/>
              </w:rPr>
              <w:t>17.00</w:t>
            </w:r>
          </w:p>
        </w:tc>
        <w:tc>
          <w:tcPr>
            <w:tcW w:w="2848" w:type="dxa"/>
          </w:tcPr>
          <w:p w14:paraId="489886A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5A4FDA5" w14:textId="77777777" w:rsidTr="005A34AD">
        <w:tc>
          <w:tcPr>
            <w:tcW w:w="705" w:type="dxa"/>
            <w:vAlign w:val="center"/>
          </w:tcPr>
          <w:p w14:paraId="0E5B364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5C3D09D8" w14:textId="77777777" w:rsidR="005A34AD" w:rsidRPr="003A62ED" w:rsidRDefault="005A34AD" w:rsidP="005A34AD">
            <w:pPr>
              <w:jc w:val="center"/>
              <w:rPr>
                <w:rFonts w:ascii="Times New Roman" w:hAnsi="Times New Roman"/>
              </w:rPr>
            </w:pPr>
            <w:r w:rsidRPr="003A62ED">
              <w:rPr>
                <w:rFonts w:ascii="Times New Roman" w:hAnsi="Times New Roman"/>
              </w:rPr>
              <w:t>Rabu, 31 Oktober 2018</w:t>
            </w:r>
          </w:p>
        </w:tc>
        <w:tc>
          <w:tcPr>
            <w:tcW w:w="1774" w:type="dxa"/>
            <w:vAlign w:val="center"/>
          </w:tcPr>
          <w:p w14:paraId="2CAF8015"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3D16C96" w14:textId="77777777" w:rsidR="005A34AD" w:rsidRDefault="005A34AD" w:rsidP="005A34AD">
            <w:pPr>
              <w:jc w:val="center"/>
            </w:pPr>
            <w:r w:rsidRPr="0064481F">
              <w:rPr>
                <w:rFonts w:ascii="Times New Roman" w:eastAsia="Times New Roman" w:hAnsi="Times New Roman"/>
                <w:bCs/>
              </w:rPr>
              <w:t>17.00</w:t>
            </w:r>
          </w:p>
        </w:tc>
        <w:tc>
          <w:tcPr>
            <w:tcW w:w="2848" w:type="dxa"/>
          </w:tcPr>
          <w:p w14:paraId="743F90DA"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E053CC0" w14:textId="77777777" w:rsidTr="005A34AD">
        <w:tc>
          <w:tcPr>
            <w:tcW w:w="705" w:type="dxa"/>
            <w:vAlign w:val="center"/>
          </w:tcPr>
          <w:p w14:paraId="65A385EB"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4D55868D" w14:textId="77777777" w:rsidR="005A34AD" w:rsidRPr="003A62ED" w:rsidRDefault="005A34AD" w:rsidP="005A34AD">
            <w:pPr>
              <w:jc w:val="center"/>
              <w:rPr>
                <w:rFonts w:ascii="Times New Roman" w:hAnsi="Times New Roman"/>
              </w:rPr>
            </w:pPr>
            <w:r w:rsidRPr="003A62ED">
              <w:rPr>
                <w:rFonts w:ascii="Times New Roman" w:hAnsi="Times New Roman"/>
              </w:rPr>
              <w:t>Kamis, 01 November 2018</w:t>
            </w:r>
          </w:p>
        </w:tc>
        <w:tc>
          <w:tcPr>
            <w:tcW w:w="1774" w:type="dxa"/>
            <w:vAlign w:val="center"/>
          </w:tcPr>
          <w:p w14:paraId="6517A490"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711243E" w14:textId="77777777" w:rsidR="005A34AD" w:rsidRDefault="005A34AD" w:rsidP="005A34AD">
            <w:pPr>
              <w:jc w:val="center"/>
            </w:pPr>
            <w:r w:rsidRPr="0064481F">
              <w:rPr>
                <w:rFonts w:ascii="Times New Roman" w:eastAsia="Times New Roman" w:hAnsi="Times New Roman"/>
                <w:bCs/>
              </w:rPr>
              <w:t>17.00</w:t>
            </w:r>
          </w:p>
        </w:tc>
        <w:tc>
          <w:tcPr>
            <w:tcW w:w="2848" w:type="dxa"/>
          </w:tcPr>
          <w:p w14:paraId="47A848F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F398094" w14:textId="77777777" w:rsidTr="005A34AD">
        <w:tc>
          <w:tcPr>
            <w:tcW w:w="705" w:type="dxa"/>
            <w:vAlign w:val="center"/>
          </w:tcPr>
          <w:p w14:paraId="49F84A9F"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55538A6E" w14:textId="77777777" w:rsidR="005A34AD" w:rsidRPr="003A62ED" w:rsidRDefault="005A34AD" w:rsidP="005A34AD">
            <w:pPr>
              <w:jc w:val="center"/>
              <w:rPr>
                <w:rFonts w:ascii="Times New Roman" w:hAnsi="Times New Roman"/>
              </w:rPr>
            </w:pPr>
            <w:r w:rsidRPr="003A62ED">
              <w:rPr>
                <w:rFonts w:ascii="Times New Roman" w:hAnsi="Times New Roman"/>
              </w:rPr>
              <w:t>Jumat, 02 November 2018</w:t>
            </w:r>
          </w:p>
        </w:tc>
        <w:tc>
          <w:tcPr>
            <w:tcW w:w="1774" w:type="dxa"/>
            <w:vAlign w:val="center"/>
          </w:tcPr>
          <w:p w14:paraId="00F2818B"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2607454" w14:textId="77777777" w:rsidR="005A34AD" w:rsidRDefault="005A34AD" w:rsidP="005A34AD">
            <w:pPr>
              <w:jc w:val="center"/>
            </w:pPr>
            <w:r w:rsidRPr="0064481F">
              <w:rPr>
                <w:rFonts w:ascii="Times New Roman" w:eastAsia="Times New Roman" w:hAnsi="Times New Roman"/>
                <w:bCs/>
              </w:rPr>
              <w:t>17.00</w:t>
            </w:r>
          </w:p>
        </w:tc>
        <w:tc>
          <w:tcPr>
            <w:tcW w:w="2848" w:type="dxa"/>
          </w:tcPr>
          <w:p w14:paraId="795BBB9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3C7FC6D" w14:textId="77777777" w:rsidTr="005A34AD">
        <w:tc>
          <w:tcPr>
            <w:tcW w:w="705" w:type="dxa"/>
            <w:vAlign w:val="center"/>
          </w:tcPr>
          <w:p w14:paraId="6C06820F"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50B8608D" w14:textId="77777777" w:rsidR="005A34AD" w:rsidRPr="003A62ED" w:rsidRDefault="005A34AD" w:rsidP="005A34AD">
            <w:pPr>
              <w:jc w:val="center"/>
              <w:rPr>
                <w:rFonts w:ascii="Times New Roman" w:hAnsi="Times New Roman"/>
              </w:rPr>
            </w:pPr>
            <w:r w:rsidRPr="003A62ED">
              <w:rPr>
                <w:rFonts w:ascii="Times New Roman" w:hAnsi="Times New Roman"/>
              </w:rPr>
              <w:t>Senin, 05 November 2018</w:t>
            </w:r>
          </w:p>
        </w:tc>
        <w:tc>
          <w:tcPr>
            <w:tcW w:w="1774" w:type="dxa"/>
            <w:vAlign w:val="center"/>
          </w:tcPr>
          <w:p w14:paraId="4C5CD8AA"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0F0CAA0" w14:textId="77777777" w:rsidR="005A34AD" w:rsidRDefault="005A34AD" w:rsidP="005A34AD">
            <w:pPr>
              <w:jc w:val="center"/>
            </w:pPr>
            <w:r w:rsidRPr="0064481F">
              <w:rPr>
                <w:rFonts w:ascii="Times New Roman" w:eastAsia="Times New Roman" w:hAnsi="Times New Roman"/>
                <w:bCs/>
              </w:rPr>
              <w:t>17.00</w:t>
            </w:r>
          </w:p>
        </w:tc>
        <w:tc>
          <w:tcPr>
            <w:tcW w:w="2848" w:type="dxa"/>
          </w:tcPr>
          <w:p w14:paraId="509A1FE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3BD3C59" w14:textId="77777777" w:rsidTr="005A34AD">
        <w:tc>
          <w:tcPr>
            <w:tcW w:w="705" w:type="dxa"/>
            <w:vAlign w:val="center"/>
          </w:tcPr>
          <w:p w14:paraId="6A2BAAF3"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284A25D0" w14:textId="77777777" w:rsidR="005A34AD" w:rsidRPr="003A62ED" w:rsidRDefault="005A34AD" w:rsidP="005A34AD">
            <w:pPr>
              <w:jc w:val="center"/>
              <w:rPr>
                <w:rFonts w:ascii="Times New Roman" w:hAnsi="Times New Roman"/>
              </w:rPr>
            </w:pPr>
            <w:r w:rsidRPr="003A62ED">
              <w:rPr>
                <w:rFonts w:ascii="Times New Roman" w:hAnsi="Times New Roman"/>
              </w:rPr>
              <w:t>Selasa, 06 November 2018</w:t>
            </w:r>
          </w:p>
        </w:tc>
        <w:tc>
          <w:tcPr>
            <w:tcW w:w="1774" w:type="dxa"/>
            <w:vAlign w:val="center"/>
          </w:tcPr>
          <w:p w14:paraId="3F9967DE"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B32782D" w14:textId="77777777" w:rsidR="005A34AD" w:rsidRDefault="005A34AD" w:rsidP="005A34AD">
            <w:pPr>
              <w:jc w:val="center"/>
            </w:pPr>
            <w:r w:rsidRPr="0064481F">
              <w:rPr>
                <w:rFonts w:ascii="Times New Roman" w:eastAsia="Times New Roman" w:hAnsi="Times New Roman"/>
                <w:bCs/>
              </w:rPr>
              <w:t>17.00</w:t>
            </w:r>
          </w:p>
        </w:tc>
        <w:tc>
          <w:tcPr>
            <w:tcW w:w="2848" w:type="dxa"/>
          </w:tcPr>
          <w:p w14:paraId="5A394FF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ED76918" w14:textId="77777777" w:rsidTr="005A34AD">
        <w:tc>
          <w:tcPr>
            <w:tcW w:w="705" w:type="dxa"/>
            <w:vAlign w:val="center"/>
          </w:tcPr>
          <w:p w14:paraId="6DC11412"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232BEC67" w14:textId="77777777" w:rsidR="005A34AD" w:rsidRPr="003A62ED" w:rsidRDefault="005A34AD" w:rsidP="005A34AD">
            <w:pPr>
              <w:jc w:val="center"/>
              <w:rPr>
                <w:rFonts w:ascii="Times New Roman" w:hAnsi="Times New Roman"/>
              </w:rPr>
            </w:pPr>
            <w:r w:rsidRPr="003A62ED">
              <w:rPr>
                <w:rFonts w:ascii="Times New Roman" w:hAnsi="Times New Roman"/>
              </w:rPr>
              <w:t>Rabu, 07 November 2018</w:t>
            </w:r>
          </w:p>
        </w:tc>
        <w:tc>
          <w:tcPr>
            <w:tcW w:w="1774" w:type="dxa"/>
            <w:vAlign w:val="center"/>
          </w:tcPr>
          <w:p w14:paraId="6718FA9D"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4535903" w14:textId="77777777" w:rsidR="005A34AD" w:rsidRDefault="005A34AD" w:rsidP="005A34AD">
            <w:pPr>
              <w:jc w:val="center"/>
            </w:pPr>
            <w:r w:rsidRPr="0064481F">
              <w:rPr>
                <w:rFonts w:ascii="Times New Roman" w:eastAsia="Times New Roman" w:hAnsi="Times New Roman"/>
                <w:bCs/>
              </w:rPr>
              <w:t>17.00</w:t>
            </w:r>
          </w:p>
        </w:tc>
        <w:tc>
          <w:tcPr>
            <w:tcW w:w="2848" w:type="dxa"/>
          </w:tcPr>
          <w:p w14:paraId="4C8AAB3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08081C3" w14:textId="77777777" w:rsidTr="005A34AD">
        <w:tc>
          <w:tcPr>
            <w:tcW w:w="705" w:type="dxa"/>
            <w:vAlign w:val="center"/>
          </w:tcPr>
          <w:p w14:paraId="28E7B12F"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5B852E77" w14:textId="77777777" w:rsidR="005A34AD" w:rsidRPr="003A62ED" w:rsidRDefault="005A34AD" w:rsidP="005A34AD">
            <w:pPr>
              <w:jc w:val="center"/>
              <w:rPr>
                <w:rFonts w:ascii="Times New Roman" w:hAnsi="Times New Roman"/>
              </w:rPr>
            </w:pPr>
            <w:r w:rsidRPr="003A62ED">
              <w:rPr>
                <w:rFonts w:ascii="Times New Roman" w:hAnsi="Times New Roman"/>
              </w:rPr>
              <w:t>Kamis, 08 November 2018</w:t>
            </w:r>
          </w:p>
        </w:tc>
        <w:tc>
          <w:tcPr>
            <w:tcW w:w="1774" w:type="dxa"/>
            <w:vAlign w:val="center"/>
          </w:tcPr>
          <w:p w14:paraId="1F5475A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063178A2" w14:textId="77777777" w:rsidR="005A34AD" w:rsidRDefault="005A34AD" w:rsidP="005A34AD">
            <w:pPr>
              <w:jc w:val="center"/>
            </w:pPr>
            <w:r w:rsidRPr="0064481F">
              <w:rPr>
                <w:rFonts w:ascii="Times New Roman" w:eastAsia="Times New Roman" w:hAnsi="Times New Roman"/>
                <w:bCs/>
              </w:rPr>
              <w:t>17.00</w:t>
            </w:r>
          </w:p>
        </w:tc>
        <w:tc>
          <w:tcPr>
            <w:tcW w:w="2848" w:type="dxa"/>
          </w:tcPr>
          <w:p w14:paraId="32ED9BD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25BE388" w14:textId="77777777" w:rsidTr="005A34AD">
        <w:tc>
          <w:tcPr>
            <w:tcW w:w="705" w:type="dxa"/>
            <w:vAlign w:val="center"/>
          </w:tcPr>
          <w:p w14:paraId="3CFEFCF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1D3A80FF" w14:textId="77777777" w:rsidR="005A34AD" w:rsidRPr="003A62ED" w:rsidRDefault="005A34AD" w:rsidP="005A34AD">
            <w:pPr>
              <w:jc w:val="center"/>
              <w:rPr>
                <w:rFonts w:ascii="Times New Roman" w:hAnsi="Times New Roman"/>
              </w:rPr>
            </w:pPr>
            <w:r w:rsidRPr="003A62ED">
              <w:rPr>
                <w:rFonts w:ascii="Times New Roman" w:hAnsi="Times New Roman"/>
              </w:rPr>
              <w:t>Jumat,09 November 2018</w:t>
            </w:r>
          </w:p>
        </w:tc>
        <w:tc>
          <w:tcPr>
            <w:tcW w:w="1774" w:type="dxa"/>
            <w:vAlign w:val="center"/>
          </w:tcPr>
          <w:p w14:paraId="68736923"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2E954DE4" w14:textId="77777777" w:rsidR="005A34AD" w:rsidRDefault="005A34AD" w:rsidP="005A34AD">
            <w:pPr>
              <w:jc w:val="center"/>
            </w:pPr>
            <w:r w:rsidRPr="0064481F">
              <w:rPr>
                <w:rFonts w:ascii="Times New Roman" w:eastAsia="Times New Roman" w:hAnsi="Times New Roman"/>
                <w:bCs/>
              </w:rPr>
              <w:t>17.00</w:t>
            </w:r>
          </w:p>
        </w:tc>
        <w:tc>
          <w:tcPr>
            <w:tcW w:w="2848" w:type="dxa"/>
          </w:tcPr>
          <w:p w14:paraId="30D9E61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7D4FFACD" w14:textId="77777777" w:rsidTr="005A34AD">
        <w:tc>
          <w:tcPr>
            <w:tcW w:w="705" w:type="dxa"/>
            <w:vAlign w:val="center"/>
          </w:tcPr>
          <w:p w14:paraId="0A34AB9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21A71812" w14:textId="77777777" w:rsidR="005A34AD" w:rsidRPr="003A62ED" w:rsidRDefault="005A34AD" w:rsidP="005A34AD">
            <w:pPr>
              <w:jc w:val="center"/>
              <w:rPr>
                <w:rFonts w:ascii="Times New Roman" w:hAnsi="Times New Roman"/>
              </w:rPr>
            </w:pPr>
            <w:r w:rsidRPr="003A62ED">
              <w:rPr>
                <w:rFonts w:ascii="Times New Roman" w:hAnsi="Times New Roman"/>
              </w:rPr>
              <w:t>12 November 2018</w:t>
            </w:r>
          </w:p>
        </w:tc>
        <w:tc>
          <w:tcPr>
            <w:tcW w:w="1774" w:type="dxa"/>
            <w:vAlign w:val="center"/>
          </w:tcPr>
          <w:p w14:paraId="2253331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6CDB0CC8" w14:textId="77777777" w:rsidR="005A34AD" w:rsidRDefault="005A34AD" w:rsidP="005A34AD">
            <w:pPr>
              <w:jc w:val="center"/>
            </w:pPr>
            <w:r w:rsidRPr="0064481F">
              <w:rPr>
                <w:rFonts w:ascii="Times New Roman" w:eastAsia="Times New Roman" w:hAnsi="Times New Roman"/>
                <w:bCs/>
              </w:rPr>
              <w:t>17.00</w:t>
            </w:r>
          </w:p>
        </w:tc>
        <w:tc>
          <w:tcPr>
            <w:tcW w:w="2848" w:type="dxa"/>
          </w:tcPr>
          <w:p w14:paraId="2A864D4B"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0334826" w14:textId="77777777" w:rsidTr="005A34AD">
        <w:tc>
          <w:tcPr>
            <w:tcW w:w="705" w:type="dxa"/>
            <w:vAlign w:val="center"/>
          </w:tcPr>
          <w:p w14:paraId="0055926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6DDDF359" w14:textId="77777777" w:rsidR="005A34AD" w:rsidRPr="003A62ED" w:rsidRDefault="005A34AD" w:rsidP="005A34AD">
            <w:pPr>
              <w:jc w:val="center"/>
              <w:rPr>
                <w:rFonts w:ascii="Times New Roman" w:hAnsi="Times New Roman"/>
              </w:rPr>
            </w:pPr>
            <w:r w:rsidRPr="003A62ED">
              <w:rPr>
                <w:rFonts w:ascii="Times New Roman" w:hAnsi="Times New Roman"/>
              </w:rPr>
              <w:t>13 November 2018</w:t>
            </w:r>
          </w:p>
        </w:tc>
        <w:tc>
          <w:tcPr>
            <w:tcW w:w="1774" w:type="dxa"/>
            <w:vAlign w:val="center"/>
          </w:tcPr>
          <w:p w14:paraId="76CD822F"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5084008" w14:textId="77777777" w:rsidR="005A34AD" w:rsidRDefault="005A34AD" w:rsidP="005A34AD">
            <w:pPr>
              <w:jc w:val="center"/>
            </w:pPr>
            <w:r w:rsidRPr="0064481F">
              <w:rPr>
                <w:rFonts w:ascii="Times New Roman" w:eastAsia="Times New Roman" w:hAnsi="Times New Roman"/>
                <w:bCs/>
              </w:rPr>
              <w:t>17.00</w:t>
            </w:r>
          </w:p>
        </w:tc>
        <w:tc>
          <w:tcPr>
            <w:tcW w:w="2848" w:type="dxa"/>
          </w:tcPr>
          <w:p w14:paraId="688D4F9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1507F0C" w14:textId="77777777" w:rsidTr="005A34AD">
        <w:tc>
          <w:tcPr>
            <w:tcW w:w="705" w:type="dxa"/>
            <w:vAlign w:val="center"/>
          </w:tcPr>
          <w:p w14:paraId="1A6389B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lastRenderedPageBreak/>
              <w:t>93</w:t>
            </w:r>
          </w:p>
        </w:tc>
        <w:tc>
          <w:tcPr>
            <w:tcW w:w="2825" w:type="dxa"/>
            <w:vAlign w:val="center"/>
          </w:tcPr>
          <w:p w14:paraId="77A5DB08" w14:textId="77777777" w:rsidR="005A34AD" w:rsidRPr="003A62ED" w:rsidRDefault="005A34AD" w:rsidP="005A34AD">
            <w:pPr>
              <w:jc w:val="center"/>
              <w:rPr>
                <w:rFonts w:ascii="Times New Roman" w:hAnsi="Times New Roman"/>
              </w:rPr>
            </w:pPr>
            <w:r w:rsidRPr="003A62ED">
              <w:rPr>
                <w:rFonts w:ascii="Times New Roman" w:hAnsi="Times New Roman"/>
              </w:rPr>
              <w:t>14 November 2018</w:t>
            </w:r>
          </w:p>
        </w:tc>
        <w:tc>
          <w:tcPr>
            <w:tcW w:w="1774" w:type="dxa"/>
            <w:vAlign w:val="center"/>
          </w:tcPr>
          <w:p w14:paraId="30D0C7A8"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54883459" w14:textId="77777777" w:rsidR="005A34AD" w:rsidRDefault="005A34AD" w:rsidP="005A34AD">
            <w:pPr>
              <w:jc w:val="center"/>
            </w:pPr>
            <w:r w:rsidRPr="0064481F">
              <w:rPr>
                <w:rFonts w:ascii="Times New Roman" w:eastAsia="Times New Roman" w:hAnsi="Times New Roman"/>
                <w:bCs/>
              </w:rPr>
              <w:t>17.00</w:t>
            </w:r>
          </w:p>
        </w:tc>
        <w:tc>
          <w:tcPr>
            <w:tcW w:w="2848" w:type="dxa"/>
          </w:tcPr>
          <w:p w14:paraId="084D1CA4"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567BD7B" w14:textId="77777777" w:rsidTr="005A34AD">
        <w:tc>
          <w:tcPr>
            <w:tcW w:w="705" w:type="dxa"/>
            <w:vAlign w:val="center"/>
          </w:tcPr>
          <w:p w14:paraId="58269D1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5C64675F" w14:textId="77777777" w:rsidR="005A34AD" w:rsidRPr="003A62ED" w:rsidRDefault="005A34AD" w:rsidP="005A34AD">
            <w:pPr>
              <w:jc w:val="center"/>
              <w:rPr>
                <w:rFonts w:ascii="Times New Roman" w:hAnsi="Times New Roman"/>
              </w:rPr>
            </w:pPr>
            <w:r w:rsidRPr="003A62ED">
              <w:rPr>
                <w:rFonts w:ascii="Times New Roman" w:hAnsi="Times New Roman"/>
              </w:rPr>
              <w:t>15 November 2018</w:t>
            </w:r>
          </w:p>
        </w:tc>
        <w:tc>
          <w:tcPr>
            <w:tcW w:w="1774" w:type="dxa"/>
            <w:vAlign w:val="center"/>
          </w:tcPr>
          <w:p w14:paraId="12DE8B5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7E937A2A" w14:textId="77777777" w:rsidR="005A34AD" w:rsidRDefault="005A34AD" w:rsidP="005A34AD">
            <w:pPr>
              <w:jc w:val="center"/>
            </w:pPr>
            <w:r w:rsidRPr="0064481F">
              <w:rPr>
                <w:rFonts w:ascii="Times New Roman" w:eastAsia="Times New Roman" w:hAnsi="Times New Roman"/>
                <w:bCs/>
              </w:rPr>
              <w:t>17.00</w:t>
            </w:r>
          </w:p>
        </w:tc>
        <w:tc>
          <w:tcPr>
            <w:tcW w:w="2848" w:type="dxa"/>
          </w:tcPr>
          <w:p w14:paraId="7AC291F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BF655F4" w14:textId="77777777" w:rsidTr="005A34AD">
        <w:tc>
          <w:tcPr>
            <w:tcW w:w="705" w:type="dxa"/>
            <w:vAlign w:val="center"/>
          </w:tcPr>
          <w:p w14:paraId="47DCC31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7B344388" w14:textId="77777777" w:rsidR="005A34AD" w:rsidRPr="003A62ED" w:rsidRDefault="005A34AD" w:rsidP="005A34AD">
            <w:pPr>
              <w:jc w:val="center"/>
              <w:rPr>
                <w:rFonts w:ascii="Times New Roman" w:hAnsi="Times New Roman"/>
              </w:rPr>
            </w:pPr>
            <w:r w:rsidRPr="003A62ED">
              <w:rPr>
                <w:rFonts w:ascii="Times New Roman" w:hAnsi="Times New Roman"/>
              </w:rPr>
              <w:t>16 November 2018</w:t>
            </w:r>
          </w:p>
        </w:tc>
        <w:tc>
          <w:tcPr>
            <w:tcW w:w="1774" w:type="dxa"/>
            <w:vAlign w:val="center"/>
          </w:tcPr>
          <w:p w14:paraId="1F0FA8E0"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36CE6594" w14:textId="77777777" w:rsidR="005A34AD" w:rsidRDefault="005A34AD" w:rsidP="005A34AD">
            <w:pPr>
              <w:jc w:val="center"/>
            </w:pPr>
            <w:r w:rsidRPr="0064481F">
              <w:rPr>
                <w:rFonts w:ascii="Times New Roman" w:eastAsia="Times New Roman" w:hAnsi="Times New Roman"/>
                <w:bCs/>
              </w:rPr>
              <w:t>17.00</w:t>
            </w:r>
          </w:p>
        </w:tc>
        <w:tc>
          <w:tcPr>
            <w:tcW w:w="2848" w:type="dxa"/>
          </w:tcPr>
          <w:p w14:paraId="271BAE3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96CF18D" w14:textId="77777777" w:rsidTr="005A34AD">
        <w:tc>
          <w:tcPr>
            <w:tcW w:w="705" w:type="dxa"/>
            <w:vAlign w:val="center"/>
          </w:tcPr>
          <w:p w14:paraId="644C6EC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63426297" w14:textId="77777777" w:rsidR="005A34AD" w:rsidRPr="003A62ED" w:rsidRDefault="005A34AD" w:rsidP="005A34AD">
            <w:pPr>
              <w:jc w:val="center"/>
              <w:rPr>
                <w:rFonts w:ascii="Times New Roman" w:hAnsi="Times New Roman"/>
              </w:rPr>
            </w:pPr>
            <w:r w:rsidRPr="003A62ED">
              <w:rPr>
                <w:rFonts w:ascii="Times New Roman" w:hAnsi="Times New Roman"/>
              </w:rPr>
              <w:t>19 November 2018</w:t>
            </w:r>
          </w:p>
        </w:tc>
        <w:tc>
          <w:tcPr>
            <w:tcW w:w="1774" w:type="dxa"/>
            <w:vAlign w:val="center"/>
          </w:tcPr>
          <w:p w14:paraId="04CD31B2" w14:textId="77777777" w:rsidR="005A34AD" w:rsidRDefault="005A34AD" w:rsidP="005A34AD">
            <w:pPr>
              <w:jc w:val="center"/>
            </w:pPr>
            <w:r w:rsidRPr="00995AA8">
              <w:rPr>
                <w:rFonts w:ascii="Times New Roman" w:eastAsia="Times New Roman" w:hAnsi="Times New Roman"/>
                <w:bCs/>
              </w:rPr>
              <w:t>08.00</w:t>
            </w:r>
          </w:p>
        </w:tc>
        <w:tc>
          <w:tcPr>
            <w:tcW w:w="1771" w:type="dxa"/>
            <w:vAlign w:val="center"/>
          </w:tcPr>
          <w:p w14:paraId="4EF83049" w14:textId="77777777" w:rsidR="005A34AD" w:rsidRDefault="005A34AD" w:rsidP="005A34AD">
            <w:pPr>
              <w:jc w:val="center"/>
            </w:pPr>
            <w:r w:rsidRPr="0064481F">
              <w:rPr>
                <w:rFonts w:ascii="Times New Roman" w:eastAsia="Times New Roman" w:hAnsi="Times New Roman"/>
                <w:bCs/>
              </w:rPr>
              <w:t>17.00</w:t>
            </w:r>
          </w:p>
        </w:tc>
        <w:tc>
          <w:tcPr>
            <w:tcW w:w="2848" w:type="dxa"/>
          </w:tcPr>
          <w:p w14:paraId="22614A5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E56C91" w:rsidRPr="003A62ED" w14:paraId="5BD8373F" w14:textId="77777777" w:rsidTr="00B72346">
        <w:tc>
          <w:tcPr>
            <w:tcW w:w="705" w:type="dxa"/>
            <w:vAlign w:val="center"/>
          </w:tcPr>
          <w:p w14:paraId="337B65D2" w14:textId="77777777" w:rsidR="00E56C91" w:rsidRPr="003A62ED" w:rsidRDefault="00E56C91" w:rsidP="00B72346">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1FFDFA97" w14:textId="77777777" w:rsidR="00E56C91" w:rsidRPr="003A62ED" w:rsidRDefault="00E56C91" w:rsidP="00B72346">
            <w:pPr>
              <w:jc w:val="center"/>
              <w:rPr>
                <w:rFonts w:ascii="Times New Roman" w:hAnsi="Times New Roman"/>
              </w:rPr>
            </w:pPr>
            <w:r w:rsidRPr="003A62ED">
              <w:rPr>
                <w:rFonts w:ascii="Times New Roman" w:hAnsi="Times New Roman"/>
              </w:rPr>
              <w:t>20 November 2018</w:t>
            </w:r>
          </w:p>
        </w:tc>
        <w:tc>
          <w:tcPr>
            <w:tcW w:w="6393" w:type="dxa"/>
            <w:gridSpan w:val="3"/>
            <w:vAlign w:val="center"/>
          </w:tcPr>
          <w:p w14:paraId="6D832967"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Libur</w:t>
            </w:r>
          </w:p>
        </w:tc>
      </w:tr>
      <w:tr w:rsidR="005A34AD" w:rsidRPr="003A62ED" w14:paraId="63EF8221" w14:textId="77777777" w:rsidTr="005A34AD">
        <w:tc>
          <w:tcPr>
            <w:tcW w:w="705" w:type="dxa"/>
            <w:vAlign w:val="center"/>
          </w:tcPr>
          <w:p w14:paraId="10CC5C3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0AFA1B73" w14:textId="77777777" w:rsidR="005A34AD" w:rsidRPr="003A62ED" w:rsidRDefault="005A34AD" w:rsidP="005A34AD">
            <w:pPr>
              <w:jc w:val="center"/>
              <w:rPr>
                <w:rFonts w:ascii="Times New Roman" w:hAnsi="Times New Roman"/>
              </w:rPr>
            </w:pPr>
            <w:r w:rsidRPr="003A62ED">
              <w:rPr>
                <w:rFonts w:ascii="Times New Roman" w:hAnsi="Times New Roman"/>
              </w:rPr>
              <w:t>21 November 2018</w:t>
            </w:r>
          </w:p>
        </w:tc>
        <w:tc>
          <w:tcPr>
            <w:tcW w:w="1774" w:type="dxa"/>
            <w:vAlign w:val="center"/>
          </w:tcPr>
          <w:p w14:paraId="37FBB51D"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4E5FE510" w14:textId="77777777" w:rsidR="005A34AD" w:rsidRDefault="005A34AD" w:rsidP="005A34AD">
            <w:pPr>
              <w:jc w:val="center"/>
            </w:pPr>
            <w:r w:rsidRPr="0080692A">
              <w:rPr>
                <w:rFonts w:ascii="Times New Roman" w:eastAsia="Times New Roman" w:hAnsi="Times New Roman"/>
                <w:bCs/>
              </w:rPr>
              <w:t>17.00</w:t>
            </w:r>
          </w:p>
        </w:tc>
        <w:tc>
          <w:tcPr>
            <w:tcW w:w="2848" w:type="dxa"/>
          </w:tcPr>
          <w:p w14:paraId="4FE3743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CCC606A" w14:textId="77777777" w:rsidTr="005A34AD">
        <w:tc>
          <w:tcPr>
            <w:tcW w:w="705" w:type="dxa"/>
            <w:vAlign w:val="center"/>
          </w:tcPr>
          <w:p w14:paraId="766025B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6194F098" w14:textId="77777777" w:rsidR="005A34AD" w:rsidRPr="003A62ED" w:rsidRDefault="005A34AD" w:rsidP="005A34AD">
            <w:pPr>
              <w:jc w:val="center"/>
              <w:rPr>
                <w:rFonts w:ascii="Times New Roman" w:hAnsi="Times New Roman"/>
              </w:rPr>
            </w:pPr>
            <w:r w:rsidRPr="003A62ED">
              <w:rPr>
                <w:rFonts w:ascii="Times New Roman" w:hAnsi="Times New Roman"/>
              </w:rPr>
              <w:t>22 November 2018</w:t>
            </w:r>
          </w:p>
        </w:tc>
        <w:tc>
          <w:tcPr>
            <w:tcW w:w="1774" w:type="dxa"/>
            <w:vAlign w:val="center"/>
          </w:tcPr>
          <w:p w14:paraId="29DED9C0"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65546F1E" w14:textId="77777777" w:rsidR="005A34AD" w:rsidRDefault="005A34AD" w:rsidP="005A34AD">
            <w:pPr>
              <w:jc w:val="center"/>
            </w:pPr>
            <w:r w:rsidRPr="0080692A">
              <w:rPr>
                <w:rFonts w:ascii="Times New Roman" w:eastAsia="Times New Roman" w:hAnsi="Times New Roman"/>
                <w:bCs/>
              </w:rPr>
              <w:t>17.00</w:t>
            </w:r>
          </w:p>
        </w:tc>
        <w:tc>
          <w:tcPr>
            <w:tcW w:w="2848" w:type="dxa"/>
          </w:tcPr>
          <w:p w14:paraId="7337BFF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7CF620A" w14:textId="77777777" w:rsidTr="005A34AD">
        <w:tc>
          <w:tcPr>
            <w:tcW w:w="705" w:type="dxa"/>
            <w:vAlign w:val="center"/>
          </w:tcPr>
          <w:p w14:paraId="079B9BC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77B2D509" w14:textId="77777777" w:rsidR="005A34AD" w:rsidRPr="003A62ED" w:rsidRDefault="005A34AD" w:rsidP="005A34AD">
            <w:pPr>
              <w:jc w:val="center"/>
              <w:rPr>
                <w:rFonts w:ascii="Times New Roman" w:hAnsi="Times New Roman"/>
              </w:rPr>
            </w:pPr>
            <w:r w:rsidRPr="003A62ED">
              <w:rPr>
                <w:rFonts w:ascii="Times New Roman" w:hAnsi="Times New Roman"/>
              </w:rPr>
              <w:t>23 November 2018</w:t>
            </w:r>
          </w:p>
        </w:tc>
        <w:tc>
          <w:tcPr>
            <w:tcW w:w="1774" w:type="dxa"/>
            <w:vAlign w:val="center"/>
          </w:tcPr>
          <w:p w14:paraId="22A3B4A1"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D554FCA" w14:textId="77777777" w:rsidR="005A34AD" w:rsidRDefault="005A34AD" w:rsidP="005A34AD">
            <w:pPr>
              <w:jc w:val="center"/>
            </w:pPr>
            <w:r w:rsidRPr="0080692A">
              <w:rPr>
                <w:rFonts w:ascii="Times New Roman" w:eastAsia="Times New Roman" w:hAnsi="Times New Roman"/>
                <w:bCs/>
              </w:rPr>
              <w:t>17.00</w:t>
            </w:r>
          </w:p>
        </w:tc>
        <w:tc>
          <w:tcPr>
            <w:tcW w:w="2848" w:type="dxa"/>
          </w:tcPr>
          <w:p w14:paraId="4CE2E74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91FD2A0" w14:textId="77777777" w:rsidTr="005A34AD">
        <w:tc>
          <w:tcPr>
            <w:tcW w:w="705" w:type="dxa"/>
            <w:vAlign w:val="center"/>
          </w:tcPr>
          <w:p w14:paraId="29F0EBE8"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1A96E7B2" w14:textId="77777777" w:rsidR="005A34AD" w:rsidRPr="003A62ED" w:rsidRDefault="005A34AD" w:rsidP="005A34AD">
            <w:pPr>
              <w:jc w:val="center"/>
              <w:rPr>
                <w:rFonts w:ascii="Times New Roman" w:hAnsi="Times New Roman"/>
              </w:rPr>
            </w:pPr>
            <w:r w:rsidRPr="003A62ED">
              <w:rPr>
                <w:rFonts w:ascii="Times New Roman" w:hAnsi="Times New Roman"/>
              </w:rPr>
              <w:t>26 November 2018</w:t>
            </w:r>
          </w:p>
        </w:tc>
        <w:tc>
          <w:tcPr>
            <w:tcW w:w="1774" w:type="dxa"/>
            <w:vAlign w:val="center"/>
          </w:tcPr>
          <w:p w14:paraId="2A4344E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1B7E07B" w14:textId="77777777" w:rsidR="005A34AD" w:rsidRDefault="005A34AD" w:rsidP="005A34AD">
            <w:pPr>
              <w:jc w:val="center"/>
            </w:pPr>
            <w:r w:rsidRPr="0080692A">
              <w:rPr>
                <w:rFonts w:ascii="Times New Roman" w:eastAsia="Times New Roman" w:hAnsi="Times New Roman"/>
                <w:bCs/>
              </w:rPr>
              <w:t>17.00</w:t>
            </w:r>
          </w:p>
        </w:tc>
        <w:tc>
          <w:tcPr>
            <w:tcW w:w="2848" w:type="dxa"/>
          </w:tcPr>
          <w:p w14:paraId="362BCB3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387C1267" w14:textId="77777777" w:rsidTr="005A34AD">
        <w:tc>
          <w:tcPr>
            <w:tcW w:w="705" w:type="dxa"/>
            <w:vAlign w:val="center"/>
          </w:tcPr>
          <w:p w14:paraId="64E00F3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02B417E2" w14:textId="77777777" w:rsidR="005A34AD" w:rsidRPr="003A62ED" w:rsidRDefault="005A34AD" w:rsidP="005A34AD">
            <w:pPr>
              <w:jc w:val="center"/>
              <w:rPr>
                <w:rFonts w:ascii="Times New Roman" w:hAnsi="Times New Roman"/>
              </w:rPr>
            </w:pPr>
            <w:r w:rsidRPr="003A62ED">
              <w:rPr>
                <w:rFonts w:ascii="Times New Roman" w:hAnsi="Times New Roman"/>
              </w:rPr>
              <w:t>27 November 2018</w:t>
            </w:r>
          </w:p>
        </w:tc>
        <w:tc>
          <w:tcPr>
            <w:tcW w:w="1774" w:type="dxa"/>
            <w:vAlign w:val="center"/>
          </w:tcPr>
          <w:p w14:paraId="5204F259"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22D2117C" w14:textId="77777777" w:rsidR="005A34AD" w:rsidRDefault="005A34AD" w:rsidP="005A34AD">
            <w:pPr>
              <w:jc w:val="center"/>
            </w:pPr>
            <w:r w:rsidRPr="0080692A">
              <w:rPr>
                <w:rFonts w:ascii="Times New Roman" w:eastAsia="Times New Roman" w:hAnsi="Times New Roman"/>
                <w:bCs/>
              </w:rPr>
              <w:t>17.00</w:t>
            </w:r>
          </w:p>
        </w:tc>
        <w:tc>
          <w:tcPr>
            <w:tcW w:w="2848" w:type="dxa"/>
          </w:tcPr>
          <w:p w14:paraId="6FF581A9"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1429905" w14:textId="77777777" w:rsidTr="005A34AD">
        <w:tc>
          <w:tcPr>
            <w:tcW w:w="705" w:type="dxa"/>
            <w:vAlign w:val="center"/>
          </w:tcPr>
          <w:p w14:paraId="0ADAC36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0585F812" w14:textId="77777777" w:rsidR="005A34AD" w:rsidRPr="003A62ED" w:rsidRDefault="005A34AD" w:rsidP="005A34AD">
            <w:pPr>
              <w:jc w:val="center"/>
              <w:rPr>
                <w:rFonts w:ascii="Times New Roman" w:hAnsi="Times New Roman"/>
              </w:rPr>
            </w:pPr>
            <w:r w:rsidRPr="003A62ED">
              <w:rPr>
                <w:rFonts w:ascii="Times New Roman" w:hAnsi="Times New Roman"/>
              </w:rPr>
              <w:t>28 November 2018</w:t>
            </w:r>
          </w:p>
        </w:tc>
        <w:tc>
          <w:tcPr>
            <w:tcW w:w="1774" w:type="dxa"/>
            <w:vAlign w:val="center"/>
          </w:tcPr>
          <w:p w14:paraId="7F8A74DF"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DB280E6" w14:textId="77777777" w:rsidR="005A34AD" w:rsidRDefault="005A34AD" w:rsidP="005A34AD">
            <w:pPr>
              <w:jc w:val="center"/>
            </w:pPr>
            <w:r w:rsidRPr="0080692A">
              <w:rPr>
                <w:rFonts w:ascii="Times New Roman" w:eastAsia="Times New Roman" w:hAnsi="Times New Roman"/>
                <w:bCs/>
              </w:rPr>
              <w:t>17.00</w:t>
            </w:r>
          </w:p>
        </w:tc>
        <w:tc>
          <w:tcPr>
            <w:tcW w:w="2848" w:type="dxa"/>
          </w:tcPr>
          <w:p w14:paraId="4407FB5B"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4461A49" w14:textId="77777777" w:rsidTr="005A34AD">
        <w:tc>
          <w:tcPr>
            <w:tcW w:w="705" w:type="dxa"/>
            <w:vAlign w:val="center"/>
          </w:tcPr>
          <w:p w14:paraId="72F508D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3D601604" w14:textId="77777777" w:rsidR="005A34AD" w:rsidRPr="003A62ED" w:rsidRDefault="005A34AD" w:rsidP="005A34AD">
            <w:pPr>
              <w:jc w:val="center"/>
              <w:rPr>
                <w:rFonts w:ascii="Times New Roman" w:hAnsi="Times New Roman"/>
              </w:rPr>
            </w:pPr>
            <w:r w:rsidRPr="003A62ED">
              <w:rPr>
                <w:rFonts w:ascii="Times New Roman" w:hAnsi="Times New Roman"/>
              </w:rPr>
              <w:t>29 November 2018</w:t>
            </w:r>
          </w:p>
        </w:tc>
        <w:tc>
          <w:tcPr>
            <w:tcW w:w="1774" w:type="dxa"/>
            <w:vAlign w:val="center"/>
          </w:tcPr>
          <w:p w14:paraId="2A395F9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615BA70" w14:textId="77777777" w:rsidR="005A34AD" w:rsidRDefault="005A34AD" w:rsidP="005A34AD">
            <w:pPr>
              <w:jc w:val="center"/>
            </w:pPr>
            <w:r w:rsidRPr="0080692A">
              <w:rPr>
                <w:rFonts w:ascii="Times New Roman" w:eastAsia="Times New Roman" w:hAnsi="Times New Roman"/>
                <w:bCs/>
              </w:rPr>
              <w:t>17.00</w:t>
            </w:r>
          </w:p>
        </w:tc>
        <w:tc>
          <w:tcPr>
            <w:tcW w:w="2848" w:type="dxa"/>
          </w:tcPr>
          <w:p w14:paraId="3A9E419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0A8BE75" w14:textId="77777777" w:rsidTr="005A34AD">
        <w:tc>
          <w:tcPr>
            <w:tcW w:w="705" w:type="dxa"/>
            <w:vAlign w:val="center"/>
          </w:tcPr>
          <w:p w14:paraId="706B4EB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5FB7A768" w14:textId="77777777" w:rsidR="005A34AD" w:rsidRPr="003A62ED" w:rsidRDefault="005A34AD" w:rsidP="005A34AD">
            <w:pPr>
              <w:jc w:val="center"/>
              <w:rPr>
                <w:rFonts w:ascii="Times New Roman" w:hAnsi="Times New Roman"/>
              </w:rPr>
            </w:pPr>
            <w:r w:rsidRPr="003A62ED">
              <w:rPr>
                <w:rFonts w:ascii="Times New Roman" w:hAnsi="Times New Roman"/>
              </w:rPr>
              <w:t>30 November 2018</w:t>
            </w:r>
          </w:p>
        </w:tc>
        <w:tc>
          <w:tcPr>
            <w:tcW w:w="1774" w:type="dxa"/>
            <w:vAlign w:val="center"/>
          </w:tcPr>
          <w:p w14:paraId="239E3466"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074CEAF3" w14:textId="77777777" w:rsidR="005A34AD" w:rsidRDefault="005A34AD" w:rsidP="005A34AD">
            <w:pPr>
              <w:jc w:val="center"/>
            </w:pPr>
            <w:r w:rsidRPr="0080692A">
              <w:rPr>
                <w:rFonts w:ascii="Times New Roman" w:eastAsia="Times New Roman" w:hAnsi="Times New Roman"/>
                <w:bCs/>
              </w:rPr>
              <w:t>17.00</w:t>
            </w:r>
          </w:p>
        </w:tc>
        <w:tc>
          <w:tcPr>
            <w:tcW w:w="2848" w:type="dxa"/>
          </w:tcPr>
          <w:p w14:paraId="2CDE211A"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48F7FDB" w14:textId="77777777" w:rsidTr="005A34AD">
        <w:tc>
          <w:tcPr>
            <w:tcW w:w="705" w:type="dxa"/>
            <w:vAlign w:val="center"/>
          </w:tcPr>
          <w:p w14:paraId="449F6A7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32C34605" w14:textId="77777777" w:rsidR="005A34AD" w:rsidRPr="003A62ED" w:rsidRDefault="005A34AD" w:rsidP="005A34AD">
            <w:pPr>
              <w:jc w:val="center"/>
              <w:rPr>
                <w:rFonts w:ascii="Times New Roman" w:hAnsi="Times New Roman"/>
              </w:rPr>
            </w:pPr>
            <w:r w:rsidRPr="003A62ED">
              <w:rPr>
                <w:rFonts w:ascii="Times New Roman" w:hAnsi="Times New Roman"/>
              </w:rPr>
              <w:t>3 Desember 2018</w:t>
            </w:r>
          </w:p>
        </w:tc>
        <w:tc>
          <w:tcPr>
            <w:tcW w:w="1774" w:type="dxa"/>
            <w:vAlign w:val="center"/>
          </w:tcPr>
          <w:p w14:paraId="086206E9"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33AFCAFF" w14:textId="77777777" w:rsidR="005A34AD" w:rsidRDefault="005A34AD" w:rsidP="005A34AD">
            <w:pPr>
              <w:jc w:val="center"/>
            </w:pPr>
            <w:r w:rsidRPr="0080692A">
              <w:rPr>
                <w:rFonts w:ascii="Times New Roman" w:eastAsia="Times New Roman" w:hAnsi="Times New Roman"/>
                <w:bCs/>
              </w:rPr>
              <w:t>17.00</w:t>
            </w:r>
          </w:p>
        </w:tc>
        <w:tc>
          <w:tcPr>
            <w:tcW w:w="2848" w:type="dxa"/>
          </w:tcPr>
          <w:p w14:paraId="7A0B74D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EF65AC5" w14:textId="77777777" w:rsidTr="005A34AD">
        <w:tc>
          <w:tcPr>
            <w:tcW w:w="705" w:type="dxa"/>
            <w:vAlign w:val="center"/>
          </w:tcPr>
          <w:p w14:paraId="3028BD5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25F38E37" w14:textId="77777777" w:rsidR="005A34AD" w:rsidRPr="003A62ED" w:rsidRDefault="005A34AD" w:rsidP="005A34AD">
            <w:pPr>
              <w:jc w:val="center"/>
              <w:rPr>
                <w:rFonts w:ascii="Times New Roman" w:hAnsi="Times New Roman"/>
              </w:rPr>
            </w:pPr>
            <w:r w:rsidRPr="003A62ED">
              <w:rPr>
                <w:rFonts w:ascii="Times New Roman" w:hAnsi="Times New Roman"/>
              </w:rPr>
              <w:t>4 Desember 2018</w:t>
            </w:r>
          </w:p>
        </w:tc>
        <w:tc>
          <w:tcPr>
            <w:tcW w:w="1774" w:type="dxa"/>
            <w:vAlign w:val="center"/>
          </w:tcPr>
          <w:p w14:paraId="0BA399E4"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1E53855D" w14:textId="77777777" w:rsidR="005A34AD" w:rsidRDefault="005A34AD" w:rsidP="005A34AD">
            <w:pPr>
              <w:jc w:val="center"/>
            </w:pPr>
            <w:r w:rsidRPr="0080692A">
              <w:rPr>
                <w:rFonts w:ascii="Times New Roman" w:eastAsia="Times New Roman" w:hAnsi="Times New Roman"/>
                <w:bCs/>
              </w:rPr>
              <w:t>17.00</w:t>
            </w:r>
          </w:p>
        </w:tc>
        <w:tc>
          <w:tcPr>
            <w:tcW w:w="2848" w:type="dxa"/>
          </w:tcPr>
          <w:p w14:paraId="053009D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1626DC1" w14:textId="77777777" w:rsidTr="005A34AD">
        <w:tc>
          <w:tcPr>
            <w:tcW w:w="705" w:type="dxa"/>
            <w:vAlign w:val="center"/>
          </w:tcPr>
          <w:p w14:paraId="6C04ECFD"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1404934F" w14:textId="77777777" w:rsidR="005A34AD" w:rsidRPr="003A62ED" w:rsidRDefault="005A34AD" w:rsidP="005A34AD">
            <w:pPr>
              <w:jc w:val="center"/>
              <w:rPr>
                <w:rFonts w:ascii="Times New Roman" w:hAnsi="Times New Roman"/>
              </w:rPr>
            </w:pPr>
            <w:r w:rsidRPr="003A62ED">
              <w:rPr>
                <w:rFonts w:ascii="Times New Roman" w:hAnsi="Times New Roman"/>
              </w:rPr>
              <w:t>5 Desember 2018</w:t>
            </w:r>
          </w:p>
        </w:tc>
        <w:tc>
          <w:tcPr>
            <w:tcW w:w="1774" w:type="dxa"/>
            <w:vAlign w:val="center"/>
          </w:tcPr>
          <w:p w14:paraId="0E93F8A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5DB79016" w14:textId="77777777" w:rsidR="005A34AD" w:rsidRDefault="005A34AD" w:rsidP="005A34AD">
            <w:pPr>
              <w:jc w:val="center"/>
            </w:pPr>
            <w:r w:rsidRPr="0080692A">
              <w:rPr>
                <w:rFonts w:ascii="Times New Roman" w:eastAsia="Times New Roman" w:hAnsi="Times New Roman"/>
                <w:bCs/>
              </w:rPr>
              <w:t>17.00</w:t>
            </w:r>
          </w:p>
        </w:tc>
        <w:tc>
          <w:tcPr>
            <w:tcW w:w="2848" w:type="dxa"/>
          </w:tcPr>
          <w:p w14:paraId="661F7F45"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918AF30" w14:textId="77777777" w:rsidTr="005A34AD">
        <w:tc>
          <w:tcPr>
            <w:tcW w:w="705" w:type="dxa"/>
            <w:vAlign w:val="center"/>
          </w:tcPr>
          <w:p w14:paraId="1819705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22F76A50" w14:textId="77777777" w:rsidR="005A34AD" w:rsidRPr="003A62ED" w:rsidRDefault="005A34AD" w:rsidP="005A34AD">
            <w:pPr>
              <w:jc w:val="center"/>
              <w:rPr>
                <w:rFonts w:ascii="Times New Roman" w:hAnsi="Times New Roman"/>
              </w:rPr>
            </w:pPr>
            <w:r w:rsidRPr="003A62ED">
              <w:rPr>
                <w:rFonts w:ascii="Times New Roman" w:hAnsi="Times New Roman"/>
              </w:rPr>
              <w:t>6 Desember 2018</w:t>
            </w:r>
          </w:p>
        </w:tc>
        <w:tc>
          <w:tcPr>
            <w:tcW w:w="1774" w:type="dxa"/>
            <w:vAlign w:val="center"/>
          </w:tcPr>
          <w:p w14:paraId="08B63517"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511F6568" w14:textId="77777777" w:rsidR="005A34AD" w:rsidRDefault="005A34AD" w:rsidP="005A34AD">
            <w:pPr>
              <w:jc w:val="center"/>
            </w:pPr>
            <w:r w:rsidRPr="0080692A">
              <w:rPr>
                <w:rFonts w:ascii="Times New Roman" w:eastAsia="Times New Roman" w:hAnsi="Times New Roman"/>
                <w:bCs/>
              </w:rPr>
              <w:t>17.00</w:t>
            </w:r>
          </w:p>
        </w:tc>
        <w:tc>
          <w:tcPr>
            <w:tcW w:w="2848" w:type="dxa"/>
          </w:tcPr>
          <w:p w14:paraId="3C822D8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DB61A39" w14:textId="77777777" w:rsidTr="005A34AD">
        <w:tc>
          <w:tcPr>
            <w:tcW w:w="705" w:type="dxa"/>
            <w:vAlign w:val="center"/>
          </w:tcPr>
          <w:p w14:paraId="7305B1E8"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3C86F995" w14:textId="77777777" w:rsidR="005A34AD" w:rsidRPr="003A62ED" w:rsidRDefault="005A34AD" w:rsidP="005A34AD">
            <w:pPr>
              <w:jc w:val="center"/>
              <w:rPr>
                <w:rFonts w:ascii="Times New Roman" w:hAnsi="Times New Roman"/>
              </w:rPr>
            </w:pPr>
            <w:r w:rsidRPr="003A62ED">
              <w:rPr>
                <w:rFonts w:ascii="Times New Roman" w:hAnsi="Times New Roman"/>
              </w:rPr>
              <w:t>7 Desember 2018</w:t>
            </w:r>
          </w:p>
        </w:tc>
        <w:tc>
          <w:tcPr>
            <w:tcW w:w="1774" w:type="dxa"/>
            <w:vAlign w:val="center"/>
          </w:tcPr>
          <w:p w14:paraId="21219CFA"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218FE01D" w14:textId="77777777" w:rsidR="005A34AD" w:rsidRDefault="005A34AD" w:rsidP="005A34AD">
            <w:pPr>
              <w:jc w:val="center"/>
            </w:pPr>
            <w:r w:rsidRPr="0080692A">
              <w:rPr>
                <w:rFonts w:ascii="Times New Roman" w:eastAsia="Times New Roman" w:hAnsi="Times New Roman"/>
                <w:bCs/>
              </w:rPr>
              <w:t>17.00</w:t>
            </w:r>
          </w:p>
        </w:tc>
        <w:tc>
          <w:tcPr>
            <w:tcW w:w="2848" w:type="dxa"/>
          </w:tcPr>
          <w:p w14:paraId="27958257"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24641BD" w14:textId="77777777" w:rsidTr="005A34AD">
        <w:tc>
          <w:tcPr>
            <w:tcW w:w="705" w:type="dxa"/>
            <w:vAlign w:val="center"/>
          </w:tcPr>
          <w:p w14:paraId="3E18D5A6"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59C90C15" w14:textId="77777777" w:rsidR="005A34AD" w:rsidRPr="003A62ED" w:rsidRDefault="005A34AD" w:rsidP="005A34AD">
            <w:pPr>
              <w:jc w:val="center"/>
              <w:rPr>
                <w:rFonts w:ascii="Times New Roman" w:hAnsi="Times New Roman"/>
              </w:rPr>
            </w:pPr>
            <w:r w:rsidRPr="003A62ED">
              <w:rPr>
                <w:rFonts w:ascii="Times New Roman" w:hAnsi="Times New Roman"/>
              </w:rPr>
              <w:t>10 Desember 2018</w:t>
            </w:r>
          </w:p>
        </w:tc>
        <w:tc>
          <w:tcPr>
            <w:tcW w:w="1774" w:type="dxa"/>
            <w:vAlign w:val="center"/>
          </w:tcPr>
          <w:p w14:paraId="10E1661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321709E7" w14:textId="77777777" w:rsidR="005A34AD" w:rsidRDefault="005A34AD" w:rsidP="005A34AD">
            <w:pPr>
              <w:jc w:val="center"/>
            </w:pPr>
            <w:r w:rsidRPr="0080692A">
              <w:rPr>
                <w:rFonts w:ascii="Times New Roman" w:eastAsia="Times New Roman" w:hAnsi="Times New Roman"/>
                <w:bCs/>
              </w:rPr>
              <w:t>17.00</w:t>
            </w:r>
          </w:p>
        </w:tc>
        <w:tc>
          <w:tcPr>
            <w:tcW w:w="2848" w:type="dxa"/>
          </w:tcPr>
          <w:p w14:paraId="38E3B29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E8AA9C7" w14:textId="77777777" w:rsidTr="005A34AD">
        <w:tc>
          <w:tcPr>
            <w:tcW w:w="705" w:type="dxa"/>
            <w:vAlign w:val="center"/>
          </w:tcPr>
          <w:p w14:paraId="2C54BA1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4972DFD0" w14:textId="77777777" w:rsidR="005A34AD" w:rsidRPr="003A62ED" w:rsidRDefault="005A34AD" w:rsidP="005A34AD">
            <w:pPr>
              <w:jc w:val="center"/>
              <w:rPr>
                <w:rFonts w:ascii="Times New Roman" w:hAnsi="Times New Roman"/>
              </w:rPr>
            </w:pPr>
            <w:r w:rsidRPr="003A62ED">
              <w:rPr>
                <w:rFonts w:ascii="Times New Roman" w:hAnsi="Times New Roman"/>
              </w:rPr>
              <w:t>11 Desember 2018</w:t>
            </w:r>
          </w:p>
        </w:tc>
        <w:tc>
          <w:tcPr>
            <w:tcW w:w="1774" w:type="dxa"/>
            <w:vAlign w:val="center"/>
          </w:tcPr>
          <w:p w14:paraId="57010CE5"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5E58A154" w14:textId="77777777" w:rsidR="005A34AD" w:rsidRDefault="005A34AD" w:rsidP="005A34AD">
            <w:pPr>
              <w:jc w:val="center"/>
            </w:pPr>
            <w:r w:rsidRPr="0080692A">
              <w:rPr>
                <w:rFonts w:ascii="Times New Roman" w:eastAsia="Times New Roman" w:hAnsi="Times New Roman"/>
                <w:bCs/>
              </w:rPr>
              <w:t>17.00</w:t>
            </w:r>
          </w:p>
        </w:tc>
        <w:tc>
          <w:tcPr>
            <w:tcW w:w="2848" w:type="dxa"/>
          </w:tcPr>
          <w:p w14:paraId="09320230"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8854FB5" w14:textId="77777777" w:rsidTr="005A34AD">
        <w:tc>
          <w:tcPr>
            <w:tcW w:w="705" w:type="dxa"/>
            <w:vAlign w:val="center"/>
          </w:tcPr>
          <w:p w14:paraId="08A015EE"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00760EC0" w14:textId="77777777" w:rsidR="005A34AD" w:rsidRPr="003A62ED" w:rsidRDefault="005A34AD" w:rsidP="005A34AD">
            <w:pPr>
              <w:jc w:val="center"/>
              <w:rPr>
                <w:rFonts w:ascii="Times New Roman" w:hAnsi="Times New Roman"/>
              </w:rPr>
            </w:pPr>
            <w:r w:rsidRPr="003A62ED">
              <w:rPr>
                <w:rFonts w:ascii="Times New Roman" w:hAnsi="Times New Roman"/>
              </w:rPr>
              <w:t>12 Desember 2018</w:t>
            </w:r>
          </w:p>
        </w:tc>
        <w:tc>
          <w:tcPr>
            <w:tcW w:w="1774" w:type="dxa"/>
            <w:vAlign w:val="center"/>
          </w:tcPr>
          <w:p w14:paraId="4C209392"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18CA2E3F" w14:textId="77777777" w:rsidR="005A34AD" w:rsidRDefault="005A34AD" w:rsidP="005A34AD">
            <w:pPr>
              <w:jc w:val="center"/>
            </w:pPr>
            <w:r w:rsidRPr="0080692A">
              <w:rPr>
                <w:rFonts w:ascii="Times New Roman" w:eastAsia="Times New Roman" w:hAnsi="Times New Roman"/>
                <w:bCs/>
              </w:rPr>
              <w:t>17.00</w:t>
            </w:r>
          </w:p>
        </w:tc>
        <w:tc>
          <w:tcPr>
            <w:tcW w:w="2848" w:type="dxa"/>
          </w:tcPr>
          <w:p w14:paraId="1F5CDC8A"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283760CE" w14:textId="77777777" w:rsidTr="005A34AD">
        <w:tc>
          <w:tcPr>
            <w:tcW w:w="705" w:type="dxa"/>
            <w:vAlign w:val="center"/>
          </w:tcPr>
          <w:p w14:paraId="3D4FA7B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33E23D4C" w14:textId="77777777" w:rsidR="005A34AD" w:rsidRPr="003A62ED" w:rsidRDefault="005A34AD" w:rsidP="005A34AD">
            <w:pPr>
              <w:jc w:val="center"/>
              <w:rPr>
                <w:rFonts w:ascii="Times New Roman" w:hAnsi="Times New Roman"/>
              </w:rPr>
            </w:pPr>
            <w:r w:rsidRPr="003A62ED">
              <w:rPr>
                <w:rFonts w:ascii="Times New Roman" w:hAnsi="Times New Roman"/>
              </w:rPr>
              <w:t>13 Desember 2018</w:t>
            </w:r>
          </w:p>
        </w:tc>
        <w:tc>
          <w:tcPr>
            <w:tcW w:w="1774" w:type="dxa"/>
            <w:vAlign w:val="center"/>
          </w:tcPr>
          <w:p w14:paraId="09566554"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5279FD63" w14:textId="77777777" w:rsidR="005A34AD" w:rsidRDefault="005A34AD" w:rsidP="005A34AD">
            <w:pPr>
              <w:jc w:val="center"/>
            </w:pPr>
            <w:r w:rsidRPr="0080692A">
              <w:rPr>
                <w:rFonts w:ascii="Times New Roman" w:eastAsia="Times New Roman" w:hAnsi="Times New Roman"/>
                <w:bCs/>
              </w:rPr>
              <w:t>17.00</w:t>
            </w:r>
          </w:p>
        </w:tc>
        <w:tc>
          <w:tcPr>
            <w:tcW w:w="2848" w:type="dxa"/>
          </w:tcPr>
          <w:p w14:paraId="2CFAAFC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BC4B7A4" w14:textId="77777777" w:rsidTr="005A34AD">
        <w:tc>
          <w:tcPr>
            <w:tcW w:w="705" w:type="dxa"/>
            <w:vAlign w:val="center"/>
          </w:tcPr>
          <w:p w14:paraId="6F89990C"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0CC155E0" w14:textId="77777777" w:rsidR="005A34AD" w:rsidRPr="003A62ED" w:rsidRDefault="005A34AD" w:rsidP="005A34AD">
            <w:pPr>
              <w:jc w:val="center"/>
              <w:rPr>
                <w:rFonts w:ascii="Times New Roman" w:hAnsi="Times New Roman"/>
              </w:rPr>
            </w:pPr>
            <w:r w:rsidRPr="003A62ED">
              <w:rPr>
                <w:rFonts w:ascii="Times New Roman" w:hAnsi="Times New Roman"/>
              </w:rPr>
              <w:t>14 Desember 2018</w:t>
            </w:r>
          </w:p>
        </w:tc>
        <w:tc>
          <w:tcPr>
            <w:tcW w:w="1774" w:type="dxa"/>
            <w:vAlign w:val="center"/>
          </w:tcPr>
          <w:p w14:paraId="7008373B"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063BCFDE" w14:textId="77777777" w:rsidR="005A34AD" w:rsidRDefault="005A34AD" w:rsidP="005A34AD">
            <w:pPr>
              <w:jc w:val="center"/>
            </w:pPr>
            <w:r w:rsidRPr="0080692A">
              <w:rPr>
                <w:rFonts w:ascii="Times New Roman" w:eastAsia="Times New Roman" w:hAnsi="Times New Roman"/>
                <w:bCs/>
              </w:rPr>
              <w:t>17.00</w:t>
            </w:r>
          </w:p>
        </w:tc>
        <w:tc>
          <w:tcPr>
            <w:tcW w:w="2848" w:type="dxa"/>
          </w:tcPr>
          <w:p w14:paraId="3FA22DD2"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BC0E856" w14:textId="77777777" w:rsidTr="005A34AD">
        <w:tc>
          <w:tcPr>
            <w:tcW w:w="705" w:type="dxa"/>
            <w:vAlign w:val="center"/>
          </w:tcPr>
          <w:p w14:paraId="54C5ED10"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48245A86" w14:textId="77777777" w:rsidR="005A34AD" w:rsidRPr="003A62ED" w:rsidRDefault="005A34AD" w:rsidP="005A34AD">
            <w:pPr>
              <w:jc w:val="center"/>
              <w:rPr>
                <w:rFonts w:ascii="Times New Roman" w:hAnsi="Times New Roman"/>
              </w:rPr>
            </w:pPr>
            <w:r w:rsidRPr="003A62ED">
              <w:rPr>
                <w:rFonts w:ascii="Times New Roman" w:hAnsi="Times New Roman"/>
              </w:rPr>
              <w:t>17 Desember 2018</w:t>
            </w:r>
          </w:p>
        </w:tc>
        <w:tc>
          <w:tcPr>
            <w:tcW w:w="1774" w:type="dxa"/>
            <w:vAlign w:val="center"/>
          </w:tcPr>
          <w:p w14:paraId="35B1AD1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C4ACA42" w14:textId="77777777" w:rsidR="005A34AD" w:rsidRDefault="005A34AD" w:rsidP="005A34AD">
            <w:pPr>
              <w:jc w:val="center"/>
            </w:pPr>
            <w:r w:rsidRPr="0080692A">
              <w:rPr>
                <w:rFonts w:ascii="Times New Roman" w:eastAsia="Times New Roman" w:hAnsi="Times New Roman"/>
                <w:bCs/>
              </w:rPr>
              <w:t>17.00</w:t>
            </w:r>
          </w:p>
        </w:tc>
        <w:tc>
          <w:tcPr>
            <w:tcW w:w="2848" w:type="dxa"/>
          </w:tcPr>
          <w:p w14:paraId="5C3E43EE"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46F29DA4" w14:textId="77777777" w:rsidTr="005A34AD">
        <w:tc>
          <w:tcPr>
            <w:tcW w:w="705" w:type="dxa"/>
            <w:vAlign w:val="center"/>
          </w:tcPr>
          <w:p w14:paraId="129E1425"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lastRenderedPageBreak/>
              <w:t>117</w:t>
            </w:r>
          </w:p>
        </w:tc>
        <w:tc>
          <w:tcPr>
            <w:tcW w:w="2825" w:type="dxa"/>
            <w:vAlign w:val="center"/>
          </w:tcPr>
          <w:p w14:paraId="55778E4E" w14:textId="77777777" w:rsidR="005A34AD" w:rsidRPr="003A62ED" w:rsidRDefault="005A34AD" w:rsidP="005A34AD">
            <w:pPr>
              <w:jc w:val="center"/>
              <w:rPr>
                <w:rFonts w:ascii="Times New Roman" w:hAnsi="Times New Roman"/>
              </w:rPr>
            </w:pPr>
            <w:r w:rsidRPr="003A62ED">
              <w:rPr>
                <w:rFonts w:ascii="Times New Roman" w:hAnsi="Times New Roman"/>
              </w:rPr>
              <w:t>18 Desember 2018</w:t>
            </w:r>
          </w:p>
        </w:tc>
        <w:tc>
          <w:tcPr>
            <w:tcW w:w="1774" w:type="dxa"/>
            <w:vAlign w:val="center"/>
          </w:tcPr>
          <w:p w14:paraId="669B2F62"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6A75B5C4" w14:textId="77777777" w:rsidR="005A34AD" w:rsidRDefault="005A34AD" w:rsidP="005A34AD">
            <w:pPr>
              <w:jc w:val="center"/>
            </w:pPr>
            <w:r w:rsidRPr="0080692A">
              <w:rPr>
                <w:rFonts w:ascii="Times New Roman" w:eastAsia="Times New Roman" w:hAnsi="Times New Roman"/>
                <w:bCs/>
              </w:rPr>
              <w:t>17.00</w:t>
            </w:r>
          </w:p>
        </w:tc>
        <w:tc>
          <w:tcPr>
            <w:tcW w:w="2848" w:type="dxa"/>
          </w:tcPr>
          <w:p w14:paraId="40CB010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AF1E74E" w14:textId="77777777" w:rsidTr="005A34AD">
        <w:tc>
          <w:tcPr>
            <w:tcW w:w="705" w:type="dxa"/>
            <w:vAlign w:val="center"/>
          </w:tcPr>
          <w:p w14:paraId="6496765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7B46D8AB" w14:textId="77777777" w:rsidR="005A34AD" w:rsidRPr="003A62ED" w:rsidRDefault="005A34AD" w:rsidP="005A34AD">
            <w:pPr>
              <w:jc w:val="center"/>
              <w:rPr>
                <w:rFonts w:ascii="Times New Roman" w:hAnsi="Times New Roman"/>
              </w:rPr>
            </w:pPr>
            <w:r w:rsidRPr="003A62ED">
              <w:rPr>
                <w:rFonts w:ascii="Times New Roman" w:hAnsi="Times New Roman"/>
              </w:rPr>
              <w:t>19 Desember 2018</w:t>
            </w:r>
          </w:p>
        </w:tc>
        <w:tc>
          <w:tcPr>
            <w:tcW w:w="1774" w:type="dxa"/>
            <w:vAlign w:val="center"/>
          </w:tcPr>
          <w:p w14:paraId="67F31BFE"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7485D37C" w14:textId="77777777" w:rsidR="005A34AD" w:rsidRDefault="005A34AD" w:rsidP="005A34AD">
            <w:pPr>
              <w:jc w:val="center"/>
            </w:pPr>
            <w:r w:rsidRPr="0080692A">
              <w:rPr>
                <w:rFonts w:ascii="Times New Roman" w:eastAsia="Times New Roman" w:hAnsi="Times New Roman"/>
                <w:bCs/>
              </w:rPr>
              <w:t>17.00</w:t>
            </w:r>
          </w:p>
        </w:tc>
        <w:tc>
          <w:tcPr>
            <w:tcW w:w="2848" w:type="dxa"/>
          </w:tcPr>
          <w:p w14:paraId="4D0F31AF"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5E4F20CE" w14:textId="77777777" w:rsidTr="005A34AD">
        <w:tc>
          <w:tcPr>
            <w:tcW w:w="705" w:type="dxa"/>
            <w:vAlign w:val="center"/>
          </w:tcPr>
          <w:p w14:paraId="0D438849"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72D0100A" w14:textId="77777777" w:rsidR="005A34AD" w:rsidRPr="003A62ED" w:rsidRDefault="005A34AD" w:rsidP="005A34AD">
            <w:pPr>
              <w:jc w:val="center"/>
              <w:rPr>
                <w:rFonts w:ascii="Times New Roman" w:hAnsi="Times New Roman"/>
              </w:rPr>
            </w:pPr>
            <w:r w:rsidRPr="003A62ED">
              <w:rPr>
                <w:rFonts w:ascii="Times New Roman" w:hAnsi="Times New Roman"/>
              </w:rPr>
              <w:t>20 Desember 2018</w:t>
            </w:r>
          </w:p>
        </w:tc>
        <w:tc>
          <w:tcPr>
            <w:tcW w:w="1774" w:type="dxa"/>
            <w:vAlign w:val="center"/>
          </w:tcPr>
          <w:p w14:paraId="33044053"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4524912F" w14:textId="77777777" w:rsidR="005A34AD" w:rsidRDefault="005A34AD" w:rsidP="005A34AD">
            <w:pPr>
              <w:jc w:val="center"/>
            </w:pPr>
            <w:r w:rsidRPr="0080692A">
              <w:rPr>
                <w:rFonts w:ascii="Times New Roman" w:eastAsia="Times New Roman" w:hAnsi="Times New Roman"/>
                <w:bCs/>
              </w:rPr>
              <w:t>17.00</w:t>
            </w:r>
          </w:p>
        </w:tc>
        <w:tc>
          <w:tcPr>
            <w:tcW w:w="2848" w:type="dxa"/>
          </w:tcPr>
          <w:p w14:paraId="26E29A88"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1C9809C3" w14:textId="77777777" w:rsidTr="005A34AD">
        <w:tc>
          <w:tcPr>
            <w:tcW w:w="705" w:type="dxa"/>
            <w:vAlign w:val="center"/>
          </w:tcPr>
          <w:p w14:paraId="1CAA7107"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51BEEC7D" w14:textId="77777777" w:rsidR="005A34AD" w:rsidRPr="003A62ED" w:rsidRDefault="005A34AD" w:rsidP="005A34AD">
            <w:pPr>
              <w:jc w:val="center"/>
              <w:rPr>
                <w:rFonts w:ascii="Times New Roman" w:hAnsi="Times New Roman"/>
              </w:rPr>
            </w:pPr>
            <w:r w:rsidRPr="003A62ED">
              <w:rPr>
                <w:rFonts w:ascii="Times New Roman" w:hAnsi="Times New Roman"/>
              </w:rPr>
              <w:t>21 Desember 2018</w:t>
            </w:r>
          </w:p>
        </w:tc>
        <w:tc>
          <w:tcPr>
            <w:tcW w:w="1774" w:type="dxa"/>
            <w:vAlign w:val="center"/>
          </w:tcPr>
          <w:p w14:paraId="2483542C" w14:textId="77777777" w:rsidR="005A34AD" w:rsidRDefault="005A34AD" w:rsidP="005A34AD">
            <w:pPr>
              <w:jc w:val="center"/>
            </w:pPr>
            <w:r w:rsidRPr="00F4564A">
              <w:rPr>
                <w:rFonts w:ascii="Times New Roman" w:eastAsia="Times New Roman" w:hAnsi="Times New Roman"/>
                <w:bCs/>
              </w:rPr>
              <w:t>08.00</w:t>
            </w:r>
          </w:p>
        </w:tc>
        <w:tc>
          <w:tcPr>
            <w:tcW w:w="1771" w:type="dxa"/>
            <w:vAlign w:val="center"/>
          </w:tcPr>
          <w:p w14:paraId="5D40F0E0" w14:textId="77777777" w:rsidR="005A34AD" w:rsidRDefault="005A34AD" w:rsidP="005A34AD">
            <w:pPr>
              <w:jc w:val="center"/>
            </w:pPr>
            <w:r w:rsidRPr="0080692A">
              <w:rPr>
                <w:rFonts w:ascii="Times New Roman" w:eastAsia="Times New Roman" w:hAnsi="Times New Roman"/>
                <w:bCs/>
              </w:rPr>
              <w:t>17.00</w:t>
            </w:r>
          </w:p>
        </w:tc>
        <w:tc>
          <w:tcPr>
            <w:tcW w:w="2848" w:type="dxa"/>
          </w:tcPr>
          <w:p w14:paraId="1F65B9DD"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E56C91" w:rsidRPr="003A62ED" w14:paraId="2E2BEFA9" w14:textId="77777777" w:rsidTr="00B72346">
        <w:tc>
          <w:tcPr>
            <w:tcW w:w="705" w:type="dxa"/>
            <w:vAlign w:val="center"/>
          </w:tcPr>
          <w:p w14:paraId="0FBB3358" w14:textId="77777777" w:rsidR="00E56C91" w:rsidRPr="003A62ED" w:rsidRDefault="00E56C91" w:rsidP="00B72346">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1BAD5E9C" w14:textId="77777777" w:rsidR="00E56C91" w:rsidRPr="003A62ED" w:rsidRDefault="00E56C91" w:rsidP="00B72346">
            <w:pPr>
              <w:jc w:val="center"/>
              <w:rPr>
                <w:rFonts w:ascii="Times New Roman" w:hAnsi="Times New Roman"/>
              </w:rPr>
            </w:pPr>
            <w:r w:rsidRPr="003A62ED">
              <w:rPr>
                <w:rFonts w:ascii="Times New Roman" w:hAnsi="Times New Roman"/>
              </w:rPr>
              <w:t>24 Desember 2018</w:t>
            </w:r>
          </w:p>
        </w:tc>
        <w:tc>
          <w:tcPr>
            <w:tcW w:w="6393" w:type="dxa"/>
            <w:gridSpan w:val="3"/>
            <w:vMerge w:val="restart"/>
            <w:vAlign w:val="center"/>
          </w:tcPr>
          <w:p w14:paraId="65133D84"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Cs/>
                <w:sz w:val="24"/>
              </w:rPr>
            </w:pPr>
            <w:r w:rsidRPr="003A62ED">
              <w:rPr>
                <w:rFonts w:ascii="Times New Roman" w:eastAsia="Times New Roman" w:hAnsi="Times New Roman" w:cs="Times New Roman"/>
                <w:bCs/>
              </w:rPr>
              <w:t>Libur</w:t>
            </w:r>
          </w:p>
        </w:tc>
      </w:tr>
      <w:tr w:rsidR="00E56C91" w:rsidRPr="003A62ED" w14:paraId="74AA74F9" w14:textId="77777777" w:rsidTr="00B72346">
        <w:tc>
          <w:tcPr>
            <w:tcW w:w="705" w:type="dxa"/>
            <w:vAlign w:val="center"/>
          </w:tcPr>
          <w:p w14:paraId="6695DFCA" w14:textId="77777777" w:rsidR="00E56C91" w:rsidRPr="003A62ED" w:rsidRDefault="00E56C91" w:rsidP="00B72346">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1EB72778" w14:textId="77777777" w:rsidR="00E56C91" w:rsidRPr="003A62ED" w:rsidRDefault="00E56C91" w:rsidP="00B72346">
            <w:pPr>
              <w:jc w:val="center"/>
              <w:rPr>
                <w:rFonts w:ascii="Times New Roman" w:hAnsi="Times New Roman"/>
              </w:rPr>
            </w:pPr>
            <w:r w:rsidRPr="003A62ED">
              <w:rPr>
                <w:rFonts w:ascii="Times New Roman" w:hAnsi="Times New Roman"/>
              </w:rPr>
              <w:t>25 Desember 2018</w:t>
            </w:r>
          </w:p>
        </w:tc>
        <w:tc>
          <w:tcPr>
            <w:tcW w:w="6393" w:type="dxa"/>
            <w:gridSpan w:val="3"/>
            <w:vMerge/>
            <w:vAlign w:val="bottom"/>
          </w:tcPr>
          <w:p w14:paraId="7371ED53"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5E3262D" w14:textId="77777777" w:rsidTr="005A34AD">
        <w:tc>
          <w:tcPr>
            <w:tcW w:w="705" w:type="dxa"/>
            <w:vAlign w:val="center"/>
          </w:tcPr>
          <w:p w14:paraId="4A565CFB"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123</w:t>
            </w:r>
          </w:p>
        </w:tc>
        <w:tc>
          <w:tcPr>
            <w:tcW w:w="2825" w:type="dxa"/>
            <w:vAlign w:val="center"/>
          </w:tcPr>
          <w:p w14:paraId="6E39F201" w14:textId="77777777" w:rsidR="005A34AD" w:rsidRPr="003A62ED" w:rsidRDefault="005A34AD" w:rsidP="005A34AD">
            <w:pPr>
              <w:jc w:val="center"/>
              <w:rPr>
                <w:rFonts w:ascii="Times New Roman" w:hAnsi="Times New Roman"/>
              </w:rPr>
            </w:pPr>
            <w:r w:rsidRPr="003A62ED">
              <w:rPr>
                <w:rFonts w:ascii="Times New Roman" w:hAnsi="Times New Roman"/>
              </w:rPr>
              <w:t>26 Desember 2018</w:t>
            </w:r>
          </w:p>
        </w:tc>
        <w:tc>
          <w:tcPr>
            <w:tcW w:w="1774" w:type="dxa"/>
            <w:vAlign w:val="center"/>
          </w:tcPr>
          <w:p w14:paraId="400614FD" w14:textId="77777777" w:rsidR="005A34AD" w:rsidRDefault="005A34AD" w:rsidP="005A34AD">
            <w:pPr>
              <w:jc w:val="center"/>
            </w:pPr>
            <w:r w:rsidRPr="00B06A98">
              <w:rPr>
                <w:rFonts w:ascii="Times New Roman" w:eastAsia="Times New Roman" w:hAnsi="Times New Roman"/>
                <w:bCs/>
              </w:rPr>
              <w:t>08.00</w:t>
            </w:r>
          </w:p>
        </w:tc>
        <w:tc>
          <w:tcPr>
            <w:tcW w:w="1771" w:type="dxa"/>
            <w:vAlign w:val="center"/>
          </w:tcPr>
          <w:p w14:paraId="445FF4DE" w14:textId="77777777" w:rsidR="005A34AD" w:rsidRDefault="005A34AD" w:rsidP="005A34AD">
            <w:pPr>
              <w:jc w:val="center"/>
            </w:pPr>
            <w:r w:rsidRPr="00F90560">
              <w:rPr>
                <w:rFonts w:ascii="Times New Roman" w:eastAsia="Times New Roman" w:hAnsi="Times New Roman"/>
                <w:bCs/>
              </w:rPr>
              <w:t>17.00</w:t>
            </w:r>
          </w:p>
        </w:tc>
        <w:tc>
          <w:tcPr>
            <w:tcW w:w="2848" w:type="dxa"/>
          </w:tcPr>
          <w:p w14:paraId="3041C303"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6B4A4EFD" w14:textId="77777777" w:rsidTr="005A34AD">
        <w:tc>
          <w:tcPr>
            <w:tcW w:w="705" w:type="dxa"/>
            <w:vAlign w:val="center"/>
          </w:tcPr>
          <w:p w14:paraId="563C6F41"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124</w:t>
            </w:r>
          </w:p>
        </w:tc>
        <w:tc>
          <w:tcPr>
            <w:tcW w:w="2825" w:type="dxa"/>
            <w:vAlign w:val="center"/>
          </w:tcPr>
          <w:p w14:paraId="6784E175" w14:textId="77777777" w:rsidR="005A34AD" w:rsidRPr="003A62ED" w:rsidRDefault="005A34AD" w:rsidP="005A34AD">
            <w:pPr>
              <w:jc w:val="center"/>
              <w:rPr>
                <w:rFonts w:ascii="Times New Roman" w:hAnsi="Times New Roman"/>
              </w:rPr>
            </w:pPr>
            <w:r w:rsidRPr="003A62ED">
              <w:rPr>
                <w:rFonts w:ascii="Times New Roman" w:hAnsi="Times New Roman"/>
              </w:rPr>
              <w:t>27 Desember 2018</w:t>
            </w:r>
          </w:p>
        </w:tc>
        <w:tc>
          <w:tcPr>
            <w:tcW w:w="1774" w:type="dxa"/>
            <w:vAlign w:val="center"/>
          </w:tcPr>
          <w:p w14:paraId="6FCA4554" w14:textId="77777777" w:rsidR="005A34AD" w:rsidRDefault="005A34AD" w:rsidP="005A34AD">
            <w:pPr>
              <w:jc w:val="center"/>
            </w:pPr>
            <w:r w:rsidRPr="00B06A98">
              <w:rPr>
                <w:rFonts w:ascii="Times New Roman" w:eastAsia="Times New Roman" w:hAnsi="Times New Roman"/>
                <w:bCs/>
              </w:rPr>
              <w:t>08.00</w:t>
            </w:r>
          </w:p>
        </w:tc>
        <w:tc>
          <w:tcPr>
            <w:tcW w:w="1771" w:type="dxa"/>
            <w:vAlign w:val="center"/>
          </w:tcPr>
          <w:p w14:paraId="3DD2A313" w14:textId="77777777" w:rsidR="005A34AD" w:rsidRDefault="005A34AD" w:rsidP="005A34AD">
            <w:pPr>
              <w:jc w:val="center"/>
            </w:pPr>
            <w:r w:rsidRPr="00F90560">
              <w:rPr>
                <w:rFonts w:ascii="Times New Roman" w:eastAsia="Times New Roman" w:hAnsi="Times New Roman"/>
                <w:bCs/>
              </w:rPr>
              <w:t>17.00</w:t>
            </w:r>
          </w:p>
        </w:tc>
        <w:tc>
          <w:tcPr>
            <w:tcW w:w="2848" w:type="dxa"/>
          </w:tcPr>
          <w:p w14:paraId="54C6D79C"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5A34AD" w:rsidRPr="003A62ED" w14:paraId="0F326779" w14:textId="77777777" w:rsidTr="005A34AD">
        <w:tc>
          <w:tcPr>
            <w:tcW w:w="705" w:type="dxa"/>
            <w:vAlign w:val="center"/>
          </w:tcPr>
          <w:p w14:paraId="1CC53F84" w14:textId="77777777" w:rsidR="005A34AD" w:rsidRPr="003A62ED" w:rsidRDefault="005A34AD" w:rsidP="005A34AD">
            <w:pPr>
              <w:jc w:val="center"/>
              <w:rPr>
                <w:rFonts w:ascii="Times New Roman" w:hAnsi="Times New Roman"/>
                <w:sz w:val="20"/>
                <w:szCs w:val="20"/>
              </w:rPr>
            </w:pPr>
            <w:r w:rsidRPr="003A62ED">
              <w:rPr>
                <w:rFonts w:ascii="Times New Roman" w:hAnsi="Times New Roman"/>
                <w:sz w:val="20"/>
                <w:szCs w:val="20"/>
              </w:rPr>
              <w:t>125</w:t>
            </w:r>
          </w:p>
        </w:tc>
        <w:tc>
          <w:tcPr>
            <w:tcW w:w="2825" w:type="dxa"/>
            <w:vAlign w:val="center"/>
          </w:tcPr>
          <w:p w14:paraId="56226B51" w14:textId="77777777" w:rsidR="005A34AD" w:rsidRPr="003A62ED" w:rsidRDefault="005A34AD" w:rsidP="005A34AD">
            <w:pPr>
              <w:jc w:val="center"/>
              <w:rPr>
                <w:rFonts w:ascii="Times New Roman" w:hAnsi="Times New Roman"/>
              </w:rPr>
            </w:pPr>
            <w:r w:rsidRPr="003A62ED">
              <w:rPr>
                <w:rFonts w:ascii="Times New Roman" w:hAnsi="Times New Roman"/>
              </w:rPr>
              <w:t>28 Desember 2018</w:t>
            </w:r>
          </w:p>
        </w:tc>
        <w:tc>
          <w:tcPr>
            <w:tcW w:w="1774" w:type="dxa"/>
            <w:vAlign w:val="center"/>
          </w:tcPr>
          <w:p w14:paraId="017BDD65" w14:textId="77777777" w:rsidR="005A34AD" w:rsidRDefault="005A34AD" w:rsidP="005A34AD">
            <w:pPr>
              <w:jc w:val="center"/>
            </w:pPr>
            <w:r w:rsidRPr="00B06A98">
              <w:rPr>
                <w:rFonts w:ascii="Times New Roman" w:eastAsia="Times New Roman" w:hAnsi="Times New Roman"/>
                <w:bCs/>
              </w:rPr>
              <w:t>08.00</w:t>
            </w:r>
          </w:p>
        </w:tc>
        <w:tc>
          <w:tcPr>
            <w:tcW w:w="1771" w:type="dxa"/>
            <w:vAlign w:val="center"/>
          </w:tcPr>
          <w:p w14:paraId="07E90C70" w14:textId="77777777" w:rsidR="005A34AD" w:rsidRDefault="005A34AD" w:rsidP="005A34AD">
            <w:pPr>
              <w:jc w:val="center"/>
            </w:pPr>
            <w:r w:rsidRPr="00F90560">
              <w:rPr>
                <w:rFonts w:ascii="Times New Roman" w:eastAsia="Times New Roman" w:hAnsi="Times New Roman"/>
                <w:bCs/>
              </w:rPr>
              <w:t>17.00</w:t>
            </w:r>
          </w:p>
        </w:tc>
        <w:tc>
          <w:tcPr>
            <w:tcW w:w="2848" w:type="dxa"/>
          </w:tcPr>
          <w:p w14:paraId="128EE6A1" w14:textId="77777777" w:rsidR="005A34AD" w:rsidRPr="003A62ED" w:rsidRDefault="005A34AD" w:rsidP="005A34A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E56C91" w:rsidRPr="003A62ED" w14:paraId="271F74B9" w14:textId="77777777" w:rsidTr="00B72346">
        <w:tc>
          <w:tcPr>
            <w:tcW w:w="705" w:type="dxa"/>
          </w:tcPr>
          <w:p w14:paraId="1BB858E6"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0A3739C6"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03B02455" w14:textId="77777777" w:rsidR="00E56C91" w:rsidRPr="003A62ED" w:rsidRDefault="00E56C91" w:rsidP="00B72346">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176E7FF9"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0530404D" w14:textId="77777777" w:rsidR="00E56C91" w:rsidRPr="003A62ED" w:rsidRDefault="00E56C91" w:rsidP="00B72346">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7CCD9583" w14:textId="77777777" w:rsidR="00E56C91" w:rsidRDefault="00E56C91" w:rsidP="00E56C91">
      <w:pPr>
        <w:pStyle w:val="Normal1"/>
        <w:spacing w:after="0" w:line="360" w:lineRule="auto"/>
        <w:ind w:left="720" w:firstLine="0"/>
        <w:contextualSpacing w:val="0"/>
        <w:rPr>
          <w:rFonts w:ascii="Times New Roman" w:eastAsia="Times New Roman" w:hAnsi="Times New Roman" w:cs="Times New Roman"/>
          <w:b/>
          <w:bCs/>
          <w:sz w:val="24"/>
          <w:lang w:val="id-ID"/>
        </w:rPr>
      </w:pPr>
    </w:p>
    <w:p w14:paraId="75EDC2E7" w14:textId="77777777" w:rsidR="00E56C91" w:rsidRPr="003A62ED" w:rsidRDefault="00E56C91" w:rsidP="00E56C91">
      <w:pPr>
        <w:ind w:left="6480"/>
        <w:rPr>
          <w:rFonts w:ascii="Times New Roman" w:hAnsi="Times New Roman"/>
        </w:rPr>
      </w:pPr>
      <w:r w:rsidRPr="003A62ED">
        <w:rPr>
          <w:rFonts w:ascii="Times New Roman" w:hAnsi="Times New Roman"/>
        </w:rPr>
        <w:t>Mengetahui,</w:t>
      </w:r>
    </w:p>
    <w:p w14:paraId="3D5B0756" w14:textId="77777777" w:rsidR="00E56C91" w:rsidRPr="003A62ED" w:rsidRDefault="00E56C91" w:rsidP="00E56C91">
      <w:pPr>
        <w:ind w:left="6480"/>
        <w:rPr>
          <w:rFonts w:ascii="Times New Roman" w:hAnsi="Times New Roman"/>
        </w:rPr>
      </w:pPr>
      <w:r w:rsidRPr="003A62ED">
        <w:rPr>
          <w:rFonts w:ascii="Times New Roman" w:hAnsi="Times New Roman"/>
        </w:rPr>
        <w:t>Pembimbing Instansi</w:t>
      </w:r>
    </w:p>
    <w:p w14:paraId="68354BFA" w14:textId="77777777" w:rsidR="00E56C91" w:rsidRPr="003A62ED" w:rsidRDefault="00E56C91" w:rsidP="00E56C91">
      <w:pPr>
        <w:ind w:left="6480"/>
        <w:rPr>
          <w:rFonts w:ascii="Times New Roman" w:hAnsi="Times New Roman"/>
          <w:sz w:val="32"/>
        </w:rPr>
      </w:pPr>
    </w:p>
    <w:p w14:paraId="5FB09893" w14:textId="77777777" w:rsidR="00E56C91" w:rsidRPr="003A62ED" w:rsidRDefault="00E56C91" w:rsidP="00E56C91">
      <w:pPr>
        <w:rPr>
          <w:rFonts w:ascii="Times New Roman" w:hAnsi="Times New Roman"/>
          <w:sz w:val="18"/>
        </w:rPr>
      </w:pPr>
    </w:p>
    <w:p w14:paraId="14DA28AE" w14:textId="77777777" w:rsidR="00E56C91" w:rsidRPr="003A62ED" w:rsidRDefault="00E56C91" w:rsidP="00E56C91">
      <w:pPr>
        <w:ind w:left="6480"/>
        <w:rPr>
          <w:rFonts w:ascii="Times New Roman" w:hAnsi="Times New Roman"/>
        </w:rPr>
      </w:pPr>
    </w:p>
    <w:p w14:paraId="1057568F" w14:textId="77777777" w:rsidR="00E56C91" w:rsidRPr="003A62ED" w:rsidRDefault="00E56C91" w:rsidP="00E56C91">
      <w:pPr>
        <w:ind w:left="4320" w:firstLine="538"/>
        <w:rPr>
          <w:rFonts w:ascii="Times New Roman" w:hAnsi="Times New Roman"/>
        </w:rPr>
      </w:pPr>
      <w:r w:rsidRPr="003A62ED">
        <w:rPr>
          <w:rFonts w:ascii="Times New Roman" w:hAnsi="Times New Roman"/>
        </w:rPr>
        <w:t>(…………………….....)</w:t>
      </w:r>
    </w:p>
    <w:p w14:paraId="01A05A09" w14:textId="77777777" w:rsidR="00DC3CDC" w:rsidRDefault="00DC3CDC"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FAAB394" w14:textId="77777777" w:rsidR="00E56C91" w:rsidRDefault="00E56C91"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52B82A54" w14:textId="77777777" w:rsidR="00841F4E"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E3CBDBE" w14:textId="77777777" w:rsidR="00841F4E"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B480B12" w14:textId="77777777" w:rsidR="00841F4E" w:rsidRPr="003A62ED"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15DDA4DB" w14:textId="77777777" w:rsidR="00DC3CDC" w:rsidRPr="003A62ED" w:rsidRDefault="00DC3CDC" w:rsidP="00DC3CDC">
      <w:pPr>
        <w:ind w:left="0" w:firstLine="0"/>
        <w:rPr>
          <w:rFonts w:ascii="Times New Roman" w:hAnsi="Times New Roman"/>
          <w:lang w:val="en-US"/>
        </w:rPr>
      </w:pPr>
    </w:p>
    <w:p w14:paraId="730A2E03" w14:textId="77777777" w:rsidR="00BA1DE7" w:rsidRPr="003A62ED" w:rsidRDefault="006617C4" w:rsidP="00077487">
      <w:pPr>
        <w:pStyle w:val="Heading2"/>
        <w:numPr>
          <w:ilvl w:val="1"/>
          <w:numId w:val="18"/>
        </w:numPr>
        <w:ind w:left="709" w:hanging="709"/>
        <w:rPr>
          <w:rFonts w:ascii="Times New Roman" w:hAnsi="Times New Roman" w:cs="Times New Roman"/>
        </w:rPr>
      </w:pPr>
      <w:bookmarkStart w:id="58" w:name="_Toc532070762"/>
      <w:bookmarkEnd w:id="54"/>
      <w:r w:rsidRPr="003A62ED">
        <w:rPr>
          <w:rFonts w:ascii="Times New Roman" w:hAnsi="Times New Roman" w:cs="Times New Roman"/>
        </w:rPr>
        <w:t>Jurnal Kegiatan</w:t>
      </w:r>
      <w:bookmarkEnd w:id="58"/>
    </w:p>
    <w:p w14:paraId="68941BBA" w14:textId="77777777" w:rsidR="00722DCF" w:rsidRPr="003A62ED" w:rsidRDefault="006617C4" w:rsidP="007533CE">
      <w:pPr>
        <w:pStyle w:val="Heading3"/>
        <w:numPr>
          <w:ilvl w:val="2"/>
          <w:numId w:val="18"/>
        </w:numPr>
        <w:ind w:left="1418" w:hanging="709"/>
        <w:rPr>
          <w:rFonts w:ascii="Times New Roman" w:hAnsi="Times New Roman" w:cs="Times New Roman"/>
          <w:lang w:val="en-US"/>
        </w:rPr>
      </w:pPr>
      <w:bookmarkStart w:id="59" w:name="_Toc515311462"/>
      <w:bookmarkStart w:id="60" w:name="_Toc532070763"/>
      <w:r w:rsidRPr="003A62ED">
        <w:rPr>
          <w:rFonts w:ascii="Times New Roman" w:hAnsi="Times New Roman" w:cs="Times New Roman"/>
          <w:lang w:val="en-US"/>
        </w:rPr>
        <w:t>Jurnal Kegiatan</w:t>
      </w:r>
      <w:r w:rsidR="00E436CA" w:rsidRPr="003A62ED">
        <w:rPr>
          <w:rFonts w:ascii="Times New Roman" w:hAnsi="Times New Roman" w:cs="Times New Roman"/>
        </w:rPr>
        <w:t xml:space="preserve"> Muhamad </w:t>
      </w:r>
      <w:bookmarkEnd w:id="59"/>
      <w:r w:rsidR="00354DB9" w:rsidRPr="003A62ED">
        <w:rPr>
          <w:rFonts w:ascii="Times New Roman" w:hAnsi="Times New Roman" w:cs="Times New Roman"/>
          <w:lang w:val="en-US"/>
        </w:rPr>
        <w:t>Ilham</w:t>
      </w:r>
      <w:bookmarkEnd w:id="60"/>
    </w:p>
    <w:p w14:paraId="14F8AB7B" w14:textId="77777777" w:rsidR="00EC644D" w:rsidRPr="003A62ED" w:rsidRDefault="00EC644D" w:rsidP="00EC644D">
      <w:pPr>
        <w:rPr>
          <w:rFonts w:ascii="Times New Roman" w:hAnsi="Times New Roman"/>
          <w:lang w:val="en-US"/>
        </w:rPr>
      </w:pPr>
    </w:p>
    <w:p w14:paraId="22D7394B" w14:textId="77777777" w:rsidR="00EC644D" w:rsidRPr="003A62ED" w:rsidRDefault="00EC644D" w:rsidP="00EC644D">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lastRenderedPageBreak/>
        <w:t>JURNAL KEGIATAN</w:t>
      </w:r>
      <w:r w:rsidRPr="003A62ED">
        <w:rPr>
          <w:rFonts w:ascii="Times New Roman" w:eastAsia="Times New Roman" w:hAnsi="Times New Roman" w:cs="Times New Roman"/>
          <w:bCs/>
          <w:sz w:val="24"/>
          <w:lang w:val="id-ID"/>
        </w:rPr>
        <w:t xml:space="preserve"> PESERTA</w:t>
      </w:r>
    </w:p>
    <w:p w14:paraId="35BDC126" w14:textId="77777777" w:rsidR="00EC644D" w:rsidRPr="003A62ED" w:rsidRDefault="00EC644D"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4BA78C8C" w14:textId="77777777" w:rsidR="00EC644D" w:rsidRPr="00734BCF" w:rsidRDefault="00EC644D"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75C7A41C" w14:textId="77777777" w:rsidR="00EC644D" w:rsidRPr="003A62ED" w:rsidRDefault="00EC644D"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2119"/>
        <w:gridCol w:w="1181"/>
        <w:gridCol w:w="1251"/>
        <w:gridCol w:w="1614"/>
        <w:gridCol w:w="1224"/>
        <w:gridCol w:w="1415"/>
        <w:gridCol w:w="970"/>
      </w:tblGrid>
      <w:tr w:rsidR="00EC644D" w:rsidRPr="003A62ED" w14:paraId="50969BB5" w14:textId="77777777" w:rsidTr="00EC644D">
        <w:trPr>
          <w:trHeight w:val="784"/>
          <w:tblHeader/>
        </w:trPr>
        <w:tc>
          <w:tcPr>
            <w:tcW w:w="1142" w:type="dxa"/>
            <w:vMerge w:val="restart"/>
            <w:vAlign w:val="center"/>
          </w:tcPr>
          <w:p w14:paraId="06EFAA6E"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rPr>
              <w:t>DIVISI / BAGIAN</w:t>
            </w:r>
          </w:p>
        </w:tc>
        <w:tc>
          <w:tcPr>
            <w:tcW w:w="2119" w:type="dxa"/>
            <w:vMerge w:val="restart"/>
            <w:vAlign w:val="center"/>
          </w:tcPr>
          <w:p w14:paraId="3369F2F0"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rPr>
              <w:t>TANGGAL</w:t>
            </w:r>
          </w:p>
        </w:tc>
        <w:tc>
          <w:tcPr>
            <w:tcW w:w="2432" w:type="dxa"/>
            <w:gridSpan w:val="2"/>
            <w:vAlign w:val="center"/>
          </w:tcPr>
          <w:p w14:paraId="0299A4C7"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WAKTU</w:t>
            </w:r>
          </w:p>
        </w:tc>
        <w:tc>
          <w:tcPr>
            <w:tcW w:w="1614" w:type="dxa"/>
            <w:vAlign w:val="center"/>
          </w:tcPr>
          <w:p w14:paraId="5B5313A0"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24" w:type="dxa"/>
            <w:vAlign w:val="center"/>
          </w:tcPr>
          <w:p w14:paraId="1D24B6D9"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415" w:type="dxa"/>
            <w:vAlign w:val="center"/>
          </w:tcPr>
          <w:p w14:paraId="24876585"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KET KEGIATAN</w:t>
            </w:r>
          </w:p>
        </w:tc>
        <w:tc>
          <w:tcPr>
            <w:tcW w:w="970" w:type="dxa"/>
            <w:vAlign w:val="center"/>
          </w:tcPr>
          <w:p w14:paraId="794E6C1D"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PARAF</w:t>
            </w:r>
          </w:p>
        </w:tc>
      </w:tr>
      <w:tr w:rsidR="00EC644D" w:rsidRPr="003A62ED" w14:paraId="2E44AD35" w14:textId="77777777" w:rsidTr="00EC644D">
        <w:trPr>
          <w:trHeight w:val="70"/>
          <w:tblHeader/>
        </w:trPr>
        <w:tc>
          <w:tcPr>
            <w:tcW w:w="1142" w:type="dxa"/>
            <w:vMerge/>
          </w:tcPr>
          <w:p w14:paraId="3CE03C4E" w14:textId="77777777" w:rsidR="00EC644D" w:rsidRPr="003A62ED" w:rsidRDefault="00EC644D" w:rsidP="00EC644D">
            <w:pPr>
              <w:ind w:left="0" w:firstLine="0"/>
              <w:rPr>
                <w:rFonts w:ascii="Times New Roman" w:hAnsi="Times New Roman"/>
                <w:b/>
                <w:lang w:val="en-US"/>
              </w:rPr>
            </w:pPr>
          </w:p>
        </w:tc>
        <w:tc>
          <w:tcPr>
            <w:tcW w:w="2119" w:type="dxa"/>
            <w:vMerge/>
          </w:tcPr>
          <w:p w14:paraId="0176561B" w14:textId="77777777" w:rsidR="00EC644D" w:rsidRPr="003A62ED" w:rsidRDefault="00EC644D" w:rsidP="00EC644D">
            <w:pPr>
              <w:ind w:left="0" w:firstLine="0"/>
              <w:rPr>
                <w:rFonts w:ascii="Times New Roman" w:hAnsi="Times New Roman"/>
                <w:b/>
                <w:lang w:val="en-US"/>
              </w:rPr>
            </w:pPr>
          </w:p>
        </w:tc>
        <w:tc>
          <w:tcPr>
            <w:tcW w:w="1181" w:type="dxa"/>
            <w:vAlign w:val="bottom"/>
          </w:tcPr>
          <w:p w14:paraId="33D1EE26"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MULAI</w:t>
            </w:r>
          </w:p>
        </w:tc>
        <w:tc>
          <w:tcPr>
            <w:tcW w:w="1251" w:type="dxa"/>
            <w:vAlign w:val="center"/>
          </w:tcPr>
          <w:p w14:paraId="17AA0552"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SELESAI</w:t>
            </w:r>
          </w:p>
        </w:tc>
        <w:tc>
          <w:tcPr>
            <w:tcW w:w="1614" w:type="dxa"/>
          </w:tcPr>
          <w:p w14:paraId="709ACDC6" w14:textId="77777777" w:rsidR="00EC644D" w:rsidRPr="003A62ED" w:rsidRDefault="00EC644D" w:rsidP="00EC644D">
            <w:pPr>
              <w:ind w:left="0" w:firstLine="0"/>
              <w:rPr>
                <w:rFonts w:ascii="Times New Roman" w:hAnsi="Times New Roman"/>
                <w:b/>
                <w:lang w:val="en-US"/>
              </w:rPr>
            </w:pPr>
          </w:p>
        </w:tc>
        <w:tc>
          <w:tcPr>
            <w:tcW w:w="1224" w:type="dxa"/>
          </w:tcPr>
          <w:p w14:paraId="7DD52936" w14:textId="77777777" w:rsidR="00EC644D" w:rsidRPr="003A62ED" w:rsidRDefault="00EC644D" w:rsidP="00EC644D">
            <w:pPr>
              <w:ind w:left="0" w:firstLine="0"/>
              <w:rPr>
                <w:rFonts w:ascii="Times New Roman" w:hAnsi="Times New Roman"/>
                <w:b/>
                <w:lang w:val="en-US"/>
              </w:rPr>
            </w:pPr>
          </w:p>
        </w:tc>
        <w:tc>
          <w:tcPr>
            <w:tcW w:w="1415" w:type="dxa"/>
          </w:tcPr>
          <w:p w14:paraId="759B0402" w14:textId="77777777" w:rsidR="00EC644D" w:rsidRPr="003A62ED" w:rsidRDefault="00EC644D" w:rsidP="00EC644D">
            <w:pPr>
              <w:ind w:left="0" w:firstLine="0"/>
              <w:rPr>
                <w:rFonts w:ascii="Times New Roman" w:hAnsi="Times New Roman"/>
                <w:b/>
                <w:lang w:val="en-US"/>
              </w:rPr>
            </w:pPr>
          </w:p>
        </w:tc>
        <w:tc>
          <w:tcPr>
            <w:tcW w:w="970" w:type="dxa"/>
          </w:tcPr>
          <w:p w14:paraId="56F5C99F" w14:textId="77777777" w:rsidR="00EC644D" w:rsidRPr="003A62ED" w:rsidRDefault="00EC644D" w:rsidP="00EC644D">
            <w:pPr>
              <w:ind w:left="0" w:firstLine="0"/>
              <w:rPr>
                <w:rFonts w:ascii="Times New Roman" w:hAnsi="Times New Roman"/>
                <w:b/>
                <w:lang w:val="en-US"/>
              </w:rPr>
            </w:pPr>
          </w:p>
        </w:tc>
      </w:tr>
      <w:tr w:rsidR="00EC644D" w:rsidRPr="003A62ED" w14:paraId="640177A4" w14:textId="77777777" w:rsidTr="000A6FA9">
        <w:trPr>
          <w:trHeight w:val="70"/>
        </w:trPr>
        <w:tc>
          <w:tcPr>
            <w:tcW w:w="1142" w:type="dxa"/>
            <w:vAlign w:val="center"/>
          </w:tcPr>
          <w:p w14:paraId="1BB598EE" w14:textId="77777777" w:rsidR="00EC644D" w:rsidRPr="003A62ED" w:rsidRDefault="00E40BBC" w:rsidP="000A6FA9">
            <w:pPr>
              <w:ind w:left="0" w:firstLine="0"/>
              <w:jc w:val="center"/>
              <w:rPr>
                <w:rFonts w:ascii="Times New Roman" w:hAnsi="Times New Roman"/>
                <w:b/>
                <w:lang w:val="en-US"/>
              </w:rPr>
            </w:pPr>
            <w:r>
              <w:rPr>
                <w:rFonts w:ascii="Times New Roman" w:hAnsi="Times New Roman"/>
                <w:b/>
                <w:lang w:val="en-US"/>
              </w:rPr>
              <w:t>-</w:t>
            </w:r>
          </w:p>
        </w:tc>
        <w:tc>
          <w:tcPr>
            <w:tcW w:w="2119" w:type="dxa"/>
            <w:vAlign w:val="center"/>
          </w:tcPr>
          <w:p w14:paraId="20B8B1AA" w14:textId="77777777" w:rsidR="00EC644D" w:rsidRPr="003A62ED" w:rsidRDefault="00EC644D" w:rsidP="00EC644D">
            <w:pPr>
              <w:ind w:left="0" w:firstLine="0"/>
              <w:jc w:val="center"/>
              <w:rPr>
                <w:rFonts w:ascii="Times New Roman" w:hAnsi="Times New Roman"/>
              </w:rPr>
            </w:pPr>
            <w:r w:rsidRPr="003A62ED">
              <w:rPr>
                <w:rFonts w:ascii="Times New Roman" w:hAnsi="Times New Roman"/>
              </w:rPr>
              <w:t>09 Juli 2018</w:t>
            </w:r>
          </w:p>
        </w:tc>
        <w:tc>
          <w:tcPr>
            <w:tcW w:w="1181" w:type="dxa"/>
            <w:vAlign w:val="center"/>
          </w:tcPr>
          <w:p w14:paraId="68847A02" w14:textId="77777777" w:rsidR="00EC644D" w:rsidRPr="003A62ED" w:rsidRDefault="00EC644D" w:rsidP="00EC644D">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D4981DB" w14:textId="77777777" w:rsidR="00EC644D" w:rsidRPr="003A62ED" w:rsidRDefault="00EC644D" w:rsidP="00EC644D">
            <w:pPr>
              <w:ind w:left="0" w:firstLine="0"/>
              <w:jc w:val="center"/>
              <w:rPr>
                <w:rFonts w:ascii="Times New Roman" w:hAnsi="Times New Roman"/>
              </w:rPr>
            </w:pPr>
            <w:r w:rsidRPr="003A62ED">
              <w:rPr>
                <w:rFonts w:ascii="Times New Roman" w:hAnsi="Times New Roman"/>
              </w:rPr>
              <w:t>17.00</w:t>
            </w:r>
          </w:p>
        </w:tc>
        <w:tc>
          <w:tcPr>
            <w:tcW w:w="1614" w:type="dxa"/>
          </w:tcPr>
          <w:p w14:paraId="48079450" w14:textId="77777777" w:rsidR="00EC644D" w:rsidRPr="003A62ED" w:rsidRDefault="00E40BBC" w:rsidP="00EC644D">
            <w:pPr>
              <w:ind w:left="0" w:firstLine="0"/>
              <w:rPr>
                <w:rFonts w:ascii="Times New Roman" w:hAnsi="Times New Roman"/>
                <w:lang w:val="en-US"/>
              </w:rPr>
            </w:pPr>
            <w:r>
              <w:rPr>
                <w:rFonts w:ascii="Times New Roman" w:hAnsi="Times New Roman"/>
                <w:lang w:val="en-US"/>
              </w:rPr>
              <w:t>Pengenalan</w:t>
            </w:r>
          </w:p>
        </w:tc>
        <w:tc>
          <w:tcPr>
            <w:tcW w:w="1224" w:type="dxa"/>
          </w:tcPr>
          <w:p w14:paraId="65D18E29" w14:textId="77777777" w:rsidR="00EC644D" w:rsidRPr="00734BCF" w:rsidRDefault="00EC644D" w:rsidP="00EC644D">
            <w:pPr>
              <w:ind w:left="0" w:firstLine="0"/>
              <w:rPr>
                <w:rFonts w:ascii="Times New Roman" w:hAnsi="Times New Roman"/>
                <w:lang w:val="en-US"/>
              </w:rPr>
            </w:pPr>
          </w:p>
        </w:tc>
        <w:tc>
          <w:tcPr>
            <w:tcW w:w="1415" w:type="dxa"/>
          </w:tcPr>
          <w:p w14:paraId="3347B794" w14:textId="77777777" w:rsidR="00EC644D" w:rsidRPr="00734BCF" w:rsidRDefault="00EC644D" w:rsidP="00EC644D">
            <w:pPr>
              <w:ind w:left="0" w:firstLine="0"/>
              <w:rPr>
                <w:rFonts w:ascii="Times New Roman" w:hAnsi="Times New Roman"/>
                <w:lang w:val="en-US"/>
              </w:rPr>
            </w:pPr>
          </w:p>
        </w:tc>
        <w:tc>
          <w:tcPr>
            <w:tcW w:w="970" w:type="dxa"/>
          </w:tcPr>
          <w:p w14:paraId="615A65D5" w14:textId="77777777" w:rsidR="00EC644D" w:rsidRPr="00734BCF" w:rsidRDefault="00EC644D" w:rsidP="00EC644D">
            <w:pPr>
              <w:ind w:left="0" w:firstLine="0"/>
              <w:rPr>
                <w:rFonts w:ascii="Times New Roman" w:hAnsi="Times New Roman"/>
                <w:lang w:val="en-US"/>
              </w:rPr>
            </w:pPr>
          </w:p>
        </w:tc>
      </w:tr>
      <w:tr w:rsidR="00EC644D" w:rsidRPr="003A62ED" w14:paraId="32513526" w14:textId="77777777" w:rsidTr="000A6FA9">
        <w:trPr>
          <w:trHeight w:val="70"/>
        </w:trPr>
        <w:tc>
          <w:tcPr>
            <w:tcW w:w="1142" w:type="dxa"/>
            <w:vAlign w:val="center"/>
          </w:tcPr>
          <w:p w14:paraId="2757B18F"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6A4392C3" w14:textId="77777777" w:rsidR="00EC644D" w:rsidRPr="003A62ED" w:rsidRDefault="00EC644D" w:rsidP="00EC644D">
            <w:pPr>
              <w:jc w:val="center"/>
              <w:rPr>
                <w:rFonts w:ascii="Times New Roman" w:hAnsi="Times New Roman"/>
              </w:rPr>
            </w:pPr>
            <w:r w:rsidRPr="003A62ED">
              <w:rPr>
                <w:rFonts w:ascii="Times New Roman" w:hAnsi="Times New Roman"/>
              </w:rPr>
              <w:t>10 Juli 2018</w:t>
            </w:r>
          </w:p>
        </w:tc>
        <w:tc>
          <w:tcPr>
            <w:tcW w:w="1181" w:type="dxa"/>
            <w:vAlign w:val="center"/>
          </w:tcPr>
          <w:p w14:paraId="3D623E8C"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7D06566D"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772E7E11"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Menginstal Sublime Text 3</w:t>
            </w:r>
          </w:p>
        </w:tc>
        <w:tc>
          <w:tcPr>
            <w:tcW w:w="1224" w:type="dxa"/>
          </w:tcPr>
          <w:p w14:paraId="4DA756B9" w14:textId="77777777" w:rsidR="00EC644D" w:rsidRPr="00734BCF" w:rsidRDefault="00EC644D" w:rsidP="00EC644D">
            <w:pPr>
              <w:ind w:left="0" w:firstLine="0"/>
              <w:rPr>
                <w:rFonts w:ascii="Times New Roman" w:hAnsi="Times New Roman"/>
                <w:lang w:val="en-US"/>
              </w:rPr>
            </w:pPr>
          </w:p>
        </w:tc>
        <w:tc>
          <w:tcPr>
            <w:tcW w:w="1415" w:type="dxa"/>
          </w:tcPr>
          <w:p w14:paraId="27B6DD7C" w14:textId="77777777" w:rsidR="00EC644D" w:rsidRPr="00734BCF" w:rsidRDefault="00EC644D" w:rsidP="00EC644D">
            <w:pPr>
              <w:ind w:left="0" w:firstLine="0"/>
              <w:rPr>
                <w:rFonts w:ascii="Times New Roman" w:hAnsi="Times New Roman"/>
                <w:lang w:val="en-US"/>
              </w:rPr>
            </w:pPr>
          </w:p>
        </w:tc>
        <w:tc>
          <w:tcPr>
            <w:tcW w:w="970" w:type="dxa"/>
          </w:tcPr>
          <w:p w14:paraId="2D5BB591" w14:textId="77777777" w:rsidR="00EC644D" w:rsidRPr="00734BCF" w:rsidRDefault="00EC644D" w:rsidP="00EC644D">
            <w:pPr>
              <w:ind w:left="0" w:firstLine="0"/>
              <w:rPr>
                <w:rFonts w:ascii="Times New Roman" w:hAnsi="Times New Roman"/>
                <w:lang w:val="en-US"/>
              </w:rPr>
            </w:pPr>
          </w:p>
        </w:tc>
      </w:tr>
      <w:tr w:rsidR="00EC644D" w:rsidRPr="003A62ED" w14:paraId="367328E8" w14:textId="77777777" w:rsidTr="000A6FA9">
        <w:trPr>
          <w:trHeight w:val="70"/>
        </w:trPr>
        <w:tc>
          <w:tcPr>
            <w:tcW w:w="1142" w:type="dxa"/>
            <w:vAlign w:val="center"/>
          </w:tcPr>
          <w:p w14:paraId="7070B27E"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2E7C74C0" w14:textId="77777777" w:rsidR="00EC644D" w:rsidRPr="003A62ED" w:rsidRDefault="00EC644D" w:rsidP="00EC644D">
            <w:pPr>
              <w:jc w:val="center"/>
              <w:rPr>
                <w:rFonts w:ascii="Times New Roman" w:hAnsi="Times New Roman"/>
              </w:rPr>
            </w:pPr>
            <w:r w:rsidRPr="003A62ED">
              <w:rPr>
                <w:rFonts w:ascii="Times New Roman" w:hAnsi="Times New Roman"/>
              </w:rPr>
              <w:t>11 Juli 2018</w:t>
            </w:r>
          </w:p>
        </w:tc>
        <w:tc>
          <w:tcPr>
            <w:tcW w:w="1181" w:type="dxa"/>
            <w:vAlign w:val="center"/>
          </w:tcPr>
          <w:p w14:paraId="7797AFA8"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113AABE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12E29285"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Menganalisis Web Profile Kraviti</w:t>
            </w:r>
          </w:p>
        </w:tc>
        <w:tc>
          <w:tcPr>
            <w:tcW w:w="1224" w:type="dxa"/>
          </w:tcPr>
          <w:p w14:paraId="191BAF9E" w14:textId="77777777" w:rsidR="00EC644D" w:rsidRPr="00734BCF" w:rsidRDefault="00EC644D" w:rsidP="00EC644D">
            <w:pPr>
              <w:ind w:left="0" w:firstLine="0"/>
              <w:rPr>
                <w:rFonts w:ascii="Times New Roman" w:hAnsi="Times New Roman"/>
                <w:lang w:val="en-US"/>
              </w:rPr>
            </w:pPr>
          </w:p>
        </w:tc>
        <w:tc>
          <w:tcPr>
            <w:tcW w:w="1415" w:type="dxa"/>
          </w:tcPr>
          <w:p w14:paraId="562CF5D2" w14:textId="77777777" w:rsidR="00EC644D" w:rsidRPr="00734BCF" w:rsidRDefault="00EC644D" w:rsidP="00EC644D">
            <w:pPr>
              <w:ind w:left="0" w:firstLine="0"/>
              <w:rPr>
                <w:rFonts w:ascii="Times New Roman" w:hAnsi="Times New Roman"/>
                <w:lang w:val="en-US"/>
              </w:rPr>
            </w:pPr>
          </w:p>
        </w:tc>
        <w:tc>
          <w:tcPr>
            <w:tcW w:w="970" w:type="dxa"/>
          </w:tcPr>
          <w:p w14:paraId="15DF66B0" w14:textId="77777777" w:rsidR="00EC644D" w:rsidRPr="00734BCF" w:rsidRDefault="00EC644D" w:rsidP="00EC644D">
            <w:pPr>
              <w:ind w:left="0" w:firstLine="0"/>
              <w:rPr>
                <w:rFonts w:ascii="Times New Roman" w:hAnsi="Times New Roman"/>
                <w:lang w:val="en-US"/>
              </w:rPr>
            </w:pPr>
          </w:p>
        </w:tc>
      </w:tr>
      <w:tr w:rsidR="00EC644D" w:rsidRPr="003A62ED" w14:paraId="362E1500" w14:textId="77777777" w:rsidTr="000A6FA9">
        <w:trPr>
          <w:trHeight w:val="70"/>
        </w:trPr>
        <w:tc>
          <w:tcPr>
            <w:tcW w:w="1142" w:type="dxa"/>
            <w:vAlign w:val="center"/>
          </w:tcPr>
          <w:p w14:paraId="7AF5243E"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297C682B" w14:textId="77777777" w:rsidR="00EC644D" w:rsidRPr="003A62ED" w:rsidRDefault="00EC644D" w:rsidP="00EC644D">
            <w:pPr>
              <w:jc w:val="center"/>
              <w:rPr>
                <w:rFonts w:ascii="Times New Roman" w:hAnsi="Times New Roman"/>
              </w:rPr>
            </w:pPr>
            <w:r w:rsidRPr="003A62ED">
              <w:rPr>
                <w:rFonts w:ascii="Times New Roman" w:hAnsi="Times New Roman"/>
              </w:rPr>
              <w:t>12 Juli 2018</w:t>
            </w:r>
          </w:p>
        </w:tc>
        <w:tc>
          <w:tcPr>
            <w:tcW w:w="1181" w:type="dxa"/>
            <w:vAlign w:val="center"/>
          </w:tcPr>
          <w:p w14:paraId="24B50706"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4FDB3D02"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28C048AD"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Menganalisis Web Profile Kraviti</w:t>
            </w:r>
          </w:p>
        </w:tc>
        <w:tc>
          <w:tcPr>
            <w:tcW w:w="1224" w:type="dxa"/>
          </w:tcPr>
          <w:p w14:paraId="73B0CB3E" w14:textId="77777777" w:rsidR="00EC644D" w:rsidRPr="00734BCF" w:rsidRDefault="00EC644D" w:rsidP="00EC644D">
            <w:pPr>
              <w:ind w:left="0" w:firstLine="0"/>
              <w:rPr>
                <w:rFonts w:ascii="Times New Roman" w:hAnsi="Times New Roman"/>
                <w:lang w:val="en-US"/>
              </w:rPr>
            </w:pPr>
          </w:p>
        </w:tc>
        <w:tc>
          <w:tcPr>
            <w:tcW w:w="1415" w:type="dxa"/>
          </w:tcPr>
          <w:p w14:paraId="607204C7" w14:textId="77777777" w:rsidR="00EC644D" w:rsidRPr="00734BCF" w:rsidRDefault="00EC644D" w:rsidP="00EC644D">
            <w:pPr>
              <w:ind w:left="0" w:firstLine="0"/>
              <w:rPr>
                <w:rFonts w:ascii="Times New Roman" w:hAnsi="Times New Roman"/>
                <w:lang w:val="en-US"/>
              </w:rPr>
            </w:pPr>
          </w:p>
        </w:tc>
        <w:tc>
          <w:tcPr>
            <w:tcW w:w="970" w:type="dxa"/>
          </w:tcPr>
          <w:p w14:paraId="112E3EDB" w14:textId="77777777" w:rsidR="00EC644D" w:rsidRPr="00734BCF" w:rsidRDefault="00EC644D" w:rsidP="00EC644D">
            <w:pPr>
              <w:ind w:left="0" w:firstLine="0"/>
              <w:rPr>
                <w:rFonts w:ascii="Times New Roman" w:hAnsi="Times New Roman"/>
                <w:lang w:val="en-US"/>
              </w:rPr>
            </w:pPr>
          </w:p>
        </w:tc>
      </w:tr>
      <w:tr w:rsidR="00EC644D" w:rsidRPr="003A62ED" w14:paraId="5B7B4B4C" w14:textId="77777777" w:rsidTr="000A6FA9">
        <w:trPr>
          <w:trHeight w:val="70"/>
        </w:trPr>
        <w:tc>
          <w:tcPr>
            <w:tcW w:w="1142" w:type="dxa"/>
            <w:vAlign w:val="center"/>
          </w:tcPr>
          <w:p w14:paraId="20E878BE"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116CDF67" w14:textId="77777777" w:rsidR="00EC644D" w:rsidRPr="003A62ED" w:rsidRDefault="00EC644D" w:rsidP="00EC644D">
            <w:pPr>
              <w:jc w:val="center"/>
              <w:rPr>
                <w:rFonts w:ascii="Times New Roman" w:hAnsi="Times New Roman"/>
              </w:rPr>
            </w:pPr>
            <w:r w:rsidRPr="003A62ED">
              <w:rPr>
                <w:rFonts w:ascii="Times New Roman" w:hAnsi="Times New Roman"/>
              </w:rPr>
              <w:t>13 Juli 2018</w:t>
            </w:r>
          </w:p>
        </w:tc>
        <w:tc>
          <w:tcPr>
            <w:tcW w:w="1181" w:type="dxa"/>
            <w:vAlign w:val="center"/>
          </w:tcPr>
          <w:p w14:paraId="18C325BF"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118BD420"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3C558AE5"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Merancang Database Kraviti</w:t>
            </w:r>
          </w:p>
        </w:tc>
        <w:tc>
          <w:tcPr>
            <w:tcW w:w="1224" w:type="dxa"/>
          </w:tcPr>
          <w:p w14:paraId="38BE40AB" w14:textId="77777777" w:rsidR="00EC644D" w:rsidRPr="00734BCF" w:rsidRDefault="00EC644D" w:rsidP="00EC644D">
            <w:pPr>
              <w:ind w:left="0" w:firstLine="0"/>
              <w:rPr>
                <w:rFonts w:ascii="Times New Roman" w:hAnsi="Times New Roman"/>
                <w:lang w:val="en-US"/>
              </w:rPr>
            </w:pPr>
          </w:p>
        </w:tc>
        <w:tc>
          <w:tcPr>
            <w:tcW w:w="1415" w:type="dxa"/>
          </w:tcPr>
          <w:p w14:paraId="75C3B2EA" w14:textId="77777777" w:rsidR="00EC644D" w:rsidRPr="00734BCF" w:rsidRDefault="00EC644D" w:rsidP="00EC644D">
            <w:pPr>
              <w:ind w:left="0" w:firstLine="0"/>
              <w:rPr>
                <w:rFonts w:ascii="Times New Roman" w:hAnsi="Times New Roman"/>
                <w:lang w:val="en-US"/>
              </w:rPr>
            </w:pPr>
          </w:p>
        </w:tc>
        <w:tc>
          <w:tcPr>
            <w:tcW w:w="970" w:type="dxa"/>
          </w:tcPr>
          <w:p w14:paraId="6FB3B031" w14:textId="77777777" w:rsidR="00EC644D" w:rsidRPr="00734BCF" w:rsidRDefault="00EC644D" w:rsidP="00EC644D">
            <w:pPr>
              <w:ind w:left="0" w:firstLine="0"/>
              <w:rPr>
                <w:rFonts w:ascii="Times New Roman" w:hAnsi="Times New Roman"/>
                <w:lang w:val="en-US"/>
              </w:rPr>
            </w:pPr>
          </w:p>
        </w:tc>
      </w:tr>
      <w:tr w:rsidR="00EC644D" w:rsidRPr="003A62ED" w14:paraId="20001FE2" w14:textId="77777777" w:rsidTr="000A6FA9">
        <w:trPr>
          <w:trHeight w:val="70"/>
        </w:trPr>
        <w:tc>
          <w:tcPr>
            <w:tcW w:w="1142" w:type="dxa"/>
            <w:vAlign w:val="center"/>
          </w:tcPr>
          <w:p w14:paraId="24049A6C"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5FA4E5B8" w14:textId="77777777" w:rsidR="00EC644D" w:rsidRPr="003A62ED" w:rsidRDefault="00EC644D" w:rsidP="00EC644D">
            <w:pPr>
              <w:jc w:val="center"/>
              <w:rPr>
                <w:rFonts w:ascii="Times New Roman" w:hAnsi="Times New Roman"/>
              </w:rPr>
            </w:pPr>
            <w:r w:rsidRPr="003A62ED">
              <w:rPr>
                <w:rFonts w:ascii="Times New Roman" w:hAnsi="Times New Roman"/>
              </w:rPr>
              <w:t>16 Juli 2018</w:t>
            </w:r>
          </w:p>
        </w:tc>
        <w:tc>
          <w:tcPr>
            <w:tcW w:w="1181" w:type="dxa"/>
            <w:vAlign w:val="center"/>
          </w:tcPr>
          <w:p w14:paraId="540D9E6E"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2983D2F4"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4140B12F"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Merancang Database Kraviti</w:t>
            </w:r>
          </w:p>
        </w:tc>
        <w:tc>
          <w:tcPr>
            <w:tcW w:w="1224" w:type="dxa"/>
          </w:tcPr>
          <w:p w14:paraId="69DA2A0B" w14:textId="77777777" w:rsidR="00EC644D" w:rsidRPr="00734BCF" w:rsidRDefault="00EC644D" w:rsidP="00EC644D">
            <w:pPr>
              <w:ind w:left="0" w:firstLine="0"/>
              <w:rPr>
                <w:rFonts w:ascii="Times New Roman" w:hAnsi="Times New Roman"/>
                <w:lang w:val="en-US"/>
              </w:rPr>
            </w:pPr>
          </w:p>
        </w:tc>
        <w:tc>
          <w:tcPr>
            <w:tcW w:w="1415" w:type="dxa"/>
          </w:tcPr>
          <w:p w14:paraId="718BDD42" w14:textId="77777777" w:rsidR="00EC644D" w:rsidRPr="00734BCF" w:rsidRDefault="00EC644D" w:rsidP="00EC644D">
            <w:pPr>
              <w:ind w:left="0" w:firstLine="0"/>
              <w:rPr>
                <w:rFonts w:ascii="Times New Roman" w:hAnsi="Times New Roman"/>
                <w:lang w:val="en-US"/>
              </w:rPr>
            </w:pPr>
          </w:p>
        </w:tc>
        <w:tc>
          <w:tcPr>
            <w:tcW w:w="970" w:type="dxa"/>
          </w:tcPr>
          <w:p w14:paraId="1DB41115" w14:textId="77777777" w:rsidR="00EC644D" w:rsidRPr="00734BCF" w:rsidRDefault="00EC644D" w:rsidP="00EC644D">
            <w:pPr>
              <w:ind w:left="0" w:firstLine="0"/>
              <w:rPr>
                <w:rFonts w:ascii="Times New Roman" w:hAnsi="Times New Roman"/>
                <w:lang w:val="en-US"/>
              </w:rPr>
            </w:pPr>
          </w:p>
        </w:tc>
      </w:tr>
      <w:tr w:rsidR="00EC644D" w:rsidRPr="003A62ED" w14:paraId="5B851B66" w14:textId="77777777" w:rsidTr="000A6FA9">
        <w:trPr>
          <w:trHeight w:val="70"/>
        </w:trPr>
        <w:tc>
          <w:tcPr>
            <w:tcW w:w="1142" w:type="dxa"/>
            <w:vAlign w:val="center"/>
          </w:tcPr>
          <w:p w14:paraId="3FD3DEFE"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3E1E9176" w14:textId="77777777" w:rsidR="00EC644D" w:rsidRPr="003A62ED" w:rsidRDefault="00EC644D" w:rsidP="00EC644D">
            <w:pPr>
              <w:jc w:val="center"/>
              <w:rPr>
                <w:rFonts w:ascii="Times New Roman" w:hAnsi="Times New Roman"/>
              </w:rPr>
            </w:pPr>
            <w:r w:rsidRPr="003A62ED">
              <w:rPr>
                <w:rFonts w:ascii="Times New Roman" w:hAnsi="Times New Roman"/>
              </w:rPr>
              <w:t>17 Juli 2018</w:t>
            </w:r>
          </w:p>
        </w:tc>
        <w:tc>
          <w:tcPr>
            <w:tcW w:w="1181" w:type="dxa"/>
            <w:vAlign w:val="center"/>
          </w:tcPr>
          <w:p w14:paraId="35BF37E1"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03CF8EA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4CA157D1"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Merancang Database Kraviti</w:t>
            </w:r>
          </w:p>
        </w:tc>
        <w:tc>
          <w:tcPr>
            <w:tcW w:w="1224" w:type="dxa"/>
          </w:tcPr>
          <w:p w14:paraId="64B2C603" w14:textId="77777777" w:rsidR="00EC644D" w:rsidRPr="00734BCF" w:rsidRDefault="00EC644D" w:rsidP="00EC644D">
            <w:pPr>
              <w:ind w:left="0" w:firstLine="0"/>
              <w:rPr>
                <w:rFonts w:ascii="Times New Roman" w:hAnsi="Times New Roman"/>
                <w:lang w:val="en-US"/>
              </w:rPr>
            </w:pPr>
          </w:p>
        </w:tc>
        <w:tc>
          <w:tcPr>
            <w:tcW w:w="1415" w:type="dxa"/>
          </w:tcPr>
          <w:p w14:paraId="3963602B" w14:textId="77777777" w:rsidR="00EC644D" w:rsidRPr="00734BCF" w:rsidRDefault="00EC644D" w:rsidP="00EC644D">
            <w:pPr>
              <w:ind w:left="0" w:firstLine="0"/>
              <w:rPr>
                <w:rFonts w:ascii="Times New Roman" w:hAnsi="Times New Roman"/>
                <w:lang w:val="en-US"/>
              </w:rPr>
            </w:pPr>
          </w:p>
        </w:tc>
        <w:tc>
          <w:tcPr>
            <w:tcW w:w="970" w:type="dxa"/>
          </w:tcPr>
          <w:p w14:paraId="346D2DDC" w14:textId="77777777" w:rsidR="00EC644D" w:rsidRPr="00734BCF" w:rsidRDefault="00EC644D" w:rsidP="00EC644D">
            <w:pPr>
              <w:ind w:left="0" w:firstLine="0"/>
              <w:rPr>
                <w:rFonts w:ascii="Times New Roman" w:hAnsi="Times New Roman"/>
                <w:lang w:val="en-US"/>
              </w:rPr>
            </w:pPr>
          </w:p>
        </w:tc>
      </w:tr>
      <w:tr w:rsidR="00EC644D" w:rsidRPr="003A62ED" w14:paraId="0C264096" w14:textId="77777777" w:rsidTr="000A6FA9">
        <w:trPr>
          <w:trHeight w:val="70"/>
        </w:trPr>
        <w:tc>
          <w:tcPr>
            <w:tcW w:w="1142" w:type="dxa"/>
            <w:vAlign w:val="center"/>
          </w:tcPr>
          <w:p w14:paraId="1C790707"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6A0F4B64" w14:textId="77777777" w:rsidR="00EC644D" w:rsidRPr="003A62ED" w:rsidRDefault="00EC644D" w:rsidP="00EC644D">
            <w:pPr>
              <w:jc w:val="center"/>
              <w:rPr>
                <w:rFonts w:ascii="Times New Roman" w:hAnsi="Times New Roman"/>
              </w:rPr>
            </w:pPr>
            <w:r w:rsidRPr="003A62ED">
              <w:rPr>
                <w:rFonts w:ascii="Times New Roman" w:hAnsi="Times New Roman"/>
              </w:rPr>
              <w:t>18 Juli 2018</w:t>
            </w:r>
          </w:p>
        </w:tc>
        <w:tc>
          <w:tcPr>
            <w:tcW w:w="1181" w:type="dxa"/>
            <w:vAlign w:val="center"/>
          </w:tcPr>
          <w:p w14:paraId="67CC2FD7"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1F543641"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7CB22BB5" w14:textId="77777777" w:rsidR="00EC644D" w:rsidRPr="00734BCF" w:rsidRDefault="00734BCF" w:rsidP="00734BCF">
            <w:pPr>
              <w:ind w:left="0" w:firstLine="0"/>
              <w:rPr>
                <w:rFonts w:ascii="Times New Roman" w:hAnsi="Times New Roman"/>
                <w:lang w:val="en-US"/>
              </w:rPr>
            </w:pPr>
            <w:r>
              <w:rPr>
                <w:rFonts w:ascii="Times New Roman" w:hAnsi="Times New Roman"/>
                <w:lang w:val="en-US"/>
              </w:rPr>
              <w:t>Menginstal Laravel 5.7</w:t>
            </w:r>
          </w:p>
        </w:tc>
        <w:tc>
          <w:tcPr>
            <w:tcW w:w="1224" w:type="dxa"/>
          </w:tcPr>
          <w:p w14:paraId="5A43C5A0" w14:textId="77777777" w:rsidR="00EC644D" w:rsidRPr="00734BCF" w:rsidRDefault="00EC644D" w:rsidP="00EC644D">
            <w:pPr>
              <w:ind w:left="0" w:firstLine="0"/>
              <w:rPr>
                <w:rFonts w:ascii="Times New Roman" w:hAnsi="Times New Roman"/>
                <w:lang w:val="en-US"/>
              </w:rPr>
            </w:pPr>
          </w:p>
        </w:tc>
        <w:tc>
          <w:tcPr>
            <w:tcW w:w="1415" w:type="dxa"/>
          </w:tcPr>
          <w:p w14:paraId="7501632A" w14:textId="77777777" w:rsidR="00EC644D" w:rsidRPr="00734BCF" w:rsidRDefault="00EC644D" w:rsidP="00EC644D">
            <w:pPr>
              <w:ind w:left="0" w:firstLine="0"/>
              <w:rPr>
                <w:rFonts w:ascii="Times New Roman" w:hAnsi="Times New Roman"/>
                <w:lang w:val="en-US"/>
              </w:rPr>
            </w:pPr>
          </w:p>
        </w:tc>
        <w:tc>
          <w:tcPr>
            <w:tcW w:w="970" w:type="dxa"/>
          </w:tcPr>
          <w:p w14:paraId="51462C81" w14:textId="77777777" w:rsidR="00EC644D" w:rsidRPr="00734BCF" w:rsidRDefault="00EC644D" w:rsidP="00EC644D">
            <w:pPr>
              <w:ind w:left="0" w:firstLine="0"/>
              <w:rPr>
                <w:rFonts w:ascii="Times New Roman" w:hAnsi="Times New Roman"/>
                <w:lang w:val="en-US"/>
              </w:rPr>
            </w:pPr>
          </w:p>
        </w:tc>
      </w:tr>
      <w:tr w:rsidR="00EC644D" w:rsidRPr="003A62ED" w14:paraId="0BD3B348" w14:textId="77777777" w:rsidTr="000A6FA9">
        <w:trPr>
          <w:trHeight w:val="70"/>
        </w:trPr>
        <w:tc>
          <w:tcPr>
            <w:tcW w:w="1142" w:type="dxa"/>
            <w:vAlign w:val="center"/>
          </w:tcPr>
          <w:p w14:paraId="3288674D"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35EFC047" w14:textId="77777777" w:rsidR="00EC644D" w:rsidRPr="003A62ED" w:rsidRDefault="00EC644D" w:rsidP="00EC644D">
            <w:pPr>
              <w:jc w:val="center"/>
              <w:rPr>
                <w:rFonts w:ascii="Times New Roman" w:hAnsi="Times New Roman"/>
              </w:rPr>
            </w:pPr>
            <w:r w:rsidRPr="003A62ED">
              <w:rPr>
                <w:rFonts w:ascii="Times New Roman" w:hAnsi="Times New Roman"/>
              </w:rPr>
              <w:t>19 Juli 2018</w:t>
            </w:r>
          </w:p>
        </w:tc>
        <w:tc>
          <w:tcPr>
            <w:tcW w:w="1181" w:type="dxa"/>
            <w:vAlign w:val="center"/>
          </w:tcPr>
          <w:p w14:paraId="49B02C53"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06A13F67"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7309FE53"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Menginstal Laravel 5.7</w:t>
            </w:r>
          </w:p>
        </w:tc>
        <w:tc>
          <w:tcPr>
            <w:tcW w:w="1224" w:type="dxa"/>
          </w:tcPr>
          <w:p w14:paraId="616EA0EC" w14:textId="77777777" w:rsidR="00EC644D" w:rsidRPr="00734BCF" w:rsidRDefault="00EC644D" w:rsidP="00EC644D">
            <w:pPr>
              <w:ind w:left="0" w:firstLine="0"/>
              <w:rPr>
                <w:rFonts w:ascii="Times New Roman" w:hAnsi="Times New Roman"/>
                <w:lang w:val="en-US"/>
              </w:rPr>
            </w:pPr>
          </w:p>
        </w:tc>
        <w:tc>
          <w:tcPr>
            <w:tcW w:w="1415" w:type="dxa"/>
          </w:tcPr>
          <w:p w14:paraId="6C2077CA" w14:textId="77777777" w:rsidR="00EC644D" w:rsidRPr="00734BCF" w:rsidRDefault="00EC644D" w:rsidP="00EC644D">
            <w:pPr>
              <w:ind w:left="0" w:firstLine="0"/>
              <w:rPr>
                <w:rFonts w:ascii="Times New Roman" w:hAnsi="Times New Roman"/>
                <w:lang w:val="en-US"/>
              </w:rPr>
            </w:pPr>
          </w:p>
        </w:tc>
        <w:tc>
          <w:tcPr>
            <w:tcW w:w="970" w:type="dxa"/>
          </w:tcPr>
          <w:p w14:paraId="34A07C77" w14:textId="77777777" w:rsidR="00EC644D" w:rsidRPr="00734BCF" w:rsidRDefault="00EC644D" w:rsidP="00EC644D">
            <w:pPr>
              <w:ind w:left="0" w:firstLine="0"/>
              <w:rPr>
                <w:rFonts w:ascii="Times New Roman" w:hAnsi="Times New Roman"/>
                <w:lang w:val="en-US"/>
              </w:rPr>
            </w:pPr>
          </w:p>
        </w:tc>
      </w:tr>
      <w:tr w:rsidR="00EC644D" w:rsidRPr="003A62ED" w14:paraId="738E4B05" w14:textId="77777777" w:rsidTr="000A6FA9">
        <w:trPr>
          <w:trHeight w:val="70"/>
        </w:trPr>
        <w:tc>
          <w:tcPr>
            <w:tcW w:w="1142" w:type="dxa"/>
            <w:vAlign w:val="center"/>
          </w:tcPr>
          <w:p w14:paraId="539180A9"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1001B362" w14:textId="77777777" w:rsidR="00EC644D" w:rsidRPr="003A62ED" w:rsidRDefault="00EC644D" w:rsidP="00EC644D">
            <w:pPr>
              <w:jc w:val="center"/>
              <w:rPr>
                <w:rFonts w:ascii="Times New Roman" w:hAnsi="Times New Roman"/>
              </w:rPr>
            </w:pPr>
            <w:r w:rsidRPr="003A62ED">
              <w:rPr>
                <w:rFonts w:ascii="Times New Roman" w:hAnsi="Times New Roman"/>
              </w:rPr>
              <w:t>20 Juli 2018</w:t>
            </w:r>
          </w:p>
        </w:tc>
        <w:tc>
          <w:tcPr>
            <w:tcW w:w="1181" w:type="dxa"/>
            <w:vAlign w:val="center"/>
          </w:tcPr>
          <w:p w14:paraId="2C4B5DDE"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625CC804"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1C722E67"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 xml:space="preserve">Membuat Tampilan Backend </w:t>
            </w:r>
            <w:r>
              <w:rPr>
                <w:rFonts w:ascii="Times New Roman" w:hAnsi="Times New Roman"/>
                <w:lang w:val="en-US"/>
              </w:rPr>
              <w:lastRenderedPageBreak/>
              <w:t>Kraviti</w:t>
            </w:r>
          </w:p>
        </w:tc>
        <w:tc>
          <w:tcPr>
            <w:tcW w:w="1224" w:type="dxa"/>
          </w:tcPr>
          <w:p w14:paraId="636ADCF0" w14:textId="77777777" w:rsidR="00EC644D" w:rsidRPr="00734BCF" w:rsidRDefault="00EC644D" w:rsidP="00EC644D">
            <w:pPr>
              <w:ind w:left="0" w:firstLine="0"/>
              <w:rPr>
                <w:rFonts w:ascii="Times New Roman" w:hAnsi="Times New Roman"/>
                <w:lang w:val="en-US"/>
              </w:rPr>
            </w:pPr>
          </w:p>
        </w:tc>
        <w:tc>
          <w:tcPr>
            <w:tcW w:w="1415" w:type="dxa"/>
          </w:tcPr>
          <w:p w14:paraId="15AAD3E2" w14:textId="77777777" w:rsidR="00EC644D" w:rsidRPr="00734BCF" w:rsidRDefault="00EC644D" w:rsidP="00EC644D">
            <w:pPr>
              <w:ind w:left="0" w:firstLine="0"/>
              <w:rPr>
                <w:rFonts w:ascii="Times New Roman" w:hAnsi="Times New Roman"/>
                <w:lang w:val="en-US"/>
              </w:rPr>
            </w:pPr>
          </w:p>
        </w:tc>
        <w:tc>
          <w:tcPr>
            <w:tcW w:w="970" w:type="dxa"/>
          </w:tcPr>
          <w:p w14:paraId="558F3FC5" w14:textId="77777777" w:rsidR="00EC644D" w:rsidRPr="00734BCF" w:rsidRDefault="00EC644D" w:rsidP="00EC644D">
            <w:pPr>
              <w:ind w:left="0" w:firstLine="0"/>
              <w:rPr>
                <w:rFonts w:ascii="Times New Roman" w:hAnsi="Times New Roman"/>
                <w:lang w:val="en-US"/>
              </w:rPr>
            </w:pPr>
          </w:p>
        </w:tc>
      </w:tr>
      <w:tr w:rsidR="00EC644D" w:rsidRPr="003A62ED" w14:paraId="4947090D" w14:textId="77777777" w:rsidTr="000A6FA9">
        <w:trPr>
          <w:trHeight w:val="70"/>
        </w:trPr>
        <w:tc>
          <w:tcPr>
            <w:tcW w:w="1142" w:type="dxa"/>
            <w:vAlign w:val="center"/>
          </w:tcPr>
          <w:p w14:paraId="34E0F295"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34C70A08" w14:textId="77777777" w:rsidR="00EC644D" w:rsidRPr="003A62ED" w:rsidRDefault="00EC644D" w:rsidP="00EC644D">
            <w:pPr>
              <w:jc w:val="center"/>
              <w:rPr>
                <w:rFonts w:ascii="Times New Roman" w:hAnsi="Times New Roman"/>
              </w:rPr>
            </w:pPr>
            <w:r w:rsidRPr="003A62ED">
              <w:rPr>
                <w:rFonts w:ascii="Times New Roman" w:hAnsi="Times New Roman"/>
              </w:rPr>
              <w:t>23 Juli 2018</w:t>
            </w:r>
          </w:p>
        </w:tc>
        <w:tc>
          <w:tcPr>
            <w:tcW w:w="1181" w:type="dxa"/>
            <w:vAlign w:val="center"/>
          </w:tcPr>
          <w:p w14:paraId="52D8AED2"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5DB786E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64C02DBA"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Membuat Tampilan Backend Kraviti</w:t>
            </w:r>
          </w:p>
        </w:tc>
        <w:tc>
          <w:tcPr>
            <w:tcW w:w="1224" w:type="dxa"/>
          </w:tcPr>
          <w:p w14:paraId="3BA72D89" w14:textId="77777777" w:rsidR="00EC644D" w:rsidRPr="00734BCF" w:rsidRDefault="00EC644D" w:rsidP="00EC644D">
            <w:pPr>
              <w:ind w:left="0" w:firstLine="0"/>
              <w:rPr>
                <w:rFonts w:ascii="Times New Roman" w:hAnsi="Times New Roman"/>
                <w:lang w:val="en-US"/>
              </w:rPr>
            </w:pPr>
          </w:p>
        </w:tc>
        <w:tc>
          <w:tcPr>
            <w:tcW w:w="1415" w:type="dxa"/>
          </w:tcPr>
          <w:p w14:paraId="178AA901" w14:textId="77777777" w:rsidR="00EC644D" w:rsidRPr="00734BCF" w:rsidRDefault="00EC644D" w:rsidP="00EC644D">
            <w:pPr>
              <w:ind w:left="0" w:firstLine="0"/>
              <w:rPr>
                <w:rFonts w:ascii="Times New Roman" w:hAnsi="Times New Roman"/>
                <w:lang w:val="en-US"/>
              </w:rPr>
            </w:pPr>
          </w:p>
        </w:tc>
        <w:tc>
          <w:tcPr>
            <w:tcW w:w="970" w:type="dxa"/>
          </w:tcPr>
          <w:p w14:paraId="3D8242BC" w14:textId="77777777" w:rsidR="00EC644D" w:rsidRPr="00734BCF" w:rsidRDefault="00EC644D" w:rsidP="00EC644D">
            <w:pPr>
              <w:ind w:left="0" w:firstLine="0"/>
              <w:rPr>
                <w:rFonts w:ascii="Times New Roman" w:hAnsi="Times New Roman"/>
                <w:lang w:val="en-US"/>
              </w:rPr>
            </w:pPr>
          </w:p>
        </w:tc>
      </w:tr>
      <w:tr w:rsidR="00EC644D" w:rsidRPr="003A62ED" w14:paraId="215DF46F" w14:textId="77777777" w:rsidTr="000A6FA9">
        <w:trPr>
          <w:trHeight w:val="70"/>
        </w:trPr>
        <w:tc>
          <w:tcPr>
            <w:tcW w:w="1142" w:type="dxa"/>
            <w:vAlign w:val="center"/>
          </w:tcPr>
          <w:p w14:paraId="453320FF"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5585B858" w14:textId="77777777" w:rsidR="00EC644D" w:rsidRPr="003A62ED" w:rsidRDefault="00EC644D" w:rsidP="00EC644D">
            <w:pPr>
              <w:jc w:val="center"/>
              <w:rPr>
                <w:rFonts w:ascii="Times New Roman" w:hAnsi="Times New Roman"/>
              </w:rPr>
            </w:pPr>
            <w:r w:rsidRPr="003A62ED">
              <w:rPr>
                <w:rFonts w:ascii="Times New Roman" w:hAnsi="Times New Roman"/>
              </w:rPr>
              <w:t>24 Juli 2018</w:t>
            </w:r>
          </w:p>
        </w:tc>
        <w:tc>
          <w:tcPr>
            <w:tcW w:w="1181" w:type="dxa"/>
            <w:vAlign w:val="center"/>
          </w:tcPr>
          <w:p w14:paraId="05FDDC6B"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76FD9D2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7A83E345"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Membuat Tampilan Backend Kraviti</w:t>
            </w:r>
          </w:p>
        </w:tc>
        <w:tc>
          <w:tcPr>
            <w:tcW w:w="1224" w:type="dxa"/>
          </w:tcPr>
          <w:p w14:paraId="30B2CE1F" w14:textId="77777777" w:rsidR="00EC644D" w:rsidRPr="00734BCF" w:rsidRDefault="00EC644D" w:rsidP="00EC644D">
            <w:pPr>
              <w:ind w:left="0" w:firstLine="0"/>
              <w:rPr>
                <w:rFonts w:ascii="Times New Roman" w:hAnsi="Times New Roman"/>
                <w:lang w:val="en-US"/>
              </w:rPr>
            </w:pPr>
          </w:p>
        </w:tc>
        <w:tc>
          <w:tcPr>
            <w:tcW w:w="1415" w:type="dxa"/>
          </w:tcPr>
          <w:p w14:paraId="569A3F12" w14:textId="77777777" w:rsidR="00EC644D" w:rsidRPr="00734BCF" w:rsidRDefault="00EC644D" w:rsidP="00EC644D">
            <w:pPr>
              <w:ind w:left="0" w:firstLine="0"/>
              <w:rPr>
                <w:rFonts w:ascii="Times New Roman" w:hAnsi="Times New Roman"/>
                <w:lang w:val="en-US"/>
              </w:rPr>
            </w:pPr>
          </w:p>
        </w:tc>
        <w:tc>
          <w:tcPr>
            <w:tcW w:w="970" w:type="dxa"/>
          </w:tcPr>
          <w:p w14:paraId="76727E23" w14:textId="77777777" w:rsidR="00EC644D" w:rsidRPr="00734BCF" w:rsidRDefault="00EC644D" w:rsidP="00EC644D">
            <w:pPr>
              <w:ind w:left="0" w:firstLine="0"/>
              <w:rPr>
                <w:rFonts w:ascii="Times New Roman" w:hAnsi="Times New Roman"/>
                <w:lang w:val="en-US"/>
              </w:rPr>
            </w:pPr>
          </w:p>
        </w:tc>
      </w:tr>
      <w:tr w:rsidR="00EC644D" w:rsidRPr="003A62ED" w14:paraId="152AB38A" w14:textId="77777777" w:rsidTr="000A6FA9">
        <w:trPr>
          <w:trHeight w:val="70"/>
        </w:trPr>
        <w:tc>
          <w:tcPr>
            <w:tcW w:w="1142" w:type="dxa"/>
            <w:vAlign w:val="center"/>
          </w:tcPr>
          <w:p w14:paraId="2C771992"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701CC84F" w14:textId="77777777" w:rsidR="00EC644D" w:rsidRPr="003A62ED" w:rsidRDefault="00EC644D" w:rsidP="00EC644D">
            <w:pPr>
              <w:jc w:val="center"/>
              <w:rPr>
                <w:rFonts w:ascii="Times New Roman" w:hAnsi="Times New Roman"/>
              </w:rPr>
            </w:pPr>
            <w:r w:rsidRPr="003A62ED">
              <w:rPr>
                <w:rFonts w:ascii="Times New Roman" w:hAnsi="Times New Roman"/>
              </w:rPr>
              <w:t>25 Juli 2018</w:t>
            </w:r>
          </w:p>
        </w:tc>
        <w:tc>
          <w:tcPr>
            <w:tcW w:w="1181" w:type="dxa"/>
            <w:vAlign w:val="center"/>
          </w:tcPr>
          <w:p w14:paraId="1B3D697A"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1E041AA8"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1E7F4E63"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Merevisi Tampilan Backend Kraviti</w:t>
            </w:r>
          </w:p>
        </w:tc>
        <w:tc>
          <w:tcPr>
            <w:tcW w:w="1224" w:type="dxa"/>
          </w:tcPr>
          <w:p w14:paraId="14EEFE04" w14:textId="77777777" w:rsidR="00EC644D" w:rsidRPr="00734BCF" w:rsidRDefault="00EC644D" w:rsidP="00EC644D">
            <w:pPr>
              <w:ind w:left="0" w:firstLine="0"/>
              <w:rPr>
                <w:rFonts w:ascii="Times New Roman" w:hAnsi="Times New Roman"/>
                <w:lang w:val="en-US"/>
              </w:rPr>
            </w:pPr>
          </w:p>
        </w:tc>
        <w:tc>
          <w:tcPr>
            <w:tcW w:w="1415" w:type="dxa"/>
          </w:tcPr>
          <w:p w14:paraId="2F938EF6" w14:textId="77777777" w:rsidR="00EC644D" w:rsidRPr="00734BCF" w:rsidRDefault="00EC644D" w:rsidP="00EC644D">
            <w:pPr>
              <w:ind w:left="0" w:firstLine="0"/>
              <w:rPr>
                <w:rFonts w:ascii="Times New Roman" w:hAnsi="Times New Roman"/>
                <w:lang w:val="en-US"/>
              </w:rPr>
            </w:pPr>
          </w:p>
        </w:tc>
        <w:tc>
          <w:tcPr>
            <w:tcW w:w="970" w:type="dxa"/>
          </w:tcPr>
          <w:p w14:paraId="4AE02CFD" w14:textId="77777777" w:rsidR="00EC644D" w:rsidRPr="00734BCF" w:rsidRDefault="00EC644D" w:rsidP="00EC644D">
            <w:pPr>
              <w:ind w:left="0" w:firstLine="0"/>
              <w:rPr>
                <w:rFonts w:ascii="Times New Roman" w:hAnsi="Times New Roman"/>
                <w:lang w:val="en-US"/>
              </w:rPr>
            </w:pPr>
          </w:p>
        </w:tc>
      </w:tr>
      <w:tr w:rsidR="00EC644D" w:rsidRPr="003A62ED" w14:paraId="5E24C3EF" w14:textId="77777777" w:rsidTr="000A6FA9">
        <w:trPr>
          <w:trHeight w:val="70"/>
        </w:trPr>
        <w:tc>
          <w:tcPr>
            <w:tcW w:w="1142" w:type="dxa"/>
            <w:vAlign w:val="center"/>
          </w:tcPr>
          <w:p w14:paraId="22366F81"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1D606E73" w14:textId="77777777" w:rsidR="00EC644D" w:rsidRPr="003A62ED" w:rsidRDefault="00EC644D" w:rsidP="00EC644D">
            <w:pPr>
              <w:jc w:val="center"/>
              <w:rPr>
                <w:rFonts w:ascii="Times New Roman" w:hAnsi="Times New Roman"/>
              </w:rPr>
            </w:pPr>
            <w:r w:rsidRPr="003A62ED">
              <w:rPr>
                <w:rFonts w:ascii="Times New Roman" w:hAnsi="Times New Roman"/>
              </w:rPr>
              <w:t>26 Juli 2018</w:t>
            </w:r>
          </w:p>
        </w:tc>
        <w:tc>
          <w:tcPr>
            <w:tcW w:w="1181" w:type="dxa"/>
            <w:vAlign w:val="center"/>
          </w:tcPr>
          <w:p w14:paraId="1779E94D"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3AF7F94D"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5623E001"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Merevisi Tampilan Backend Kraviti</w:t>
            </w:r>
          </w:p>
        </w:tc>
        <w:tc>
          <w:tcPr>
            <w:tcW w:w="1224" w:type="dxa"/>
          </w:tcPr>
          <w:p w14:paraId="395568D2" w14:textId="77777777" w:rsidR="00EC644D" w:rsidRPr="00734BCF" w:rsidRDefault="00EC644D" w:rsidP="00EC644D">
            <w:pPr>
              <w:ind w:left="0" w:firstLine="0"/>
              <w:rPr>
                <w:rFonts w:ascii="Times New Roman" w:hAnsi="Times New Roman"/>
                <w:lang w:val="en-US"/>
              </w:rPr>
            </w:pPr>
          </w:p>
        </w:tc>
        <w:tc>
          <w:tcPr>
            <w:tcW w:w="1415" w:type="dxa"/>
          </w:tcPr>
          <w:p w14:paraId="1CA30DB1" w14:textId="77777777" w:rsidR="00EC644D" w:rsidRPr="00734BCF" w:rsidRDefault="00EC644D" w:rsidP="00EC644D">
            <w:pPr>
              <w:ind w:left="0" w:firstLine="0"/>
              <w:rPr>
                <w:rFonts w:ascii="Times New Roman" w:hAnsi="Times New Roman"/>
                <w:lang w:val="en-US"/>
              </w:rPr>
            </w:pPr>
          </w:p>
        </w:tc>
        <w:tc>
          <w:tcPr>
            <w:tcW w:w="970" w:type="dxa"/>
          </w:tcPr>
          <w:p w14:paraId="36510B21" w14:textId="77777777" w:rsidR="00EC644D" w:rsidRPr="00734BCF" w:rsidRDefault="00EC644D" w:rsidP="00EC644D">
            <w:pPr>
              <w:ind w:left="0" w:firstLine="0"/>
              <w:rPr>
                <w:rFonts w:ascii="Times New Roman" w:hAnsi="Times New Roman"/>
                <w:lang w:val="en-US"/>
              </w:rPr>
            </w:pPr>
          </w:p>
        </w:tc>
      </w:tr>
      <w:tr w:rsidR="00EC644D" w:rsidRPr="003A62ED" w14:paraId="25A1C275" w14:textId="77777777" w:rsidTr="000A6FA9">
        <w:trPr>
          <w:trHeight w:val="70"/>
        </w:trPr>
        <w:tc>
          <w:tcPr>
            <w:tcW w:w="1142" w:type="dxa"/>
            <w:vAlign w:val="center"/>
          </w:tcPr>
          <w:p w14:paraId="437D8496" w14:textId="77777777" w:rsidR="00EC644D" w:rsidRPr="003A62ED" w:rsidRDefault="00EC644D" w:rsidP="000A6FA9">
            <w:pPr>
              <w:ind w:left="0" w:firstLine="0"/>
              <w:jc w:val="center"/>
              <w:rPr>
                <w:rFonts w:ascii="Times New Roman" w:hAnsi="Times New Roman"/>
                <w:b/>
                <w:lang w:val="en-US"/>
              </w:rPr>
            </w:pPr>
          </w:p>
        </w:tc>
        <w:tc>
          <w:tcPr>
            <w:tcW w:w="2119" w:type="dxa"/>
            <w:vAlign w:val="center"/>
          </w:tcPr>
          <w:p w14:paraId="41544363" w14:textId="77777777" w:rsidR="00EC644D" w:rsidRPr="003A62ED" w:rsidRDefault="00EC644D" w:rsidP="00EC644D">
            <w:pPr>
              <w:jc w:val="center"/>
              <w:rPr>
                <w:rFonts w:ascii="Times New Roman" w:hAnsi="Times New Roman"/>
              </w:rPr>
            </w:pPr>
            <w:r w:rsidRPr="003A62ED">
              <w:rPr>
                <w:rFonts w:ascii="Times New Roman" w:hAnsi="Times New Roman"/>
              </w:rPr>
              <w:t>27 Juli 2018</w:t>
            </w:r>
          </w:p>
        </w:tc>
        <w:tc>
          <w:tcPr>
            <w:tcW w:w="1181" w:type="dxa"/>
            <w:vAlign w:val="center"/>
          </w:tcPr>
          <w:p w14:paraId="58A9FF16" w14:textId="77777777" w:rsidR="00EC644D" w:rsidRPr="003A62ED" w:rsidRDefault="00EC644D" w:rsidP="00EC644D">
            <w:pPr>
              <w:jc w:val="center"/>
              <w:rPr>
                <w:rFonts w:ascii="Times New Roman" w:hAnsi="Times New Roman"/>
              </w:rPr>
            </w:pPr>
            <w:r w:rsidRPr="003A62ED">
              <w:rPr>
                <w:rFonts w:ascii="Times New Roman" w:hAnsi="Times New Roman"/>
              </w:rPr>
              <w:t>08.00</w:t>
            </w:r>
          </w:p>
        </w:tc>
        <w:tc>
          <w:tcPr>
            <w:tcW w:w="1251" w:type="dxa"/>
            <w:vAlign w:val="center"/>
          </w:tcPr>
          <w:p w14:paraId="0CABCBD5"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1614" w:type="dxa"/>
          </w:tcPr>
          <w:p w14:paraId="35B75FE1" w14:textId="77777777" w:rsidR="00EC644D" w:rsidRPr="00734BCF" w:rsidRDefault="00734BCF" w:rsidP="00EC644D">
            <w:pPr>
              <w:ind w:left="0" w:firstLine="0"/>
              <w:rPr>
                <w:rFonts w:ascii="Times New Roman" w:hAnsi="Times New Roman"/>
                <w:lang w:val="en-US"/>
              </w:rPr>
            </w:pPr>
            <w:r>
              <w:rPr>
                <w:rFonts w:ascii="Times New Roman" w:hAnsi="Times New Roman"/>
                <w:lang w:val="en-US"/>
              </w:rPr>
              <w:t>Menginstal Vue Js</w:t>
            </w:r>
          </w:p>
        </w:tc>
        <w:tc>
          <w:tcPr>
            <w:tcW w:w="1224" w:type="dxa"/>
          </w:tcPr>
          <w:p w14:paraId="56E608BD" w14:textId="77777777" w:rsidR="00EC644D" w:rsidRPr="00734BCF" w:rsidRDefault="00EC644D" w:rsidP="00EC644D">
            <w:pPr>
              <w:ind w:left="0" w:firstLine="0"/>
              <w:rPr>
                <w:rFonts w:ascii="Times New Roman" w:hAnsi="Times New Roman"/>
                <w:lang w:val="en-US"/>
              </w:rPr>
            </w:pPr>
          </w:p>
        </w:tc>
        <w:tc>
          <w:tcPr>
            <w:tcW w:w="1415" w:type="dxa"/>
          </w:tcPr>
          <w:p w14:paraId="51EA17DF" w14:textId="77777777" w:rsidR="00EC644D" w:rsidRPr="00734BCF" w:rsidRDefault="00EC644D" w:rsidP="00EC644D">
            <w:pPr>
              <w:ind w:left="0" w:firstLine="0"/>
              <w:rPr>
                <w:rFonts w:ascii="Times New Roman" w:hAnsi="Times New Roman"/>
                <w:lang w:val="en-US"/>
              </w:rPr>
            </w:pPr>
          </w:p>
        </w:tc>
        <w:tc>
          <w:tcPr>
            <w:tcW w:w="970" w:type="dxa"/>
          </w:tcPr>
          <w:p w14:paraId="1CA29E5B" w14:textId="77777777" w:rsidR="00EC644D" w:rsidRPr="00734BCF" w:rsidRDefault="00EC644D" w:rsidP="00EC644D">
            <w:pPr>
              <w:ind w:left="0" w:firstLine="0"/>
              <w:rPr>
                <w:rFonts w:ascii="Times New Roman" w:hAnsi="Times New Roman"/>
                <w:lang w:val="en-US"/>
              </w:rPr>
            </w:pPr>
          </w:p>
        </w:tc>
      </w:tr>
      <w:tr w:rsidR="00734BCF" w:rsidRPr="003A62ED" w14:paraId="287FD521" w14:textId="77777777" w:rsidTr="00734BCF">
        <w:trPr>
          <w:trHeight w:val="70"/>
        </w:trPr>
        <w:tc>
          <w:tcPr>
            <w:tcW w:w="1142" w:type="dxa"/>
            <w:vAlign w:val="center"/>
          </w:tcPr>
          <w:p w14:paraId="49ADBB3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8F466CE" w14:textId="77777777" w:rsidR="00734BCF" w:rsidRPr="003A62ED" w:rsidRDefault="00734BCF" w:rsidP="00734BCF">
            <w:pPr>
              <w:jc w:val="center"/>
              <w:rPr>
                <w:rFonts w:ascii="Times New Roman" w:hAnsi="Times New Roman"/>
              </w:rPr>
            </w:pPr>
            <w:r w:rsidRPr="003A62ED">
              <w:rPr>
                <w:rFonts w:ascii="Times New Roman" w:hAnsi="Times New Roman"/>
              </w:rPr>
              <w:t>28 Agustus 2018</w:t>
            </w:r>
          </w:p>
        </w:tc>
        <w:tc>
          <w:tcPr>
            <w:tcW w:w="1181" w:type="dxa"/>
            <w:vAlign w:val="center"/>
          </w:tcPr>
          <w:p w14:paraId="4318B24B" w14:textId="77777777" w:rsidR="00734BCF" w:rsidRDefault="00734BCF" w:rsidP="00734BCF">
            <w:pPr>
              <w:jc w:val="center"/>
            </w:pPr>
            <w:r w:rsidRPr="00D86348">
              <w:rPr>
                <w:rFonts w:ascii="Times New Roman" w:hAnsi="Times New Roman"/>
              </w:rPr>
              <w:t>08.00</w:t>
            </w:r>
          </w:p>
        </w:tc>
        <w:tc>
          <w:tcPr>
            <w:tcW w:w="1251" w:type="dxa"/>
            <w:vAlign w:val="center"/>
          </w:tcPr>
          <w:p w14:paraId="257CCFB3" w14:textId="77777777" w:rsidR="00734BCF" w:rsidRPr="003A62ED" w:rsidRDefault="00734BCF" w:rsidP="00734BCF">
            <w:pPr>
              <w:jc w:val="center"/>
              <w:rPr>
                <w:rFonts w:ascii="Times New Roman" w:hAnsi="Times New Roman"/>
              </w:rPr>
            </w:pPr>
            <w:r w:rsidRPr="003A62ED">
              <w:rPr>
                <w:rFonts w:ascii="Times New Roman" w:hAnsi="Times New Roman"/>
              </w:rPr>
              <w:t>17.00</w:t>
            </w:r>
          </w:p>
        </w:tc>
        <w:tc>
          <w:tcPr>
            <w:tcW w:w="1614" w:type="dxa"/>
          </w:tcPr>
          <w:p w14:paraId="4038C172"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Menginstal Vue Js</w:t>
            </w:r>
          </w:p>
        </w:tc>
        <w:tc>
          <w:tcPr>
            <w:tcW w:w="1224" w:type="dxa"/>
          </w:tcPr>
          <w:p w14:paraId="5C620DD3" w14:textId="77777777" w:rsidR="00734BCF" w:rsidRPr="00734BCF" w:rsidRDefault="00734BCF" w:rsidP="00734BCF">
            <w:pPr>
              <w:ind w:left="0" w:firstLine="0"/>
              <w:rPr>
                <w:rFonts w:ascii="Times New Roman" w:hAnsi="Times New Roman"/>
                <w:lang w:val="en-US"/>
              </w:rPr>
            </w:pPr>
          </w:p>
        </w:tc>
        <w:tc>
          <w:tcPr>
            <w:tcW w:w="1415" w:type="dxa"/>
          </w:tcPr>
          <w:p w14:paraId="38B94892" w14:textId="77777777" w:rsidR="00734BCF" w:rsidRPr="00734BCF" w:rsidRDefault="00734BCF" w:rsidP="00734BCF">
            <w:pPr>
              <w:ind w:left="0" w:firstLine="0"/>
              <w:rPr>
                <w:rFonts w:ascii="Times New Roman" w:hAnsi="Times New Roman"/>
                <w:lang w:val="en-US"/>
              </w:rPr>
            </w:pPr>
          </w:p>
        </w:tc>
        <w:tc>
          <w:tcPr>
            <w:tcW w:w="970" w:type="dxa"/>
          </w:tcPr>
          <w:p w14:paraId="3721D89D" w14:textId="77777777" w:rsidR="00734BCF" w:rsidRPr="00734BCF" w:rsidRDefault="00734BCF" w:rsidP="00734BCF">
            <w:pPr>
              <w:ind w:left="0" w:firstLine="0"/>
              <w:rPr>
                <w:rFonts w:ascii="Times New Roman" w:hAnsi="Times New Roman"/>
                <w:lang w:val="en-US"/>
              </w:rPr>
            </w:pPr>
          </w:p>
        </w:tc>
      </w:tr>
      <w:tr w:rsidR="00734BCF" w:rsidRPr="003A62ED" w14:paraId="36024A48" w14:textId="77777777" w:rsidTr="00734BCF">
        <w:trPr>
          <w:trHeight w:val="70"/>
        </w:trPr>
        <w:tc>
          <w:tcPr>
            <w:tcW w:w="1142" w:type="dxa"/>
            <w:vAlign w:val="center"/>
          </w:tcPr>
          <w:p w14:paraId="4B20218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AB28638" w14:textId="77777777" w:rsidR="00734BCF" w:rsidRPr="003A62ED" w:rsidRDefault="00734BCF" w:rsidP="00734BCF">
            <w:pPr>
              <w:jc w:val="center"/>
              <w:rPr>
                <w:rFonts w:ascii="Times New Roman" w:hAnsi="Times New Roman"/>
              </w:rPr>
            </w:pPr>
            <w:r w:rsidRPr="003A62ED">
              <w:rPr>
                <w:rFonts w:ascii="Times New Roman" w:hAnsi="Times New Roman"/>
              </w:rPr>
              <w:t>29 Agustus 2018</w:t>
            </w:r>
          </w:p>
        </w:tc>
        <w:tc>
          <w:tcPr>
            <w:tcW w:w="1181" w:type="dxa"/>
            <w:vAlign w:val="center"/>
          </w:tcPr>
          <w:p w14:paraId="1DD3CDD7" w14:textId="77777777" w:rsidR="00734BCF" w:rsidRDefault="00734BCF" w:rsidP="00734BCF">
            <w:pPr>
              <w:jc w:val="center"/>
            </w:pPr>
            <w:r w:rsidRPr="00D86348">
              <w:rPr>
                <w:rFonts w:ascii="Times New Roman" w:hAnsi="Times New Roman"/>
              </w:rPr>
              <w:t>08.00</w:t>
            </w:r>
          </w:p>
        </w:tc>
        <w:tc>
          <w:tcPr>
            <w:tcW w:w="1251" w:type="dxa"/>
            <w:vAlign w:val="center"/>
          </w:tcPr>
          <w:p w14:paraId="618C6D1F" w14:textId="77777777" w:rsidR="00734BCF" w:rsidRDefault="00734BCF" w:rsidP="00734BCF">
            <w:pPr>
              <w:jc w:val="center"/>
            </w:pPr>
            <w:r w:rsidRPr="0094083C">
              <w:rPr>
                <w:rFonts w:ascii="Times New Roman" w:hAnsi="Times New Roman"/>
              </w:rPr>
              <w:t>17.00</w:t>
            </w:r>
          </w:p>
        </w:tc>
        <w:tc>
          <w:tcPr>
            <w:tcW w:w="1614" w:type="dxa"/>
          </w:tcPr>
          <w:p w14:paraId="63432B0E"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Mempelajari Vue Js</w:t>
            </w:r>
          </w:p>
        </w:tc>
        <w:tc>
          <w:tcPr>
            <w:tcW w:w="1224" w:type="dxa"/>
          </w:tcPr>
          <w:p w14:paraId="22D7AE66" w14:textId="77777777" w:rsidR="00734BCF" w:rsidRPr="00734BCF" w:rsidRDefault="00734BCF" w:rsidP="00734BCF">
            <w:pPr>
              <w:ind w:left="0" w:firstLine="0"/>
              <w:rPr>
                <w:rFonts w:ascii="Times New Roman" w:hAnsi="Times New Roman"/>
                <w:lang w:val="en-US"/>
              </w:rPr>
            </w:pPr>
          </w:p>
        </w:tc>
        <w:tc>
          <w:tcPr>
            <w:tcW w:w="1415" w:type="dxa"/>
          </w:tcPr>
          <w:p w14:paraId="474A51A0" w14:textId="77777777" w:rsidR="00734BCF" w:rsidRPr="00734BCF" w:rsidRDefault="00734BCF" w:rsidP="00734BCF">
            <w:pPr>
              <w:ind w:left="0" w:firstLine="0"/>
              <w:rPr>
                <w:rFonts w:ascii="Times New Roman" w:hAnsi="Times New Roman"/>
                <w:lang w:val="en-US"/>
              </w:rPr>
            </w:pPr>
          </w:p>
        </w:tc>
        <w:tc>
          <w:tcPr>
            <w:tcW w:w="970" w:type="dxa"/>
          </w:tcPr>
          <w:p w14:paraId="092A4769" w14:textId="77777777" w:rsidR="00734BCF" w:rsidRPr="00734BCF" w:rsidRDefault="00734BCF" w:rsidP="00734BCF">
            <w:pPr>
              <w:ind w:left="0" w:firstLine="0"/>
              <w:rPr>
                <w:rFonts w:ascii="Times New Roman" w:hAnsi="Times New Roman"/>
                <w:lang w:val="en-US"/>
              </w:rPr>
            </w:pPr>
          </w:p>
        </w:tc>
      </w:tr>
      <w:tr w:rsidR="00734BCF" w:rsidRPr="003A62ED" w14:paraId="098A4BAD" w14:textId="77777777" w:rsidTr="00734BCF">
        <w:trPr>
          <w:trHeight w:val="70"/>
        </w:trPr>
        <w:tc>
          <w:tcPr>
            <w:tcW w:w="1142" w:type="dxa"/>
            <w:vAlign w:val="center"/>
          </w:tcPr>
          <w:p w14:paraId="10E87C6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1F969DD" w14:textId="77777777" w:rsidR="00734BCF" w:rsidRPr="003A62ED" w:rsidRDefault="00734BCF" w:rsidP="00734BCF">
            <w:pPr>
              <w:jc w:val="center"/>
              <w:rPr>
                <w:rFonts w:ascii="Times New Roman" w:hAnsi="Times New Roman"/>
              </w:rPr>
            </w:pPr>
            <w:r w:rsidRPr="003A62ED">
              <w:rPr>
                <w:rFonts w:ascii="Times New Roman" w:hAnsi="Times New Roman"/>
              </w:rPr>
              <w:t>30 Agustus 2018</w:t>
            </w:r>
          </w:p>
        </w:tc>
        <w:tc>
          <w:tcPr>
            <w:tcW w:w="1181" w:type="dxa"/>
            <w:vAlign w:val="center"/>
          </w:tcPr>
          <w:p w14:paraId="185F1316" w14:textId="77777777" w:rsidR="00734BCF" w:rsidRDefault="00734BCF" w:rsidP="00734BCF">
            <w:pPr>
              <w:jc w:val="center"/>
            </w:pPr>
            <w:r w:rsidRPr="00D86348">
              <w:rPr>
                <w:rFonts w:ascii="Times New Roman" w:hAnsi="Times New Roman"/>
              </w:rPr>
              <w:t>08.00</w:t>
            </w:r>
          </w:p>
        </w:tc>
        <w:tc>
          <w:tcPr>
            <w:tcW w:w="1251" w:type="dxa"/>
            <w:vAlign w:val="center"/>
          </w:tcPr>
          <w:p w14:paraId="126BF7A1" w14:textId="77777777" w:rsidR="00734BCF" w:rsidRDefault="00734BCF" w:rsidP="00734BCF">
            <w:pPr>
              <w:jc w:val="center"/>
            </w:pPr>
            <w:r w:rsidRPr="0094083C">
              <w:rPr>
                <w:rFonts w:ascii="Times New Roman" w:hAnsi="Times New Roman"/>
              </w:rPr>
              <w:t>17.00</w:t>
            </w:r>
          </w:p>
        </w:tc>
        <w:tc>
          <w:tcPr>
            <w:tcW w:w="1614" w:type="dxa"/>
          </w:tcPr>
          <w:p w14:paraId="53079DA6"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Mempelajari Vue Js</w:t>
            </w:r>
          </w:p>
        </w:tc>
        <w:tc>
          <w:tcPr>
            <w:tcW w:w="1224" w:type="dxa"/>
          </w:tcPr>
          <w:p w14:paraId="6637D20D" w14:textId="77777777" w:rsidR="00734BCF" w:rsidRPr="00734BCF" w:rsidRDefault="00734BCF" w:rsidP="00734BCF">
            <w:pPr>
              <w:ind w:left="0" w:firstLine="0"/>
              <w:rPr>
                <w:rFonts w:ascii="Times New Roman" w:hAnsi="Times New Roman"/>
                <w:lang w:val="en-US"/>
              </w:rPr>
            </w:pPr>
          </w:p>
        </w:tc>
        <w:tc>
          <w:tcPr>
            <w:tcW w:w="1415" w:type="dxa"/>
          </w:tcPr>
          <w:p w14:paraId="06823A62" w14:textId="77777777" w:rsidR="00734BCF" w:rsidRPr="00734BCF" w:rsidRDefault="00734BCF" w:rsidP="00734BCF">
            <w:pPr>
              <w:ind w:left="0" w:firstLine="0"/>
              <w:rPr>
                <w:rFonts w:ascii="Times New Roman" w:hAnsi="Times New Roman"/>
                <w:lang w:val="en-US"/>
              </w:rPr>
            </w:pPr>
          </w:p>
        </w:tc>
        <w:tc>
          <w:tcPr>
            <w:tcW w:w="970" w:type="dxa"/>
          </w:tcPr>
          <w:p w14:paraId="4D06662B" w14:textId="77777777" w:rsidR="00734BCF" w:rsidRPr="00734BCF" w:rsidRDefault="00734BCF" w:rsidP="00734BCF">
            <w:pPr>
              <w:ind w:left="0" w:firstLine="0"/>
              <w:rPr>
                <w:rFonts w:ascii="Times New Roman" w:hAnsi="Times New Roman"/>
                <w:lang w:val="en-US"/>
              </w:rPr>
            </w:pPr>
          </w:p>
        </w:tc>
      </w:tr>
      <w:tr w:rsidR="00734BCF" w:rsidRPr="003A62ED" w14:paraId="64FD0AD7" w14:textId="77777777" w:rsidTr="00734BCF">
        <w:trPr>
          <w:trHeight w:val="70"/>
        </w:trPr>
        <w:tc>
          <w:tcPr>
            <w:tcW w:w="1142" w:type="dxa"/>
            <w:vAlign w:val="center"/>
          </w:tcPr>
          <w:p w14:paraId="1985ED5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1EECCA4" w14:textId="77777777" w:rsidR="00734BCF" w:rsidRPr="003A62ED" w:rsidRDefault="00734BCF" w:rsidP="00734BCF">
            <w:pPr>
              <w:jc w:val="center"/>
              <w:rPr>
                <w:rFonts w:ascii="Times New Roman" w:hAnsi="Times New Roman"/>
              </w:rPr>
            </w:pPr>
            <w:r w:rsidRPr="003A62ED">
              <w:rPr>
                <w:rFonts w:ascii="Times New Roman" w:hAnsi="Times New Roman"/>
              </w:rPr>
              <w:t>31 Agustus 2018</w:t>
            </w:r>
          </w:p>
        </w:tc>
        <w:tc>
          <w:tcPr>
            <w:tcW w:w="1181" w:type="dxa"/>
            <w:vAlign w:val="center"/>
          </w:tcPr>
          <w:p w14:paraId="012D859A" w14:textId="77777777" w:rsidR="00734BCF" w:rsidRDefault="00734BCF" w:rsidP="00734BCF">
            <w:pPr>
              <w:jc w:val="center"/>
            </w:pPr>
            <w:r w:rsidRPr="00D86348">
              <w:rPr>
                <w:rFonts w:ascii="Times New Roman" w:hAnsi="Times New Roman"/>
              </w:rPr>
              <w:t>08.00</w:t>
            </w:r>
          </w:p>
        </w:tc>
        <w:tc>
          <w:tcPr>
            <w:tcW w:w="1251" w:type="dxa"/>
            <w:vAlign w:val="center"/>
          </w:tcPr>
          <w:p w14:paraId="4A6B0623" w14:textId="77777777" w:rsidR="00734BCF" w:rsidRDefault="00734BCF" w:rsidP="00734BCF">
            <w:pPr>
              <w:jc w:val="center"/>
            </w:pPr>
            <w:r w:rsidRPr="0094083C">
              <w:rPr>
                <w:rFonts w:ascii="Times New Roman" w:hAnsi="Times New Roman"/>
              </w:rPr>
              <w:t>17.00</w:t>
            </w:r>
          </w:p>
        </w:tc>
        <w:tc>
          <w:tcPr>
            <w:tcW w:w="1614" w:type="dxa"/>
          </w:tcPr>
          <w:p w14:paraId="06D75877"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0E6993D1" w14:textId="77777777" w:rsidR="00734BCF" w:rsidRPr="00734BCF" w:rsidRDefault="00734BCF" w:rsidP="00734BCF">
            <w:pPr>
              <w:ind w:left="0" w:firstLine="0"/>
              <w:rPr>
                <w:rFonts w:ascii="Times New Roman" w:hAnsi="Times New Roman"/>
                <w:lang w:val="en-US"/>
              </w:rPr>
            </w:pPr>
          </w:p>
        </w:tc>
        <w:tc>
          <w:tcPr>
            <w:tcW w:w="1415" w:type="dxa"/>
          </w:tcPr>
          <w:p w14:paraId="03587074" w14:textId="77777777" w:rsidR="00734BCF" w:rsidRPr="00734BCF" w:rsidRDefault="00734BCF" w:rsidP="00734BCF">
            <w:pPr>
              <w:ind w:left="0" w:firstLine="0"/>
              <w:rPr>
                <w:rFonts w:ascii="Times New Roman" w:hAnsi="Times New Roman"/>
                <w:lang w:val="en-US"/>
              </w:rPr>
            </w:pPr>
          </w:p>
        </w:tc>
        <w:tc>
          <w:tcPr>
            <w:tcW w:w="970" w:type="dxa"/>
          </w:tcPr>
          <w:p w14:paraId="72DEB61A" w14:textId="77777777" w:rsidR="00734BCF" w:rsidRPr="00734BCF" w:rsidRDefault="00734BCF" w:rsidP="00734BCF">
            <w:pPr>
              <w:ind w:left="0" w:firstLine="0"/>
              <w:rPr>
                <w:rFonts w:ascii="Times New Roman" w:hAnsi="Times New Roman"/>
                <w:lang w:val="en-US"/>
              </w:rPr>
            </w:pPr>
          </w:p>
        </w:tc>
      </w:tr>
      <w:tr w:rsidR="00734BCF" w:rsidRPr="003A62ED" w14:paraId="79CC13F2" w14:textId="77777777" w:rsidTr="00734BCF">
        <w:trPr>
          <w:trHeight w:val="70"/>
        </w:trPr>
        <w:tc>
          <w:tcPr>
            <w:tcW w:w="1142" w:type="dxa"/>
            <w:vAlign w:val="center"/>
          </w:tcPr>
          <w:p w14:paraId="5A95BCA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D728D96" w14:textId="77777777" w:rsidR="00734BCF" w:rsidRPr="003A62ED" w:rsidRDefault="00734BCF" w:rsidP="00734BCF">
            <w:pPr>
              <w:jc w:val="center"/>
              <w:rPr>
                <w:rFonts w:ascii="Times New Roman" w:hAnsi="Times New Roman"/>
              </w:rPr>
            </w:pPr>
            <w:r w:rsidRPr="003A62ED">
              <w:rPr>
                <w:rFonts w:ascii="Times New Roman" w:hAnsi="Times New Roman"/>
              </w:rPr>
              <w:t>03 September 2018</w:t>
            </w:r>
          </w:p>
        </w:tc>
        <w:tc>
          <w:tcPr>
            <w:tcW w:w="1181" w:type="dxa"/>
            <w:vAlign w:val="center"/>
          </w:tcPr>
          <w:p w14:paraId="6EAE7B32" w14:textId="77777777" w:rsidR="00734BCF" w:rsidRDefault="00734BCF" w:rsidP="00734BCF">
            <w:pPr>
              <w:jc w:val="center"/>
            </w:pPr>
            <w:r w:rsidRPr="00D86348">
              <w:rPr>
                <w:rFonts w:ascii="Times New Roman" w:hAnsi="Times New Roman"/>
              </w:rPr>
              <w:t>08.00</w:t>
            </w:r>
          </w:p>
        </w:tc>
        <w:tc>
          <w:tcPr>
            <w:tcW w:w="1251" w:type="dxa"/>
            <w:vAlign w:val="center"/>
          </w:tcPr>
          <w:p w14:paraId="36B926D9" w14:textId="77777777" w:rsidR="00734BCF" w:rsidRDefault="00734BCF" w:rsidP="00734BCF">
            <w:pPr>
              <w:jc w:val="center"/>
            </w:pPr>
            <w:r w:rsidRPr="0094083C">
              <w:rPr>
                <w:rFonts w:ascii="Times New Roman" w:hAnsi="Times New Roman"/>
              </w:rPr>
              <w:t>17.00</w:t>
            </w:r>
          </w:p>
        </w:tc>
        <w:tc>
          <w:tcPr>
            <w:tcW w:w="1614" w:type="dxa"/>
          </w:tcPr>
          <w:p w14:paraId="78142C12"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38EB9531" w14:textId="77777777" w:rsidR="00734BCF" w:rsidRPr="00734BCF" w:rsidRDefault="00734BCF" w:rsidP="00734BCF">
            <w:pPr>
              <w:ind w:left="0" w:firstLine="0"/>
              <w:rPr>
                <w:rFonts w:ascii="Times New Roman" w:hAnsi="Times New Roman"/>
                <w:lang w:val="en-US"/>
              </w:rPr>
            </w:pPr>
          </w:p>
        </w:tc>
        <w:tc>
          <w:tcPr>
            <w:tcW w:w="1415" w:type="dxa"/>
          </w:tcPr>
          <w:p w14:paraId="40C74CF2" w14:textId="77777777" w:rsidR="00734BCF" w:rsidRPr="00734BCF" w:rsidRDefault="00734BCF" w:rsidP="00734BCF">
            <w:pPr>
              <w:ind w:left="0" w:firstLine="0"/>
              <w:rPr>
                <w:rFonts w:ascii="Times New Roman" w:hAnsi="Times New Roman"/>
                <w:lang w:val="en-US"/>
              </w:rPr>
            </w:pPr>
          </w:p>
        </w:tc>
        <w:tc>
          <w:tcPr>
            <w:tcW w:w="970" w:type="dxa"/>
          </w:tcPr>
          <w:p w14:paraId="38DFB914" w14:textId="77777777" w:rsidR="00734BCF" w:rsidRPr="00734BCF" w:rsidRDefault="00734BCF" w:rsidP="00734BCF">
            <w:pPr>
              <w:ind w:left="0" w:firstLine="0"/>
              <w:rPr>
                <w:rFonts w:ascii="Times New Roman" w:hAnsi="Times New Roman"/>
                <w:lang w:val="en-US"/>
              </w:rPr>
            </w:pPr>
          </w:p>
        </w:tc>
      </w:tr>
      <w:tr w:rsidR="00734BCF" w:rsidRPr="003A62ED" w14:paraId="5CC8F6D5" w14:textId="77777777" w:rsidTr="00734BCF">
        <w:trPr>
          <w:trHeight w:val="70"/>
        </w:trPr>
        <w:tc>
          <w:tcPr>
            <w:tcW w:w="1142" w:type="dxa"/>
            <w:vAlign w:val="center"/>
          </w:tcPr>
          <w:p w14:paraId="2526296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40ED28B" w14:textId="77777777" w:rsidR="00734BCF" w:rsidRPr="003A62ED" w:rsidRDefault="00734BCF" w:rsidP="00734BCF">
            <w:pPr>
              <w:jc w:val="center"/>
              <w:rPr>
                <w:rFonts w:ascii="Times New Roman" w:hAnsi="Times New Roman"/>
              </w:rPr>
            </w:pPr>
            <w:r w:rsidRPr="003A62ED">
              <w:rPr>
                <w:rFonts w:ascii="Times New Roman" w:hAnsi="Times New Roman"/>
              </w:rPr>
              <w:t>04 September 2018</w:t>
            </w:r>
          </w:p>
        </w:tc>
        <w:tc>
          <w:tcPr>
            <w:tcW w:w="1181" w:type="dxa"/>
            <w:vAlign w:val="center"/>
          </w:tcPr>
          <w:p w14:paraId="07B009F2" w14:textId="77777777" w:rsidR="00734BCF" w:rsidRDefault="00734BCF" w:rsidP="00734BCF">
            <w:pPr>
              <w:jc w:val="center"/>
            </w:pPr>
            <w:r w:rsidRPr="00D86348">
              <w:rPr>
                <w:rFonts w:ascii="Times New Roman" w:hAnsi="Times New Roman"/>
              </w:rPr>
              <w:t>08.00</w:t>
            </w:r>
          </w:p>
        </w:tc>
        <w:tc>
          <w:tcPr>
            <w:tcW w:w="1251" w:type="dxa"/>
            <w:vAlign w:val="center"/>
          </w:tcPr>
          <w:p w14:paraId="077A4E87" w14:textId="77777777" w:rsidR="00734BCF" w:rsidRDefault="00734BCF" w:rsidP="00734BCF">
            <w:pPr>
              <w:jc w:val="center"/>
            </w:pPr>
            <w:r w:rsidRPr="0094083C">
              <w:rPr>
                <w:rFonts w:ascii="Times New Roman" w:hAnsi="Times New Roman"/>
              </w:rPr>
              <w:t>17.00</w:t>
            </w:r>
          </w:p>
        </w:tc>
        <w:tc>
          <w:tcPr>
            <w:tcW w:w="1614" w:type="dxa"/>
          </w:tcPr>
          <w:p w14:paraId="7A233AB3"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 xml:space="preserve">Membuat </w:t>
            </w:r>
            <w:r>
              <w:rPr>
                <w:rFonts w:ascii="Times New Roman" w:hAnsi="Times New Roman"/>
                <w:lang w:val="en-US"/>
              </w:rPr>
              <w:lastRenderedPageBreak/>
              <w:t>CRUD Kraviti</w:t>
            </w:r>
          </w:p>
        </w:tc>
        <w:tc>
          <w:tcPr>
            <w:tcW w:w="1224" w:type="dxa"/>
          </w:tcPr>
          <w:p w14:paraId="348FE4EE" w14:textId="77777777" w:rsidR="00734BCF" w:rsidRPr="00734BCF" w:rsidRDefault="00734BCF" w:rsidP="00734BCF">
            <w:pPr>
              <w:ind w:left="0" w:firstLine="0"/>
              <w:rPr>
                <w:rFonts w:ascii="Times New Roman" w:hAnsi="Times New Roman"/>
                <w:lang w:val="en-US"/>
              </w:rPr>
            </w:pPr>
          </w:p>
        </w:tc>
        <w:tc>
          <w:tcPr>
            <w:tcW w:w="1415" w:type="dxa"/>
          </w:tcPr>
          <w:p w14:paraId="0F4E5AB3" w14:textId="77777777" w:rsidR="00734BCF" w:rsidRPr="00734BCF" w:rsidRDefault="00734BCF" w:rsidP="00734BCF">
            <w:pPr>
              <w:ind w:left="0" w:firstLine="0"/>
              <w:rPr>
                <w:rFonts w:ascii="Times New Roman" w:hAnsi="Times New Roman"/>
                <w:lang w:val="en-US"/>
              </w:rPr>
            </w:pPr>
          </w:p>
        </w:tc>
        <w:tc>
          <w:tcPr>
            <w:tcW w:w="970" w:type="dxa"/>
          </w:tcPr>
          <w:p w14:paraId="4BFA4F81" w14:textId="77777777" w:rsidR="00734BCF" w:rsidRPr="00734BCF" w:rsidRDefault="00734BCF" w:rsidP="00734BCF">
            <w:pPr>
              <w:ind w:left="0" w:firstLine="0"/>
              <w:rPr>
                <w:rFonts w:ascii="Times New Roman" w:hAnsi="Times New Roman"/>
                <w:lang w:val="en-US"/>
              </w:rPr>
            </w:pPr>
          </w:p>
        </w:tc>
      </w:tr>
      <w:tr w:rsidR="00734BCF" w:rsidRPr="003A62ED" w14:paraId="5012A7A2" w14:textId="77777777" w:rsidTr="00734BCF">
        <w:trPr>
          <w:trHeight w:val="70"/>
        </w:trPr>
        <w:tc>
          <w:tcPr>
            <w:tcW w:w="1142" w:type="dxa"/>
            <w:vAlign w:val="center"/>
          </w:tcPr>
          <w:p w14:paraId="24B2239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10C4C5E" w14:textId="77777777" w:rsidR="00734BCF" w:rsidRPr="003A62ED" w:rsidRDefault="00734BCF" w:rsidP="00734BCF">
            <w:pPr>
              <w:jc w:val="center"/>
              <w:rPr>
                <w:rFonts w:ascii="Times New Roman" w:hAnsi="Times New Roman"/>
              </w:rPr>
            </w:pPr>
            <w:r w:rsidRPr="003A62ED">
              <w:rPr>
                <w:rFonts w:ascii="Times New Roman" w:hAnsi="Times New Roman"/>
              </w:rPr>
              <w:t>05 September 2018</w:t>
            </w:r>
          </w:p>
        </w:tc>
        <w:tc>
          <w:tcPr>
            <w:tcW w:w="1181" w:type="dxa"/>
            <w:vAlign w:val="center"/>
          </w:tcPr>
          <w:p w14:paraId="2FDA9D4C" w14:textId="77777777" w:rsidR="00734BCF" w:rsidRDefault="00734BCF" w:rsidP="00734BCF">
            <w:pPr>
              <w:jc w:val="center"/>
            </w:pPr>
            <w:r w:rsidRPr="00D86348">
              <w:rPr>
                <w:rFonts w:ascii="Times New Roman" w:hAnsi="Times New Roman"/>
              </w:rPr>
              <w:t>08.00</w:t>
            </w:r>
          </w:p>
        </w:tc>
        <w:tc>
          <w:tcPr>
            <w:tcW w:w="1251" w:type="dxa"/>
            <w:vAlign w:val="center"/>
          </w:tcPr>
          <w:p w14:paraId="70D13CB4" w14:textId="77777777" w:rsidR="00734BCF" w:rsidRDefault="00734BCF" w:rsidP="00734BCF">
            <w:pPr>
              <w:jc w:val="center"/>
            </w:pPr>
            <w:r w:rsidRPr="0094083C">
              <w:rPr>
                <w:rFonts w:ascii="Times New Roman" w:hAnsi="Times New Roman"/>
              </w:rPr>
              <w:t>17.00</w:t>
            </w:r>
          </w:p>
        </w:tc>
        <w:tc>
          <w:tcPr>
            <w:tcW w:w="1614" w:type="dxa"/>
          </w:tcPr>
          <w:p w14:paraId="2612CC43"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3A32FE62" w14:textId="77777777" w:rsidR="00734BCF" w:rsidRPr="00734BCF" w:rsidRDefault="00734BCF" w:rsidP="00734BCF">
            <w:pPr>
              <w:ind w:left="0" w:firstLine="0"/>
              <w:rPr>
                <w:rFonts w:ascii="Times New Roman" w:hAnsi="Times New Roman"/>
                <w:lang w:val="en-US"/>
              </w:rPr>
            </w:pPr>
          </w:p>
        </w:tc>
        <w:tc>
          <w:tcPr>
            <w:tcW w:w="1415" w:type="dxa"/>
          </w:tcPr>
          <w:p w14:paraId="5155B97C" w14:textId="77777777" w:rsidR="00734BCF" w:rsidRPr="00734BCF" w:rsidRDefault="00734BCF" w:rsidP="00734BCF">
            <w:pPr>
              <w:ind w:left="0" w:firstLine="0"/>
              <w:rPr>
                <w:rFonts w:ascii="Times New Roman" w:hAnsi="Times New Roman"/>
                <w:lang w:val="en-US"/>
              </w:rPr>
            </w:pPr>
          </w:p>
        </w:tc>
        <w:tc>
          <w:tcPr>
            <w:tcW w:w="970" w:type="dxa"/>
          </w:tcPr>
          <w:p w14:paraId="60B9B99D" w14:textId="77777777" w:rsidR="00734BCF" w:rsidRPr="00734BCF" w:rsidRDefault="00734BCF" w:rsidP="00734BCF">
            <w:pPr>
              <w:ind w:left="0" w:firstLine="0"/>
              <w:rPr>
                <w:rFonts w:ascii="Times New Roman" w:hAnsi="Times New Roman"/>
                <w:lang w:val="en-US"/>
              </w:rPr>
            </w:pPr>
          </w:p>
        </w:tc>
      </w:tr>
      <w:tr w:rsidR="00734BCF" w:rsidRPr="003A62ED" w14:paraId="2A103F0F" w14:textId="77777777" w:rsidTr="00734BCF">
        <w:trPr>
          <w:trHeight w:val="70"/>
        </w:trPr>
        <w:tc>
          <w:tcPr>
            <w:tcW w:w="1142" w:type="dxa"/>
            <w:vAlign w:val="center"/>
          </w:tcPr>
          <w:p w14:paraId="76B5C56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662A1D6" w14:textId="77777777" w:rsidR="00734BCF" w:rsidRPr="003A62ED" w:rsidRDefault="00734BCF" w:rsidP="00734BCF">
            <w:pPr>
              <w:jc w:val="center"/>
              <w:rPr>
                <w:rFonts w:ascii="Times New Roman" w:hAnsi="Times New Roman"/>
              </w:rPr>
            </w:pPr>
            <w:r w:rsidRPr="003A62ED">
              <w:rPr>
                <w:rFonts w:ascii="Times New Roman" w:hAnsi="Times New Roman"/>
              </w:rPr>
              <w:t>06 September 2018</w:t>
            </w:r>
          </w:p>
        </w:tc>
        <w:tc>
          <w:tcPr>
            <w:tcW w:w="1181" w:type="dxa"/>
            <w:vAlign w:val="center"/>
          </w:tcPr>
          <w:p w14:paraId="00E7692F" w14:textId="77777777" w:rsidR="00734BCF" w:rsidRDefault="00734BCF" w:rsidP="00734BCF">
            <w:pPr>
              <w:jc w:val="center"/>
            </w:pPr>
            <w:r w:rsidRPr="00D86348">
              <w:rPr>
                <w:rFonts w:ascii="Times New Roman" w:hAnsi="Times New Roman"/>
              </w:rPr>
              <w:t>08.00</w:t>
            </w:r>
          </w:p>
        </w:tc>
        <w:tc>
          <w:tcPr>
            <w:tcW w:w="1251" w:type="dxa"/>
            <w:vAlign w:val="center"/>
          </w:tcPr>
          <w:p w14:paraId="48BAECC4" w14:textId="77777777" w:rsidR="00734BCF" w:rsidRDefault="00734BCF" w:rsidP="00734BCF">
            <w:pPr>
              <w:jc w:val="center"/>
            </w:pPr>
            <w:r w:rsidRPr="0094083C">
              <w:rPr>
                <w:rFonts w:ascii="Times New Roman" w:hAnsi="Times New Roman"/>
              </w:rPr>
              <w:t>17.00</w:t>
            </w:r>
          </w:p>
        </w:tc>
        <w:tc>
          <w:tcPr>
            <w:tcW w:w="1614" w:type="dxa"/>
          </w:tcPr>
          <w:p w14:paraId="4619F9FD"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6D983B98" w14:textId="77777777" w:rsidR="00734BCF" w:rsidRPr="00734BCF" w:rsidRDefault="00734BCF" w:rsidP="00734BCF">
            <w:pPr>
              <w:ind w:left="0" w:firstLine="0"/>
              <w:rPr>
                <w:rFonts w:ascii="Times New Roman" w:hAnsi="Times New Roman"/>
                <w:lang w:val="en-US"/>
              </w:rPr>
            </w:pPr>
          </w:p>
        </w:tc>
        <w:tc>
          <w:tcPr>
            <w:tcW w:w="1415" w:type="dxa"/>
          </w:tcPr>
          <w:p w14:paraId="04332A83" w14:textId="77777777" w:rsidR="00734BCF" w:rsidRPr="00734BCF" w:rsidRDefault="00734BCF" w:rsidP="00734BCF">
            <w:pPr>
              <w:ind w:left="0" w:firstLine="0"/>
              <w:rPr>
                <w:rFonts w:ascii="Times New Roman" w:hAnsi="Times New Roman"/>
                <w:lang w:val="en-US"/>
              </w:rPr>
            </w:pPr>
          </w:p>
        </w:tc>
        <w:tc>
          <w:tcPr>
            <w:tcW w:w="970" w:type="dxa"/>
          </w:tcPr>
          <w:p w14:paraId="39F29378" w14:textId="77777777" w:rsidR="00734BCF" w:rsidRPr="00734BCF" w:rsidRDefault="00734BCF" w:rsidP="00734BCF">
            <w:pPr>
              <w:ind w:left="0" w:firstLine="0"/>
              <w:rPr>
                <w:rFonts w:ascii="Times New Roman" w:hAnsi="Times New Roman"/>
                <w:lang w:val="en-US"/>
              </w:rPr>
            </w:pPr>
          </w:p>
        </w:tc>
      </w:tr>
      <w:tr w:rsidR="00734BCF" w:rsidRPr="003A62ED" w14:paraId="65FFB383" w14:textId="77777777" w:rsidTr="00734BCF">
        <w:trPr>
          <w:trHeight w:val="70"/>
        </w:trPr>
        <w:tc>
          <w:tcPr>
            <w:tcW w:w="1142" w:type="dxa"/>
            <w:vAlign w:val="center"/>
          </w:tcPr>
          <w:p w14:paraId="4C4FDB7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EA36D33" w14:textId="77777777" w:rsidR="00734BCF" w:rsidRPr="003A62ED" w:rsidRDefault="00734BCF" w:rsidP="00734BCF">
            <w:pPr>
              <w:jc w:val="center"/>
              <w:rPr>
                <w:rFonts w:ascii="Times New Roman" w:hAnsi="Times New Roman"/>
              </w:rPr>
            </w:pPr>
            <w:r w:rsidRPr="003A62ED">
              <w:rPr>
                <w:rFonts w:ascii="Times New Roman" w:hAnsi="Times New Roman"/>
              </w:rPr>
              <w:t>07 September 2018</w:t>
            </w:r>
          </w:p>
        </w:tc>
        <w:tc>
          <w:tcPr>
            <w:tcW w:w="1181" w:type="dxa"/>
            <w:vAlign w:val="center"/>
          </w:tcPr>
          <w:p w14:paraId="4EA118DD" w14:textId="77777777" w:rsidR="00734BCF" w:rsidRDefault="00734BCF" w:rsidP="00734BCF">
            <w:pPr>
              <w:jc w:val="center"/>
            </w:pPr>
            <w:r w:rsidRPr="00D86348">
              <w:rPr>
                <w:rFonts w:ascii="Times New Roman" w:hAnsi="Times New Roman"/>
              </w:rPr>
              <w:t>08.00</w:t>
            </w:r>
          </w:p>
        </w:tc>
        <w:tc>
          <w:tcPr>
            <w:tcW w:w="1251" w:type="dxa"/>
            <w:vAlign w:val="center"/>
          </w:tcPr>
          <w:p w14:paraId="1543C03D" w14:textId="77777777" w:rsidR="00734BCF" w:rsidRDefault="00734BCF" w:rsidP="00734BCF">
            <w:pPr>
              <w:jc w:val="center"/>
            </w:pPr>
            <w:r w:rsidRPr="0094083C">
              <w:rPr>
                <w:rFonts w:ascii="Times New Roman" w:hAnsi="Times New Roman"/>
              </w:rPr>
              <w:t>17.00</w:t>
            </w:r>
          </w:p>
        </w:tc>
        <w:tc>
          <w:tcPr>
            <w:tcW w:w="1614" w:type="dxa"/>
          </w:tcPr>
          <w:p w14:paraId="6332917D"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2604647E" w14:textId="77777777" w:rsidR="00734BCF" w:rsidRPr="00734BCF" w:rsidRDefault="00734BCF" w:rsidP="00734BCF">
            <w:pPr>
              <w:ind w:left="0" w:firstLine="0"/>
              <w:rPr>
                <w:rFonts w:ascii="Times New Roman" w:hAnsi="Times New Roman"/>
                <w:lang w:val="en-US"/>
              </w:rPr>
            </w:pPr>
          </w:p>
        </w:tc>
        <w:tc>
          <w:tcPr>
            <w:tcW w:w="1415" w:type="dxa"/>
          </w:tcPr>
          <w:p w14:paraId="119007D3" w14:textId="77777777" w:rsidR="00734BCF" w:rsidRPr="00734BCF" w:rsidRDefault="00734BCF" w:rsidP="00734BCF">
            <w:pPr>
              <w:ind w:left="0" w:firstLine="0"/>
              <w:rPr>
                <w:rFonts w:ascii="Times New Roman" w:hAnsi="Times New Roman"/>
                <w:lang w:val="en-US"/>
              </w:rPr>
            </w:pPr>
          </w:p>
        </w:tc>
        <w:tc>
          <w:tcPr>
            <w:tcW w:w="970" w:type="dxa"/>
          </w:tcPr>
          <w:p w14:paraId="5D88D928" w14:textId="77777777" w:rsidR="00734BCF" w:rsidRPr="00734BCF" w:rsidRDefault="00734BCF" w:rsidP="00734BCF">
            <w:pPr>
              <w:ind w:left="0" w:firstLine="0"/>
              <w:rPr>
                <w:rFonts w:ascii="Times New Roman" w:hAnsi="Times New Roman"/>
                <w:lang w:val="en-US"/>
              </w:rPr>
            </w:pPr>
          </w:p>
        </w:tc>
      </w:tr>
      <w:tr w:rsidR="00734BCF" w:rsidRPr="003A62ED" w14:paraId="6F43BA90" w14:textId="77777777" w:rsidTr="00734BCF">
        <w:trPr>
          <w:trHeight w:val="70"/>
        </w:trPr>
        <w:tc>
          <w:tcPr>
            <w:tcW w:w="1142" w:type="dxa"/>
            <w:vAlign w:val="center"/>
          </w:tcPr>
          <w:p w14:paraId="1D969C9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601BA80" w14:textId="77777777" w:rsidR="00734BCF" w:rsidRPr="003A62ED" w:rsidRDefault="00734BCF" w:rsidP="00734BCF">
            <w:pPr>
              <w:jc w:val="center"/>
              <w:rPr>
                <w:rFonts w:ascii="Times New Roman" w:hAnsi="Times New Roman"/>
              </w:rPr>
            </w:pPr>
            <w:r w:rsidRPr="003A62ED">
              <w:rPr>
                <w:rFonts w:ascii="Times New Roman" w:hAnsi="Times New Roman"/>
              </w:rPr>
              <w:t>10 September 2018</w:t>
            </w:r>
          </w:p>
        </w:tc>
        <w:tc>
          <w:tcPr>
            <w:tcW w:w="1181" w:type="dxa"/>
            <w:vAlign w:val="center"/>
          </w:tcPr>
          <w:p w14:paraId="7B5C8714" w14:textId="77777777" w:rsidR="00734BCF" w:rsidRDefault="00734BCF" w:rsidP="00734BCF">
            <w:pPr>
              <w:jc w:val="center"/>
            </w:pPr>
            <w:r w:rsidRPr="00D86348">
              <w:rPr>
                <w:rFonts w:ascii="Times New Roman" w:hAnsi="Times New Roman"/>
              </w:rPr>
              <w:t>08.00</w:t>
            </w:r>
          </w:p>
        </w:tc>
        <w:tc>
          <w:tcPr>
            <w:tcW w:w="1251" w:type="dxa"/>
            <w:vAlign w:val="center"/>
          </w:tcPr>
          <w:p w14:paraId="27B70E84" w14:textId="77777777" w:rsidR="00734BCF" w:rsidRDefault="00734BCF" w:rsidP="00734BCF">
            <w:pPr>
              <w:jc w:val="center"/>
            </w:pPr>
            <w:r w:rsidRPr="0094083C">
              <w:rPr>
                <w:rFonts w:ascii="Times New Roman" w:hAnsi="Times New Roman"/>
              </w:rPr>
              <w:t>17.00</w:t>
            </w:r>
          </w:p>
        </w:tc>
        <w:tc>
          <w:tcPr>
            <w:tcW w:w="1614" w:type="dxa"/>
          </w:tcPr>
          <w:p w14:paraId="34B4A85C"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Membuat CRUD Kraviti</w:t>
            </w:r>
          </w:p>
        </w:tc>
        <w:tc>
          <w:tcPr>
            <w:tcW w:w="1224" w:type="dxa"/>
          </w:tcPr>
          <w:p w14:paraId="11AB9310" w14:textId="77777777" w:rsidR="00734BCF" w:rsidRPr="00734BCF" w:rsidRDefault="00734BCF" w:rsidP="00734BCF">
            <w:pPr>
              <w:ind w:left="0" w:firstLine="0"/>
              <w:rPr>
                <w:rFonts w:ascii="Times New Roman" w:hAnsi="Times New Roman"/>
                <w:lang w:val="en-US"/>
              </w:rPr>
            </w:pPr>
          </w:p>
        </w:tc>
        <w:tc>
          <w:tcPr>
            <w:tcW w:w="1415" w:type="dxa"/>
          </w:tcPr>
          <w:p w14:paraId="7E3584C8" w14:textId="77777777" w:rsidR="00734BCF" w:rsidRPr="00734BCF" w:rsidRDefault="00734BCF" w:rsidP="00734BCF">
            <w:pPr>
              <w:ind w:left="0" w:firstLine="0"/>
              <w:rPr>
                <w:rFonts w:ascii="Times New Roman" w:hAnsi="Times New Roman"/>
                <w:lang w:val="en-US"/>
              </w:rPr>
            </w:pPr>
          </w:p>
        </w:tc>
        <w:tc>
          <w:tcPr>
            <w:tcW w:w="970" w:type="dxa"/>
          </w:tcPr>
          <w:p w14:paraId="6633E0CB" w14:textId="77777777" w:rsidR="00734BCF" w:rsidRPr="00734BCF" w:rsidRDefault="00734BCF" w:rsidP="00734BCF">
            <w:pPr>
              <w:ind w:left="0" w:firstLine="0"/>
              <w:rPr>
                <w:rFonts w:ascii="Times New Roman" w:hAnsi="Times New Roman"/>
                <w:lang w:val="en-US"/>
              </w:rPr>
            </w:pPr>
          </w:p>
        </w:tc>
      </w:tr>
      <w:tr w:rsidR="00734BCF" w:rsidRPr="003A62ED" w14:paraId="35911540" w14:textId="77777777" w:rsidTr="00734BCF">
        <w:trPr>
          <w:trHeight w:val="70"/>
        </w:trPr>
        <w:tc>
          <w:tcPr>
            <w:tcW w:w="1142" w:type="dxa"/>
            <w:vAlign w:val="center"/>
          </w:tcPr>
          <w:p w14:paraId="145918F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91F1F2F" w14:textId="77777777" w:rsidR="00734BCF" w:rsidRPr="003A62ED" w:rsidRDefault="00734BCF" w:rsidP="00734BCF">
            <w:pPr>
              <w:jc w:val="center"/>
              <w:rPr>
                <w:rFonts w:ascii="Times New Roman" w:hAnsi="Times New Roman"/>
              </w:rPr>
            </w:pPr>
            <w:r w:rsidRPr="003A62ED">
              <w:rPr>
                <w:rFonts w:ascii="Times New Roman" w:hAnsi="Times New Roman"/>
              </w:rPr>
              <w:t>11 September 2018</w:t>
            </w:r>
          </w:p>
        </w:tc>
        <w:tc>
          <w:tcPr>
            <w:tcW w:w="1181" w:type="dxa"/>
            <w:vAlign w:val="center"/>
          </w:tcPr>
          <w:p w14:paraId="79FC200B" w14:textId="77777777" w:rsidR="00734BCF" w:rsidRDefault="00734BCF" w:rsidP="00734BCF">
            <w:pPr>
              <w:jc w:val="center"/>
            </w:pPr>
            <w:r w:rsidRPr="00D86348">
              <w:rPr>
                <w:rFonts w:ascii="Times New Roman" w:hAnsi="Times New Roman"/>
              </w:rPr>
              <w:t>08.00</w:t>
            </w:r>
          </w:p>
        </w:tc>
        <w:tc>
          <w:tcPr>
            <w:tcW w:w="1251" w:type="dxa"/>
            <w:vAlign w:val="center"/>
          </w:tcPr>
          <w:p w14:paraId="58663B42" w14:textId="77777777" w:rsidR="00734BCF" w:rsidRDefault="00734BCF" w:rsidP="00734BCF">
            <w:pPr>
              <w:jc w:val="center"/>
            </w:pPr>
            <w:r w:rsidRPr="0094083C">
              <w:rPr>
                <w:rFonts w:ascii="Times New Roman" w:hAnsi="Times New Roman"/>
              </w:rPr>
              <w:t>17.00</w:t>
            </w:r>
          </w:p>
        </w:tc>
        <w:tc>
          <w:tcPr>
            <w:tcW w:w="1614" w:type="dxa"/>
          </w:tcPr>
          <w:p w14:paraId="64FC3727"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Menampilkan Data Pada Halaman Utama Kraviti</w:t>
            </w:r>
          </w:p>
        </w:tc>
        <w:tc>
          <w:tcPr>
            <w:tcW w:w="1224" w:type="dxa"/>
          </w:tcPr>
          <w:p w14:paraId="3ADCCDC0" w14:textId="77777777" w:rsidR="00734BCF" w:rsidRPr="00734BCF" w:rsidRDefault="00734BCF" w:rsidP="00734BCF">
            <w:pPr>
              <w:ind w:left="0" w:firstLine="0"/>
              <w:rPr>
                <w:rFonts w:ascii="Times New Roman" w:hAnsi="Times New Roman"/>
                <w:lang w:val="en-US"/>
              </w:rPr>
            </w:pPr>
          </w:p>
        </w:tc>
        <w:tc>
          <w:tcPr>
            <w:tcW w:w="1415" w:type="dxa"/>
          </w:tcPr>
          <w:p w14:paraId="43CE1EE2" w14:textId="77777777" w:rsidR="00734BCF" w:rsidRPr="00734BCF" w:rsidRDefault="00734BCF" w:rsidP="00734BCF">
            <w:pPr>
              <w:ind w:left="0" w:firstLine="0"/>
              <w:rPr>
                <w:rFonts w:ascii="Times New Roman" w:hAnsi="Times New Roman"/>
                <w:lang w:val="en-US"/>
              </w:rPr>
            </w:pPr>
          </w:p>
        </w:tc>
        <w:tc>
          <w:tcPr>
            <w:tcW w:w="970" w:type="dxa"/>
          </w:tcPr>
          <w:p w14:paraId="55839FAA" w14:textId="77777777" w:rsidR="00734BCF" w:rsidRPr="00734BCF" w:rsidRDefault="00734BCF" w:rsidP="00734BCF">
            <w:pPr>
              <w:ind w:left="0" w:firstLine="0"/>
              <w:rPr>
                <w:rFonts w:ascii="Times New Roman" w:hAnsi="Times New Roman"/>
                <w:lang w:val="en-US"/>
              </w:rPr>
            </w:pPr>
          </w:p>
        </w:tc>
      </w:tr>
      <w:tr w:rsidR="00734BCF" w:rsidRPr="003A62ED" w14:paraId="723FD4D3" w14:textId="77777777" w:rsidTr="00734BCF">
        <w:trPr>
          <w:trHeight w:val="70"/>
        </w:trPr>
        <w:tc>
          <w:tcPr>
            <w:tcW w:w="1142" w:type="dxa"/>
            <w:vAlign w:val="center"/>
          </w:tcPr>
          <w:p w14:paraId="19E8FF9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AA1CDF9" w14:textId="77777777" w:rsidR="00734BCF" w:rsidRPr="003A62ED" w:rsidRDefault="00734BCF" w:rsidP="00734BCF">
            <w:pPr>
              <w:jc w:val="center"/>
              <w:rPr>
                <w:rFonts w:ascii="Times New Roman" w:hAnsi="Times New Roman"/>
              </w:rPr>
            </w:pPr>
            <w:r w:rsidRPr="003A62ED">
              <w:rPr>
                <w:rFonts w:ascii="Times New Roman" w:hAnsi="Times New Roman"/>
              </w:rPr>
              <w:t>12 September 2018</w:t>
            </w:r>
          </w:p>
        </w:tc>
        <w:tc>
          <w:tcPr>
            <w:tcW w:w="1181" w:type="dxa"/>
            <w:vAlign w:val="center"/>
          </w:tcPr>
          <w:p w14:paraId="4C6790F0" w14:textId="77777777" w:rsidR="00734BCF" w:rsidRDefault="00734BCF" w:rsidP="00734BCF">
            <w:pPr>
              <w:jc w:val="center"/>
            </w:pPr>
            <w:r w:rsidRPr="00D86348">
              <w:rPr>
                <w:rFonts w:ascii="Times New Roman" w:hAnsi="Times New Roman"/>
              </w:rPr>
              <w:t>08.00</w:t>
            </w:r>
          </w:p>
        </w:tc>
        <w:tc>
          <w:tcPr>
            <w:tcW w:w="1251" w:type="dxa"/>
            <w:vAlign w:val="center"/>
          </w:tcPr>
          <w:p w14:paraId="3C302BF7" w14:textId="77777777" w:rsidR="00734BCF" w:rsidRDefault="00734BCF" w:rsidP="00734BCF">
            <w:pPr>
              <w:jc w:val="center"/>
            </w:pPr>
            <w:r w:rsidRPr="0094083C">
              <w:rPr>
                <w:rFonts w:ascii="Times New Roman" w:hAnsi="Times New Roman"/>
              </w:rPr>
              <w:t>17.00</w:t>
            </w:r>
          </w:p>
        </w:tc>
        <w:tc>
          <w:tcPr>
            <w:tcW w:w="1614" w:type="dxa"/>
          </w:tcPr>
          <w:p w14:paraId="1F138856"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Menampilkan Data Pada Halaman Utama Kraviti</w:t>
            </w:r>
          </w:p>
        </w:tc>
        <w:tc>
          <w:tcPr>
            <w:tcW w:w="1224" w:type="dxa"/>
          </w:tcPr>
          <w:p w14:paraId="4B620A68" w14:textId="77777777" w:rsidR="00734BCF" w:rsidRPr="00734BCF" w:rsidRDefault="00734BCF" w:rsidP="00734BCF">
            <w:pPr>
              <w:ind w:left="0" w:firstLine="0"/>
              <w:rPr>
                <w:rFonts w:ascii="Times New Roman" w:hAnsi="Times New Roman"/>
                <w:lang w:val="en-US"/>
              </w:rPr>
            </w:pPr>
          </w:p>
        </w:tc>
        <w:tc>
          <w:tcPr>
            <w:tcW w:w="1415" w:type="dxa"/>
          </w:tcPr>
          <w:p w14:paraId="0B361658" w14:textId="77777777" w:rsidR="00734BCF" w:rsidRPr="00734BCF" w:rsidRDefault="00734BCF" w:rsidP="00734BCF">
            <w:pPr>
              <w:ind w:left="0" w:firstLine="0"/>
              <w:rPr>
                <w:rFonts w:ascii="Times New Roman" w:hAnsi="Times New Roman"/>
                <w:lang w:val="en-US"/>
              </w:rPr>
            </w:pPr>
          </w:p>
        </w:tc>
        <w:tc>
          <w:tcPr>
            <w:tcW w:w="970" w:type="dxa"/>
          </w:tcPr>
          <w:p w14:paraId="3503EA49" w14:textId="77777777" w:rsidR="00734BCF" w:rsidRPr="00734BCF" w:rsidRDefault="00734BCF" w:rsidP="00734BCF">
            <w:pPr>
              <w:ind w:left="0" w:firstLine="0"/>
              <w:rPr>
                <w:rFonts w:ascii="Times New Roman" w:hAnsi="Times New Roman"/>
                <w:lang w:val="en-US"/>
              </w:rPr>
            </w:pPr>
          </w:p>
        </w:tc>
      </w:tr>
      <w:tr w:rsidR="00734BCF" w:rsidRPr="003A62ED" w14:paraId="00A4B7B6" w14:textId="77777777" w:rsidTr="00734BCF">
        <w:trPr>
          <w:trHeight w:val="70"/>
        </w:trPr>
        <w:tc>
          <w:tcPr>
            <w:tcW w:w="1142" w:type="dxa"/>
            <w:vAlign w:val="center"/>
          </w:tcPr>
          <w:p w14:paraId="15D4887C"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584AAD5" w14:textId="77777777" w:rsidR="00734BCF" w:rsidRPr="003A62ED" w:rsidRDefault="00734BCF" w:rsidP="00734BCF">
            <w:pPr>
              <w:jc w:val="center"/>
              <w:rPr>
                <w:rFonts w:ascii="Times New Roman" w:hAnsi="Times New Roman"/>
              </w:rPr>
            </w:pPr>
            <w:r w:rsidRPr="003A62ED">
              <w:rPr>
                <w:rFonts w:ascii="Times New Roman" w:hAnsi="Times New Roman"/>
              </w:rPr>
              <w:t>13 September 2018</w:t>
            </w:r>
          </w:p>
        </w:tc>
        <w:tc>
          <w:tcPr>
            <w:tcW w:w="1181" w:type="dxa"/>
            <w:vAlign w:val="center"/>
          </w:tcPr>
          <w:p w14:paraId="1D9A602F" w14:textId="77777777" w:rsidR="00734BCF" w:rsidRDefault="00734BCF" w:rsidP="00734BCF">
            <w:pPr>
              <w:jc w:val="center"/>
            </w:pPr>
            <w:r w:rsidRPr="00D86348">
              <w:rPr>
                <w:rFonts w:ascii="Times New Roman" w:hAnsi="Times New Roman"/>
              </w:rPr>
              <w:t>08.00</w:t>
            </w:r>
          </w:p>
        </w:tc>
        <w:tc>
          <w:tcPr>
            <w:tcW w:w="1251" w:type="dxa"/>
            <w:vAlign w:val="center"/>
          </w:tcPr>
          <w:p w14:paraId="4668A465" w14:textId="77777777" w:rsidR="00734BCF" w:rsidRDefault="00734BCF" w:rsidP="00734BCF">
            <w:pPr>
              <w:jc w:val="center"/>
            </w:pPr>
            <w:r w:rsidRPr="0094083C">
              <w:rPr>
                <w:rFonts w:ascii="Times New Roman" w:hAnsi="Times New Roman"/>
              </w:rPr>
              <w:t>17.00</w:t>
            </w:r>
          </w:p>
        </w:tc>
        <w:tc>
          <w:tcPr>
            <w:tcW w:w="1614" w:type="dxa"/>
          </w:tcPr>
          <w:p w14:paraId="37778ECF"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Menampilkan Data Pada Halaman Utama Kraviti</w:t>
            </w:r>
          </w:p>
        </w:tc>
        <w:tc>
          <w:tcPr>
            <w:tcW w:w="1224" w:type="dxa"/>
          </w:tcPr>
          <w:p w14:paraId="00AE660F" w14:textId="77777777" w:rsidR="00734BCF" w:rsidRPr="00734BCF" w:rsidRDefault="00734BCF" w:rsidP="00734BCF">
            <w:pPr>
              <w:ind w:left="0" w:firstLine="0"/>
              <w:rPr>
                <w:rFonts w:ascii="Times New Roman" w:hAnsi="Times New Roman"/>
                <w:lang w:val="en-US"/>
              </w:rPr>
            </w:pPr>
          </w:p>
        </w:tc>
        <w:tc>
          <w:tcPr>
            <w:tcW w:w="1415" w:type="dxa"/>
          </w:tcPr>
          <w:p w14:paraId="3D8DEC2C" w14:textId="77777777" w:rsidR="00734BCF" w:rsidRPr="00734BCF" w:rsidRDefault="00734BCF" w:rsidP="00734BCF">
            <w:pPr>
              <w:ind w:left="0" w:firstLine="0"/>
              <w:rPr>
                <w:rFonts w:ascii="Times New Roman" w:hAnsi="Times New Roman"/>
                <w:lang w:val="en-US"/>
              </w:rPr>
            </w:pPr>
          </w:p>
        </w:tc>
        <w:tc>
          <w:tcPr>
            <w:tcW w:w="970" w:type="dxa"/>
          </w:tcPr>
          <w:p w14:paraId="08AA1999" w14:textId="77777777" w:rsidR="00734BCF" w:rsidRPr="00734BCF" w:rsidRDefault="00734BCF" w:rsidP="00734BCF">
            <w:pPr>
              <w:ind w:left="0" w:firstLine="0"/>
              <w:rPr>
                <w:rFonts w:ascii="Times New Roman" w:hAnsi="Times New Roman"/>
                <w:lang w:val="en-US"/>
              </w:rPr>
            </w:pPr>
          </w:p>
        </w:tc>
      </w:tr>
      <w:tr w:rsidR="00734BCF" w:rsidRPr="003A62ED" w14:paraId="23D38C18" w14:textId="77777777" w:rsidTr="00734BCF">
        <w:trPr>
          <w:trHeight w:val="70"/>
        </w:trPr>
        <w:tc>
          <w:tcPr>
            <w:tcW w:w="1142" w:type="dxa"/>
            <w:vAlign w:val="center"/>
          </w:tcPr>
          <w:p w14:paraId="4A286C4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BCEAB40" w14:textId="77777777" w:rsidR="00734BCF" w:rsidRPr="003A62ED" w:rsidRDefault="00734BCF" w:rsidP="00734BCF">
            <w:pPr>
              <w:jc w:val="center"/>
              <w:rPr>
                <w:rFonts w:ascii="Times New Roman" w:hAnsi="Times New Roman"/>
              </w:rPr>
            </w:pPr>
            <w:r w:rsidRPr="003A62ED">
              <w:rPr>
                <w:rFonts w:ascii="Times New Roman" w:hAnsi="Times New Roman"/>
              </w:rPr>
              <w:t>14 September 2018</w:t>
            </w:r>
          </w:p>
        </w:tc>
        <w:tc>
          <w:tcPr>
            <w:tcW w:w="1181" w:type="dxa"/>
            <w:vAlign w:val="center"/>
          </w:tcPr>
          <w:p w14:paraId="128C71D2" w14:textId="77777777" w:rsidR="00734BCF" w:rsidRDefault="00734BCF" w:rsidP="00734BCF">
            <w:pPr>
              <w:jc w:val="center"/>
            </w:pPr>
            <w:r w:rsidRPr="00D86348">
              <w:rPr>
                <w:rFonts w:ascii="Times New Roman" w:hAnsi="Times New Roman"/>
              </w:rPr>
              <w:t>08.00</w:t>
            </w:r>
          </w:p>
        </w:tc>
        <w:tc>
          <w:tcPr>
            <w:tcW w:w="1251" w:type="dxa"/>
            <w:vAlign w:val="center"/>
          </w:tcPr>
          <w:p w14:paraId="30F74847" w14:textId="77777777" w:rsidR="00734BCF" w:rsidRDefault="00734BCF" w:rsidP="00734BCF">
            <w:pPr>
              <w:jc w:val="center"/>
            </w:pPr>
            <w:r w:rsidRPr="0094083C">
              <w:rPr>
                <w:rFonts w:ascii="Times New Roman" w:hAnsi="Times New Roman"/>
              </w:rPr>
              <w:t>17.00</w:t>
            </w:r>
          </w:p>
        </w:tc>
        <w:tc>
          <w:tcPr>
            <w:tcW w:w="1614" w:type="dxa"/>
          </w:tcPr>
          <w:p w14:paraId="199C8E1B"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Menampilkan Data Pada Halaman Utama Kraviti</w:t>
            </w:r>
          </w:p>
        </w:tc>
        <w:tc>
          <w:tcPr>
            <w:tcW w:w="1224" w:type="dxa"/>
          </w:tcPr>
          <w:p w14:paraId="26047222" w14:textId="77777777" w:rsidR="00734BCF" w:rsidRPr="00734BCF" w:rsidRDefault="00734BCF" w:rsidP="00734BCF">
            <w:pPr>
              <w:ind w:left="0" w:firstLine="0"/>
              <w:rPr>
                <w:rFonts w:ascii="Times New Roman" w:hAnsi="Times New Roman"/>
                <w:lang w:val="en-US"/>
              </w:rPr>
            </w:pPr>
          </w:p>
        </w:tc>
        <w:tc>
          <w:tcPr>
            <w:tcW w:w="1415" w:type="dxa"/>
          </w:tcPr>
          <w:p w14:paraId="139B5167" w14:textId="77777777" w:rsidR="00734BCF" w:rsidRPr="00734BCF" w:rsidRDefault="00734BCF" w:rsidP="00734BCF">
            <w:pPr>
              <w:ind w:left="0" w:firstLine="0"/>
              <w:rPr>
                <w:rFonts w:ascii="Times New Roman" w:hAnsi="Times New Roman"/>
                <w:lang w:val="en-US"/>
              </w:rPr>
            </w:pPr>
          </w:p>
        </w:tc>
        <w:tc>
          <w:tcPr>
            <w:tcW w:w="970" w:type="dxa"/>
          </w:tcPr>
          <w:p w14:paraId="488EA818" w14:textId="77777777" w:rsidR="00734BCF" w:rsidRPr="00734BCF" w:rsidRDefault="00734BCF" w:rsidP="00734BCF">
            <w:pPr>
              <w:ind w:left="0" w:firstLine="0"/>
              <w:rPr>
                <w:rFonts w:ascii="Times New Roman" w:hAnsi="Times New Roman"/>
                <w:lang w:val="en-US"/>
              </w:rPr>
            </w:pPr>
          </w:p>
        </w:tc>
      </w:tr>
      <w:tr w:rsidR="00734BCF" w:rsidRPr="003A62ED" w14:paraId="1114D31E" w14:textId="77777777" w:rsidTr="00734BCF">
        <w:trPr>
          <w:trHeight w:val="70"/>
        </w:trPr>
        <w:tc>
          <w:tcPr>
            <w:tcW w:w="1142" w:type="dxa"/>
            <w:vAlign w:val="center"/>
          </w:tcPr>
          <w:p w14:paraId="05B2335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0692492" w14:textId="77777777" w:rsidR="00734BCF" w:rsidRPr="003A62ED" w:rsidRDefault="00734BCF" w:rsidP="00734BCF">
            <w:pPr>
              <w:jc w:val="center"/>
              <w:rPr>
                <w:rFonts w:ascii="Times New Roman" w:hAnsi="Times New Roman"/>
              </w:rPr>
            </w:pPr>
            <w:r w:rsidRPr="003A62ED">
              <w:rPr>
                <w:rFonts w:ascii="Times New Roman" w:hAnsi="Times New Roman"/>
              </w:rPr>
              <w:t>17 September 2018</w:t>
            </w:r>
          </w:p>
        </w:tc>
        <w:tc>
          <w:tcPr>
            <w:tcW w:w="1181" w:type="dxa"/>
            <w:vAlign w:val="center"/>
          </w:tcPr>
          <w:p w14:paraId="7CACA7D6" w14:textId="77777777" w:rsidR="00734BCF" w:rsidRDefault="00734BCF" w:rsidP="00734BCF">
            <w:pPr>
              <w:jc w:val="center"/>
            </w:pPr>
            <w:r w:rsidRPr="00D86348">
              <w:rPr>
                <w:rFonts w:ascii="Times New Roman" w:hAnsi="Times New Roman"/>
              </w:rPr>
              <w:t>08.00</w:t>
            </w:r>
          </w:p>
        </w:tc>
        <w:tc>
          <w:tcPr>
            <w:tcW w:w="1251" w:type="dxa"/>
            <w:vAlign w:val="center"/>
          </w:tcPr>
          <w:p w14:paraId="06AFC2CB" w14:textId="77777777" w:rsidR="00734BCF" w:rsidRDefault="00734BCF" w:rsidP="00734BCF">
            <w:pPr>
              <w:jc w:val="center"/>
            </w:pPr>
            <w:r w:rsidRPr="0094083C">
              <w:rPr>
                <w:rFonts w:ascii="Times New Roman" w:hAnsi="Times New Roman"/>
              </w:rPr>
              <w:t>17.00</w:t>
            </w:r>
          </w:p>
        </w:tc>
        <w:tc>
          <w:tcPr>
            <w:tcW w:w="1614" w:type="dxa"/>
          </w:tcPr>
          <w:p w14:paraId="1FD09793" w14:textId="77777777" w:rsidR="00734BCF" w:rsidRPr="00734BCF" w:rsidRDefault="00734BCF" w:rsidP="00734BCF">
            <w:pPr>
              <w:ind w:left="0" w:firstLine="0"/>
              <w:rPr>
                <w:rFonts w:ascii="Times New Roman" w:hAnsi="Times New Roman"/>
                <w:lang w:val="en-US"/>
              </w:rPr>
            </w:pPr>
            <w:r>
              <w:rPr>
                <w:rFonts w:ascii="Times New Roman" w:hAnsi="Times New Roman"/>
                <w:lang w:val="en-US"/>
              </w:rPr>
              <w:t>Testing Sistem Kraviti</w:t>
            </w:r>
          </w:p>
        </w:tc>
        <w:tc>
          <w:tcPr>
            <w:tcW w:w="1224" w:type="dxa"/>
          </w:tcPr>
          <w:p w14:paraId="2053B43A" w14:textId="77777777" w:rsidR="00734BCF" w:rsidRPr="00734BCF" w:rsidRDefault="00734BCF" w:rsidP="00734BCF">
            <w:pPr>
              <w:ind w:left="0" w:firstLine="0"/>
              <w:rPr>
                <w:rFonts w:ascii="Times New Roman" w:hAnsi="Times New Roman"/>
                <w:lang w:val="en-US"/>
              </w:rPr>
            </w:pPr>
          </w:p>
        </w:tc>
        <w:tc>
          <w:tcPr>
            <w:tcW w:w="1415" w:type="dxa"/>
          </w:tcPr>
          <w:p w14:paraId="4635D608" w14:textId="77777777" w:rsidR="00734BCF" w:rsidRPr="00734BCF" w:rsidRDefault="00734BCF" w:rsidP="00734BCF">
            <w:pPr>
              <w:ind w:left="0" w:firstLine="0"/>
              <w:rPr>
                <w:rFonts w:ascii="Times New Roman" w:hAnsi="Times New Roman"/>
                <w:lang w:val="en-US"/>
              </w:rPr>
            </w:pPr>
          </w:p>
        </w:tc>
        <w:tc>
          <w:tcPr>
            <w:tcW w:w="970" w:type="dxa"/>
          </w:tcPr>
          <w:p w14:paraId="1A60DD41" w14:textId="77777777" w:rsidR="00734BCF" w:rsidRPr="00734BCF" w:rsidRDefault="00734BCF" w:rsidP="00734BCF">
            <w:pPr>
              <w:ind w:left="0" w:firstLine="0"/>
              <w:rPr>
                <w:rFonts w:ascii="Times New Roman" w:hAnsi="Times New Roman"/>
                <w:lang w:val="en-US"/>
              </w:rPr>
            </w:pPr>
          </w:p>
        </w:tc>
      </w:tr>
      <w:tr w:rsidR="00734BCF" w:rsidRPr="003A62ED" w14:paraId="4BBCA0B1" w14:textId="77777777" w:rsidTr="00734BCF">
        <w:trPr>
          <w:trHeight w:val="70"/>
        </w:trPr>
        <w:tc>
          <w:tcPr>
            <w:tcW w:w="1142" w:type="dxa"/>
            <w:vAlign w:val="center"/>
          </w:tcPr>
          <w:p w14:paraId="66F3EAD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684CB6A" w14:textId="77777777" w:rsidR="00734BCF" w:rsidRPr="003A62ED" w:rsidRDefault="00734BCF" w:rsidP="00734BCF">
            <w:pPr>
              <w:jc w:val="center"/>
              <w:rPr>
                <w:rFonts w:ascii="Times New Roman" w:hAnsi="Times New Roman"/>
              </w:rPr>
            </w:pPr>
            <w:r w:rsidRPr="003A62ED">
              <w:rPr>
                <w:rFonts w:ascii="Times New Roman" w:hAnsi="Times New Roman"/>
              </w:rPr>
              <w:t>18 September 2018</w:t>
            </w:r>
          </w:p>
        </w:tc>
        <w:tc>
          <w:tcPr>
            <w:tcW w:w="1181" w:type="dxa"/>
            <w:vAlign w:val="center"/>
          </w:tcPr>
          <w:p w14:paraId="1F7C79C7" w14:textId="77777777" w:rsidR="00734BCF" w:rsidRDefault="00734BCF" w:rsidP="00734BCF">
            <w:pPr>
              <w:jc w:val="center"/>
            </w:pPr>
            <w:r w:rsidRPr="00D86348">
              <w:rPr>
                <w:rFonts w:ascii="Times New Roman" w:hAnsi="Times New Roman"/>
              </w:rPr>
              <w:t>08.00</w:t>
            </w:r>
          </w:p>
        </w:tc>
        <w:tc>
          <w:tcPr>
            <w:tcW w:w="1251" w:type="dxa"/>
            <w:vAlign w:val="center"/>
          </w:tcPr>
          <w:p w14:paraId="055879B9" w14:textId="77777777" w:rsidR="00734BCF" w:rsidRDefault="00734BCF" w:rsidP="00734BCF">
            <w:pPr>
              <w:jc w:val="center"/>
            </w:pPr>
            <w:r w:rsidRPr="0094083C">
              <w:rPr>
                <w:rFonts w:ascii="Times New Roman" w:hAnsi="Times New Roman"/>
              </w:rPr>
              <w:t>17.00</w:t>
            </w:r>
          </w:p>
        </w:tc>
        <w:tc>
          <w:tcPr>
            <w:tcW w:w="1614" w:type="dxa"/>
          </w:tcPr>
          <w:p w14:paraId="2E426B0D" w14:textId="77777777" w:rsidR="00734BCF" w:rsidRPr="00734BCF" w:rsidRDefault="00CE585E" w:rsidP="00CE585E">
            <w:pPr>
              <w:ind w:left="0" w:firstLine="0"/>
              <w:rPr>
                <w:rFonts w:ascii="Times New Roman" w:hAnsi="Times New Roman"/>
                <w:lang w:val="en-US"/>
              </w:rPr>
            </w:pPr>
            <w:r>
              <w:rPr>
                <w:rFonts w:ascii="Times New Roman" w:hAnsi="Times New Roman"/>
                <w:lang w:val="en-US"/>
              </w:rPr>
              <w:t>Merevisi Database Kraviti</w:t>
            </w:r>
          </w:p>
        </w:tc>
        <w:tc>
          <w:tcPr>
            <w:tcW w:w="1224" w:type="dxa"/>
          </w:tcPr>
          <w:p w14:paraId="45119815" w14:textId="77777777" w:rsidR="00734BCF" w:rsidRPr="00734BCF" w:rsidRDefault="00734BCF" w:rsidP="00734BCF">
            <w:pPr>
              <w:ind w:left="0" w:firstLine="0"/>
              <w:rPr>
                <w:rFonts w:ascii="Times New Roman" w:hAnsi="Times New Roman"/>
                <w:lang w:val="en-US"/>
              </w:rPr>
            </w:pPr>
          </w:p>
        </w:tc>
        <w:tc>
          <w:tcPr>
            <w:tcW w:w="1415" w:type="dxa"/>
          </w:tcPr>
          <w:p w14:paraId="4F04269C" w14:textId="77777777" w:rsidR="00734BCF" w:rsidRPr="00734BCF" w:rsidRDefault="00734BCF" w:rsidP="00734BCF">
            <w:pPr>
              <w:ind w:left="0" w:firstLine="0"/>
              <w:rPr>
                <w:rFonts w:ascii="Times New Roman" w:hAnsi="Times New Roman"/>
                <w:lang w:val="en-US"/>
              </w:rPr>
            </w:pPr>
          </w:p>
        </w:tc>
        <w:tc>
          <w:tcPr>
            <w:tcW w:w="970" w:type="dxa"/>
          </w:tcPr>
          <w:p w14:paraId="6D4A055D" w14:textId="77777777" w:rsidR="00734BCF" w:rsidRPr="00734BCF" w:rsidRDefault="00734BCF" w:rsidP="00734BCF">
            <w:pPr>
              <w:ind w:left="0" w:firstLine="0"/>
              <w:rPr>
                <w:rFonts w:ascii="Times New Roman" w:hAnsi="Times New Roman"/>
                <w:lang w:val="en-US"/>
              </w:rPr>
            </w:pPr>
          </w:p>
        </w:tc>
      </w:tr>
      <w:tr w:rsidR="00734BCF" w:rsidRPr="003A62ED" w14:paraId="02D6CA4B" w14:textId="77777777" w:rsidTr="00734BCF">
        <w:trPr>
          <w:trHeight w:val="70"/>
        </w:trPr>
        <w:tc>
          <w:tcPr>
            <w:tcW w:w="1142" w:type="dxa"/>
            <w:vAlign w:val="center"/>
          </w:tcPr>
          <w:p w14:paraId="1E6D935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CB995A4" w14:textId="77777777" w:rsidR="00734BCF" w:rsidRPr="003A62ED" w:rsidRDefault="00734BCF" w:rsidP="00734BCF">
            <w:pPr>
              <w:jc w:val="center"/>
              <w:rPr>
                <w:rFonts w:ascii="Times New Roman" w:hAnsi="Times New Roman"/>
              </w:rPr>
            </w:pPr>
            <w:r w:rsidRPr="003A62ED">
              <w:rPr>
                <w:rFonts w:ascii="Times New Roman" w:hAnsi="Times New Roman"/>
              </w:rPr>
              <w:t>19 September 2018</w:t>
            </w:r>
          </w:p>
        </w:tc>
        <w:tc>
          <w:tcPr>
            <w:tcW w:w="1181" w:type="dxa"/>
            <w:vAlign w:val="center"/>
          </w:tcPr>
          <w:p w14:paraId="26AEA127" w14:textId="77777777" w:rsidR="00734BCF" w:rsidRDefault="00734BCF" w:rsidP="00734BCF">
            <w:pPr>
              <w:jc w:val="center"/>
            </w:pPr>
            <w:r w:rsidRPr="00D86348">
              <w:rPr>
                <w:rFonts w:ascii="Times New Roman" w:hAnsi="Times New Roman"/>
              </w:rPr>
              <w:t>08.00</w:t>
            </w:r>
          </w:p>
        </w:tc>
        <w:tc>
          <w:tcPr>
            <w:tcW w:w="1251" w:type="dxa"/>
            <w:vAlign w:val="center"/>
          </w:tcPr>
          <w:p w14:paraId="1469104A" w14:textId="77777777" w:rsidR="00734BCF" w:rsidRDefault="00734BCF" w:rsidP="00734BCF">
            <w:pPr>
              <w:jc w:val="center"/>
            </w:pPr>
            <w:r w:rsidRPr="0094083C">
              <w:rPr>
                <w:rFonts w:ascii="Times New Roman" w:hAnsi="Times New Roman"/>
              </w:rPr>
              <w:t>17.00</w:t>
            </w:r>
          </w:p>
        </w:tc>
        <w:tc>
          <w:tcPr>
            <w:tcW w:w="1614" w:type="dxa"/>
          </w:tcPr>
          <w:p w14:paraId="1DA2A66D" w14:textId="77777777" w:rsidR="00734BCF" w:rsidRPr="00734BCF" w:rsidRDefault="00CE585E" w:rsidP="00CE585E">
            <w:pPr>
              <w:ind w:left="0" w:firstLine="0"/>
              <w:rPr>
                <w:rFonts w:ascii="Times New Roman" w:hAnsi="Times New Roman"/>
                <w:lang w:val="en-US"/>
              </w:rPr>
            </w:pPr>
            <w:r>
              <w:rPr>
                <w:rFonts w:ascii="Times New Roman" w:hAnsi="Times New Roman"/>
                <w:lang w:val="en-US"/>
              </w:rPr>
              <w:t>Merevisi Database Kraviti</w:t>
            </w:r>
          </w:p>
        </w:tc>
        <w:tc>
          <w:tcPr>
            <w:tcW w:w="1224" w:type="dxa"/>
          </w:tcPr>
          <w:p w14:paraId="03D75847" w14:textId="77777777" w:rsidR="00734BCF" w:rsidRPr="00734BCF" w:rsidRDefault="00734BCF" w:rsidP="00734BCF">
            <w:pPr>
              <w:ind w:left="0" w:firstLine="0"/>
              <w:rPr>
                <w:rFonts w:ascii="Times New Roman" w:hAnsi="Times New Roman"/>
                <w:lang w:val="en-US"/>
              </w:rPr>
            </w:pPr>
          </w:p>
        </w:tc>
        <w:tc>
          <w:tcPr>
            <w:tcW w:w="1415" w:type="dxa"/>
          </w:tcPr>
          <w:p w14:paraId="77624380" w14:textId="77777777" w:rsidR="00734BCF" w:rsidRPr="00734BCF" w:rsidRDefault="00734BCF" w:rsidP="00734BCF">
            <w:pPr>
              <w:ind w:left="0" w:firstLine="0"/>
              <w:rPr>
                <w:rFonts w:ascii="Times New Roman" w:hAnsi="Times New Roman"/>
                <w:lang w:val="en-US"/>
              </w:rPr>
            </w:pPr>
          </w:p>
        </w:tc>
        <w:tc>
          <w:tcPr>
            <w:tcW w:w="970" w:type="dxa"/>
          </w:tcPr>
          <w:p w14:paraId="0FC4900C" w14:textId="77777777" w:rsidR="00734BCF" w:rsidRPr="00734BCF" w:rsidRDefault="00734BCF" w:rsidP="00734BCF">
            <w:pPr>
              <w:ind w:left="0" w:firstLine="0"/>
              <w:rPr>
                <w:rFonts w:ascii="Times New Roman" w:hAnsi="Times New Roman"/>
                <w:lang w:val="en-US"/>
              </w:rPr>
            </w:pPr>
          </w:p>
        </w:tc>
      </w:tr>
      <w:tr w:rsidR="00734BCF" w:rsidRPr="003A62ED" w14:paraId="657E57C9" w14:textId="77777777" w:rsidTr="00734BCF">
        <w:trPr>
          <w:trHeight w:val="70"/>
        </w:trPr>
        <w:tc>
          <w:tcPr>
            <w:tcW w:w="1142" w:type="dxa"/>
            <w:vAlign w:val="center"/>
          </w:tcPr>
          <w:p w14:paraId="051B5FF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63E1DFF" w14:textId="77777777" w:rsidR="00734BCF" w:rsidRPr="003A62ED" w:rsidRDefault="00734BCF" w:rsidP="00734BCF">
            <w:pPr>
              <w:jc w:val="center"/>
              <w:rPr>
                <w:rFonts w:ascii="Times New Roman" w:hAnsi="Times New Roman"/>
              </w:rPr>
            </w:pPr>
            <w:r w:rsidRPr="003A62ED">
              <w:rPr>
                <w:rFonts w:ascii="Times New Roman" w:hAnsi="Times New Roman"/>
              </w:rPr>
              <w:t>20 September 2018</w:t>
            </w:r>
          </w:p>
        </w:tc>
        <w:tc>
          <w:tcPr>
            <w:tcW w:w="1181" w:type="dxa"/>
            <w:vAlign w:val="center"/>
          </w:tcPr>
          <w:p w14:paraId="181162C6" w14:textId="77777777" w:rsidR="00734BCF" w:rsidRDefault="00734BCF" w:rsidP="00734BCF">
            <w:pPr>
              <w:jc w:val="center"/>
            </w:pPr>
            <w:r w:rsidRPr="00D86348">
              <w:rPr>
                <w:rFonts w:ascii="Times New Roman" w:hAnsi="Times New Roman"/>
              </w:rPr>
              <w:t>08.00</w:t>
            </w:r>
          </w:p>
        </w:tc>
        <w:tc>
          <w:tcPr>
            <w:tcW w:w="1251" w:type="dxa"/>
            <w:vAlign w:val="center"/>
          </w:tcPr>
          <w:p w14:paraId="6E06F16A" w14:textId="77777777" w:rsidR="00734BCF" w:rsidRDefault="00734BCF" w:rsidP="00734BCF">
            <w:pPr>
              <w:jc w:val="center"/>
            </w:pPr>
            <w:r w:rsidRPr="0094083C">
              <w:rPr>
                <w:rFonts w:ascii="Times New Roman" w:hAnsi="Times New Roman"/>
              </w:rPr>
              <w:t>17.00</w:t>
            </w:r>
          </w:p>
        </w:tc>
        <w:tc>
          <w:tcPr>
            <w:tcW w:w="1614" w:type="dxa"/>
          </w:tcPr>
          <w:p w14:paraId="1B685E41"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CRUD Kraviti</w:t>
            </w:r>
          </w:p>
        </w:tc>
        <w:tc>
          <w:tcPr>
            <w:tcW w:w="1224" w:type="dxa"/>
          </w:tcPr>
          <w:p w14:paraId="0DF4A913" w14:textId="77777777" w:rsidR="00734BCF" w:rsidRPr="00734BCF" w:rsidRDefault="00734BCF" w:rsidP="00734BCF">
            <w:pPr>
              <w:ind w:left="0" w:firstLine="0"/>
              <w:rPr>
                <w:rFonts w:ascii="Times New Roman" w:hAnsi="Times New Roman"/>
                <w:lang w:val="en-US"/>
              </w:rPr>
            </w:pPr>
          </w:p>
        </w:tc>
        <w:tc>
          <w:tcPr>
            <w:tcW w:w="1415" w:type="dxa"/>
          </w:tcPr>
          <w:p w14:paraId="7E06FFFC" w14:textId="77777777" w:rsidR="00734BCF" w:rsidRPr="00734BCF" w:rsidRDefault="00734BCF" w:rsidP="00734BCF">
            <w:pPr>
              <w:ind w:left="0" w:firstLine="0"/>
              <w:rPr>
                <w:rFonts w:ascii="Times New Roman" w:hAnsi="Times New Roman"/>
                <w:lang w:val="en-US"/>
              </w:rPr>
            </w:pPr>
          </w:p>
        </w:tc>
        <w:tc>
          <w:tcPr>
            <w:tcW w:w="970" w:type="dxa"/>
          </w:tcPr>
          <w:p w14:paraId="6D976EB0" w14:textId="77777777" w:rsidR="00734BCF" w:rsidRPr="00734BCF" w:rsidRDefault="00734BCF" w:rsidP="00734BCF">
            <w:pPr>
              <w:ind w:left="0" w:firstLine="0"/>
              <w:rPr>
                <w:rFonts w:ascii="Times New Roman" w:hAnsi="Times New Roman"/>
                <w:lang w:val="en-US"/>
              </w:rPr>
            </w:pPr>
          </w:p>
        </w:tc>
      </w:tr>
      <w:tr w:rsidR="00734BCF" w:rsidRPr="003A62ED" w14:paraId="4D01EB40" w14:textId="77777777" w:rsidTr="00734BCF">
        <w:trPr>
          <w:trHeight w:val="70"/>
        </w:trPr>
        <w:tc>
          <w:tcPr>
            <w:tcW w:w="1142" w:type="dxa"/>
            <w:vAlign w:val="center"/>
          </w:tcPr>
          <w:p w14:paraId="3AFAB1FB"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E8ABC9B" w14:textId="77777777" w:rsidR="00734BCF" w:rsidRPr="003A62ED" w:rsidRDefault="00734BCF" w:rsidP="00734BCF">
            <w:pPr>
              <w:jc w:val="center"/>
              <w:rPr>
                <w:rFonts w:ascii="Times New Roman" w:hAnsi="Times New Roman"/>
              </w:rPr>
            </w:pPr>
            <w:r w:rsidRPr="003A62ED">
              <w:rPr>
                <w:rFonts w:ascii="Times New Roman" w:hAnsi="Times New Roman"/>
              </w:rPr>
              <w:t>21 September 2018</w:t>
            </w:r>
          </w:p>
        </w:tc>
        <w:tc>
          <w:tcPr>
            <w:tcW w:w="1181" w:type="dxa"/>
            <w:vAlign w:val="center"/>
          </w:tcPr>
          <w:p w14:paraId="6B7258A7" w14:textId="77777777" w:rsidR="00734BCF" w:rsidRDefault="00734BCF" w:rsidP="00734BCF">
            <w:pPr>
              <w:jc w:val="center"/>
            </w:pPr>
            <w:r w:rsidRPr="00D86348">
              <w:rPr>
                <w:rFonts w:ascii="Times New Roman" w:hAnsi="Times New Roman"/>
              </w:rPr>
              <w:t>08.00</w:t>
            </w:r>
          </w:p>
        </w:tc>
        <w:tc>
          <w:tcPr>
            <w:tcW w:w="1251" w:type="dxa"/>
            <w:vAlign w:val="center"/>
          </w:tcPr>
          <w:p w14:paraId="1CBFF069" w14:textId="77777777" w:rsidR="00734BCF" w:rsidRDefault="00734BCF" w:rsidP="00734BCF">
            <w:pPr>
              <w:jc w:val="center"/>
            </w:pPr>
            <w:r w:rsidRPr="0094083C">
              <w:rPr>
                <w:rFonts w:ascii="Times New Roman" w:hAnsi="Times New Roman"/>
              </w:rPr>
              <w:t>17.00</w:t>
            </w:r>
          </w:p>
        </w:tc>
        <w:tc>
          <w:tcPr>
            <w:tcW w:w="1614" w:type="dxa"/>
          </w:tcPr>
          <w:p w14:paraId="0A76BBCC"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CRUD Kraviti</w:t>
            </w:r>
          </w:p>
        </w:tc>
        <w:tc>
          <w:tcPr>
            <w:tcW w:w="1224" w:type="dxa"/>
          </w:tcPr>
          <w:p w14:paraId="080F37D0" w14:textId="77777777" w:rsidR="00734BCF" w:rsidRPr="00734BCF" w:rsidRDefault="00734BCF" w:rsidP="00734BCF">
            <w:pPr>
              <w:ind w:left="0" w:firstLine="0"/>
              <w:rPr>
                <w:rFonts w:ascii="Times New Roman" w:hAnsi="Times New Roman"/>
                <w:lang w:val="en-US"/>
              </w:rPr>
            </w:pPr>
          </w:p>
        </w:tc>
        <w:tc>
          <w:tcPr>
            <w:tcW w:w="1415" w:type="dxa"/>
          </w:tcPr>
          <w:p w14:paraId="4ADCCA9A" w14:textId="77777777" w:rsidR="00734BCF" w:rsidRPr="00734BCF" w:rsidRDefault="00734BCF" w:rsidP="00734BCF">
            <w:pPr>
              <w:ind w:left="0" w:firstLine="0"/>
              <w:rPr>
                <w:rFonts w:ascii="Times New Roman" w:hAnsi="Times New Roman"/>
                <w:lang w:val="en-US"/>
              </w:rPr>
            </w:pPr>
          </w:p>
        </w:tc>
        <w:tc>
          <w:tcPr>
            <w:tcW w:w="970" w:type="dxa"/>
          </w:tcPr>
          <w:p w14:paraId="13555DF3" w14:textId="77777777" w:rsidR="00734BCF" w:rsidRPr="00734BCF" w:rsidRDefault="00734BCF" w:rsidP="00734BCF">
            <w:pPr>
              <w:ind w:left="0" w:firstLine="0"/>
              <w:rPr>
                <w:rFonts w:ascii="Times New Roman" w:hAnsi="Times New Roman"/>
                <w:lang w:val="en-US"/>
              </w:rPr>
            </w:pPr>
          </w:p>
        </w:tc>
      </w:tr>
      <w:tr w:rsidR="00734BCF" w:rsidRPr="003A62ED" w14:paraId="449D8570" w14:textId="77777777" w:rsidTr="00734BCF">
        <w:trPr>
          <w:trHeight w:val="70"/>
        </w:trPr>
        <w:tc>
          <w:tcPr>
            <w:tcW w:w="1142" w:type="dxa"/>
            <w:vAlign w:val="center"/>
          </w:tcPr>
          <w:p w14:paraId="5DAAC40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B2F08D8" w14:textId="77777777" w:rsidR="00734BCF" w:rsidRPr="003A62ED" w:rsidRDefault="00734BCF" w:rsidP="00734BCF">
            <w:pPr>
              <w:jc w:val="center"/>
              <w:rPr>
                <w:rFonts w:ascii="Times New Roman" w:hAnsi="Times New Roman"/>
              </w:rPr>
            </w:pPr>
            <w:r w:rsidRPr="003A62ED">
              <w:rPr>
                <w:rFonts w:ascii="Times New Roman" w:hAnsi="Times New Roman"/>
              </w:rPr>
              <w:t>24 September 2018</w:t>
            </w:r>
          </w:p>
        </w:tc>
        <w:tc>
          <w:tcPr>
            <w:tcW w:w="1181" w:type="dxa"/>
            <w:vAlign w:val="center"/>
          </w:tcPr>
          <w:p w14:paraId="56735189" w14:textId="77777777" w:rsidR="00734BCF" w:rsidRDefault="00734BCF" w:rsidP="00734BCF">
            <w:pPr>
              <w:jc w:val="center"/>
            </w:pPr>
            <w:r w:rsidRPr="00D86348">
              <w:rPr>
                <w:rFonts w:ascii="Times New Roman" w:hAnsi="Times New Roman"/>
              </w:rPr>
              <w:t>08.00</w:t>
            </w:r>
          </w:p>
        </w:tc>
        <w:tc>
          <w:tcPr>
            <w:tcW w:w="1251" w:type="dxa"/>
            <w:vAlign w:val="center"/>
          </w:tcPr>
          <w:p w14:paraId="210BD368" w14:textId="77777777" w:rsidR="00734BCF" w:rsidRDefault="00734BCF" w:rsidP="00734BCF">
            <w:pPr>
              <w:jc w:val="center"/>
            </w:pPr>
            <w:r w:rsidRPr="0094083C">
              <w:rPr>
                <w:rFonts w:ascii="Times New Roman" w:hAnsi="Times New Roman"/>
              </w:rPr>
              <w:t>17.00</w:t>
            </w:r>
          </w:p>
        </w:tc>
        <w:tc>
          <w:tcPr>
            <w:tcW w:w="1614" w:type="dxa"/>
          </w:tcPr>
          <w:p w14:paraId="5DBA0011"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Halaman Utama Kraviti</w:t>
            </w:r>
          </w:p>
        </w:tc>
        <w:tc>
          <w:tcPr>
            <w:tcW w:w="1224" w:type="dxa"/>
          </w:tcPr>
          <w:p w14:paraId="43A16A5C" w14:textId="77777777" w:rsidR="00734BCF" w:rsidRPr="00734BCF" w:rsidRDefault="00734BCF" w:rsidP="00734BCF">
            <w:pPr>
              <w:ind w:left="0" w:firstLine="0"/>
              <w:rPr>
                <w:rFonts w:ascii="Times New Roman" w:hAnsi="Times New Roman"/>
                <w:lang w:val="en-US"/>
              </w:rPr>
            </w:pPr>
          </w:p>
        </w:tc>
        <w:tc>
          <w:tcPr>
            <w:tcW w:w="1415" w:type="dxa"/>
          </w:tcPr>
          <w:p w14:paraId="227A31A0" w14:textId="77777777" w:rsidR="00734BCF" w:rsidRPr="00734BCF" w:rsidRDefault="00734BCF" w:rsidP="00734BCF">
            <w:pPr>
              <w:ind w:left="0" w:firstLine="0"/>
              <w:rPr>
                <w:rFonts w:ascii="Times New Roman" w:hAnsi="Times New Roman"/>
                <w:lang w:val="en-US"/>
              </w:rPr>
            </w:pPr>
          </w:p>
        </w:tc>
        <w:tc>
          <w:tcPr>
            <w:tcW w:w="970" w:type="dxa"/>
          </w:tcPr>
          <w:p w14:paraId="44CE97AC" w14:textId="77777777" w:rsidR="00734BCF" w:rsidRPr="00734BCF" w:rsidRDefault="00734BCF" w:rsidP="00734BCF">
            <w:pPr>
              <w:ind w:left="0" w:firstLine="0"/>
              <w:rPr>
                <w:rFonts w:ascii="Times New Roman" w:hAnsi="Times New Roman"/>
                <w:lang w:val="en-US"/>
              </w:rPr>
            </w:pPr>
          </w:p>
        </w:tc>
      </w:tr>
      <w:tr w:rsidR="00734BCF" w:rsidRPr="003A62ED" w14:paraId="6C3B3711" w14:textId="77777777" w:rsidTr="00734BCF">
        <w:trPr>
          <w:trHeight w:val="70"/>
        </w:trPr>
        <w:tc>
          <w:tcPr>
            <w:tcW w:w="1142" w:type="dxa"/>
            <w:vAlign w:val="center"/>
          </w:tcPr>
          <w:p w14:paraId="6A14FF5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2957F48" w14:textId="77777777" w:rsidR="00734BCF" w:rsidRPr="003A62ED" w:rsidRDefault="00734BCF" w:rsidP="00734BCF">
            <w:pPr>
              <w:jc w:val="center"/>
              <w:rPr>
                <w:rFonts w:ascii="Times New Roman" w:hAnsi="Times New Roman"/>
              </w:rPr>
            </w:pPr>
            <w:r w:rsidRPr="003A62ED">
              <w:rPr>
                <w:rFonts w:ascii="Times New Roman" w:hAnsi="Times New Roman"/>
              </w:rPr>
              <w:t>25 September 2018</w:t>
            </w:r>
          </w:p>
        </w:tc>
        <w:tc>
          <w:tcPr>
            <w:tcW w:w="1181" w:type="dxa"/>
            <w:vAlign w:val="center"/>
          </w:tcPr>
          <w:p w14:paraId="7C40C797" w14:textId="77777777" w:rsidR="00734BCF" w:rsidRDefault="00734BCF" w:rsidP="00734BCF">
            <w:pPr>
              <w:jc w:val="center"/>
            </w:pPr>
            <w:r w:rsidRPr="00D86348">
              <w:rPr>
                <w:rFonts w:ascii="Times New Roman" w:hAnsi="Times New Roman"/>
              </w:rPr>
              <w:t>08.00</w:t>
            </w:r>
          </w:p>
        </w:tc>
        <w:tc>
          <w:tcPr>
            <w:tcW w:w="1251" w:type="dxa"/>
            <w:vAlign w:val="center"/>
          </w:tcPr>
          <w:p w14:paraId="5C35F546" w14:textId="77777777" w:rsidR="00734BCF" w:rsidRDefault="00734BCF" w:rsidP="00734BCF">
            <w:pPr>
              <w:jc w:val="center"/>
            </w:pPr>
            <w:r w:rsidRPr="0094083C">
              <w:rPr>
                <w:rFonts w:ascii="Times New Roman" w:hAnsi="Times New Roman"/>
              </w:rPr>
              <w:t>17.00</w:t>
            </w:r>
          </w:p>
        </w:tc>
        <w:tc>
          <w:tcPr>
            <w:tcW w:w="1614" w:type="dxa"/>
          </w:tcPr>
          <w:p w14:paraId="1D0F5D5E"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Halaman Utama Kraviti</w:t>
            </w:r>
          </w:p>
        </w:tc>
        <w:tc>
          <w:tcPr>
            <w:tcW w:w="1224" w:type="dxa"/>
          </w:tcPr>
          <w:p w14:paraId="717D97F1" w14:textId="77777777" w:rsidR="00734BCF" w:rsidRPr="00734BCF" w:rsidRDefault="00734BCF" w:rsidP="00734BCF">
            <w:pPr>
              <w:ind w:left="0" w:firstLine="0"/>
              <w:rPr>
                <w:rFonts w:ascii="Times New Roman" w:hAnsi="Times New Roman"/>
                <w:lang w:val="en-US"/>
              </w:rPr>
            </w:pPr>
          </w:p>
        </w:tc>
        <w:tc>
          <w:tcPr>
            <w:tcW w:w="1415" w:type="dxa"/>
          </w:tcPr>
          <w:p w14:paraId="7A3AEC9D" w14:textId="77777777" w:rsidR="00734BCF" w:rsidRPr="00734BCF" w:rsidRDefault="00734BCF" w:rsidP="00734BCF">
            <w:pPr>
              <w:ind w:left="0" w:firstLine="0"/>
              <w:rPr>
                <w:rFonts w:ascii="Times New Roman" w:hAnsi="Times New Roman"/>
                <w:lang w:val="en-US"/>
              </w:rPr>
            </w:pPr>
          </w:p>
        </w:tc>
        <w:tc>
          <w:tcPr>
            <w:tcW w:w="970" w:type="dxa"/>
          </w:tcPr>
          <w:p w14:paraId="41942AD0" w14:textId="77777777" w:rsidR="00734BCF" w:rsidRPr="00734BCF" w:rsidRDefault="00734BCF" w:rsidP="00734BCF">
            <w:pPr>
              <w:ind w:left="0" w:firstLine="0"/>
              <w:rPr>
                <w:rFonts w:ascii="Times New Roman" w:hAnsi="Times New Roman"/>
                <w:lang w:val="en-US"/>
              </w:rPr>
            </w:pPr>
          </w:p>
        </w:tc>
      </w:tr>
      <w:tr w:rsidR="00734BCF" w:rsidRPr="003A62ED" w14:paraId="555B608C" w14:textId="77777777" w:rsidTr="00734BCF">
        <w:trPr>
          <w:trHeight w:val="70"/>
        </w:trPr>
        <w:tc>
          <w:tcPr>
            <w:tcW w:w="1142" w:type="dxa"/>
            <w:vAlign w:val="center"/>
          </w:tcPr>
          <w:p w14:paraId="36BC684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4F97B94" w14:textId="77777777" w:rsidR="00734BCF" w:rsidRPr="003A62ED" w:rsidRDefault="00734BCF" w:rsidP="00734BCF">
            <w:pPr>
              <w:jc w:val="center"/>
              <w:rPr>
                <w:rFonts w:ascii="Times New Roman" w:hAnsi="Times New Roman"/>
              </w:rPr>
            </w:pPr>
            <w:r w:rsidRPr="003A62ED">
              <w:rPr>
                <w:rFonts w:ascii="Times New Roman" w:hAnsi="Times New Roman"/>
              </w:rPr>
              <w:t>26 September 2018</w:t>
            </w:r>
          </w:p>
        </w:tc>
        <w:tc>
          <w:tcPr>
            <w:tcW w:w="1181" w:type="dxa"/>
            <w:vAlign w:val="center"/>
          </w:tcPr>
          <w:p w14:paraId="2206CC69" w14:textId="77777777" w:rsidR="00734BCF" w:rsidRDefault="00734BCF" w:rsidP="00734BCF">
            <w:pPr>
              <w:jc w:val="center"/>
            </w:pPr>
            <w:r w:rsidRPr="00D86348">
              <w:rPr>
                <w:rFonts w:ascii="Times New Roman" w:hAnsi="Times New Roman"/>
              </w:rPr>
              <w:t>08.00</w:t>
            </w:r>
          </w:p>
        </w:tc>
        <w:tc>
          <w:tcPr>
            <w:tcW w:w="1251" w:type="dxa"/>
            <w:vAlign w:val="center"/>
          </w:tcPr>
          <w:p w14:paraId="79DCA47E" w14:textId="77777777" w:rsidR="00734BCF" w:rsidRDefault="00734BCF" w:rsidP="00734BCF">
            <w:pPr>
              <w:jc w:val="center"/>
            </w:pPr>
            <w:r w:rsidRPr="0094083C">
              <w:rPr>
                <w:rFonts w:ascii="Times New Roman" w:hAnsi="Times New Roman"/>
              </w:rPr>
              <w:t>17.00</w:t>
            </w:r>
          </w:p>
        </w:tc>
        <w:tc>
          <w:tcPr>
            <w:tcW w:w="1614" w:type="dxa"/>
          </w:tcPr>
          <w:p w14:paraId="209F7980"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Halaman Utama Kraviti</w:t>
            </w:r>
          </w:p>
        </w:tc>
        <w:tc>
          <w:tcPr>
            <w:tcW w:w="1224" w:type="dxa"/>
          </w:tcPr>
          <w:p w14:paraId="2104E391" w14:textId="77777777" w:rsidR="00734BCF" w:rsidRPr="00734BCF" w:rsidRDefault="00734BCF" w:rsidP="00734BCF">
            <w:pPr>
              <w:ind w:left="0" w:firstLine="0"/>
              <w:rPr>
                <w:rFonts w:ascii="Times New Roman" w:hAnsi="Times New Roman"/>
                <w:lang w:val="en-US"/>
              </w:rPr>
            </w:pPr>
          </w:p>
        </w:tc>
        <w:tc>
          <w:tcPr>
            <w:tcW w:w="1415" w:type="dxa"/>
          </w:tcPr>
          <w:p w14:paraId="539AF0C4" w14:textId="77777777" w:rsidR="00734BCF" w:rsidRPr="00734BCF" w:rsidRDefault="00734BCF" w:rsidP="00734BCF">
            <w:pPr>
              <w:ind w:left="0" w:firstLine="0"/>
              <w:rPr>
                <w:rFonts w:ascii="Times New Roman" w:hAnsi="Times New Roman"/>
                <w:lang w:val="en-US"/>
              </w:rPr>
            </w:pPr>
          </w:p>
        </w:tc>
        <w:tc>
          <w:tcPr>
            <w:tcW w:w="970" w:type="dxa"/>
          </w:tcPr>
          <w:p w14:paraId="7A1366CB" w14:textId="77777777" w:rsidR="00734BCF" w:rsidRPr="00734BCF" w:rsidRDefault="00734BCF" w:rsidP="00734BCF">
            <w:pPr>
              <w:ind w:left="0" w:firstLine="0"/>
              <w:rPr>
                <w:rFonts w:ascii="Times New Roman" w:hAnsi="Times New Roman"/>
                <w:lang w:val="en-US"/>
              </w:rPr>
            </w:pPr>
          </w:p>
        </w:tc>
      </w:tr>
      <w:tr w:rsidR="00734BCF" w:rsidRPr="003A62ED" w14:paraId="776E522F" w14:textId="77777777" w:rsidTr="00734BCF">
        <w:trPr>
          <w:trHeight w:val="70"/>
        </w:trPr>
        <w:tc>
          <w:tcPr>
            <w:tcW w:w="1142" w:type="dxa"/>
            <w:vAlign w:val="center"/>
          </w:tcPr>
          <w:p w14:paraId="2D93BCCB"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7BE7ABC" w14:textId="77777777" w:rsidR="00734BCF" w:rsidRPr="003A62ED" w:rsidRDefault="00734BCF" w:rsidP="00734BCF">
            <w:pPr>
              <w:jc w:val="center"/>
              <w:rPr>
                <w:rFonts w:ascii="Times New Roman" w:hAnsi="Times New Roman"/>
              </w:rPr>
            </w:pPr>
            <w:r w:rsidRPr="003A62ED">
              <w:rPr>
                <w:rFonts w:ascii="Times New Roman" w:hAnsi="Times New Roman"/>
              </w:rPr>
              <w:t>27 September 2018</w:t>
            </w:r>
          </w:p>
        </w:tc>
        <w:tc>
          <w:tcPr>
            <w:tcW w:w="1181" w:type="dxa"/>
            <w:vAlign w:val="center"/>
          </w:tcPr>
          <w:p w14:paraId="0177409D" w14:textId="77777777" w:rsidR="00734BCF" w:rsidRDefault="00734BCF" w:rsidP="00734BCF">
            <w:pPr>
              <w:jc w:val="center"/>
            </w:pPr>
            <w:r w:rsidRPr="00D86348">
              <w:rPr>
                <w:rFonts w:ascii="Times New Roman" w:hAnsi="Times New Roman"/>
              </w:rPr>
              <w:t>08.00</w:t>
            </w:r>
          </w:p>
        </w:tc>
        <w:tc>
          <w:tcPr>
            <w:tcW w:w="1251" w:type="dxa"/>
            <w:vAlign w:val="center"/>
          </w:tcPr>
          <w:p w14:paraId="56F670FE" w14:textId="77777777" w:rsidR="00734BCF" w:rsidRDefault="00734BCF" w:rsidP="00734BCF">
            <w:pPr>
              <w:jc w:val="center"/>
            </w:pPr>
            <w:r w:rsidRPr="0094083C">
              <w:rPr>
                <w:rFonts w:ascii="Times New Roman" w:hAnsi="Times New Roman"/>
              </w:rPr>
              <w:t>17.00</w:t>
            </w:r>
          </w:p>
        </w:tc>
        <w:tc>
          <w:tcPr>
            <w:tcW w:w="1614" w:type="dxa"/>
          </w:tcPr>
          <w:p w14:paraId="4759B5B0"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Testing Sistem Kraviti</w:t>
            </w:r>
          </w:p>
        </w:tc>
        <w:tc>
          <w:tcPr>
            <w:tcW w:w="1224" w:type="dxa"/>
          </w:tcPr>
          <w:p w14:paraId="579BF814" w14:textId="77777777" w:rsidR="00734BCF" w:rsidRPr="00734BCF" w:rsidRDefault="00734BCF" w:rsidP="00734BCF">
            <w:pPr>
              <w:ind w:left="0" w:firstLine="0"/>
              <w:rPr>
                <w:rFonts w:ascii="Times New Roman" w:hAnsi="Times New Roman"/>
                <w:lang w:val="en-US"/>
              </w:rPr>
            </w:pPr>
          </w:p>
        </w:tc>
        <w:tc>
          <w:tcPr>
            <w:tcW w:w="1415" w:type="dxa"/>
          </w:tcPr>
          <w:p w14:paraId="1588FAA0" w14:textId="77777777" w:rsidR="00734BCF" w:rsidRPr="00734BCF" w:rsidRDefault="00734BCF" w:rsidP="00734BCF">
            <w:pPr>
              <w:ind w:left="0" w:firstLine="0"/>
              <w:rPr>
                <w:rFonts w:ascii="Times New Roman" w:hAnsi="Times New Roman"/>
                <w:lang w:val="en-US"/>
              </w:rPr>
            </w:pPr>
          </w:p>
        </w:tc>
        <w:tc>
          <w:tcPr>
            <w:tcW w:w="970" w:type="dxa"/>
          </w:tcPr>
          <w:p w14:paraId="43037A0E" w14:textId="77777777" w:rsidR="00734BCF" w:rsidRPr="00734BCF" w:rsidRDefault="00734BCF" w:rsidP="00734BCF">
            <w:pPr>
              <w:ind w:left="0" w:firstLine="0"/>
              <w:rPr>
                <w:rFonts w:ascii="Times New Roman" w:hAnsi="Times New Roman"/>
                <w:lang w:val="en-US"/>
              </w:rPr>
            </w:pPr>
          </w:p>
        </w:tc>
      </w:tr>
      <w:tr w:rsidR="00734BCF" w:rsidRPr="003A62ED" w14:paraId="7C918DAE" w14:textId="77777777" w:rsidTr="00734BCF">
        <w:trPr>
          <w:trHeight w:val="70"/>
        </w:trPr>
        <w:tc>
          <w:tcPr>
            <w:tcW w:w="1142" w:type="dxa"/>
            <w:vAlign w:val="center"/>
          </w:tcPr>
          <w:p w14:paraId="5E53D2E1"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0CDDAAD" w14:textId="77777777" w:rsidR="00734BCF" w:rsidRPr="003A62ED" w:rsidRDefault="00734BCF" w:rsidP="00734BCF">
            <w:pPr>
              <w:jc w:val="center"/>
              <w:rPr>
                <w:rFonts w:ascii="Times New Roman" w:hAnsi="Times New Roman"/>
              </w:rPr>
            </w:pPr>
            <w:r w:rsidRPr="003A62ED">
              <w:rPr>
                <w:rFonts w:ascii="Times New Roman" w:hAnsi="Times New Roman"/>
              </w:rPr>
              <w:t>28 September 2018</w:t>
            </w:r>
          </w:p>
        </w:tc>
        <w:tc>
          <w:tcPr>
            <w:tcW w:w="1181" w:type="dxa"/>
            <w:vAlign w:val="center"/>
          </w:tcPr>
          <w:p w14:paraId="044B0FFE" w14:textId="77777777" w:rsidR="00734BCF" w:rsidRDefault="00734BCF" w:rsidP="00734BCF">
            <w:pPr>
              <w:jc w:val="center"/>
            </w:pPr>
            <w:r w:rsidRPr="00D86348">
              <w:rPr>
                <w:rFonts w:ascii="Times New Roman" w:hAnsi="Times New Roman"/>
              </w:rPr>
              <w:t>08.00</w:t>
            </w:r>
          </w:p>
        </w:tc>
        <w:tc>
          <w:tcPr>
            <w:tcW w:w="1251" w:type="dxa"/>
            <w:vAlign w:val="center"/>
          </w:tcPr>
          <w:p w14:paraId="4EB14163" w14:textId="77777777" w:rsidR="00734BCF" w:rsidRDefault="00734BCF" w:rsidP="00734BCF">
            <w:pPr>
              <w:jc w:val="center"/>
            </w:pPr>
            <w:r w:rsidRPr="0094083C">
              <w:rPr>
                <w:rFonts w:ascii="Times New Roman" w:hAnsi="Times New Roman"/>
              </w:rPr>
              <w:t>17.00</w:t>
            </w:r>
          </w:p>
        </w:tc>
        <w:tc>
          <w:tcPr>
            <w:tcW w:w="1614" w:type="dxa"/>
          </w:tcPr>
          <w:p w14:paraId="01266310"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Testing Sistem Kraviti</w:t>
            </w:r>
          </w:p>
        </w:tc>
        <w:tc>
          <w:tcPr>
            <w:tcW w:w="1224" w:type="dxa"/>
          </w:tcPr>
          <w:p w14:paraId="38B30619" w14:textId="77777777" w:rsidR="00734BCF" w:rsidRPr="00734BCF" w:rsidRDefault="00734BCF" w:rsidP="00734BCF">
            <w:pPr>
              <w:ind w:left="0" w:firstLine="0"/>
              <w:rPr>
                <w:rFonts w:ascii="Times New Roman" w:hAnsi="Times New Roman"/>
                <w:lang w:val="en-US"/>
              </w:rPr>
            </w:pPr>
          </w:p>
        </w:tc>
        <w:tc>
          <w:tcPr>
            <w:tcW w:w="1415" w:type="dxa"/>
          </w:tcPr>
          <w:p w14:paraId="46FDCA25" w14:textId="77777777" w:rsidR="00734BCF" w:rsidRPr="00734BCF" w:rsidRDefault="00734BCF" w:rsidP="00734BCF">
            <w:pPr>
              <w:ind w:left="0" w:firstLine="0"/>
              <w:rPr>
                <w:rFonts w:ascii="Times New Roman" w:hAnsi="Times New Roman"/>
                <w:lang w:val="en-US"/>
              </w:rPr>
            </w:pPr>
          </w:p>
        </w:tc>
        <w:tc>
          <w:tcPr>
            <w:tcW w:w="970" w:type="dxa"/>
          </w:tcPr>
          <w:p w14:paraId="1140C350" w14:textId="77777777" w:rsidR="00734BCF" w:rsidRPr="00734BCF" w:rsidRDefault="00734BCF" w:rsidP="00734BCF">
            <w:pPr>
              <w:ind w:left="0" w:firstLine="0"/>
              <w:rPr>
                <w:rFonts w:ascii="Times New Roman" w:hAnsi="Times New Roman"/>
                <w:lang w:val="en-US"/>
              </w:rPr>
            </w:pPr>
          </w:p>
        </w:tc>
      </w:tr>
      <w:tr w:rsidR="00734BCF" w:rsidRPr="003A62ED" w14:paraId="1591B259" w14:textId="77777777" w:rsidTr="00734BCF">
        <w:trPr>
          <w:trHeight w:val="70"/>
        </w:trPr>
        <w:tc>
          <w:tcPr>
            <w:tcW w:w="1142" w:type="dxa"/>
            <w:vAlign w:val="center"/>
          </w:tcPr>
          <w:p w14:paraId="76F5403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9ACC543" w14:textId="77777777" w:rsidR="00734BCF" w:rsidRPr="003A62ED" w:rsidRDefault="00734BCF" w:rsidP="00734BCF">
            <w:pPr>
              <w:jc w:val="center"/>
              <w:rPr>
                <w:rFonts w:ascii="Times New Roman" w:hAnsi="Times New Roman"/>
              </w:rPr>
            </w:pPr>
            <w:r w:rsidRPr="003A62ED">
              <w:rPr>
                <w:rFonts w:ascii="Times New Roman" w:hAnsi="Times New Roman"/>
              </w:rPr>
              <w:t>01 Oktober 2018</w:t>
            </w:r>
          </w:p>
        </w:tc>
        <w:tc>
          <w:tcPr>
            <w:tcW w:w="1181" w:type="dxa"/>
            <w:vAlign w:val="center"/>
          </w:tcPr>
          <w:p w14:paraId="34186200" w14:textId="77777777" w:rsidR="00734BCF" w:rsidRDefault="00734BCF" w:rsidP="00734BCF">
            <w:pPr>
              <w:jc w:val="center"/>
            </w:pPr>
            <w:r w:rsidRPr="00D86348">
              <w:rPr>
                <w:rFonts w:ascii="Times New Roman" w:hAnsi="Times New Roman"/>
              </w:rPr>
              <w:t>08.00</w:t>
            </w:r>
          </w:p>
        </w:tc>
        <w:tc>
          <w:tcPr>
            <w:tcW w:w="1251" w:type="dxa"/>
            <w:vAlign w:val="center"/>
          </w:tcPr>
          <w:p w14:paraId="2674587E" w14:textId="77777777" w:rsidR="00734BCF" w:rsidRDefault="00734BCF" w:rsidP="00734BCF">
            <w:pPr>
              <w:jc w:val="center"/>
            </w:pPr>
            <w:r w:rsidRPr="0094083C">
              <w:rPr>
                <w:rFonts w:ascii="Times New Roman" w:hAnsi="Times New Roman"/>
              </w:rPr>
              <w:t>17.00</w:t>
            </w:r>
          </w:p>
        </w:tc>
        <w:tc>
          <w:tcPr>
            <w:tcW w:w="1614" w:type="dxa"/>
          </w:tcPr>
          <w:p w14:paraId="58739FFB"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Mempelajari Cara Membuat Manual Book</w:t>
            </w:r>
          </w:p>
        </w:tc>
        <w:tc>
          <w:tcPr>
            <w:tcW w:w="1224" w:type="dxa"/>
          </w:tcPr>
          <w:p w14:paraId="66CD4197" w14:textId="77777777" w:rsidR="00734BCF" w:rsidRPr="00734BCF" w:rsidRDefault="00734BCF" w:rsidP="00734BCF">
            <w:pPr>
              <w:ind w:left="0" w:firstLine="0"/>
              <w:rPr>
                <w:rFonts w:ascii="Times New Roman" w:hAnsi="Times New Roman"/>
                <w:lang w:val="en-US"/>
              </w:rPr>
            </w:pPr>
          </w:p>
        </w:tc>
        <w:tc>
          <w:tcPr>
            <w:tcW w:w="1415" w:type="dxa"/>
          </w:tcPr>
          <w:p w14:paraId="6B5A1CCA" w14:textId="77777777" w:rsidR="00734BCF" w:rsidRPr="00734BCF" w:rsidRDefault="00734BCF" w:rsidP="00734BCF">
            <w:pPr>
              <w:ind w:left="0" w:firstLine="0"/>
              <w:rPr>
                <w:rFonts w:ascii="Times New Roman" w:hAnsi="Times New Roman"/>
                <w:lang w:val="en-US"/>
              </w:rPr>
            </w:pPr>
          </w:p>
        </w:tc>
        <w:tc>
          <w:tcPr>
            <w:tcW w:w="970" w:type="dxa"/>
          </w:tcPr>
          <w:p w14:paraId="7B0F508A" w14:textId="77777777" w:rsidR="00734BCF" w:rsidRPr="00734BCF" w:rsidRDefault="00734BCF" w:rsidP="00734BCF">
            <w:pPr>
              <w:ind w:left="0" w:firstLine="0"/>
              <w:rPr>
                <w:rFonts w:ascii="Times New Roman" w:hAnsi="Times New Roman"/>
                <w:lang w:val="en-US"/>
              </w:rPr>
            </w:pPr>
          </w:p>
        </w:tc>
      </w:tr>
      <w:tr w:rsidR="00734BCF" w:rsidRPr="003A62ED" w14:paraId="027D4E46" w14:textId="77777777" w:rsidTr="00734BCF">
        <w:trPr>
          <w:trHeight w:val="70"/>
        </w:trPr>
        <w:tc>
          <w:tcPr>
            <w:tcW w:w="1142" w:type="dxa"/>
            <w:vAlign w:val="center"/>
          </w:tcPr>
          <w:p w14:paraId="1173CFA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2F32DC4" w14:textId="77777777" w:rsidR="00734BCF" w:rsidRPr="003A62ED" w:rsidRDefault="00734BCF" w:rsidP="00734BCF">
            <w:pPr>
              <w:jc w:val="center"/>
              <w:rPr>
                <w:rFonts w:ascii="Times New Roman" w:hAnsi="Times New Roman"/>
              </w:rPr>
            </w:pPr>
            <w:r w:rsidRPr="003A62ED">
              <w:rPr>
                <w:rFonts w:ascii="Times New Roman" w:hAnsi="Times New Roman"/>
              </w:rPr>
              <w:t>02 Oktober 2018</w:t>
            </w:r>
          </w:p>
        </w:tc>
        <w:tc>
          <w:tcPr>
            <w:tcW w:w="1181" w:type="dxa"/>
            <w:vAlign w:val="center"/>
          </w:tcPr>
          <w:p w14:paraId="662F6CBA" w14:textId="77777777" w:rsidR="00734BCF" w:rsidRDefault="00734BCF" w:rsidP="00734BCF">
            <w:pPr>
              <w:jc w:val="center"/>
            </w:pPr>
            <w:r w:rsidRPr="00D86348">
              <w:rPr>
                <w:rFonts w:ascii="Times New Roman" w:hAnsi="Times New Roman"/>
              </w:rPr>
              <w:t>08.00</w:t>
            </w:r>
          </w:p>
        </w:tc>
        <w:tc>
          <w:tcPr>
            <w:tcW w:w="1251" w:type="dxa"/>
            <w:vAlign w:val="center"/>
          </w:tcPr>
          <w:p w14:paraId="446B0213" w14:textId="77777777" w:rsidR="00734BCF" w:rsidRDefault="00734BCF" w:rsidP="00734BCF">
            <w:pPr>
              <w:jc w:val="center"/>
            </w:pPr>
            <w:r w:rsidRPr="0094083C">
              <w:rPr>
                <w:rFonts w:ascii="Times New Roman" w:hAnsi="Times New Roman"/>
              </w:rPr>
              <w:t>17.00</w:t>
            </w:r>
          </w:p>
        </w:tc>
        <w:tc>
          <w:tcPr>
            <w:tcW w:w="1614" w:type="dxa"/>
          </w:tcPr>
          <w:p w14:paraId="583B58F6"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Mempelajari Cara Membuat Manual Book</w:t>
            </w:r>
          </w:p>
        </w:tc>
        <w:tc>
          <w:tcPr>
            <w:tcW w:w="1224" w:type="dxa"/>
          </w:tcPr>
          <w:p w14:paraId="77D0A8D6" w14:textId="77777777" w:rsidR="00734BCF" w:rsidRPr="00734BCF" w:rsidRDefault="00734BCF" w:rsidP="00734BCF">
            <w:pPr>
              <w:ind w:left="0" w:firstLine="0"/>
              <w:rPr>
                <w:rFonts w:ascii="Times New Roman" w:hAnsi="Times New Roman"/>
                <w:lang w:val="en-US"/>
              </w:rPr>
            </w:pPr>
          </w:p>
        </w:tc>
        <w:tc>
          <w:tcPr>
            <w:tcW w:w="1415" w:type="dxa"/>
          </w:tcPr>
          <w:p w14:paraId="1AEA00EC" w14:textId="77777777" w:rsidR="00734BCF" w:rsidRPr="00734BCF" w:rsidRDefault="00734BCF" w:rsidP="00734BCF">
            <w:pPr>
              <w:ind w:left="0" w:firstLine="0"/>
              <w:rPr>
                <w:rFonts w:ascii="Times New Roman" w:hAnsi="Times New Roman"/>
                <w:lang w:val="en-US"/>
              </w:rPr>
            </w:pPr>
          </w:p>
        </w:tc>
        <w:tc>
          <w:tcPr>
            <w:tcW w:w="970" w:type="dxa"/>
          </w:tcPr>
          <w:p w14:paraId="1E3215DC" w14:textId="77777777" w:rsidR="00734BCF" w:rsidRPr="00734BCF" w:rsidRDefault="00734BCF" w:rsidP="00734BCF">
            <w:pPr>
              <w:ind w:left="0" w:firstLine="0"/>
              <w:rPr>
                <w:rFonts w:ascii="Times New Roman" w:hAnsi="Times New Roman"/>
                <w:lang w:val="en-US"/>
              </w:rPr>
            </w:pPr>
          </w:p>
        </w:tc>
      </w:tr>
      <w:tr w:rsidR="00734BCF" w:rsidRPr="003A62ED" w14:paraId="2FE499C9" w14:textId="77777777" w:rsidTr="00734BCF">
        <w:trPr>
          <w:trHeight w:val="70"/>
        </w:trPr>
        <w:tc>
          <w:tcPr>
            <w:tcW w:w="1142" w:type="dxa"/>
            <w:vAlign w:val="center"/>
          </w:tcPr>
          <w:p w14:paraId="1C30937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E972E3B" w14:textId="77777777" w:rsidR="00734BCF" w:rsidRPr="003A62ED" w:rsidRDefault="00734BCF" w:rsidP="00734BCF">
            <w:pPr>
              <w:jc w:val="center"/>
              <w:rPr>
                <w:rFonts w:ascii="Times New Roman" w:hAnsi="Times New Roman"/>
              </w:rPr>
            </w:pPr>
            <w:r w:rsidRPr="003A62ED">
              <w:rPr>
                <w:rFonts w:ascii="Times New Roman" w:hAnsi="Times New Roman"/>
              </w:rPr>
              <w:t>03 Oktober 2018</w:t>
            </w:r>
          </w:p>
        </w:tc>
        <w:tc>
          <w:tcPr>
            <w:tcW w:w="1181" w:type="dxa"/>
            <w:vAlign w:val="center"/>
          </w:tcPr>
          <w:p w14:paraId="58D555AA" w14:textId="77777777" w:rsidR="00734BCF" w:rsidRDefault="00734BCF" w:rsidP="00734BCF">
            <w:pPr>
              <w:jc w:val="center"/>
            </w:pPr>
            <w:r w:rsidRPr="00D86348">
              <w:rPr>
                <w:rFonts w:ascii="Times New Roman" w:hAnsi="Times New Roman"/>
              </w:rPr>
              <w:t>08.00</w:t>
            </w:r>
          </w:p>
        </w:tc>
        <w:tc>
          <w:tcPr>
            <w:tcW w:w="1251" w:type="dxa"/>
            <w:vAlign w:val="center"/>
          </w:tcPr>
          <w:p w14:paraId="0B44387F" w14:textId="77777777" w:rsidR="00734BCF" w:rsidRDefault="00734BCF" w:rsidP="00734BCF">
            <w:pPr>
              <w:jc w:val="center"/>
            </w:pPr>
            <w:r w:rsidRPr="0094083C">
              <w:rPr>
                <w:rFonts w:ascii="Times New Roman" w:hAnsi="Times New Roman"/>
              </w:rPr>
              <w:t>17.00</w:t>
            </w:r>
          </w:p>
        </w:tc>
        <w:tc>
          <w:tcPr>
            <w:tcW w:w="1614" w:type="dxa"/>
          </w:tcPr>
          <w:p w14:paraId="53381C87"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Mempelajari Cara Membuat Manual Book</w:t>
            </w:r>
          </w:p>
        </w:tc>
        <w:tc>
          <w:tcPr>
            <w:tcW w:w="1224" w:type="dxa"/>
          </w:tcPr>
          <w:p w14:paraId="2AAB5052" w14:textId="77777777" w:rsidR="00734BCF" w:rsidRPr="00734BCF" w:rsidRDefault="00734BCF" w:rsidP="00734BCF">
            <w:pPr>
              <w:ind w:left="0" w:firstLine="0"/>
              <w:rPr>
                <w:rFonts w:ascii="Times New Roman" w:hAnsi="Times New Roman"/>
                <w:lang w:val="en-US"/>
              </w:rPr>
            </w:pPr>
          </w:p>
        </w:tc>
        <w:tc>
          <w:tcPr>
            <w:tcW w:w="1415" w:type="dxa"/>
          </w:tcPr>
          <w:p w14:paraId="09351523" w14:textId="77777777" w:rsidR="00734BCF" w:rsidRPr="00734BCF" w:rsidRDefault="00734BCF" w:rsidP="00734BCF">
            <w:pPr>
              <w:ind w:left="0" w:firstLine="0"/>
              <w:rPr>
                <w:rFonts w:ascii="Times New Roman" w:hAnsi="Times New Roman"/>
                <w:lang w:val="en-US"/>
              </w:rPr>
            </w:pPr>
          </w:p>
        </w:tc>
        <w:tc>
          <w:tcPr>
            <w:tcW w:w="970" w:type="dxa"/>
          </w:tcPr>
          <w:p w14:paraId="54788DCB" w14:textId="77777777" w:rsidR="00734BCF" w:rsidRPr="00734BCF" w:rsidRDefault="00734BCF" w:rsidP="00734BCF">
            <w:pPr>
              <w:ind w:left="0" w:firstLine="0"/>
              <w:rPr>
                <w:rFonts w:ascii="Times New Roman" w:hAnsi="Times New Roman"/>
                <w:lang w:val="en-US"/>
              </w:rPr>
            </w:pPr>
          </w:p>
        </w:tc>
      </w:tr>
      <w:tr w:rsidR="00734BCF" w:rsidRPr="003A62ED" w14:paraId="5B76247E" w14:textId="77777777" w:rsidTr="00734BCF">
        <w:trPr>
          <w:trHeight w:val="70"/>
        </w:trPr>
        <w:tc>
          <w:tcPr>
            <w:tcW w:w="1142" w:type="dxa"/>
            <w:vAlign w:val="center"/>
          </w:tcPr>
          <w:p w14:paraId="6FEC833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F72D4F5" w14:textId="77777777" w:rsidR="00734BCF" w:rsidRPr="003A62ED" w:rsidRDefault="00734BCF" w:rsidP="00734BCF">
            <w:pPr>
              <w:jc w:val="center"/>
              <w:rPr>
                <w:rFonts w:ascii="Times New Roman" w:hAnsi="Times New Roman"/>
              </w:rPr>
            </w:pPr>
            <w:r w:rsidRPr="003A62ED">
              <w:rPr>
                <w:rFonts w:ascii="Times New Roman" w:hAnsi="Times New Roman"/>
              </w:rPr>
              <w:t>04 Oktober 2018</w:t>
            </w:r>
          </w:p>
        </w:tc>
        <w:tc>
          <w:tcPr>
            <w:tcW w:w="1181" w:type="dxa"/>
            <w:vAlign w:val="center"/>
          </w:tcPr>
          <w:p w14:paraId="53609E22" w14:textId="77777777" w:rsidR="00734BCF" w:rsidRDefault="00734BCF" w:rsidP="00734BCF">
            <w:pPr>
              <w:jc w:val="center"/>
            </w:pPr>
            <w:r w:rsidRPr="00D86348">
              <w:rPr>
                <w:rFonts w:ascii="Times New Roman" w:hAnsi="Times New Roman"/>
              </w:rPr>
              <w:t>08.00</w:t>
            </w:r>
          </w:p>
        </w:tc>
        <w:tc>
          <w:tcPr>
            <w:tcW w:w="1251" w:type="dxa"/>
            <w:vAlign w:val="center"/>
          </w:tcPr>
          <w:p w14:paraId="3C9F641B" w14:textId="77777777" w:rsidR="00734BCF" w:rsidRDefault="00734BCF" w:rsidP="00734BCF">
            <w:pPr>
              <w:jc w:val="center"/>
            </w:pPr>
            <w:r w:rsidRPr="0094083C">
              <w:rPr>
                <w:rFonts w:ascii="Times New Roman" w:hAnsi="Times New Roman"/>
              </w:rPr>
              <w:t>17.00</w:t>
            </w:r>
          </w:p>
        </w:tc>
        <w:tc>
          <w:tcPr>
            <w:tcW w:w="1614" w:type="dxa"/>
          </w:tcPr>
          <w:p w14:paraId="49D02CE9"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 xml:space="preserve">Membuat </w:t>
            </w:r>
            <w:r>
              <w:rPr>
                <w:rFonts w:ascii="Times New Roman" w:hAnsi="Times New Roman"/>
                <w:lang w:val="en-US"/>
              </w:rPr>
              <w:lastRenderedPageBreak/>
              <w:t>Manual Book Kraviti</w:t>
            </w:r>
          </w:p>
        </w:tc>
        <w:tc>
          <w:tcPr>
            <w:tcW w:w="1224" w:type="dxa"/>
          </w:tcPr>
          <w:p w14:paraId="5257BCF6" w14:textId="77777777" w:rsidR="00734BCF" w:rsidRPr="00734BCF" w:rsidRDefault="00734BCF" w:rsidP="00734BCF">
            <w:pPr>
              <w:ind w:left="0" w:firstLine="0"/>
              <w:rPr>
                <w:rFonts w:ascii="Times New Roman" w:hAnsi="Times New Roman"/>
                <w:lang w:val="en-US"/>
              </w:rPr>
            </w:pPr>
          </w:p>
        </w:tc>
        <w:tc>
          <w:tcPr>
            <w:tcW w:w="1415" w:type="dxa"/>
          </w:tcPr>
          <w:p w14:paraId="0AF90CCD" w14:textId="77777777" w:rsidR="00734BCF" w:rsidRPr="00734BCF" w:rsidRDefault="00734BCF" w:rsidP="00734BCF">
            <w:pPr>
              <w:ind w:left="0" w:firstLine="0"/>
              <w:rPr>
                <w:rFonts w:ascii="Times New Roman" w:hAnsi="Times New Roman"/>
                <w:lang w:val="en-US"/>
              </w:rPr>
            </w:pPr>
          </w:p>
        </w:tc>
        <w:tc>
          <w:tcPr>
            <w:tcW w:w="970" w:type="dxa"/>
          </w:tcPr>
          <w:p w14:paraId="0F6CC960" w14:textId="77777777" w:rsidR="00734BCF" w:rsidRPr="00734BCF" w:rsidRDefault="00734BCF" w:rsidP="00734BCF">
            <w:pPr>
              <w:ind w:left="0" w:firstLine="0"/>
              <w:rPr>
                <w:rFonts w:ascii="Times New Roman" w:hAnsi="Times New Roman"/>
                <w:lang w:val="en-US"/>
              </w:rPr>
            </w:pPr>
          </w:p>
        </w:tc>
      </w:tr>
      <w:tr w:rsidR="00734BCF" w:rsidRPr="003A62ED" w14:paraId="3039DAE5" w14:textId="77777777" w:rsidTr="00734BCF">
        <w:trPr>
          <w:trHeight w:val="70"/>
        </w:trPr>
        <w:tc>
          <w:tcPr>
            <w:tcW w:w="1142" w:type="dxa"/>
            <w:vAlign w:val="center"/>
          </w:tcPr>
          <w:p w14:paraId="5E62CD9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F75EF34" w14:textId="77777777" w:rsidR="00734BCF" w:rsidRPr="003A62ED" w:rsidRDefault="00734BCF" w:rsidP="00734BCF">
            <w:pPr>
              <w:jc w:val="center"/>
              <w:rPr>
                <w:rFonts w:ascii="Times New Roman" w:hAnsi="Times New Roman"/>
              </w:rPr>
            </w:pPr>
            <w:r w:rsidRPr="003A62ED">
              <w:rPr>
                <w:rFonts w:ascii="Times New Roman" w:hAnsi="Times New Roman"/>
              </w:rPr>
              <w:t>05 Oktober 2018</w:t>
            </w:r>
          </w:p>
        </w:tc>
        <w:tc>
          <w:tcPr>
            <w:tcW w:w="1181" w:type="dxa"/>
            <w:vAlign w:val="center"/>
          </w:tcPr>
          <w:p w14:paraId="3A664D19" w14:textId="77777777" w:rsidR="00734BCF" w:rsidRDefault="00734BCF" w:rsidP="00734BCF">
            <w:pPr>
              <w:jc w:val="center"/>
            </w:pPr>
            <w:r w:rsidRPr="00D86348">
              <w:rPr>
                <w:rFonts w:ascii="Times New Roman" w:hAnsi="Times New Roman"/>
              </w:rPr>
              <w:t>08.00</w:t>
            </w:r>
          </w:p>
        </w:tc>
        <w:tc>
          <w:tcPr>
            <w:tcW w:w="1251" w:type="dxa"/>
            <w:vAlign w:val="center"/>
          </w:tcPr>
          <w:p w14:paraId="01A87C32" w14:textId="77777777" w:rsidR="00734BCF" w:rsidRDefault="00734BCF" w:rsidP="00734BCF">
            <w:pPr>
              <w:jc w:val="center"/>
            </w:pPr>
            <w:r w:rsidRPr="0094083C">
              <w:rPr>
                <w:rFonts w:ascii="Times New Roman" w:hAnsi="Times New Roman"/>
              </w:rPr>
              <w:t>17.00</w:t>
            </w:r>
          </w:p>
        </w:tc>
        <w:tc>
          <w:tcPr>
            <w:tcW w:w="1614" w:type="dxa"/>
          </w:tcPr>
          <w:p w14:paraId="37B141E9"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263A66E2" w14:textId="77777777" w:rsidR="00734BCF" w:rsidRPr="00734BCF" w:rsidRDefault="00734BCF" w:rsidP="00734BCF">
            <w:pPr>
              <w:ind w:left="0" w:firstLine="0"/>
              <w:rPr>
                <w:rFonts w:ascii="Times New Roman" w:hAnsi="Times New Roman"/>
                <w:lang w:val="en-US"/>
              </w:rPr>
            </w:pPr>
          </w:p>
        </w:tc>
        <w:tc>
          <w:tcPr>
            <w:tcW w:w="1415" w:type="dxa"/>
          </w:tcPr>
          <w:p w14:paraId="2989A5DF" w14:textId="77777777" w:rsidR="00734BCF" w:rsidRPr="00734BCF" w:rsidRDefault="00734BCF" w:rsidP="00734BCF">
            <w:pPr>
              <w:ind w:left="0" w:firstLine="0"/>
              <w:rPr>
                <w:rFonts w:ascii="Times New Roman" w:hAnsi="Times New Roman"/>
                <w:lang w:val="en-US"/>
              </w:rPr>
            </w:pPr>
          </w:p>
        </w:tc>
        <w:tc>
          <w:tcPr>
            <w:tcW w:w="970" w:type="dxa"/>
          </w:tcPr>
          <w:p w14:paraId="20AD3794" w14:textId="77777777" w:rsidR="00734BCF" w:rsidRPr="00734BCF" w:rsidRDefault="00734BCF" w:rsidP="00734BCF">
            <w:pPr>
              <w:ind w:left="0" w:firstLine="0"/>
              <w:rPr>
                <w:rFonts w:ascii="Times New Roman" w:hAnsi="Times New Roman"/>
                <w:lang w:val="en-US"/>
              </w:rPr>
            </w:pPr>
          </w:p>
        </w:tc>
      </w:tr>
      <w:tr w:rsidR="00734BCF" w:rsidRPr="003A62ED" w14:paraId="02D94E79" w14:textId="77777777" w:rsidTr="00734BCF">
        <w:trPr>
          <w:trHeight w:val="70"/>
        </w:trPr>
        <w:tc>
          <w:tcPr>
            <w:tcW w:w="1142" w:type="dxa"/>
            <w:vAlign w:val="center"/>
          </w:tcPr>
          <w:p w14:paraId="368F4A8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22ACD86" w14:textId="77777777" w:rsidR="00734BCF" w:rsidRPr="003A62ED" w:rsidRDefault="00734BCF" w:rsidP="00734BCF">
            <w:pPr>
              <w:jc w:val="center"/>
              <w:rPr>
                <w:rFonts w:ascii="Times New Roman" w:hAnsi="Times New Roman"/>
              </w:rPr>
            </w:pPr>
            <w:r w:rsidRPr="003A62ED">
              <w:rPr>
                <w:rFonts w:ascii="Times New Roman" w:hAnsi="Times New Roman"/>
              </w:rPr>
              <w:t>08 Oktober 2018</w:t>
            </w:r>
          </w:p>
        </w:tc>
        <w:tc>
          <w:tcPr>
            <w:tcW w:w="1181" w:type="dxa"/>
            <w:vAlign w:val="center"/>
          </w:tcPr>
          <w:p w14:paraId="2F1B552A" w14:textId="77777777" w:rsidR="00734BCF" w:rsidRDefault="00734BCF" w:rsidP="00734BCF">
            <w:pPr>
              <w:jc w:val="center"/>
            </w:pPr>
            <w:r w:rsidRPr="00D86348">
              <w:rPr>
                <w:rFonts w:ascii="Times New Roman" w:hAnsi="Times New Roman"/>
              </w:rPr>
              <w:t>08.00</w:t>
            </w:r>
          </w:p>
        </w:tc>
        <w:tc>
          <w:tcPr>
            <w:tcW w:w="1251" w:type="dxa"/>
            <w:vAlign w:val="center"/>
          </w:tcPr>
          <w:p w14:paraId="469EEAAC" w14:textId="77777777" w:rsidR="00734BCF" w:rsidRDefault="00734BCF" w:rsidP="00734BCF">
            <w:pPr>
              <w:jc w:val="center"/>
            </w:pPr>
            <w:r w:rsidRPr="0094083C">
              <w:rPr>
                <w:rFonts w:ascii="Times New Roman" w:hAnsi="Times New Roman"/>
              </w:rPr>
              <w:t>17.00</w:t>
            </w:r>
          </w:p>
        </w:tc>
        <w:tc>
          <w:tcPr>
            <w:tcW w:w="1614" w:type="dxa"/>
          </w:tcPr>
          <w:p w14:paraId="599DAE16"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112C6786" w14:textId="77777777" w:rsidR="00734BCF" w:rsidRPr="00734BCF" w:rsidRDefault="00734BCF" w:rsidP="00734BCF">
            <w:pPr>
              <w:ind w:left="0" w:firstLine="0"/>
              <w:rPr>
                <w:rFonts w:ascii="Times New Roman" w:hAnsi="Times New Roman"/>
                <w:lang w:val="en-US"/>
              </w:rPr>
            </w:pPr>
          </w:p>
        </w:tc>
        <w:tc>
          <w:tcPr>
            <w:tcW w:w="1415" w:type="dxa"/>
          </w:tcPr>
          <w:p w14:paraId="6F8C37E0" w14:textId="77777777" w:rsidR="00734BCF" w:rsidRPr="00734BCF" w:rsidRDefault="00734BCF" w:rsidP="00734BCF">
            <w:pPr>
              <w:ind w:left="0" w:firstLine="0"/>
              <w:rPr>
                <w:rFonts w:ascii="Times New Roman" w:hAnsi="Times New Roman"/>
                <w:lang w:val="en-US"/>
              </w:rPr>
            </w:pPr>
          </w:p>
        </w:tc>
        <w:tc>
          <w:tcPr>
            <w:tcW w:w="970" w:type="dxa"/>
          </w:tcPr>
          <w:p w14:paraId="71486F0E" w14:textId="77777777" w:rsidR="00734BCF" w:rsidRPr="00734BCF" w:rsidRDefault="00734BCF" w:rsidP="00734BCF">
            <w:pPr>
              <w:ind w:left="0" w:firstLine="0"/>
              <w:rPr>
                <w:rFonts w:ascii="Times New Roman" w:hAnsi="Times New Roman"/>
                <w:lang w:val="en-US"/>
              </w:rPr>
            </w:pPr>
          </w:p>
        </w:tc>
      </w:tr>
      <w:tr w:rsidR="00734BCF" w:rsidRPr="003A62ED" w14:paraId="75C994CF" w14:textId="77777777" w:rsidTr="00734BCF">
        <w:trPr>
          <w:trHeight w:val="70"/>
        </w:trPr>
        <w:tc>
          <w:tcPr>
            <w:tcW w:w="1142" w:type="dxa"/>
            <w:vAlign w:val="center"/>
          </w:tcPr>
          <w:p w14:paraId="65A4181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33D745D" w14:textId="77777777" w:rsidR="00734BCF" w:rsidRPr="003A62ED" w:rsidRDefault="00734BCF" w:rsidP="00734BCF">
            <w:pPr>
              <w:jc w:val="center"/>
              <w:rPr>
                <w:rFonts w:ascii="Times New Roman" w:hAnsi="Times New Roman"/>
              </w:rPr>
            </w:pPr>
            <w:r w:rsidRPr="003A62ED">
              <w:rPr>
                <w:rFonts w:ascii="Times New Roman" w:hAnsi="Times New Roman"/>
              </w:rPr>
              <w:t>09 Oktober 2018</w:t>
            </w:r>
          </w:p>
        </w:tc>
        <w:tc>
          <w:tcPr>
            <w:tcW w:w="1181" w:type="dxa"/>
            <w:vAlign w:val="center"/>
          </w:tcPr>
          <w:p w14:paraId="47A5F93D" w14:textId="77777777" w:rsidR="00734BCF" w:rsidRDefault="00734BCF" w:rsidP="00734BCF">
            <w:pPr>
              <w:jc w:val="center"/>
            </w:pPr>
            <w:r w:rsidRPr="00D86348">
              <w:rPr>
                <w:rFonts w:ascii="Times New Roman" w:hAnsi="Times New Roman"/>
              </w:rPr>
              <w:t>08.00</w:t>
            </w:r>
          </w:p>
        </w:tc>
        <w:tc>
          <w:tcPr>
            <w:tcW w:w="1251" w:type="dxa"/>
            <w:vAlign w:val="center"/>
          </w:tcPr>
          <w:p w14:paraId="455770C0" w14:textId="77777777" w:rsidR="00734BCF" w:rsidRDefault="00734BCF" w:rsidP="00734BCF">
            <w:pPr>
              <w:jc w:val="center"/>
            </w:pPr>
            <w:r w:rsidRPr="0094083C">
              <w:rPr>
                <w:rFonts w:ascii="Times New Roman" w:hAnsi="Times New Roman"/>
              </w:rPr>
              <w:t>17.00</w:t>
            </w:r>
          </w:p>
        </w:tc>
        <w:tc>
          <w:tcPr>
            <w:tcW w:w="1614" w:type="dxa"/>
          </w:tcPr>
          <w:p w14:paraId="468D5C8D"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38246F28" w14:textId="77777777" w:rsidR="00734BCF" w:rsidRPr="00734BCF" w:rsidRDefault="00734BCF" w:rsidP="00734BCF">
            <w:pPr>
              <w:ind w:left="0" w:firstLine="0"/>
              <w:rPr>
                <w:rFonts w:ascii="Times New Roman" w:hAnsi="Times New Roman"/>
                <w:lang w:val="en-US"/>
              </w:rPr>
            </w:pPr>
          </w:p>
        </w:tc>
        <w:tc>
          <w:tcPr>
            <w:tcW w:w="1415" w:type="dxa"/>
          </w:tcPr>
          <w:p w14:paraId="68C91484" w14:textId="77777777" w:rsidR="00734BCF" w:rsidRPr="00734BCF" w:rsidRDefault="00734BCF" w:rsidP="00734BCF">
            <w:pPr>
              <w:ind w:left="0" w:firstLine="0"/>
              <w:rPr>
                <w:rFonts w:ascii="Times New Roman" w:hAnsi="Times New Roman"/>
                <w:lang w:val="en-US"/>
              </w:rPr>
            </w:pPr>
          </w:p>
        </w:tc>
        <w:tc>
          <w:tcPr>
            <w:tcW w:w="970" w:type="dxa"/>
          </w:tcPr>
          <w:p w14:paraId="0524F4A2" w14:textId="77777777" w:rsidR="00734BCF" w:rsidRPr="00734BCF" w:rsidRDefault="00734BCF" w:rsidP="00734BCF">
            <w:pPr>
              <w:ind w:left="0" w:firstLine="0"/>
              <w:rPr>
                <w:rFonts w:ascii="Times New Roman" w:hAnsi="Times New Roman"/>
                <w:lang w:val="en-US"/>
              </w:rPr>
            </w:pPr>
          </w:p>
        </w:tc>
      </w:tr>
      <w:tr w:rsidR="00734BCF" w:rsidRPr="003A62ED" w14:paraId="33470FE8" w14:textId="77777777" w:rsidTr="00734BCF">
        <w:trPr>
          <w:trHeight w:val="70"/>
        </w:trPr>
        <w:tc>
          <w:tcPr>
            <w:tcW w:w="1142" w:type="dxa"/>
            <w:vAlign w:val="center"/>
          </w:tcPr>
          <w:p w14:paraId="515EBE9C"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AC358CA" w14:textId="77777777" w:rsidR="00734BCF" w:rsidRPr="003A62ED" w:rsidRDefault="00734BCF" w:rsidP="00734BCF">
            <w:pPr>
              <w:jc w:val="center"/>
              <w:rPr>
                <w:rFonts w:ascii="Times New Roman" w:hAnsi="Times New Roman"/>
              </w:rPr>
            </w:pPr>
            <w:r w:rsidRPr="003A62ED">
              <w:rPr>
                <w:rFonts w:ascii="Times New Roman" w:hAnsi="Times New Roman"/>
              </w:rPr>
              <w:t>10 Oktober 2018</w:t>
            </w:r>
          </w:p>
        </w:tc>
        <w:tc>
          <w:tcPr>
            <w:tcW w:w="1181" w:type="dxa"/>
            <w:vAlign w:val="center"/>
          </w:tcPr>
          <w:p w14:paraId="7332095B" w14:textId="77777777" w:rsidR="00734BCF" w:rsidRDefault="00734BCF" w:rsidP="00734BCF">
            <w:pPr>
              <w:jc w:val="center"/>
            </w:pPr>
            <w:r w:rsidRPr="00D86348">
              <w:rPr>
                <w:rFonts w:ascii="Times New Roman" w:hAnsi="Times New Roman"/>
              </w:rPr>
              <w:t>08.00</w:t>
            </w:r>
          </w:p>
        </w:tc>
        <w:tc>
          <w:tcPr>
            <w:tcW w:w="1251" w:type="dxa"/>
            <w:vAlign w:val="center"/>
          </w:tcPr>
          <w:p w14:paraId="619DEF4D" w14:textId="77777777" w:rsidR="00734BCF" w:rsidRDefault="00734BCF" w:rsidP="00734BCF">
            <w:pPr>
              <w:jc w:val="center"/>
            </w:pPr>
            <w:r w:rsidRPr="0094083C">
              <w:rPr>
                <w:rFonts w:ascii="Times New Roman" w:hAnsi="Times New Roman"/>
              </w:rPr>
              <w:t>17.00</w:t>
            </w:r>
          </w:p>
        </w:tc>
        <w:tc>
          <w:tcPr>
            <w:tcW w:w="1614" w:type="dxa"/>
          </w:tcPr>
          <w:p w14:paraId="02F257EF"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26242213" w14:textId="77777777" w:rsidR="00734BCF" w:rsidRPr="00734BCF" w:rsidRDefault="00734BCF" w:rsidP="00734BCF">
            <w:pPr>
              <w:ind w:left="0" w:firstLine="0"/>
              <w:rPr>
                <w:rFonts w:ascii="Times New Roman" w:hAnsi="Times New Roman"/>
                <w:lang w:val="en-US"/>
              </w:rPr>
            </w:pPr>
          </w:p>
        </w:tc>
        <w:tc>
          <w:tcPr>
            <w:tcW w:w="1415" w:type="dxa"/>
          </w:tcPr>
          <w:p w14:paraId="533BF9DC" w14:textId="77777777" w:rsidR="00734BCF" w:rsidRPr="00734BCF" w:rsidRDefault="00734BCF" w:rsidP="00734BCF">
            <w:pPr>
              <w:ind w:left="0" w:firstLine="0"/>
              <w:rPr>
                <w:rFonts w:ascii="Times New Roman" w:hAnsi="Times New Roman"/>
                <w:lang w:val="en-US"/>
              </w:rPr>
            </w:pPr>
          </w:p>
        </w:tc>
        <w:tc>
          <w:tcPr>
            <w:tcW w:w="970" w:type="dxa"/>
          </w:tcPr>
          <w:p w14:paraId="3EED5E4A" w14:textId="77777777" w:rsidR="00734BCF" w:rsidRPr="00734BCF" w:rsidRDefault="00734BCF" w:rsidP="00734BCF">
            <w:pPr>
              <w:ind w:left="0" w:firstLine="0"/>
              <w:rPr>
                <w:rFonts w:ascii="Times New Roman" w:hAnsi="Times New Roman"/>
                <w:lang w:val="en-US"/>
              </w:rPr>
            </w:pPr>
          </w:p>
        </w:tc>
      </w:tr>
      <w:tr w:rsidR="00734BCF" w:rsidRPr="003A62ED" w14:paraId="2C49D8A7" w14:textId="77777777" w:rsidTr="00734BCF">
        <w:trPr>
          <w:trHeight w:val="70"/>
        </w:trPr>
        <w:tc>
          <w:tcPr>
            <w:tcW w:w="1142" w:type="dxa"/>
            <w:vAlign w:val="center"/>
          </w:tcPr>
          <w:p w14:paraId="4839F4A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26B5513" w14:textId="77777777" w:rsidR="00734BCF" w:rsidRPr="003A62ED" w:rsidRDefault="00734BCF" w:rsidP="00734BCF">
            <w:pPr>
              <w:jc w:val="center"/>
              <w:rPr>
                <w:rFonts w:ascii="Times New Roman" w:hAnsi="Times New Roman"/>
              </w:rPr>
            </w:pPr>
            <w:r w:rsidRPr="003A62ED">
              <w:rPr>
                <w:rFonts w:ascii="Times New Roman" w:hAnsi="Times New Roman"/>
              </w:rPr>
              <w:t>11 Oktober 2018</w:t>
            </w:r>
          </w:p>
        </w:tc>
        <w:tc>
          <w:tcPr>
            <w:tcW w:w="1181" w:type="dxa"/>
            <w:vAlign w:val="center"/>
          </w:tcPr>
          <w:p w14:paraId="1AABB2C4" w14:textId="77777777" w:rsidR="00734BCF" w:rsidRDefault="00734BCF" w:rsidP="00734BCF">
            <w:pPr>
              <w:jc w:val="center"/>
            </w:pPr>
            <w:r w:rsidRPr="00D86348">
              <w:rPr>
                <w:rFonts w:ascii="Times New Roman" w:hAnsi="Times New Roman"/>
              </w:rPr>
              <w:t>08.00</w:t>
            </w:r>
          </w:p>
        </w:tc>
        <w:tc>
          <w:tcPr>
            <w:tcW w:w="1251" w:type="dxa"/>
            <w:vAlign w:val="center"/>
          </w:tcPr>
          <w:p w14:paraId="47F5BC3B" w14:textId="77777777" w:rsidR="00734BCF" w:rsidRDefault="00734BCF" w:rsidP="00734BCF">
            <w:pPr>
              <w:jc w:val="center"/>
            </w:pPr>
            <w:r w:rsidRPr="0094083C">
              <w:rPr>
                <w:rFonts w:ascii="Times New Roman" w:hAnsi="Times New Roman"/>
              </w:rPr>
              <w:t>17.00</w:t>
            </w:r>
          </w:p>
        </w:tc>
        <w:tc>
          <w:tcPr>
            <w:tcW w:w="1614" w:type="dxa"/>
          </w:tcPr>
          <w:p w14:paraId="3942F1A9"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583DAC25" w14:textId="77777777" w:rsidR="00734BCF" w:rsidRPr="00734BCF" w:rsidRDefault="00734BCF" w:rsidP="00734BCF">
            <w:pPr>
              <w:ind w:left="0" w:firstLine="0"/>
              <w:rPr>
                <w:rFonts w:ascii="Times New Roman" w:hAnsi="Times New Roman"/>
                <w:lang w:val="en-US"/>
              </w:rPr>
            </w:pPr>
          </w:p>
        </w:tc>
        <w:tc>
          <w:tcPr>
            <w:tcW w:w="1415" w:type="dxa"/>
          </w:tcPr>
          <w:p w14:paraId="5101F9C8" w14:textId="77777777" w:rsidR="00734BCF" w:rsidRPr="00734BCF" w:rsidRDefault="00734BCF" w:rsidP="00734BCF">
            <w:pPr>
              <w:ind w:left="0" w:firstLine="0"/>
              <w:rPr>
                <w:rFonts w:ascii="Times New Roman" w:hAnsi="Times New Roman"/>
                <w:lang w:val="en-US"/>
              </w:rPr>
            </w:pPr>
          </w:p>
        </w:tc>
        <w:tc>
          <w:tcPr>
            <w:tcW w:w="970" w:type="dxa"/>
          </w:tcPr>
          <w:p w14:paraId="53D84E8A" w14:textId="77777777" w:rsidR="00734BCF" w:rsidRPr="00734BCF" w:rsidRDefault="00734BCF" w:rsidP="00734BCF">
            <w:pPr>
              <w:ind w:left="0" w:firstLine="0"/>
              <w:rPr>
                <w:rFonts w:ascii="Times New Roman" w:hAnsi="Times New Roman"/>
                <w:lang w:val="en-US"/>
              </w:rPr>
            </w:pPr>
          </w:p>
        </w:tc>
      </w:tr>
      <w:tr w:rsidR="00734BCF" w:rsidRPr="003A62ED" w14:paraId="2D78D981" w14:textId="77777777" w:rsidTr="00734BCF">
        <w:trPr>
          <w:trHeight w:val="70"/>
        </w:trPr>
        <w:tc>
          <w:tcPr>
            <w:tcW w:w="1142" w:type="dxa"/>
            <w:vAlign w:val="center"/>
          </w:tcPr>
          <w:p w14:paraId="28095450"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8F44C25" w14:textId="77777777" w:rsidR="00734BCF" w:rsidRPr="003A62ED" w:rsidRDefault="00734BCF" w:rsidP="00734BCF">
            <w:pPr>
              <w:jc w:val="center"/>
              <w:rPr>
                <w:rFonts w:ascii="Times New Roman" w:hAnsi="Times New Roman"/>
              </w:rPr>
            </w:pPr>
            <w:r w:rsidRPr="003A62ED">
              <w:rPr>
                <w:rFonts w:ascii="Times New Roman" w:hAnsi="Times New Roman"/>
              </w:rPr>
              <w:t>12 Oktober 2018</w:t>
            </w:r>
          </w:p>
        </w:tc>
        <w:tc>
          <w:tcPr>
            <w:tcW w:w="1181" w:type="dxa"/>
            <w:vAlign w:val="center"/>
          </w:tcPr>
          <w:p w14:paraId="1F19DB12" w14:textId="77777777" w:rsidR="00734BCF" w:rsidRDefault="00734BCF" w:rsidP="00734BCF">
            <w:pPr>
              <w:jc w:val="center"/>
            </w:pPr>
            <w:r w:rsidRPr="00D86348">
              <w:rPr>
                <w:rFonts w:ascii="Times New Roman" w:hAnsi="Times New Roman"/>
              </w:rPr>
              <w:t>08.00</w:t>
            </w:r>
          </w:p>
        </w:tc>
        <w:tc>
          <w:tcPr>
            <w:tcW w:w="1251" w:type="dxa"/>
            <w:vAlign w:val="center"/>
          </w:tcPr>
          <w:p w14:paraId="3DF5FAC9" w14:textId="77777777" w:rsidR="00734BCF" w:rsidRDefault="00734BCF" w:rsidP="00734BCF">
            <w:pPr>
              <w:jc w:val="center"/>
            </w:pPr>
            <w:r w:rsidRPr="0094083C">
              <w:rPr>
                <w:rFonts w:ascii="Times New Roman" w:hAnsi="Times New Roman"/>
              </w:rPr>
              <w:t>17.00</w:t>
            </w:r>
          </w:p>
        </w:tc>
        <w:tc>
          <w:tcPr>
            <w:tcW w:w="1614" w:type="dxa"/>
          </w:tcPr>
          <w:p w14:paraId="20A2C22B"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Manual Book Kraviti</w:t>
            </w:r>
          </w:p>
        </w:tc>
        <w:tc>
          <w:tcPr>
            <w:tcW w:w="1224" w:type="dxa"/>
          </w:tcPr>
          <w:p w14:paraId="1EFFBA99" w14:textId="77777777" w:rsidR="00734BCF" w:rsidRPr="00734BCF" w:rsidRDefault="00734BCF" w:rsidP="00734BCF">
            <w:pPr>
              <w:ind w:left="0" w:firstLine="0"/>
              <w:rPr>
                <w:rFonts w:ascii="Times New Roman" w:hAnsi="Times New Roman"/>
                <w:lang w:val="en-US"/>
              </w:rPr>
            </w:pPr>
          </w:p>
        </w:tc>
        <w:tc>
          <w:tcPr>
            <w:tcW w:w="1415" w:type="dxa"/>
          </w:tcPr>
          <w:p w14:paraId="53A6444A" w14:textId="77777777" w:rsidR="00734BCF" w:rsidRPr="00734BCF" w:rsidRDefault="00734BCF" w:rsidP="00734BCF">
            <w:pPr>
              <w:ind w:left="0" w:firstLine="0"/>
              <w:rPr>
                <w:rFonts w:ascii="Times New Roman" w:hAnsi="Times New Roman"/>
                <w:lang w:val="en-US"/>
              </w:rPr>
            </w:pPr>
          </w:p>
        </w:tc>
        <w:tc>
          <w:tcPr>
            <w:tcW w:w="970" w:type="dxa"/>
          </w:tcPr>
          <w:p w14:paraId="2C96BA61" w14:textId="77777777" w:rsidR="00734BCF" w:rsidRPr="00734BCF" w:rsidRDefault="00734BCF" w:rsidP="00734BCF">
            <w:pPr>
              <w:ind w:left="0" w:firstLine="0"/>
              <w:rPr>
                <w:rFonts w:ascii="Times New Roman" w:hAnsi="Times New Roman"/>
                <w:lang w:val="en-US"/>
              </w:rPr>
            </w:pPr>
          </w:p>
        </w:tc>
      </w:tr>
      <w:tr w:rsidR="00734BCF" w:rsidRPr="003A62ED" w14:paraId="7C85180F" w14:textId="77777777" w:rsidTr="00734BCF">
        <w:trPr>
          <w:trHeight w:val="70"/>
        </w:trPr>
        <w:tc>
          <w:tcPr>
            <w:tcW w:w="1142" w:type="dxa"/>
            <w:vAlign w:val="center"/>
          </w:tcPr>
          <w:p w14:paraId="103D018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F7085D1" w14:textId="77777777" w:rsidR="00734BCF" w:rsidRPr="003A62ED" w:rsidRDefault="00734BCF" w:rsidP="00734BCF">
            <w:pPr>
              <w:jc w:val="center"/>
              <w:rPr>
                <w:rFonts w:ascii="Times New Roman" w:hAnsi="Times New Roman"/>
              </w:rPr>
            </w:pPr>
            <w:r w:rsidRPr="003A62ED">
              <w:rPr>
                <w:rFonts w:ascii="Times New Roman" w:hAnsi="Times New Roman"/>
              </w:rPr>
              <w:t>15 Oktober 2018</w:t>
            </w:r>
          </w:p>
        </w:tc>
        <w:tc>
          <w:tcPr>
            <w:tcW w:w="1181" w:type="dxa"/>
            <w:vAlign w:val="center"/>
          </w:tcPr>
          <w:p w14:paraId="6ACA5A5F" w14:textId="77777777" w:rsidR="00734BCF" w:rsidRDefault="00734BCF" w:rsidP="00734BCF">
            <w:pPr>
              <w:jc w:val="center"/>
            </w:pPr>
            <w:r w:rsidRPr="00D86348">
              <w:rPr>
                <w:rFonts w:ascii="Times New Roman" w:hAnsi="Times New Roman"/>
              </w:rPr>
              <w:t>08.00</w:t>
            </w:r>
          </w:p>
        </w:tc>
        <w:tc>
          <w:tcPr>
            <w:tcW w:w="1251" w:type="dxa"/>
            <w:vAlign w:val="center"/>
          </w:tcPr>
          <w:p w14:paraId="6FF9D83C" w14:textId="77777777" w:rsidR="00734BCF" w:rsidRDefault="00734BCF" w:rsidP="00734BCF">
            <w:pPr>
              <w:jc w:val="center"/>
            </w:pPr>
            <w:r w:rsidRPr="0094083C">
              <w:rPr>
                <w:rFonts w:ascii="Times New Roman" w:hAnsi="Times New Roman"/>
              </w:rPr>
              <w:t>17.00</w:t>
            </w:r>
          </w:p>
        </w:tc>
        <w:tc>
          <w:tcPr>
            <w:tcW w:w="1614" w:type="dxa"/>
          </w:tcPr>
          <w:p w14:paraId="5EE95B06"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Manual Book Kraviti</w:t>
            </w:r>
          </w:p>
        </w:tc>
        <w:tc>
          <w:tcPr>
            <w:tcW w:w="1224" w:type="dxa"/>
          </w:tcPr>
          <w:p w14:paraId="3955DE4E" w14:textId="77777777" w:rsidR="00734BCF" w:rsidRPr="00734BCF" w:rsidRDefault="00734BCF" w:rsidP="00734BCF">
            <w:pPr>
              <w:ind w:left="0" w:firstLine="0"/>
              <w:rPr>
                <w:rFonts w:ascii="Times New Roman" w:hAnsi="Times New Roman"/>
                <w:lang w:val="en-US"/>
              </w:rPr>
            </w:pPr>
          </w:p>
        </w:tc>
        <w:tc>
          <w:tcPr>
            <w:tcW w:w="1415" w:type="dxa"/>
          </w:tcPr>
          <w:p w14:paraId="2E3E2A1B" w14:textId="77777777" w:rsidR="00734BCF" w:rsidRPr="00734BCF" w:rsidRDefault="00734BCF" w:rsidP="00734BCF">
            <w:pPr>
              <w:ind w:left="0" w:firstLine="0"/>
              <w:rPr>
                <w:rFonts w:ascii="Times New Roman" w:hAnsi="Times New Roman"/>
                <w:lang w:val="en-US"/>
              </w:rPr>
            </w:pPr>
          </w:p>
        </w:tc>
        <w:tc>
          <w:tcPr>
            <w:tcW w:w="970" w:type="dxa"/>
          </w:tcPr>
          <w:p w14:paraId="21E22A7F" w14:textId="77777777" w:rsidR="00734BCF" w:rsidRPr="00734BCF" w:rsidRDefault="00734BCF" w:rsidP="00734BCF">
            <w:pPr>
              <w:ind w:left="0" w:firstLine="0"/>
              <w:rPr>
                <w:rFonts w:ascii="Times New Roman" w:hAnsi="Times New Roman"/>
                <w:lang w:val="en-US"/>
              </w:rPr>
            </w:pPr>
          </w:p>
        </w:tc>
      </w:tr>
      <w:tr w:rsidR="00734BCF" w:rsidRPr="003A62ED" w14:paraId="3F4CC2D2" w14:textId="77777777" w:rsidTr="00734BCF">
        <w:trPr>
          <w:trHeight w:val="70"/>
        </w:trPr>
        <w:tc>
          <w:tcPr>
            <w:tcW w:w="1142" w:type="dxa"/>
            <w:vAlign w:val="center"/>
          </w:tcPr>
          <w:p w14:paraId="18F8F40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1B799A0" w14:textId="77777777" w:rsidR="00734BCF" w:rsidRPr="003A62ED" w:rsidRDefault="00734BCF" w:rsidP="00734BCF">
            <w:pPr>
              <w:jc w:val="center"/>
              <w:rPr>
                <w:rFonts w:ascii="Times New Roman" w:hAnsi="Times New Roman"/>
              </w:rPr>
            </w:pPr>
            <w:r w:rsidRPr="003A62ED">
              <w:rPr>
                <w:rFonts w:ascii="Times New Roman" w:hAnsi="Times New Roman"/>
              </w:rPr>
              <w:t>16 Oktober 2018</w:t>
            </w:r>
          </w:p>
        </w:tc>
        <w:tc>
          <w:tcPr>
            <w:tcW w:w="1181" w:type="dxa"/>
            <w:vAlign w:val="center"/>
          </w:tcPr>
          <w:p w14:paraId="1B8D4F1E" w14:textId="77777777" w:rsidR="00734BCF" w:rsidRDefault="00734BCF" w:rsidP="00734BCF">
            <w:pPr>
              <w:jc w:val="center"/>
            </w:pPr>
            <w:r w:rsidRPr="00D86348">
              <w:rPr>
                <w:rFonts w:ascii="Times New Roman" w:hAnsi="Times New Roman"/>
              </w:rPr>
              <w:t>08.00</w:t>
            </w:r>
          </w:p>
        </w:tc>
        <w:tc>
          <w:tcPr>
            <w:tcW w:w="1251" w:type="dxa"/>
            <w:vAlign w:val="center"/>
          </w:tcPr>
          <w:p w14:paraId="1720EA06" w14:textId="77777777" w:rsidR="00734BCF" w:rsidRDefault="00734BCF" w:rsidP="00734BCF">
            <w:pPr>
              <w:jc w:val="center"/>
            </w:pPr>
            <w:r w:rsidRPr="0094083C">
              <w:rPr>
                <w:rFonts w:ascii="Times New Roman" w:hAnsi="Times New Roman"/>
              </w:rPr>
              <w:t>17.00</w:t>
            </w:r>
          </w:p>
        </w:tc>
        <w:tc>
          <w:tcPr>
            <w:tcW w:w="1614" w:type="dxa"/>
          </w:tcPr>
          <w:p w14:paraId="64BE9D87"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Merevisi Manual Book Kraviti</w:t>
            </w:r>
          </w:p>
        </w:tc>
        <w:tc>
          <w:tcPr>
            <w:tcW w:w="1224" w:type="dxa"/>
          </w:tcPr>
          <w:p w14:paraId="7FAE2A77" w14:textId="77777777" w:rsidR="00734BCF" w:rsidRPr="00734BCF" w:rsidRDefault="00734BCF" w:rsidP="00734BCF">
            <w:pPr>
              <w:ind w:left="0" w:firstLine="0"/>
              <w:rPr>
                <w:rFonts w:ascii="Times New Roman" w:hAnsi="Times New Roman"/>
                <w:lang w:val="en-US"/>
              </w:rPr>
            </w:pPr>
          </w:p>
        </w:tc>
        <w:tc>
          <w:tcPr>
            <w:tcW w:w="1415" w:type="dxa"/>
          </w:tcPr>
          <w:p w14:paraId="57A0230C" w14:textId="77777777" w:rsidR="00734BCF" w:rsidRPr="00734BCF" w:rsidRDefault="00734BCF" w:rsidP="00734BCF">
            <w:pPr>
              <w:ind w:left="0" w:firstLine="0"/>
              <w:rPr>
                <w:rFonts w:ascii="Times New Roman" w:hAnsi="Times New Roman"/>
                <w:lang w:val="en-US"/>
              </w:rPr>
            </w:pPr>
          </w:p>
        </w:tc>
        <w:tc>
          <w:tcPr>
            <w:tcW w:w="970" w:type="dxa"/>
          </w:tcPr>
          <w:p w14:paraId="356D5B1A" w14:textId="77777777" w:rsidR="00734BCF" w:rsidRPr="00734BCF" w:rsidRDefault="00734BCF" w:rsidP="00734BCF">
            <w:pPr>
              <w:ind w:left="0" w:firstLine="0"/>
              <w:rPr>
                <w:rFonts w:ascii="Times New Roman" w:hAnsi="Times New Roman"/>
                <w:lang w:val="en-US"/>
              </w:rPr>
            </w:pPr>
          </w:p>
        </w:tc>
      </w:tr>
      <w:tr w:rsidR="00734BCF" w:rsidRPr="003A62ED" w14:paraId="17A03196" w14:textId="77777777" w:rsidTr="00734BCF">
        <w:trPr>
          <w:trHeight w:val="70"/>
        </w:trPr>
        <w:tc>
          <w:tcPr>
            <w:tcW w:w="1142" w:type="dxa"/>
            <w:vAlign w:val="center"/>
          </w:tcPr>
          <w:p w14:paraId="7EDACBF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AD01FEC" w14:textId="77777777" w:rsidR="00734BCF" w:rsidRPr="003A62ED" w:rsidRDefault="00734BCF" w:rsidP="00734BCF">
            <w:pPr>
              <w:jc w:val="center"/>
              <w:rPr>
                <w:rFonts w:ascii="Times New Roman" w:hAnsi="Times New Roman"/>
              </w:rPr>
            </w:pPr>
            <w:r w:rsidRPr="003A62ED">
              <w:rPr>
                <w:rFonts w:ascii="Times New Roman" w:hAnsi="Times New Roman"/>
              </w:rPr>
              <w:t>17 Oktober 2018</w:t>
            </w:r>
          </w:p>
        </w:tc>
        <w:tc>
          <w:tcPr>
            <w:tcW w:w="1181" w:type="dxa"/>
            <w:vAlign w:val="center"/>
          </w:tcPr>
          <w:p w14:paraId="0D655C02" w14:textId="77777777" w:rsidR="00734BCF" w:rsidRDefault="00734BCF" w:rsidP="00734BCF">
            <w:pPr>
              <w:jc w:val="center"/>
            </w:pPr>
            <w:r w:rsidRPr="00D86348">
              <w:rPr>
                <w:rFonts w:ascii="Times New Roman" w:hAnsi="Times New Roman"/>
              </w:rPr>
              <w:t>08.00</w:t>
            </w:r>
          </w:p>
        </w:tc>
        <w:tc>
          <w:tcPr>
            <w:tcW w:w="1251" w:type="dxa"/>
            <w:vAlign w:val="center"/>
          </w:tcPr>
          <w:p w14:paraId="04875FD8" w14:textId="77777777" w:rsidR="00734BCF" w:rsidRDefault="00734BCF" w:rsidP="00734BCF">
            <w:pPr>
              <w:jc w:val="center"/>
            </w:pPr>
            <w:r w:rsidRPr="0094083C">
              <w:rPr>
                <w:rFonts w:ascii="Times New Roman" w:hAnsi="Times New Roman"/>
              </w:rPr>
              <w:t>17.00</w:t>
            </w:r>
          </w:p>
        </w:tc>
        <w:tc>
          <w:tcPr>
            <w:tcW w:w="1614" w:type="dxa"/>
          </w:tcPr>
          <w:p w14:paraId="58748DE6"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Menganalisis Sistem Caleg</w:t>
            </w:r>
          </w:p>
        </w:tc>
        <w:tc>
          <w:tcPr>
            <w:tcW w:w="1224" w:type="dxa"/>
          </w:tcPr>
          <w:p w14:paraId="0A74A5BF" w14:textId="77777777" w:rsidR="00734BCF" w:rsidRPr="00734BCF" w:rsidRDefault="00734BCF" w:rsidP="00734BCF">
            <w:pPr>
              <w:ind w:left="0" w:firstLine="0"/>
              <w:rPr>
                <w:rFonts w:ascii="Times New Roman" w:hAnsi="Times New Roman"/>
                <w:lang w:val="en-US"/>
              </w:rPr>
            </w:pPr>
          </w:p>
        </w:tc>
        <w:tc>
          <w:tcPr>
            <w:tcW w:w="1415" w:type="dxa"/>
          </w:tcPr>
          <w:p w14:paraId="38074729" w14:textId="77777777" w:rsidR="00734BCF" w:rsidRPr="00734BCF" w:rsidRDefault="00734BCF" w:rsidP="00734BCF">
            <w:pPr>
              <w:ind w:left="0" w:firstLine="0"/>
              <w:rPr>
                <w:rFonts w:ascii="Times New Roman" w:hAnsi="Times New Roman"/>
                <w:lang w:val="en-US"/>
              </w:rPr>
            </w:pPr>
          </w:p>
        </w:tc>
        <w:tc>
          <w:tcPr>
            <w:tcW w:w="970" w:type="dxa"/>
          </w:tcPr>
          <w:p w14:paraId="0A41C145" w14:textId="77777777" w:rsidR="00734BCF" w:rsidRPr="00734BCF" w:rsidRDefault="00734BCF" w:rsidP="00734BCF">
            <w:pPr>
              <w:ind w:left="0" w:firstLine="0"/>
              <w:rPr>
                <w:rFonts w:ascii="Times New Roman" w:hAnsi="Times New Roman"/>
                <w:lang w:val="en-US"/>
              </w:rPr>
            </w:pPr>
          </w:p>
        </w:tc>
      </w:tr>
      <w:tr w:rsidR="00734BCF" w:rsidRPr="003A62ED" w14:paraId="5D26F368" w14:textId="77777777" w:rsidTr="00734BCF">
        <w:trPr>
          <w:trHeight w:val="70"/>
        </w:trPr>
        <w:tc>
          <w:tcPr>
            <w:tcW w:w="1142" w:type="dxa"/>
            <w:vAlign w:val="center"/>
          </w:tcPr>
          <w:p w14:paraId="779AFFD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055A55D" w14:textId="77777777" w:rsidR="00734BCF" w:rsidRPr="003A62ED" w:rsidRDefault="00734BCF" w:rsidP="00734BCF">
            <w:pPr>
              <w:jc w:val="center"/>
              <w:rPr>
                <w:rFonts w:ascii="Times New Roman" w:hAnsi="Times New Roman"/>
              </w:rPr>
            </w:pPr>
            <w:r w:rsidRPr="003A62ED">
              <w:rPr>
                <w:rFonts w:ascii="Times New Roman" w:hAnsi="Times New Roman"/>
              </w:rPr>
              <w:t>18 Oktober 2018</w:t>
            </w:r>
          </w:p>
        </w:tc>
        <w:tc>
          <w:tcPr>
            <w:tcW w:w="1181" w:type="dxa"/>
            <w:vAlign w:val="center"/>
          </w:tcPr>
          <w:p w14:paraId="40B59490" w14:textId="77777777" w:rsidR="00734BCF" w:rsidRDefault="00734BCF" w:rsidP="00734BCF">
            <w:pPr>
              <w:jc w:val="center"/>
            </w:pPr>
            <w:r w:rsidRPr="00D86348">
              <w:rPr>
                <w:rFonts w:ascii="Times New Roman" w:hAnsi="Times New Roman"/>
              </w:rPr>
              <w:t>08.00</w:t>
            </w:r>
          </w:p>
        </w:tc>
        <w:tc>
          <w:tcPr>
            <w:tcW w:w="1251" w:type="dxa"/>
            <w:vAlign w:val="center"/>
          </w:tcPr>
          <w:p w14:paraId="11111F7F" w14:textId="77777777" w:rsidR="00734BCF" w:rsidRDefault="00734BCF" w:rsidP="00734BCF">
            <w:pPr>
              <w:jc w:val="center"/>
            </w:pPr>
            <w:r w:rsidRPr="0094083C">
              <w:rPr>
                <w:rFonts w:ascii="Times New Roman" w:hAnsi="Times New Roman"/>
              </w:rPr>
              <w:t>17.00</w:t>
            </w:r>
          </w:p>
        </w:tc>
        <w:tc>
          <w:tcPr>
            <w:tcW w:w="1614" w:type="dxa"/>
          </w:tcPr>
          <w:p w14:paraId="58F2140A"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Merancang Database Caleg</w:t>
            </w:r>
          </w:p>
        </w:tc>
        <w:tc>
          <w:tcPr>
            <w:tcW w:w="1224" w:type="dxa"/>
          </w:tcPr>
          <w:p w14:paraId="59F7B9B8" w14:textId="77777777" w:rsidR="00734BCF" w:rsidRPr="00734BCF" w:rsidRDefault="00734BCF" w:rsidP="00734BCF">
            <w:pPr>
              <w:ind w:left="0" w:firstLine="0"/>
              <w:rPr>
                <w:rFonts w:ascii="Times New Roman" w:hAnsi="Times New Roman"/>
                <w:lang w:val="en-US"/>
              </w:rPr>
            </w:pPr>
          </w:p>
        </w:tc>
        <w:tc>
          <w:tcPr>
            <w:tcW w:w="1415" w:type="dxa"/>
          </w:tcPr>
          <w:p w14:paraId="0F9CABE0" w14:textId="77777777" w:rsidR="00734BCF" w:rsidRPr="00734BCF" w:rsidRDefault="00734BCF" w:rsidP="00734BCF">
            <w:pPr>
              <w:ind w:left="0" w:firstLine="0"/>
              <w:rPr>
                <w:rFonts w:ascii="Times New Roman" w:hAnsi="Times New Roman"/>
                <w:lang w:val="en-US"/>
              </w:rPr>
            </w:pPr>
          </w:p>
        </w:tc>
        <w:tc>
          <w:tcPr>
            <w:tcW w:w="970" w:type="dxa"/>
          </w:tcPr>
          <w:p w14:paraId="087A76A9" w14:textId="77777777" w:rsidR="00734BCF" w:rsidRPr="00734BCF" w:rsidRDefault="00734BCF" w:rsidP="00734BCF">
            <w:pPr>
              <w:ind w:left="0" w:firstLine="0"/>
              <w:rPr>
                <w:rFonts w:ascii="Times New Roman" w:hAnsi="Times New Roman"/>
                <w:lang w:val="en-US"/>
              </w:rPr>
            </w:pPr>
          </w:p>
        </w:tc>
      </w:tr>
      <w:tr w:rsidR="00734BCF" w:rsidRPr="003A62ED" w14:paraId="126671CC" w14:textId="77777777" w:rsidTr="00734BCF">
        <w:trPr>
          <w:trHeight w:val="70"/>
        </w:trPr>
        <w:tc>
          <w:tcPr>
            <w:tcW w:w="1142" w:type="dxa"/>
            <w:vAlign w:val="center"/>
          </w:tcPr>
          <w:p w14:paraId="3A54B79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F1421C0" w14:textId="77777777" w:rsidR="00734BCF" w:rsidRPr="003A62ED" w:rsidRDefault="00734BCF" w:rsidP="00734BCF">
            <w:pPr>
              <w:jc w:val="center"/>
              <w:rPr>
                <w:rFonts w:ascii="Times New Roman" w:hAnsi="Times New Roman"/>
              </w:rPr>
            </w:pPr>
            <w:r w:rsidRPr="003A62ED">
              <w:rPr>
                <w:rFonts w:ascii="Times New Roman" w:hAnsi="Times New Roman"/>
              </w:rPr>
              <w:t>19 Oktober 2018</w:t>
            </w:r>
          </w:p>
        </w:tc>
        <w:tc>
          <w:tcPr>
            <w:tcW w:w="1181" w:type="dxa"/>
            <w:vAlign w:val="center"/>
          </w:tcPr>
          <w:p w14:paraId="225FB34B" w14:textId="77777777" w:rsidR="00734BCF" w:rsidRDefault="00734BCF" w:rsidP="00734BCF">
            <w:pPr>
              <w:jc w:val="center"/>
            </w:pPr>
            <w:r w:rsidRPr="00D86348">
              <w:rPr>
                <w:rFonts w:ascii="Times New Roman" w:hAnsi="Times New Roman"/>
              </w:rPr>
              <w:t>08.00</w:t>
            </w:r>
          </w:p>
        </w:tc>
        <w:tc>
          <w:tcPr>
            <w:tcW w:w="1251" w:type="dxa"/>
            <w:vAlign w:val="center"/>
          </w:tcPr>
          <w:p w14:paraId="4C6E1757" w14:textId="77777777" w:rsidR="00734BCF" w:rsidRDefault="00734BCF" w:rsidP="00734BCF">
            <w:pPr>
              <w:jc w:val="center"/>
            </w:pPr>
            <w:r w:rsidRPr="0094083C">
              <w:rPr>
                <w:rFonts w:ascii="Times New Roman" w:hAnsi="Times New Roman"/>
              </w:rPr>
              <w:t>17.00</w:t>
            </w:r>
          </w:p>
        </w:tc>
        <w:tc>
          <w:tcPr>
            <w:tcW w:w="1614" w:type="dxa"/>
          </w:tcPr>
          <w:p w14:paraId="36824F4E"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Merancang Database Caleg</w:t>
            </w:r>
          </w:p>
        </w:tc>
        <w:tc>
          <w:tcPr>
            <w:tcW w:w="1224" w:type="dxa"/>
          </w:tcPr>
          <w:p w14:paraId="40292FFD" w14:textId="77777777" w:rsidR="00734BCF" w:rsidRPr="00734BCF" w:rsidRDefault="00734BCF" w:rsidP="00734BCF">
            <w:pPr>
              <w:ind w:left="0" w:firstLine="0"/>
              <w:rPr>
                <w:rFonts w:ascii="Times New Roman" w:hAnsi="Times New Roman"/>
                <w:lang w:val="en-US"/>
              </w:rPr>
            </w:pPr>
          </w:p>
        </w:tc>
        <w:tc>
          <w:tcPr>
            <w:tcW w:w="1415" w:type="dxa"/>
          </w:tcPr>
          <w:p w14:paraId="0722CFC9" w14:textId="77777777" w:rsidR="00734BCF" w:rsidRPr="00734BCF" w:rsidRDefault="00734BCF" w:rsidP="00734BCF">
            <w:pPr>
              <w:ind w:left="0" w:firstLine="0"/>
              <w:rPr>
                <w:rFonts w:ascii="Times New Roman" w:hAnsi="Times New Roman"/>
                <w:lang w:val="en-US"/>
              </w:rPr>
            </w:pPr>
          </w:p>
        </w:tc>
        <w:tc>
          <w:tcPr>
            <w:tcW w:w="970" w:type="dxa"/>
          </w:tcPr>
          <w:p w14:paraId="5D8A0173" w14:textId="77777777" w:rsidR="00734BCF" w:rsidRPr="00734BCF" w:rsidRDefault="00734BCF" w:rsidP="00734BCF">
            <w:pPr>
              <w:ind w:left="0" w:firstLine="0"/>
              <w:rPr>
                <w:rFonts w:ascii="Times New Roman" w:hAnsi="Times New Roman"/>
                <w:lang w:val="en-US"/>
              </w:rPr>
            </w:pPr>
          </w:p>
        </w:tc>
      </w:tr>
      <w:tr w:rsidR="00734BCF" w:rsidRPr="003A62ED" w14:paraId="087581A5" w14:textId="77777777" w:rsidTr="00734BCF">
        <w:trPr>
          <w:trHeight w:val="70"/>
        </w:trPr>
        <w:tc>
          <w:tcPr>
            <w:tcW w:w="1142" w:type="dxa"/>
            <w:vAlign w:val="center"/>
          </w:tcPr>
          <w:p w14:paraId="7F284A7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7BEA422" w14:textId="77777777" w:rsidR="00734BCF" w:rsidRPr="003A62ED" w:rsidRDefault="00734BCF" w:rsidP="00734BCF">
            <w:pPr>
              <w:jc w:val="center"/>
              <w:rPr>
                <w:rFonts w:ascii="Times New Roman" w:hAnsi="Times New Roman"/>
              </w:rPr>
            </w:pPr>
            <w:r w:rsidRPr="003A62ED">
              <w:rPr>
                <w:rFonts w:ascii="Times New Roman" w:hAnsi="Times New Roman"/>
              </w:rPr>
              <w:t>22 Oktober 2018</w:t>
            </w:r>
          </w:p>
        </w:tc>
        <w:tc>
          <w:tcPr>
            <w:tcW w:w="1181" w:type="dxa"/>
            <w:vAlign w:val="center"/>
          </w:tcPr>
          <w:p w14:paraId="77AB769A" w14:textId="77777777" w:rsidR="00734BCF" w:rsidRDefault="00734BCF" w:rsidP="00734BCF">
            <w:pPr>
              <w:jc w:val="center"/>
            </w:pPr>
            <w:r w:rsidRPr="00D86348">
              <w:rPr>
                <w:rFonts w:ascii="Times New Roman" w:hAnsi="Times New Roman"/>
              </w:rPr>
              <w:t>08.00</w:t>
            </w:r>
          </w:p>
        </w:tc>
        <w:tc>
          <w:tcPr>
            <w:tcW w:w="1251" w:type="dxa"/>
            <w:vAlign w:val="center"/>
          </w:tcPr>
          <w:p w14:paraId="07F1F260" w14:textId="77777777" w:rsidR="00734BCF" w:rsidRDefault="00734BCF" w:rsidP="00734BCF">
            <w:pPr>
              <w:jc w:val="center"/>
            </w:pPr>
            <w:r w:rsidRPr="0094083C">
              <w:rPr>
                <w:rFonts w:ascii="Times New Roman" w:hAnsi="Times New Roman"/>
              </w:rPr>
              <w:t>17.00</w:t>
            </w:r>
          </w:p>
        </w:tc>
        <w:tc>
          <w:tcPr>
            <w:tcW w:w="1614" w:type="dxa"/>
          </w:tcPr>
          <w:p w14:paraId="67EC0D3C"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65C4B81F" w14:textId="77777777" w:rsidR="00734BCF" w:rsidRPr="00734BCF" w:rsidRDefault="00734BCF" w:rsidP="00734BCF">
            <w:pPr>
              <w:ind w:left="0" w:firstLine="0"/>
              <w:rPr>
                <w:rFonts w:ascii="Times New Roman" w:hAnsi="Times New Roman"/>
                <w:lang w:val="en-US"/>
              </w:rPr>
            </w:pPr>
          </w:p>
        </w:tc>
        <w:tc>
          <w:tcPr>
            <w:tcW w:w="1415" w:type="dxa"/>
          </w:tcPr>
          <w:p w14:paraId="46D86ABB" w14:textId="77777777" w:rsidR="00734BCF" w:rsidRPr="00734BCF" w:rsidRDefault="00734BCF" w:rsidP="00734BCF">
            <w:pPr>
              <w:ind w:left="0" w:firstLine="0"/>
              <w:rPr>
                <w:rFonts w:ascii="Times New Roman" w:hAnsi="Times New Roman"/>
                <w:lang w:val="en-US"/>
              </w:rPr>
            </w:pPr>
          </w:p>
        </w:tc>
        <w:tc>
          <w:tcPr>
            <w:tcW w:w="970" w:type="dxa"/>
          </w:tcPr>
          <w:p w14:paraId="7783703B" w14:textId="77777777" w:rsidR="00734BCF" w:rsidRPr="00734BCF" w:rsidRDefault="00734BCF" w:rsidP="00734BCF">
            <w:pPr>
              <w:ind w:left="0" w:firstLine="0"/>
              <w:rPr>
                <w:rFonts w:ascii="Times New Roman" w:hAnsi="Times New Roman"/>
                <w:lang w:val="en-US"/>
              </w:rPr>
            </w:pPr>
          </w:p>
        </w:tc>
      </w:tr>
      <w:tr w:rsidR="00734BCF" w:rsidRPr="003A62ED" w14:paraId="31852AD0" w14:textId="77777777" w:rsidTr="00734BCF">
        <w:trPr>
          <w:trHeight w:val="70"/>
        </w:trPr>
        <w:tc>
          <w:tcPr>
            <w:tcW w:w="1142" w:type="dxa"/>
            <w:vAlign w:val="center"/>
          </w:tcPr>
          <w:p w14:paraId="1EFB544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ADE2B79" w14:textId="77777777" w:rsidR="00734BCF" w:rsidRPr="003A62ED" w:rsidRDefault="00734BCF" w:rsidP="00734BCF">
            <w:pPr>
              <w:jc w:val="center"/>
              <w:rPr>
                <w:rFonts w:ascii="Times New Roman" w:hAnsi="Times New Roman"/>
              </w:rPr>
            </w:pPr>
            <w:r w:rsidRPr="003A62ED">
              <w:rPr>
                <w:rFonts w:ascii="Times New Roman" w:hAnsi="Times New Roman"/>
              </w:rPr>
              <w:t>23 Oktober 2018</w:t>
            </w:r>
          </w:p>
        </w:tc>
        <w:tc>
          <w:tcPr>
            <w:tcW w:w="1181" w:type="dxa"/>
            <w:vAlign w:val="center"/>
          </w:tcPr>
          <w:p w14:paraId="28369374" w14:textId="77777777" w:rsidR="00734BCF" w:rsidRDefault="00734BCF" w:rsidP="00734BCF">
            <w:pPr>
              <w:jc w:val="center"/>
            </w:pPr>
            <w:r w:rsidRPr="00D86348">
              <w:rPr>
                <w:rFonts w:ascii="Times New Roman" w:hAnsi="Times New Roman"/>
              </w:rPr>
              <w:t>08.00</w:t>
            </w:r>
          </w:p>
        </w:tc>
        <w:tc>
          <w:tcPr>
            <w:tcW w:w="1251" w:type="dxa"/>
            <w:vAlign w:val="center"/>
          </w:tcPr>
          <w:p w14:paraId="50C3A274" w14:textId="77777777" w:rsidR="00734BCF" w:rsidRDefault="00734BCF" w:rsidP="00734BCF">
            <w:pPr>
              <w:jc w:val="center"/>
            </w:pPr>
            <w:r w:rsidRPr="0094083C">
              <w:rPr>
                <w:rFonts w:ascii="Times New Roman" w:hAnsi="Times New Roman"/>
              </w:rPr>
              <w:t>17.00</w:t>
            </w:r>
          </w:p>
        </w:tc>
        <w:tc>
          <w:tcPr>
            <w:tcW w:w="1614" w:type="dxa"/>
          </w:tcPr>
          <w:p w14:paraId="7C3C29C2"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2B1AEDB7" w14:textId="77777777" w:rsidR="00734BCF" w:rsidRPr="00734BCF" w:rsidRDefault="00734BCF" w:rsidP="00734BCF">
            <w:pPr>
              <w:ind w:left="0" w:firstLine="0"/>
              <w:rPr>
                <w:rFonts w:ascii="Times New Roman" w:hAnsi="Times New Roman"/>
                <w:lang w:val="en-US"/>
              </w:rPr>
            </w:pPr>
          </w:p>
        </w:tc>
        <w:tc>
          <w:tcPr>
            <w:tcW w:w="1415" w:type="dxa"/>
          </w:tcPr>
          <w:p w14:paraId="431E513C" w14:textId="77777777" w:rsidR="00734BCF" w:rsidRPr="00734BCF" w:rsidRDefault="00734BCF" w:rsidP="00734BCF">
            <w:pPr>
              <w:ind w:left="0" w:firstLine="0"/>
              <w:rPr>
                <w:rFonts w:ascii="Times New Roman" w:hAnsi="Times New Roman"/>
                <w:lang w:val="en-US"/>
              </w:rPr>
            </w:pPr>
          </w:p>
        </w:tc>
        <w:tc>
          <w:tcPr>
            <w:tcW w:w="970" w:type="dxa"/>
          </w:tcPr>
          <w:p w14:paraId="7D1F36C5" w14:textId="77777777" w:rsidR="00734BCF" w:rsidRPr="00734BCF" w:rsidRDefault="00734BCF" w:rsidP="00734BCF">
            <w:pPr>
              <w:ind w:left="0" w:firstLine="0"/>
              <w:rPr>
                <w:rFonts w:ascii="Times New Roman" w:hAnsi="Times New Roman"/>
                <w:lang w:val="en-US"/>
              </w:rPr>
            </w:pPr>
          </w:p>
        </w:tc>
      </w:tr>
      <w:tr w:rsidR="00734BCF" w:rsidRPr="003A62ED" w14:paraId="66A6BE80" w14:textId="77777777" w:rsidTr="00734BCF">
        <w:trPr>
          <w:trHeight w:val="70"/>
        </w:trPr>
        <w:tc>
          <w:tcPr>
            <w:tcW w:w="1142" w:type="dxa"/>
            <w:vAlign w:val="center"/>
          </w:tcPr>
          <w:p w14:paraId="5CC84228"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99ED525" w14:textId="77777777" w:rsidR="00734BCF" w:rsidRPr="003A62ED" w:rsidRDefault="00734BCF" w:rsidP="00734BCF">
            <w:pPr>
              <w:jc w:val="center"/>
              <w:rPr>
                <w:rFonts w:ascii="Times New Roman" w:hAnsi="Times New Roman"/>
              </w:rPr>
            </w:pPr>
            <w:r w:rsidRPr="003A62ED">
              <w:rPr>
                <w:rFonts w:ascii="Times New Roman" w:hAnsi="Times New Roman"/>
              </w:rPr>
              <w:t>24 Oktober 2018</w:t>
            </w:r>
          </w:p>
        </w:tc>
        <w:tc>
          <w:tcPr>
            <w:tcW w:w="1181" w:type="dxa"/>
            <w:vAlign w:val="center"/>
          </w:tcPr>
          <w:p w14:paraId="2D63B366" w14:textId="77777777" w:rsidR="00734BCF" w:rsidRDefault="00734BCF" w:rsidP="00734BCF">
            <w:pPr>
              <w:jc w:val="center"/>
            </w:pPr>
            <w:r w:rsidRPr="00D86348">
              <w:rPr>
                <w:rFonts w:ascii="Times New Roman" w:hAnsi="Times New Roman"/>
              </w:rPr>
              <w:t>08.00</w:t>
            </w:r>
          </w:p>
        </w:tc>
        <w:tc>
          <w:tcPr>
            <w:tcW w:w="1251" w:type="dxa"/>
            <w:vAlign w:val="center"/>
          </w:tcPr>
          <w:p w14:paraId="64E62A6B" w14:textId="77777777" w:rsidR="00734BCF" w:rsidRDefault="00734BCF" w:rsidP="00734BCF">
            <w:pPr>
              <w:jc w:val="center"/>
            </w:pPr>
            <w:r w:rsidRPr="0094083C">
              <w:rPr>
                <w:rFonts w:ascii="Times New Roman" w:hAnsi="Times New Roman"/>
              </w:rPr>
              <w:t>17.00</w:t>
            </w:r>
          </w:p>
        </w:tc>
        <w:tc>
          <w:tcPr>
            <w:tcW w:w="1614" w:type="dxa"/>
          </w:tcPr>
          <w:p w14:paraId="6CF626F5"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3A4167E9" w14:textId="77777777" w:rsidR="00734BCF" w:rsidRPr="00734BCF" w:rsidRDefault="00734BCF" w:rsidP="00734BCF">
            <w:pPr>
              <w:ind w:left="0" w:firstLine="0"/>
              <w:rPr>
                <w:rFonts w:ascii="Times New Roman" w:hAnsi="Times New Roman"/>
                <w:lang w:val="en-US"/>
              </w:rPr>
            </w:pPr>
          </w:p>
        </w:tc>
        <w:tc>
          <w:tcPr>
            <w:tcW w:w="1415" w:type="dxa"/>
          </w:tcPr>
          <w:p w14:paraId="7A3C267D" w14:textId="77777777" w:rsidR="00734BCF" w:rsidRPr="00734BCF" w:rsidRDefault="00734BCF" w:rsidP="00734BCF">
            <w:pPr>
              <w:ind w:left="0" w:firstLine="0"/>
              <w:rPr>
                <w:rFonts w:ascii="Times New Roman" w:hAnsi="Times New Roman"/>
                <w:lang w:val="en-US"/>
              </w:rPr>
            </w:pPr>
          </w:p>
        </w:tc>
        <w:tc>
          <w:tcPr>
            <w:tcW w:w="970" w:type="dxa"/>
          </w:tcPr>
          <w:p w14:paraId="709D893C" w14:textId="77777777" w:rsidR="00734BCF" w:rsidRPr="00734BCF" w:rsidRDefault="00734BCF" w:rsidP="00734BCF">
            <w:pPr>
              <w:ind w:left="0" w:firstLine="0"/>
              <w:rPr>
                <w:rFonts w:ascii="Times New Roman" w:hAnsi="Times New Roman"/>
                <w:lang w:val="en-US"/>
              </w:rPr>
            </w:pPr>
          </w:p>
        </w:tc>
      </w:tr>
      <w:tr w:rsidR="00734BCF" w:rsidRPr="003A62ED" w14:paraId="0A11BDBD" w14:textId="77777777" w:rsidTr="00734BCF">
        <w:trPr>
          <w:trHeight w:val="70"/>
        </w:trPr>
        <w:tc>
          <w:tcPr>
            <w:tcW w:w="1142" w:type="dxa"/>
            <w:vAlign w:val="center"/>
          </w:tcPr>
          <w:p w14:paraId="25E7308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13CB64E" w14:textId="77777777" w:rsidR="00734BCF" w:rsidRPr="003A62ED" w:rsidRDefault="00734BCF" w:rsidP="00734BCF">
            <w:pPr>
              <w:jc w:val="center"/>
              <w:rPr>
                <w:rFonts w:ascii="Times New Roman" w:hAnsi="Times New Roman"/>
              </w:rPr>
            </w:pPr>
            <w:r w:rsidRPr="003A62ED">
              <w:rPr>
                <w:rFonts w:ascii="Times New Roman" w:hAnsi="Times New Roman"/>
              </w:rPr>
              <w:t>25 Oktober 2018</w:t>
            </w:r>
          </w:p>
        </w:tc>
        <w:tc>
          <w:tcPr>
            <w:tcW w:w="1181" w:type="dxa"/>
            <w:vAlign w:val="center"/>
          </w:tcPr>
          <w:p w14:paraId="012AA854" w14:textId="77777777" w:rsidR="00734BCF" w:rsidRDefault="00734BCF" w:rsidP="00734BCF">
            <w:pPr>
              <w:jc w:val="center"/>
            </w:pPr>
            <w:r w:rsidRPr="00D86348">
              <w:rPr>
                <w:rFonts w:ascii="Times New Roman" w:hAnsi="Times New Roman"/>
              </w:rPr>
              <w:t>08.00</w:t>
            </w:r>
          </w:p>
        </w:tc>
        <w:tc>
          <w:tcPr>
            <w:tcW w:w="1251" w:type="dxa"/>
            <w:vAlign w:val="center"/>
          </w:tcPr>
          <w:p w14:paraId="5C8857C2" w14:textId="77777777" w:rsidR="00734BCF" w:rsidRDefault="00734BCF" w:rsidP="00734BCF">
            <w:pPr>
              <w:jc w:val="center"/>
            </w:pPr>
            <w:r w:rsidRPr="0094083C">
              <w:rPr>
                <w:rFonts w:ascii="Times New Roman" w:hAnsi="Times New Roman"/>
              </w:rPr>
              <w:t>17.00</w:t>
            </w:r>
          </w:p>
        </w:tc>
        <w:tc>
          <w:tcPr>
            <w:tcW w:w="1614" w:type="dxa"/>
          </w:tcPr>
          <w:p w14:paraId="759BA4FC"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6F155859" w14:textId="77777777" w:rsidR="00734BCF" w:rsidRPr="00734BCF" w:rsidRDefault="00734BCF" w:rsidP="00734BCF">
            <w:pPr>
              <w:ind w:left="0" w:firstLine="0"/>
              <w:rPr>
                <w:rFonts w:ascii="Times New Roman" w:hAnsi="Times New Roman"/>
                <w:lang w:val="en-US"/>
              </w:rPr>
            </w:pPr>
          </w:p>
        </w:tc>
        <w:tc>
          <w:tcPr>
            <w:tcW w:w="1415" w:type="dxa"/>
          </w:tcPr>
          <w:p w14:paraId="20EB3177" w14:textId="77777777" w:rsidR="00734BCF" w:rsidRPr="00734BCF" w:rsidRDefault="00734BCF" w:rsidP="00734BCF">
            <w:pPr>
              <w:ind w:left="0" w:firstLine="0"/>
              <w:rPr>
                <w:rFonts w:ascii="Times New Roman" w:hAnsi="Times New Roman"/>
                <w:lang w:val="en-US"/>
              </w:rPr>
            </w:pPr>
          </w:p>
        </w:tc>
        <w:tc>
          <w:tcPr>
            <w:tcW w:w="970" w:type="dxa"/>
          </w:tcPr>
          <w:p w14:paraId="79D561B1" w14:textId="77777777" w:rsidR="00734BCF" w:rsidRPr="00734BCF" w:rsidRDefault="00734BCF" w:rsidP="00734BCF">
            <w:pPr>
              <w:ind w:left="0" w:firstLine="0"/>
              <w:rPr>
                <w:rFonts w:ascii="Times New Roman" w:hAnsi="Times New Roman"/>
                <w:lang w:val="en-US"/>
              </w:rPr>
            </w:pPr>
          </w:p>
        </w:tc>
      </w:tr>
      <w:tr w:rsidR="00734BCF" w:rsidRPr="003A62ED" w14:paraId="4CCA8D99" w14:textId="77777777" w:rsidTr="00734BCF">
        <w:trPr>
          <w:trHeight w:val="70"/>
        </w:trPr>
        <w:tc>
          <w:tcPr>
            <w:tcW w:w="1142" w:type="dxa"/>
            <w:vAlign w:val="center"/>
          </w:tcPr>
          <w:p w14:paraId="65A8A7A4"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2343053" w14:textId="77777777" w:rsidR="00734BCF" w:rsidRPr="003A62ED" w:rsidRDefault="00734BCF" w:rsidP="00734BCF">
            <w:pPr>
              <w:jc w:val="center"/>
              <w:rPr>
                <w:rFonts w:ascii="Times New Roman" w:hAnsi="Times New Roman"/>
              </w:rPr>
            </w:pPr>
            <w:r w:rsidRPr="003A62ED">
              <w:rPr>
                <w:rFonts w:ascii="Times New Roman" w:hAnsi="Times New Roman"/>
              </w:rPr>
              <w:t>26 Oktober 2018</w:t>
            </w:r>
          </w:p>
        </w:tc>
        <w:tc>
          <w:tcPr>
            <w:tcW w:w="1181" w:type="dxa"/>
            <w:vAlign w:val="center"/>
          </w:tcPr>
          <w:p w14:paraId="772E8949" w14:textId="77777777" w:rsidR="00734BCF" w:rsidRDefault="00734BCF" w:rsidP="00734BCF">
            <w:pPr>
              <w:jc w:val="center"/>
            </w:pPr>
            <w:r w:rsidRPr="00D86348">
              <w:rPr>
                <w:rFonts w:ascii="Times New Roman" w:hAnsi="Times New Roman"/>
              </w:rPr>
              <w:t>08.00</w:t>
            </w:r>
          </w:p>
        </w:tc>
        <w:tc>
          <w:tcPr>
            <w:tcW w:w="1251" w:type="dxa"/>
            <w:vAlign w:val="center"/>
          </w:tcPr>
          <w:p w14:paraId="4F55AB02" w14:textId="77777777" w:rsidR="00734BCF" w:rsidRDefault="00734BCF" w:rsidP="00734BCF">
            <w:pPr>
              <w:jc w:val="center"/>
            </w:pPr>
            <w:r w:rsidRPr="0094083C">
              <w:rPr>
                <w:rFonts w:ascii="Times New Roman" w:hAnsi="Times New Roman"/>
              </w:rPr>
              <w:t>17.00</w:t>
            </w:r>
          </w:p>
        </w:tc>
        <w:tc>
          <w:tcPr>
            <w:tcW w:w="1614" w:type="dxa"/>
          </w:tcPr>
          <w:p w14:paraId="248E3E60"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7FFBA9C2" w14:textId="77777777" w:rsidR="00734BCF" w:rsidRPr="00734BCF" w:rsidRDefault="00734BCF" w:rsidP="00734BCF">
            <w:pPr>
              <w:ind w:left="0" w:firstLine="0"/>
              <w:rPr>
                <w:rFonts w:ascii="Times New Roman" w:hAnsi="Times New Roman"/>
                <w:lang w:val="en-US"/>
              </w:rPr>
            </w:pPr>
          </w:p>
        </w:tc>
        <w:tc>
          <w:tcPr>
            <w:tcW w:w="1415" w:type="dxa"/>
          </w:tcPr>
          <w:p w14:paraId="74AC8337" w14:textId="77777777" w:rsidR="00734BCF" w:rsidRPr="00734BCF" w:rsidRDefault="00734BCF" w:rsidP="00734BCF">
            <w:pPr>
              <w:ind w:left="0" w:firstLine="0"/>
              <w:rPr>
                <w:rFonts w:ascii="Times New Roman" w:hAnsi="Times New Roman"/>
                <w:lang w:val="en-US"/>
              </w:rPr>
            </w:pPr>
          </w:p>
        </w:tc>
        <w:tc>
          <w:tcPr>
            <w:tcW w:w="970" w:type="dxa"/>
          </w:tcPr>
          <w:p w14:paraId="1932CC0B" w14:textId="77777777" w:rsidR="00734BCF" w:rsidRPr="00734BCF" w:rsidRDefault="00734BCF" w:rsidP="00734BCF">
            <w:pPr>
              <w:ind w:left="0" w:firstLine="0"/>
              <w:rPr>
                <w:rFonts w:ascii="Times New Roman" w:hAnsi="Times New Roman"/>
                <w:lang w:val="en-US"/>
              </w:rPr>
            </w:pPr>
          </w:p>
        </w:tc>
      </w:tr>
      <w:tr w:rsidR="00734BCF" w:rsidRPr="003A62ED" w14:paraId="15297996" w14:textId="77777777" w:rsidTr="00734BCF">
        <w:trPr>
          <w:trHeight w:val="70"/>
        </w:trPr>
        <w:tc>
          <w:tcPr>
            <w:tcW w:w="1142" w:type="dxa"/>
            <w:vAlign w:val="center"/>
          </w:tcPr>
          <w:p w14:paraId="11A70AF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05D4EAC" w14:textId="77777777" w:rsidR="00734BCF" w:rsidRPr="003A62ED" w:rsidRDefault="00734BCF" w:rsidP="00734BCF">
            <w:pPr>
              <w:jc w:val="center"/>
              <w:rPr>
                <w:rFonts w:ascii="Times New Roman" w:hAnsi="Times New Roman"/>
              </w:rPr>
            </w:pPr>
            <w:r w:rsidRPr="003A62ED">
              <w:rPr>
                <w:rFonts w:ascii="Times New Roman" w:hAnsi="Times New Roman"/>
              </w:rPr>
              <w:t>29 Oktober 2018</w:t>
            </w:r>
          </w:p>
        </w:tc>
        <w:tc>
          <w:tcPr>
            <w:tcW w:w="1181" w:type="dxa"/>
            <w:vAlign w:val="center"/>
          </w:tcPr>
          <w:p w14:paraId="269FF042" w14:textId="77777777" w:rsidR="00734BCF" w:rsidRDefault="00734BCF" w:rsidP="00734BCF">
            <w:pPr>
              <w:jc w:val="center"/>
            </w:pPr>
            <w:r w:rsidRPr="00D86348">
              <w:rPr>
                <w:rFonts w:ascii="Times New Roman" w:hAnsi="Times New Roman"/>
              </w:rPr>
              <w:t>08.00</w:t>
            </w:r>
          </w:p>
        </w:tc>
        <w:tc>
          <w:tcPr>
            <w:tcW w:w="1251" w:type="dxa"/>
            <w:vAlign w:val="center"/>
          </w:tcPr>
          <w:p w14:paraId="60D0CA4C" w14:textId="77777777" w:rsidR="00734BCF" w:rsidRDefault="00734BCF" w:rsidP="00734BCF">
            <w:pPr>
              <w:jc w:val="center"/>
            </w:pPr>
            <w:r w:rsidRPr="0094083C">
              <w:rPr>
                <w:rFonts w:ascii="Times New Roman" w:hAnsi="Times New Roman"/>
              </w:rPr>
              <w:t>17.00</w:t>
            </w:r>
          </w:p>
        </w:tc>
        <w:tc>
          <w:tcPr>
            <w:tcW w:w="1614" w:type="dxa"/>
          </w:tcPr>
          <w:p w14:paraId="44EDB9E6"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6F0182CB" w14:textId="77777777" w:rsidR="00734BCF" w:rsidRPr="00734BCF" w:rsidRDefault="00734BCF" w:rsidP="00734BCF">
            <w:pPr>
              <w:ind w:left="0" w:firstLine="0"/>
              <w:rPr>
                <w:rFonts w:ascii="Times New Roman" w:hAnsi="Times New Roman"/>
                <w:lang w:val="en-US"/>
              </w:rPr>
            </w:pPr>
          </w:p>
        </w:tc>
        <w:tc>
          <w:tcPr>
            <w:tcW w:w="1415" w:type="dxa"/>
          </w:tcPr>
          <w:p w14:paraId="2803A893" w14:textId="77777777" w:rsidR="00734BCF" w:rsidRPr="00734BCF" w:rsidRDefault="00734BCF" w:rsidP="00734BCF">
            <w:pPr>
              <w:ind w:left="0" w:firstLine="0"/>
              <w:rPr>
                <w:rFonts w:ascii="Times New Roman" w:hAnsi="Times New Roman"/>
                <w:lang w:val="en-US"/>
              </w:rPr>
            </w:pPr>
          </w:p>
        </w:tc>
        <w:tc>
          <w:tcPr>
            <w:tcW w:w="970" w:type="dxa"/>
          </w:tcPr>
          <w:p w14:paraId="2F66C893" w14:textId="77777777" w:rsidR="00734BCF" w:rsidRPr="00734BCF" w:rsidRDefault="00734BCF" w:rsidP="00734BCF">
            <w:pPr>
              <w:ind w:left="0" w:firstLine="0"/>
              <w:rPr>
                <w:rFonts w:ascii="Times New Roman" w:hAnsi="Times New Roman"/>
                <w:lang w:val="en-US"/>
              </w:rPr>
            </w:pPr>
          </w:p>
        </w:tc>
      </w:tr>
      <w:tr w:rsidR="00734BCF" w:rsidRPr="003A62ED" w14:paraId="089B3898" w14:textId="77777777" w:rsidTr="00734BCF">
        <w:trPr>
          <w:trHeight w:val="70"/>
        </w:trPr>
        <w:tc>
          <w:tcPr>
            <w:tcW w:w="1142" w:type="dxa"/>
            <w:vAlign w:val="center"/>
          </w:tcPr>
          <w:p w14:paraId="732A1C3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189A168" w14:textId="77777777" w:rsidR="00734BCF" w:rsidRPr="003A62ED" w:rsidRDefault="00734BCF" w:rsidP="00734BCF">
            <w:pPr>
              <w:jc w:val="center"/>
              <w:rPr>
                <w:rFonts w:ascii="Times New Roman" w:hAnsi="Times New Roman"/>
              </w:rPr>
            </w:pPr>
            <w:r w:rsidRPr="003A62ED">
              <w:rPr>
                <w:rFonts w:ascii="Times New Roman" w:hAnsi="Times New Roman"/>
              </w:rPr>
              <w:t>30 Oktober 2018</w:t>
            </w:r>
          </w:p>
        </w:tc>
        <w:tc>
          <w:tcPr>
            <w:tcW w:w="1181" w:type="dxa"/>
            <w:vAlign w:val="center"/>
          </w:tcPr>
          <w:p w14:paraId="0801DF70" w14:textId="77777777" w:rsidR="00734BCF" w:rsidRDefault="00734BCF" w:rsidP="00734BCF">
            <w:pPr>
              <w:jc w:val="center"/>
            </w:pPr>
            <w:r w:rsidRPr="00D86348">
              <w:rPr>
                <w:rFonts w:ascii="Times New Roman" w:hAnsi="Times New Roman"/>
              </w:rPr>
              <w:t>08.00</w:t>
            </w:r>
          </w:p>
        </w:tc>
        <w:tc>
          <w:tcPr>
            <w:tcW w:w="1251" w:type="dxa"/>
            <w:vAlign w:val="center"/>
          </w:tcPr>
          <w:p w14:paraId="4AE57832" w14:textId="77777777" w:rsidR="00734BCF" w:rsidRDefault="00734BCF" w:rsidP="00734BCF">
            <w:pPr>
              <w:jc w:val="center"/>
            </w:pPr>
            <w:r w:rsidRPr="0094083C">
              <w:rPr>
                <w:rFonts w:ascii="Times New Roman" w:hAnsi="Times New Roman"/>
              </w:rPr>
              <w:t>17.00</w:t>
            </w:r>
          </w:p>
        </w:tc>
        <w:tc>
          <w:tcPr>
            <w:tcW w:w="1614" w:type="dxa"/>
          </w:tcPr>
          <w:p w14:paraId="6040EBF5"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35A8EF05" w14:textId="77777777" w:rsidR="00734BCF" w:rsidRPr="00734BCF" w:rsidRDefault="00734BCF" w:rsidP="00734BCF">
            <w:pPr>
              <w:ind w:left="0" w:firstLine="0"/>
              <w:rPr>
                <w:rFonts w:ascii="Times New Roman" w:hAnsi="Times New Roman"/>
                <w:lang w:val="en-US"/>
              </w:rPr>
            </w:pPr>
          </w:p>
        </w:tc>
        <w:tc>
          <w:tcPr>
            <w:tcW w:w="1415" w:type="dxa"/>
          </w:tcPr>
          <w:p w14:paraId="2CE66491" w14:textId="77777777" w:rsidR="00734BCF" w:rsidRPr="00734BCF" w:rsidRDefault="00734BCF" w:rsidP="00734BCF">
            <w:pPr>
              <w:ind w:left="0" w:firstLine="0"/>
              <w:rPr>
                <w:rFonts w:ascii="Times New Roman" w:hAnsi="Times New Roman"/>
                <w:lang w:val="en-US"/>
              </w:rPr>
            </w:pPr>
          </w:p>
        </w:tc>
        <w:tc>
          <w:tcPr>
            <w:tcW w:w="970" w:type="dxa"/>
          </w:tcPr>
          <w:p w14:paraId="1DACC8AC" w14:textId="77777777" w:rsidR="00734BCF" w:rsidRPr="00734BCF" w:rsidRDefault="00734BCF" w:rsidP="00734BCF">
            <w:pPr>
              <w:ind w:left="0" w:firstLine="0"/>
              <w:rPr>
                <w:rFonts w:ascii="Times New Roman" w:hAnsi="Times New Roman"/>
                <w:lang w:val="en-US"/>
              </w:rPr>
            </w:pPr>
          </w:p>
        </w:tc>
      </w:tr>
      <w:tr w:rsidR="00734BCF" w:rsidRPr="003A62ED" w14:paraId="7F6AF11B" w14:textId="77777777" w:rsidTr="00734BCF">
        <w:trPr>
          <w:trHeight w:val="70"/>
        </w:trPr>
        <w:tc>
          <w:tcPr>
            <w:tcW w:w="1142" w:type="dxa"/>
            <w:vAlign w:val="center"/>
          </w:tcPr>
          <w:p w14:paraId="45D6C4FC"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B4FC000" w14:textId="77777777" w:rsidR="00734BCF" w:rsidRPr="003A62ED" w:rsidRDefault="00734BCF" w:rsidP="00734BCF">
            <w:pPr>
              <w:jc w:val="center"/>
              <w:rPr>
                <w:rFonts w:ascii="Times New Roman" w:hAnsi="Times New Roman"/>
              </w:rPr>
            </w:pPr>
            <w:r w:rsidRPr="003A62ED">
              <w:rPr>
                <w:rFonts w:ascii="Times New Roman" w:hAnsi="Times New Roman"/>
              </w:rPr>
              <w:t>31 Oktober 2018</w:t>
            </w:r>
          </w:p>
        </w:tc>
        <w:tc>
          <w:tcPr>
            <w:tcW w:w="1181" w:type="dxa"/>
            <w:vAlign w:val="center"/>
          </w:tcPr>
          <w:p w14:paraId="1D85B2A5" w14:textId="77777777" w:rsidR="00734BCF" w:rsidRDefault="00734BCF" w:rsidP="00734BCF">
            <w:pPr>
              <w:jc w:val="center"/>
            </w:pPr>
            <w:r w:rsidRPr="00D86348">
              <w:rPr>
                <w:rFonts w:ascii="Times New Roman" w:hAnsi="Times New Roman"/>
              </w:rPr>
              <w:t>08.00</w:t>
            </w:r>
          </w:p>
        </w:tc>
        <w:tc>
          <w:tcPr>
            <w:tcW w:w="1251" w:type="dxa"/>
            <w:vAlign w:val="center"/>
          </w:tcPr>
          <w:p w14:paraId="2D2313F9" w14:textId="77777777" w:rsidR="00734BCF" w:rsidRDefault="00734BCF" w:rsidP="00734BCF">
            <w:pPr>
              <w:jc w:val="center"/>
            </w:pPr>
            <w:r w:rsidRPr="0094083C">
              <w:rPr>
                <w:rFonts w:ascii="Times New Roman" w:hAnsi="Times New Roman"/>
              </w:rPr>
              <w:t>17.00</w:t>
            </w:r>
          </w:p>
        </w:tc>
        <w:tc>
          <w:tcPr>
            <w:tcW w:w="1614" w:type="dxa"/>
          </w:tcPr>
          <w:p w14:paraId="35C1FB7E"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6DD9E7EA" w14:textId="77777777" w:rsidR="00734BCF" w:rsidRPr="00734BCF" w:rsidRDefault="00734BCF" w:rsidP="00734BCF">
            <w:pPr>
              <w:ind w:left="0" w:firstLine="0"/>
              <w:rPr>
                <w:rFonts w:ascii="Times New Roman" w:hAnsi="Times New Roman"/>
                <w:lang w:val="en-US"/>
              </w:rPr>
            </w:pPr>
          </w:p>
        </w:tc>
        <w:tc>
          <w:tcPr>
            <w:tcW w:w="1415" w:type="dxa"/>
          </w:tcPr>
          <w:p w14:paraId="5BA2DF5D" w14:textId="77777777" w:rsidR="00734BCF" w:rsidRPr="00734BCF" w:rsidRDefault="00734BCF" w:rsidP="00734BCF">
            <w:pPr>
              <w:ind w:left="0" w:firstLine="0"/>
              <w:rPr>
                <w:rFonts w:ascii="Times New Roman" w:hAnsi="Times New Roman"/>
                <w:lang w:val="en-US"/>
              </w:rPr>
            </w:pPr>
          </w:p>
        </w:tc>
        <w:tc>
          <w:tcPr>
            <w:tcW w:w="970" w:type="dxa"/>
          </w:tcPr>
          <w:p w14:paraId="125FC73C" w14:textId="77777777" w:rsidR="00734BCF" w:rsidRPr="00734BCF" w:rsidRDefault="00734BCF" w:rsidP="00734BCF">
            <w:pPr>
              <w:ind w:left="0" w:firstLine="0"/>
              <w:rPr>
                <w:rFonts w:ascii="Times New Roman" w:hAnsi="Times New Roman"/>
                <w:lang w:val="en-US"/>
              </w:rPr>
            </w:pPr>
          </w:p>
        </w:tc>
      </w:tr>
      <w:tr w:rsidR="00734BCF" w:rsidRPr="003A62ED" w14:paraId="149032CD" w14:textId="77777777" w:rsidTr="00734BCF">
        <w:trPr>
          <w:trHeight w:val="70"/>
        </w:trPr>
        <w:tc>
          <w:tcPr>
            <w:tcW w:w="1142" w:type="dxa"/>
            <w:vAlign w:val="center"/>
          </w:tcPr>
          <w:p w14:paraId="44B08E5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452AC33" w14:textId="77777777" w:rsidR="00734BCF" w:rsidRPr="003A62ED" w:rsidRDefault="00734BCF" w:rsidP="00734BCF">
            <w:pPr>
              <w:jc w:val="center"/>
              <w:rPr>
                <w:rFonts w:ascii="Times New Roman" w:hAnsi="Times New Roman"/>
              </w:rPr>
            </w:pPr>
            <w:r w:rsidRPr="003A62ED">
              <w:rPr>
                <w:rFonts w:ascii="Times New Roman" w:hAnsi="Times New Roman"/>
              </w:rPr>
              <w:t>01 November 2018</w:t>
            </w:r>
          </w:p>
        </w:tc>
        <w:tc>
          <w:tcPr>
            <w:tcW w:w="1181" w:type="dxa"/>
            <w:vAlign w:val="center"/>
          </w:tcPr>
          <w:p w14:paraId="32A50AA0" w14:textId="77777777" w:rsidR="00734BCF" w:rsidRDefault="00734BCF" w:rsidP="00734BCF">
            <w:pPr>
              <w:jc w:val="center"/>
            </w:pPr>
            <w:r w:rsidRPr="00D86348">
              <w:rPr>
                <w:rFonts w:ascii="Times New Roman" w:hAnsi="Times New Roman"/>
              </w:rPr>
              <w:t>08.00</w:t>
            </w:r>
          </w:p>
        </w:tc>
        <w:tc>
          <w:tcPr>
            <w:tcW w:w="1251" w:type="dxa"/>
            <w:vAlign w:val="center"/>
          </w:tcPr>
          <w:p w14:paraId="00957DC3" w14:textId="77777777" w:rsidR="00734BCF" w:rsidRDefault="00734BCF" w:rsidP="00734BCF">
            <w:pPr>
              <w:jc w:val="center"/>
            </w:pPr>
            <w:r w:rsidRPr="0094083C">
              <w:rPr>
                <w:rFonts w:ascii="Times New Roman" w:hAnsi="Times New Roman"/>
              </w:rPr>
              <w:t>17.00</w:t>
            </w:r>
          </w:p>
        </w:tc>
        <w:tc>
          <w:tcPr>
            <w:tcW w:w="1614" w:type="dxa"/>
          </w:tcPr>
          <w:p w14:paraId="020648F5" w14:textId="77777777" w:rsidR="00734BCF" w:rsidRPr="00734BCF" w:rsidRDefault="00CE585E" w:rsidP="00734BCF">
            <w:pPr>
              <w:ind w:left="0" w:firstLine="0"/>
              <w:rPr>
                <w:rFonts w:ascii="Times New Roman" w:hAnsi="Times New Roman"/>
                <w:lang w:val="en-US"/>
              </w:rPr>
            </w:pPr>
            <w:r>
              <w:rPr>
                <w:rFonts w:ascii="Times New Roman" w:hAnsi="Times New Roman"/>
                <w:lang w:val="en-US"/>
              </w:rPr>
              <w:t>Membuat CRUD Caleg</w:t>
            </w:r>
          </w:p>
        </w:tc>
        <w:tc>
          <w:tcPr>
            <w:tcW w:w="1224" w:type="dxa"/>
          </w:tcPr>
          <w:p w14:paraId="46298B70" w14:textId="77777777" w:rsidR="00734BCF" w:rsidRPr="00734BCF" w:rsidRDefault="00734BCF" w:rsidP="00734BCF">
            <w:pPr>
              <w:ind w:left="0" w:firstLine="0"/>
              <w:rPr>
                <w:rFonts w:ascii="Times New Roman" w:hAnsi="Times New Roman"/>
                <w:lang w:val="en-US"/>
              </w:rPr>
            </w:pPr>
          </w:p>
        </w:tc>
        <w:tc>
          <w:tcPr>
            <w:tcW w:w="1415" w:type="dxa"/>
          </w:tcPr>
          <w:p w14:paraId="42D72203" w14:textId="77777777" w:rsidR="00734BCF" w:rsidRPr="00734BCF" w:rsidRDefault="00734BCF" w:rsidP="00734BCF">
            <w:pPr>
              <w:ind w:left="0" w:firstLine="0"/>
              <w:rPr>
                <w:rFonts w:ascii="Times New Roman" w:hAnsi="Times New Roman"/>
                <w:lang w:val="en-US"/>
              </w:rPr>
            </w:pPr>
          </w:p>
        </w:tc>
        <w:tc>
          <w:tcPr>
            <w:tcW w:w="970" w:type="dxa"/>
          </w:tcPr>
          <w:p w14:paraId="5240A1E8" w14:textId="77777777" w:rsidR="00734BCF" w:rsidRPr="00734BCF" w:rsidRDefault="00734BCF" w:rsidP="00734BCF">
            <w:pPr>
              <w:ind w:left="0" w:firstLine="0"/>
              <w:rPr>
                <w:rFonts w:ascii="Times New Roman" w:hAnsi="Times New Roman"/>
                <w:lang w:val="en-US"/>
              </w:rPr>
            </w:pPr>
          </w:p>
        </w:tc>
      </w:tr>
      <w:tr w:rsidR="00734BCF" w:rsidRPr="003A62ED" w14:paraId="72E23123" w14:textId="77777777" w:rsidTr="00734BCF">
        <w:trPr>
          <w:trHeight w:val="70"/>
        </w:trPr>
        <w:tc>
          <w:tcPr>
            <w:tcW w:w="1142" w:type="dxa"/>
            <w:vAlign w:val="center"/>
          </w:tcPr>
          <w:p w14:paraId="7AF99D10"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50B70AA" w14:textId="77777777" w:rsidR="00734BCF" w:rsidRPr="003A62ED" w:rsidRDefault="00734BCF" w:rsidP="00734BCF">
            <w:pPr>
              <w:jc w:val="center"/>
              <w:rPr>
                <w:rFonts w:ascii="Times New Roman" w:hAnsi="Times New Roman"/>
              </w:rPr>
            </w:pPr>
            <w:r w:rsidRPr="003A62ED">
              <w:rPr>
                <w:rFonts w:ascii="Times New Roman" w:hAnsi="Times New Roman"/>
              </w:rPr>
              <w:t>02 November 2018</w:t>
            </w:r>
          </w:p>
        </w:tc>
        <w:tc>
          <w:tcPr>
            <w:tcW w:w="1181" w:type="dxa"/>
            <w:vAlign w:val="center"/>
          </w:tcPr>
          <w:p w14:paraId="32EDFB5B" w14:textId="77777777" w:rsidR="00734BCF" w:rsidRDefault="00734BCF" w:rsidP="00734BCF">
            <w:pPr>
              <w:jc w:val="center"/>
            </w:pPr>
            <w:r w:rsidRPr="00D86348">
              <w:rPr>
                <w:rFonts w:ascii="Times New Roman" w:hAnsi="Times New Roman"/>
              </w:rPr>
              <w:t>08.00</w:t>
            </w:r>
          </w:p>
        </w:tc>
        <w:tc>
          <w:tcPr>
            <w:tcW w:w="1251" w:type="dxa"/>
            <w:vAlign w:val="center"/>
          </w:tcPr>
          <w:p w14:paraId="6ED0A47A" w14:textId="77777777" w:rsidR="00734BCF" w:rsidRDefault="00734BCF" w:rsidP="00734BCF">
            <w:pPr>
              <w:jc w:val="center"/>
            </w:pPr>
            <w:r w:rsidRPr="0094083C">
              <w:rPr>
                <w:rFonts w:ascii="Times New Roman" w:hAnsi="Times New Roman"/>
              </w:rPr>
              <w:t>17.00</w:t>
            </w:r>
          </w:p>
        </w:tc>
        <w:tc>
          <w:tcPr>
            <w:tcW w:w="1614" w:type="dxa"/>
          </w:tcPr>
          <w:p w14:paraId="5542D507" w14:textId="77777777" w:rsidR="00734BCF" w:rsidRPr="00734BCF" w:rsidRDefault="00CE585E" w:rsidP="00033BE6">
            <w:pPr>
              <w:ind w:left="0" w:firstLine="0"/>
              <w:rPr>
                <w:rFonts w:ascii="Times New Roman" w:hAnsi="Times New Roman"/>
                <w:lang w:val="en-US"/>
              </w:rPr>
            </w:pPr>
            <w:r>
              <w:rPr>
                <w:rFonts w:ascii="Times New Roman" w:hAnsi="Times New Roman"/>
                <w:lang w:val="en-US"/>
              </w:rPr>
              <w:t>M</w:t>
            </w:r>
            <w:r w:rsidR="00033BE6">
              <w:rPr>
                <w:rFonts w:ascii="Times New Roman" w:hAnsi="Times New Roman"/>
                <w:lang w:val="en-US"/>
              </w:rPr>
              <w:t>embuat CRUD Caleg</w:t>
            </w:r>
          </w:p>
        </w:tc>
        <w:tc>
          <w:tcPr>
            <w:tcW w:w="1224" w:type="dxa"/>
          </w:tcPr>
          <w:p w14:paraId="7FF35F5B" w14:textId="77777777" w:rsidR="00734BCF" w:rsidRPr="00734BCF" w:rsidRDefault="00734BCF" w:rsidP="00734BCF">
            <w:pPr>
              <w:ind w:left="0" w:firstLine="0"/>
              <w:rPr>
                <w:rFonts w:ascii="Times New Roman" w:hAnsi="Times New Roman"/>
                <w:lang w:val="en-US"/>
              </w:rPr>
            </w:pPr>
          </w:p>
        </w:tc>
        <w:tc>
          <w:tcPr>
            <w:tcW w:w="1415" w:type="dxa"/>
          </w:tcPr>
          <w:p w14:paraId="369E22E4" w14:textId="77777777" w:rsidR="00734BCF" w:rsidRPr="00734BCF" w:rsidRDefault="00734BCF" w:rsidP="00734BCF">
            <w:pPr>
              <w:ind w:left="0" w:firstLine="0"/>
              <w:rPr>
                <w:rFonts w:ascii="Times New Roman" w:hAnsi="Times New Roman"/>
                <w:lang w:val="en-US"/>
              </w:rPr>
            </w:pPr>
          </w:p>
        </w:tc>
        <w:tc>
          <w:tcPr>
            <w:tcW w:w="970" w:type="dxa"/>
          </w:tcPr>
          <w:p w14:paraId="6BAD4FFB" w14:textId="77777777" w:rsidR="00734BCF" w:rsidRPr="00734BCF" w:rsidRDefault="00734BCF" w:rsidP="00734BCF">
            <w:pPr>
              <w:ind w:left="0" w:firstLine="0"/>
              <w:rPr>
                <w:rFonts w:ascii="Times New Roman" w:hAnsi="Times New Roman"/>
                <w:lang w:val="en-US"/>
              </w:rPr>
            </w:pPr>
          </w:p>
        </w:tc>
      </w:tr>
      <w:tr w:rsidR="00734BCF" w:rsidRPr="003A62ED" w14:paraId="029CC34B" w14:textId="77777777" w:rsidTr="00734BCF">
        <w:trPr>
          <w:trHeight w:val="70"/>
        </w:trPr>
        <w:tc>
          <w:tcPr>
            <w:tcW w:w="1142" w:type="dxa"/>
            <w:vAlign w:val="center"/>
          </w:tcPr>
          <w:p w14:paraId="6A840DB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70F0503" w14:textId="77777777" w:rsidR="00734BCF" w:rsidRPr="003A62ED" w:rsidRDefault="00734BCF" w:rsidP="00734BCF">
            <w:pPr>
              <w:jc w:val="center"/>
              <w:rPr>
                <w:rFonts w:ascii="Times New Roman" w:hAnsi="Times New Roman"/>
              </w:rPr>
            </w:pPr>
            <w:r w:rsidRPr="003A62ED">
              <w:rPr>
                <w:rFonts w:ascii="Times New Roman" w:hAnsi="Times New Roman"/>
              </w:rPr>
              <w:t>05 November 2018</w:t>
            </w:r>
          </w:p>
        </w:tc>
        <w:tc>
          <w:tcPr>
            <w:tcW w:w="1181" w:type="dxa"/>
            <w:vAlign w:val="center"/>
          </w:tcPr>
          <w:p w14:paraId="464034A2" w14:textId="77777777" w:rsidR="00734BCF" w:rsidRDefault="00734BCF" w:rsidP="00734BCF">
            <w:pPr>
              <w:jc w:val="center"/>
            </w:pPr>
            <w:r w:rsidRPr="00D86348">
              <w:rPr>
                <w:rFonts w:ascii="Times New Roman" w:hAnsi="Times New Roman"/>
              </w:rPr>
              <w:t>08.00</w:t>
            </w:r>
          </w:p>
        </w:tc>
        <w:tc>
          <w:tcPr>
            <w:tcW w:w="1251" w:type="dxa"/>
            <w:vAlign w:val="center"/>
          </w:tcPr>
          <w:p w14:paraId="282FFDF3" w14:textId="77777777" w:rsidR="00734BCF" w:rsidRDefault="00734BCF" w:rsidP="00734BCF">
            <w:pPr>
              <w:jc w:val="center"/>
            </w:pPr>
            <w:r w:rsidRPr="0094083C">
              <w:rPr>
                <w:rFonts w:ascii="Times New Roman" w:hAnsi="Times New Roman"/>
              </w:rPr>
              <w:t>17.00</w:t>
            </w:r>
          </w:p>
        </w:tc>
        <w:tc>
          <w:tcPr>
            <w:tcW w:w="1614" w:type="dxa"/>
          </w:tcPr>
          <w:p w14:paraId="542E179C" w14:textId="77777777" w:rsidR="00734BCF" w:rsidRPr="00734BCF" w:rsidRDefault="00CE585E" w:rsidP="00033BE6">
            <w:pPr>
              <w:ind w:left="0" w:firstLine="0"/>
              <w:rPr>
                <w:rFonts w:ascii="Times New Roman" w:hAnsi="Times New Roman"/>
                <w:lang w:val="en-US"/>
              </w:rPr>
            </w:pPr>
            <w:r>
              <w:rPr>
                <w:rFonts w:ascii="Times New Roman" w:hAnsi="Times New Roman"/>
                <w:lang w:val="en-US"/>
              </w:rPr>
              <w:t>Me</w:t>
            </w:r>
            <w:r w:rsidR="00033BE6">
              <w:rPr>
                <w:rFonts w:ascii="Times New Roman" w:hAnsi="Times New Roman"/>
                <w:lang w:val="en-US"/>
              </w:rPr>
              <w:t>mbuat API Caleg</w:t>
            </w:r>
          </w:p>
        </w:tc>
        <w:tc>
          <w:tcPr>
            <w:tcW w:w="1224" w:type="dxa"/>
          </w:tcPr>
          <w:p w14:paraId="074CAEB1" w14:textId="77777777" w:rsidR="00734BCF" w:rsidRPr="00734BCF" w:rsidRDefault="00734BCF" w:rsidP="00734BCF">
            <w:pPr>
              <w:ind w:left="0" w:firstLine="0"/>
              <w:rPr>
                <w:rFonts w:ascii="Times New Roman" w:hAnsi="Times New Roman"/>
                <w:lang w:val="en-US"/>
              </w:rPr>
            </w:pPr>
          </w:p>
        </w:tc>
        <w:tc>
          <w:tcPr>
            <w:tcW w:w="1415" w:type="dxa"/>
          </w:tcPr>
          <w:p w14:paraId="23D668CF" w14:textId="77777777" w:rsidR="00734BCF" w:rsidRPr="00734BCF" w:rsidRDefault="00734BCF" w:rsidP="00734BCF">
            <w:pPr>
              <w:ind w:left="0" w:firstLine="0"/>
              <w:rPr>
                <w:rFonts w:ascii="Times New Roman" w:hAnsi="Times New Roman"/>
                <w:lang w:val="en-US"/>
              </w:rPr>
            </w:pPr>
          </w:p>
        </w:tc>
        <w:tc>
          <w:tcPr>
            <w:tcW w:w="970" w:type="dxa"/>
          </w:tcPr>
          <w:p w14:paraId="737FA2FD" w14:textId="77777777" w:rsidR="00734BCF" w:rsidRPr="00734BCF" w:rsidRDefault="00734BCF" w:rsidP="00734BCF">
            <w:pPr>
              <w:ind w:left="0" w:firstLine="0"/>
              <w:rPr>
                <w:rFonts w:ascii="Times New Roman" w:hAnsi="Times New Roman"/>
                <w:lang w:val="en-US"/>
              </w:rPr>
            </w:pPr>
          </w:p>
        </w:tc>
      </w:tr>
      <w:tr w:rsidR="00734BCF" w:rsidRPr="003A62ED" w14:paraId="108AF507" w14:textId="77777777" w:rsidTr="00734BCF">
        <w:trPr>
          <w:trHeight w:val="70"/>
        </w:trPr>
        <w:tc>
          <w:tcPr>
            <w:tcW w:w="1142" w:type="dxa"/>
            <w:vAlign w:val="center"/>
          </w:tcPr>
          <w:p w14:paraId="52FCBFA1"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55063D9" w14:textId="77777777" w:rsidR="00734BCF" w:rsidRPr="003A62ED" w:rsidRDefault="00734BCF" w:rsidP="00734BCF">
            <w:pPr>
              <w:jc w:val="center"/>
              <w:rPr>
                <w:rFonts w:ascii="Times New Roman" w:hAnsi="Times New Roman"/>
              </w:rPr>
            </w:pPr>
            <w:r w:rsidRPr="003A62ED">
              <w:rPr>
                <w:rFonts w:ascii="Times New Roman" w:hAnsi="Times New Roman"/>
              </w:rPr>
              <w:t>06 November 2018</w:t>
            </w:r>
          </w:p>
        </w:tc>
        <w:tc>
          <w:tcPr>
            <w:tcW w:w="1181" w:type="dxa"/>
            <w:vAlign w:val="center"/>
          </w:tcPr>
          <w:p w14:paraId="38135CF1" w14:textId="77777777" w:rsidR="00734BCF" w:rsidRDefault="00734BCF" w:rsidP="00734BCF">
            <w:pPr>
              <w:jc w:val="center"/>
            </w:pPr>
            <w:r w:rsidRPr="00D86348">
              <w:rPr>
                <w:rFonts w:ascii="Times New Roman" w:hAnsi="Times New Roman"/>
              </w:rPr>
              <w:t>08.00</w:t>
            </w:r>
          </w:p>
        </w:tc>
        <w:tc>
          <w:tcPr>
            <w:tcW w:w="1251" w:type="dxa"/>
            <w:vAlign w:val="center"/>
          </w:tcPr>
          <w:p w14:paraId="59E14C9C" w14:textId="77777777" w:rsidR="00734BCF" w:rsidRDefault="00734BCF" w:rsidP="00734BCF">
            <w:pPr>
              <w:jc w:val="center"/>
            </w:pPr>
            <w:r w:rsidRPr="0094083C">
              <w:rPr>
                <w:rFonts w:ascii="Times New Roman" w:hAnsi="Times New Roman"/>
              </w:rPr>
              <w:t>17.00</w:t>
            </w:r>
          </w:p>
        </w:tc>
        <w:tc>
          <w:tcPr>
            <w:tcW w:w="1614" w:type="dxa"/>
          </w:tcPr>
          <w:p w14:paraId="3344EC51" w14:textId="77777777" w:rsidR="00734BCF" w:rsidRPr="00734BCF" w:rsidRDefault="00CE585E" w:rsidP="00033BE6">
            <w:pPr>
              <w:ind w:left="0" w:firstLine="0"/>
              <w:rPr>
                <w:rFonts w:ascii="Times New Roman" w:hAnsi="Times New Roman"/>
                <w:lang w:val="en-US"/>
              </w:rPr>
            </w:pPr>
            <w:r>
              <w:rPr>
                <w:rFonts w:ascii="Times New Roman" w:hAnsi="Times New Roman"/>
                <w:lang w:val="en-US"/>
              </w:rPr>
              <w:t>M</w:t>
            </w:r>
            <w:r w:rsidR="00033BE6">
              <w:rPr>
                <w:rFonts w:ascii="Times New Roman" w:hAnsi="Times New Roman"/>
                <w:lang w:val="en-US"/>
              </w:rPr>
              <w:t>embuat API Caleg</w:t>
            </w:r>
          </w:p>
        </w:tc>
        <w:tc>
          <w:tcPr>
            <w:tcW w:w="1224" w:type="dxa"/>
          </w:tcPr>
          <w:p w14:paraId="762AABA0" w14:textId="77777777" w:rsidR="00734BCF" w:rsidRPr="00734BCF" w:rsidRDefault="00734BCF" w:rsidP="00734BCF">
            <w:pPr>
              <w:ind w:left="0" w:firstLine="0"/>
              <w:rPr>
                <w:rFonts w:ascii="Times New Roman" w:hAnsi="Times New Roman"/>
                <w:lang w:val="en-US"/>
              </w:rPr>
            </w:pPr>
          </w:p>
        </w:tc>
        <w:tc>
          <w:tcPr>
            <w:tcW w:w="1415" w:type="dxa"/>
          </w:tcPr>
          <w:p w14:paraId="5E070EE9" w14:textId="77777777" w:rsidR="00734BCF" w:rsidRPr="00734BCF" w:rsidRDefault="00734BCF" w:rsidP="00734BCF">
            <w:pPr>
              <w:ind w:left="0" w:firstLine="0"/>
              <w:rPr>
                <w:rFonts w:ascii="Times New Roman" w:hAnsi="Times New Roman"/>
                <w:lang w:val="en-US"/>
              </w:rPr>
            </w:pPr>
          </w:p>
        </w:tc>
        <w:tc>
          <w:tcPr>
            <w:tcW w:w="970" w:type="dxa"/>
          </w:tcPr>
          <w:p w14:paraId="4FD3EF2A" w14:textId="77777777" w:rsidR="00734BCF" w:rsidRPr="00734BCF" w:rsidRDefault="00734BCF" w:rsidP="00734BCF">
            <w:pPr>
              <w:ind w:left="0" w:firstLine="0"/>
              <w:rPr>
                <w:rFonts w:ascii="Times New Roman" w:hAnsi="Times New Roman"/>
                <w:lang w:val="en-US"/>
              </w:rPr>
            </w:pPr>
          </w:p>
        </w:tc>
      </w:tr>
      <w:tr w:rsidR="00734BCF" w:rsidRPr="003A62ED" w14:paraId="53E79164" w14:textId="77777777" w:rsidTr="00734BCF">
        <w:trPr>
          <w:trHeight w:val="70"/>
        </w:trPr>
        <w:tc>
          <w:tcPr>
            <w:tcW w:w="1142" w:type="dxa"/>
            <w:vAlign w:val="center"/>
          </w:tcPr>
          <w:p w14:paraId="3DE6CE0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A7BD7FC" w14:textId="77777777" w:rsidR="00734BCF" w:rsidRPr="003A62ED" w:rsidRDefault="00734BCF" w:rsidP="00734BCF">
            <w:pPr>
              <w:jc w:val="center"/>
              <w:rPr>
                <w:rFonts w:ascii="Times New Roman" w:hAnsi="Times New Roman"/>
              </w:rPr>
            </w:pPr>
            <w:r w:rsidRPr="003A62ED">
              <w:rPr>
                <w:rFonts w:ascii="Times New Roman" w:hAnsi="Times New Roman"/>
              </w:rPr>
              <w:t>07 November 2018</w:t>
            </w:r>
          </w:p>
        </w:tc>
        <w:tc>
          <w:tcPr>
            <w:tcW w:w="1181" w:type="dxa"/>
            <w:vAlign w:val="center"/>
          </w:tcPr>
          <w:p w14:paraId="5C19C3C6" w14:textId="77777777" w:rsidR="00734BCF" w:rsidRDefault="00734BCF" w:rsidP="00734BCF">
            <w:pPr>
              <w:jc w:val="center"/>
            </w:pPr>
            <w:r w:rsidRPr="00D86348">
              <w:rPr>
                <w:rFonts w:ascii="Times New Roman" w:hAnsi="Times New Roman"/>
              </w:rPr>
              <w:t>08.00</w:t>
            </w:r>
          </w:p>
        </w:tc>
        <w:tc>
          <w:tcPr>
            <w:tcW w:w="1251" w:type="dxa"/>
            <w:vAlign w:val="center"/>
          </w:tcPr>
          <w:p w14:paraId="63786BFA" w14:textId="77777777" w:rsidR="00734BCF" w:rsidRDefault="00734BCF" w:rsidP="00734BCF">
            <w:pPr>
              <w:jc w:val="center"/>
            </w:pPr>
            <w:r w:rsidRPr="0094083C">
              <w:rPr>
                <w:rFonts w:ascii="Times New Roman" w:hAnsi="Times New Roman"/>
              </w:rPr>
              <w:t>17.00</w:t>
            </w:r>
          </w:p>
        </w:tc>
        <w:tc>
          <w:tcPr>
            <w:tcW w:w="1614" w:type="dxa"/>
          </w:tcPr>
          <w:p w14:paraId="1DD348FD"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4DA3CC5B" w14:textId="77777777" w:rsidR="00734BCF" w:rsidRPr="00734BCF" w:rsidRDefault="00734BCF" w:rsidP="00734BCF">
            <w:pPr>
              <w:ind w:left="0" w:firstLine="0"/>
              <w:rPr>
                <w:rFonts w:ascii="Times New Roman" w:hAnsi="Times New Roman"/>
                <w:lang w:val="en-US"/>
              </w:rPr>
            </w:pPr>
          </w:p>
        </w:tc>
        <w:tc>
          <w:tcPr>
            <w:tcW w:w="1415" w:type="dxa"/>
          </w:tcPr>
          <w:p w14:paraId="1FE38C9D" w14:textId="77777777" w:rsidR="00734BCF" w:rsidRPr="00734BCF" w:rsidRDefault="00734BCF" w:rsidP="00734BCF">
            <w:pPr>
              <w:ind w:left="0" w:firstLine="0"/>
              <w:rPr>
                <w:rFonts w:ascii="Times New Roman" w:hAnsi="Times New Roman"/>
                <w:lang w:val="en-US"/>
              </w:rPr>
            </w:pPr>
          </w:p>
        </w:tc>
        <w:tc>
          <w:tcPr>
            <w:tcW w:w="970" w:type="dxa"/>
          </w:tcPr>
          <w:p w14:paraId="7796166F" w14:textId="77777777" w:rsidR="00734BCF" w:rsidRPr="00734BCF" w:rsidRDefault="00734BCF" w:rsidP="00734BCF">
            <w:pPr>
              <w:ind w:left="0" w:firstLine="0"/>
              <w:rPr>
                <w:rFonts w:ascii="Times New Roman" w:hAnsi="Times New Roman"/>
                <w:lang w:val="en-US"/>
              </w:rPr>
            </w:pPr>
          </w:p>
        </w:tc>
      </w:tr>
      <w:tr w:rsidR="00734BCF" w:rsidRPr="003A62ED" w14:paraId="54826C5C" w14:textId="77777777" w:rsidTr="00734BCF">
        <w:trPr>
          <w:trHeight w:val="70"/>
        </w:trPr>
        <w:tc>
          <w:tcPr>
            <w:tcW w:w="1142" w:type="dxa"/>
            <w:vAlign w:val="center"/>
          </w:tcPr>
          <w:p w14:paraId="75C186E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C6193D4" w14:textId="77777777" w:rsidR="00734BCF" w:rsidRPr="003A62ED" w:rsidRDefault="00734BCF" w:rsidP="00734BCF">
            <w:pPr>
              <w:jc w:val="center"/>
              <w:rPr>
                <w:rFonts w:ascii="Times New Roman" w:hAnsi="Times New Roman"/>
              </w:rPr>
            </w:pPr>
            <w:r w:rsidRPr="003A62ED">
              <w:rPr>
                <w:rFonts w:ascii="Times New Roman" w:hAnsi="Times New Roman"/>
              </w:rPr>
              <w:t>08 November 2018</w:t>
            </w:r>
          </w:p>
        </w:tc>
        <w:tc>
          <w:tcPr>
            <w:tcW w:w="1181" w:type="dxa"/>
            <w:vAlign w:val="center"/>
          </w:tcPr>
          <w:p w14:paraId="6670F72B" w14:textId="77777777" w:rsidR="00734BCF" w:rsidRDefault="00734BCF" w:rsidP="00734BCF">
            <w:pPr>
              <w:jc w:val="center"/>
            </w:pPr>
            <w:r w:rsidRPr="00D86348">
              <w:rPr>
                <w:rFonts w:ascii="Times New Roman" w:hAnsi="Times New Roman"/>
              </w:rPr>
              <w:t>08.00</w:t>
            </w:r>
          </w:p>
        </w:tc>
        <w:tc>
          <w:tcPr>
            <w:tcW w:w="1251" w:type="dxa"/>
            <w:vAlign w:val="center"/>
          </w:tcPr>
          <w:p w14:paraId="16C70D95" w14:textId="77777777" w:rsidR="00734BCF" w:rsidRDefault="00734BCF" w:rsidP="00734BCF">
            <w:pPr>
              <w:jc w:val="center"/>
            </w:pPr>
            <w:r w:rsidRPr="0094083C">
              <w:rPr>
                <w:rFonts w:ascii="Times New Roman" w:hAnsi="Times New Roman"/>
              </w:rPr>
              <w:t>17.00</w:t>
            </w:r>
          </w:p>
        </w:tc>
        <w:tc>
          <w:tcPr>
            <w:tcW w:w="1614" w:type="dxa"/>
          </w:tcPr>
          <w:p w14:paraId="6D60C240"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34090923" w14:textId="77777777" w:rsidR="00734BCF" w:rsidRPr="00734BCF" w:rsidRDefault="00734BCF" w:rsidP="00734BCF">
            <w:pPr>
              <w:ind w:left="0" w:firstLine="0"/>
              <w:rPr>
                <w:rFonts w:ascii="Times New Roman" w:hAnsi="Times New Roman"/>
                <w:lang w:val="en-US"/>
              </w:rPr>
            </w:pPr>
          </w:p>
        </w:tc>
        <w:tc>
          <w:tcPr>
            <w:tcW w:w="1415" w:type="dxa"/>
          </w:tcPr>
          <w:p w14:paraId="59B04F2B" w14:textId="77777777" w:rsidR="00734BCF" w:rsidRPr="00734BCF" w:rsidRDefault="00734BCF" w:rsidP="00734BCF">
            <w:pPr>
              <w:ind w:left="0" w:firstLine="0"/>
              <w:rPr>
                <w:rFonts w:ascii="Times New Roman" w:hAnsi="Times New Roman"/>
                <w:lang w:val="en-US"/>
              </w:rPr>
            </w:pPr>
          </w:p>
        </w:tc>
        <w:tc>
          <w:tcPr>
            <w:tcW w:w="970" w:type="dxa"/>
          </w:tcPr>
          <w:p w14:paraId="5BD9FB16" w14:textId="77777777" w:rsidR="00734BCF" w:rsidRPr="00734BCF" w:rsidRDefault="00734BCF" w:rsidP="00734BCF">
            <w:pPr>
              <w:ind w:left="0" w:firstLine="0"/>
              <w:rPr>
                <w:rFonts w:ascii="Times New Roman" w:hAnsi="Times New Roman"/>
                <w:lang w:val="en-US"/>
              </w:rPr>
            </w:pPr>
          </w:p>
        </w:tc>
      </w:tr>
      <w:tr w:rsidR="00734BCF" w:rsidRPr="003A62ED" w14:paraId="01A005F6" w14:textId="77777777" w:rsidTr="00734BCF">
        <w:trPr>
          <w:trHeight w:val="70"/>
        </w:trPr>
        <w:tc>
          <w:tcPr>
            <w:tcW w:w="1142" w:type="dxa"/>
            <w:vAlign w:val="center"/>
          </w:tcPr>
          <w:p w14:paraId="2A83D87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1F134AC8" w14:textId="77777777" w:rsidR="00734BCF" w:rsidRPr="003A62ED" w:rsidRDefault="00734BCF" w:rsidP="00734BCF">
            <w:pPr>
              <w:jc w:val="center"/>
              <w:rPr>
                <w:rFonts w:ascii="Times New Roman" w:hAnsi="Times New Roman"/>
              </w:rPr>
            </w:pPr>
            <w:r w:rsidRPr="003A62ED">
              <w:rPr>
                <w:rFonts w:ascii="Times New Roman" w:hAnsi="Times New Roman"/>
              </w:rPr>
              <w:t>09 November 2018</w:t>
            </w:r>
          </w:p>
        </w:tc>
        <w:tc>
          <w:tcPr>
            <w:tcW w:w="1181" w:type="dxa"/>
            <w:vAlign w:val="center"/>
          </w:tcPr>
          <w:p w14:paraId="4228AB6E" w14:textId="77777777" w:rsidR="00734BCF" w:rsidRDefault="00734BCF" w:rsidP="00734BCF">
            <w:pPr>
              <w:jc w:val="center"/>
            </w:pPr>
            <w:r w:rsidRPr="00D86348">
              <w:rPr>
                <w:rFonts w:ascii="Times New Roman" w:hAnsi="Times New Roman"/>
              </w:rPr>
              <w:t>08.00</w:t>
            </w:r>
          </w:p>
        </w:tc>
        <w:tc>
          <w:tcPr>
            <w:tcW w:w="1251" w:type="dxa"/>
            <w:vAlign w:val="center"/>
          </w:tcPr>
          <w:p w14:paraId="2D456D75" w14:textId="77777777" w:rsidR="00734BCF" w:rsidRDefault="00734BCF" w:rsidP="00734BCF">
            <w:pPr>
              <w:jc w:val="center"/>
            </w:pPr>
            <w:r w:rsidRPr="0094083C">
              <w:rPr>
                <w:rFonts w:ascii="Times New Roman" w:hAnsi="Times New Roman"/>
              </w:rPr>
              <w:t>17.00</w:t>
            </w:r>
          </w:p>
        </w:tc>
        <w:tc>
          <w:tcPr>
            <w:tcW w:w="1614" w:type="dxa"/>
          </w:tcPr>
          <w:p w14:paraId="5B84FAD1"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1797118C" w14:textId="77777777" w:rsidR="00734BCF" w:rsidRPr="00734BCF" w:rsidRDefault="00734BCF" w:rsidP="00734BCF">
            <w:pPr>
              <w:ind w:left="0" w:firstLine="0"/>
              <w:rPr>
                <w:rFonts w:ascii="Times New Roman" w:hAnsi="Times New Roman"/>
                <w:lang w:val="en-US"/>
              </w:rPr>
            </w:pPr>
          </w:p>
        </w:tc>
        <w:tc>
          <w:tcPr>
            <w:tcW w:w="1415" w:type="dxa"/>
          </w:tcPr>
          <w:p w14:paraId="1988F7BC" w14:textId="77777777" w:rsidR="00734BCF" w:rsidRPr="00734BCF" w:rsidRDefault="00734BCF" w:rsidP="00734BCF">
            <w:pPr>
              <w:ind w:left="0" w:firstLine="0"/>
              <w:rPr>
                <w:rFonts w:ascii="Times New Roman" w:hAnsi="Times New Roman"/>
                <w:lang w:val="en-US"/>
              </w:rPr>
            </w:pPr>
          </w:p>
        </w:tc>
        <w:tc>
          <w:tcPr>
            <w:tcW w:w="970" w:type="dxa"/>
          </w:tcPr>
          <w:p w14:paraId="3694B2E7" w14:textId="77777777" w:rsidR="00734BCF" w:rsidRPr="00734BCF" w:rsidRDefault="00734BCF" w:rsidP="00734BCF">
            <w:pPr>
              <w:ind w:left="0" w:firstLine="0"/>
              <w:rPr>
                <w:rFonts w:ascii="Times New Roman" w:hAnsi="Times New Roman"/>
                <w:lang w:val="en-US"/>
              </w:rPr>
            </w:pPr>
          </w:p>
        </w:tc>
      </w:tr>
      <w:tr w:rsidR="00734BCF" w:rsidRPr="003A62ED" w14:paraId="5F8886B7" w14:textId="77777777" w:rsidTr="00734BCF">
        <w:trPr>
          <w:trHeight w:val="70"/>
        </w:trPr>
        <w:tc>
          <w:tcPr>
            <w:tcW w:w="1142" w:type="dxa"/>
            <w:vAlign w:val="center"/>
          </w:tcPr>
          <w:p w14:paraId="73117120"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F2DD2C1" w14:textId="77777777" w:rsidR="00734BCF" w:rsidRPr="003A62ED" w:rsidRDefault="00734BCF" w:rsidP="00734BCF">
            <w:pPr>
              <w:jc w:val="center"/>
              <w:rPr>
                <w:rFonts w:ascii="Times New Roman" w:hAnsi="Times New Roman"/>
              </w:rPr>
            </w:pPr>
            <w:r w:rsidRPr="003A62ED">
              <w:rPr>
                <w:rFonts w:ascii="Times New Roman" w:hAnsi="Times New Roman"/>
              </w:rPr>
              <w:t>12 November 2018</w:t>
            </w:r>
          </w:p>
        </w:tc>
        <w:tc>
          <w:tcPr>
            <w:tcW w:w="1181" w:type="dxa"/>
            <w:vAlign w:val="center"/>
          </w:tcPr>
          <w:p w14:paraId="1BFB44B4" w14:textId="77777777" w:rsidR="00734BCF" w:rsidRDefault="00734BCF" w:rsidP="00734BCF">
            <w:pPr>
              <w:jc w:val="center"/>
            </w:pPr>
            <w:r w:rsidRPr="00D86348">
              <w:rPr>
                <w:rFonts w:ascii="Times New Roman" w:hAnsi="Times New Roman"/>
              </w:rPr>
              <w:t>08.00</w:t>
            </w:r>
          </w:p>
        </w:tc>
        <w:tc>
          <w:tcPr>
            <w:tcW w:w="1251" w:type="dxa"/>
            <w:vAlign w:val="center"/>
          </w:tcPr>
          <w:p w14:paraId="11877A58" w14:textId="77777777" w:rsidR="00734BCF" w:rsidRDefault="00734BCF" w:rsidP="00734BCF">
            <w:pPr>
              <w:jc w:val="center"/>
            </w:pPr>
            <w:r w:rsidRPr="0094083C">
              <w:rPr>
                <w:rFonts w:ascii="Times New Roman" w:hAnsi="Times New Roman"/>
              </w:rPr>
              <w:t>17.00</w:t>
            </w:r>
          </w:p>
        </w:tc>
        <w:tc>
          <w:tcPr>
            <w:tcW w:w="1614" w:type="dxa"/>
          </w:tcPr>
          <w:p w14:paraId="156D4A5A"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1CCA2402" w14:textId="77777777" w:rsidR="00734BCF" w:rsidRPr="00734BCF" w:rsidRDefault="00734BCF" w:rsidP="00734BCF">
            <w:pPr>
              <w:ind w:left="0" w:firstLine="0"/>
              <w:rPr>
                <w:rFonts w:ascii="Times New Roman" w:hAnsi="Times New Roman"/>
                <w:lang w:val="en-US"/>
              </w:rPr>
            </w:pPr>
          </w:p>
        </w:tc>
        <w:tc>
          <w:tcPr>
            <w:tcW w:w="1415" w:type="dxa"/>
          </w:tcPr>
          <w:p w14:paraId="11D414E1" w14:textId="77777777" w:rsidR="00734BCF" w:rsidRPr="00734BCF" w:rsidRDefault="00734BCF" w:rsidP="00734BCF">
            <w:pPr>
              <w:ind w:left="0" w:firstLine="0"/>
              <w:rPr>
                <w:rFonts w:ascii="Times New Roman" w:hAnsi="Times New Roman"/>
                <w:lang w:val="en-US"/>
              </w:rPr>
            </w:pPr>
          </w:p>
        </w:tc>
        <w:tc>
          <w:tcPr>
            <w:tcW w:w="970" w:type="dxa"/>
          </w:tcPr>
          <w:p w14:paraId="1031BF67" w14:textId="77777777" w:rsidR="00734BCF" w:rsidRPr="00734BCF" w:rsidRDefault="00734BCF" w:rsidP="00734BCF">
            <w:pPr>
              <w:ind w:left="0" w:firstLine="0"/>
              <w:rPr>
                <w:rFonts w:ascii="Times New Roman" w:hAnsi="Times New Roman"/>
                <w:lang w:val="en-US"/>
              </w:rPr>
            </w:pPr>
          </w:p>
        </w:tc>
      </w:tr>
      <w:tr w:rsidR="00734BCF" w:rsidRPr="003A62ED" w14:paraId="1A9CC6ED" w14:textId="77777777" w:rsidTr="00734BCF">
        <w:trPr>
          <w:trHeight w:val="70"/>
        </w:trPr>
        <w:tc>
          <w:tcPr>
            <w:tcW w:w="1142" w:type="dxa"/>
            <w:vAlign w:val="center"/>
          </w:tcPr>
          <w:p w14:paraId="13A5127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EC14B79" w14:textId="77777777" w:rsidR="00734BCF" w:rsidRPr="003A62ED" w:rsidRDefault="00734BCF" w:rsidP="00734BCF">
            <w:pPr>
              <w:jc w:val="center"/>
              <w:rPr>
                <w:rFonts w:ascii="Times New Roman" w:hAnsi="Times New Roman"/>
              </w:rPr>
            </w:pPr>
            <w:r w:rsidRPr="003A62ED">
              <w:rPr>
                <w:rFonts w:ascii="Times New Roman" w:hAnsi="Times New Roman"/>
              </w:rPr>
              <w:t>13 November 2018</w:t>
            </w:r>
          </w:p>
        </w:tc>
        <w:tc>
          <w:tcPr>
            <w:tcW w:w="1181" w:type="dxa"/>
            <w:vAlign w:val="center"/>
          </w:tcPr>
          <w:p w14:paraId="1879334E" w14:textId="77777777" w:rsidR="00734BCF" w:rsidRDefault="00734BCF" w:rsidP="00734BCF">
            <w:pPr>
              <w:jc w:val="center"/>
            </w:pPr>
            <w:r w:rsidRPr="00D86348">
              <w:rPr>
                <w:rFonts w:ascii="Times New Roman" w:hAnsi="Times New Roman"/>
              </w:rPr>
              <w:t>08.00</w:t>
            </w:r>
          </w:p>
        </w:tc>
        <w:tc>
          <w:tcPr>
            <w:tcW w:w="1251" w:type="dxa"/>
            <w:vAlign w:val="center"/>
          </w:tcPr>
          <w:p w14:paraId="7CB202B6" w14:textId="77777777" w:rsidR="00734BCF" w:rsidRDefault="00734BCF" w:rsidP="00734BCF">
            <w:pPr>
              <w:jc w:val="center"/>
            </w:pPr>
            <w:r w:rsidRPr="0094083C">
              <w:rPr>
                <w:rFonts w:ascii="Times New Roman" w:hAnsi="Times New Roman"/>
              </w:rPr>
              <w:t>17.00</w:t>
            </w:r>
          </w:p>
        </w:tc>
        <w:tc>
          <w:tcPr>
            <w:tcW w:w="1614" w:type="dxa"/>
          </w:tcPr>
          <w:p w14:paraId="541EF5FA"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42CF6D62" w14:textId="77777777" w:rsidR="00734BCF" w:rsidRPr="00734BCF" w:rsidRDefault="00734BCF" w:rsidP="00734BCF">
            <w:pPr>
              <w:ind w:left="0" w:firstLine="0"/>
              <w:rPr>
                <w:rFonts w:ascii="Times New Roman" w:hAnsi="Times New Roman"/>
                <w:lang w:val="en-US"/>
              </w:rPr>
            </w:pPr>
          </w:p>
        </w:tc>
        <w:tc>
          <w:tcPr>
            <w:tcW w:w="1415" w:type="dxa"/>
          </w:tcPr>
          <w:p w14:paraId="2AA42238" w14:textId="77777777" w:rsidR="00734BCF" w:rsidRPr="00734BCF" w:rsidRDefault="00734BCF" w:rsidP="00734BCF">
            <w:pPr>
              <w:ind w:left="0" w:firstLine="0"/>
              <w:rPr>
                <w:rFonts w:ascii="Times New Roman" w:hAnsi="Times New Roman"/>
                <w:lang w:val="en-US"/>
              </w:rPr>
            </w:pPr>
          </w:p>
        </w:tc>
        <w:tc>
          <w:tcPr>
            <w:tcW w:w="970" w:type="dxa"/>
          </w:tcPr>
          <w:p w14:paraId="75C17B1C" w14:textId="77777777" w:rsidR="00734BCF" w:rsidRPr="00734BCF" w:rsidRDefault="00734BCF" w:rsidP="00734BCF">
            <w:pPr>
              <w:ind w:left="0" w:firstLine="0"/>
              <w:rPr>
                <w:rFonts w:ascii="Times New Roman" w:hAnsi="Times New Roman"/>
                <w:lang w:val="en-US"/>
              </w:rPr>
            </w:pPr>
          </w:p>
        </w:tc>
      </w:tr>
      <w:tr w:rsidR="00734BCF" w:rsidRPr="003A62ED" w14:paraId="04DB0C43" w14:textId="77777777" w:rsidTr="00734BCF">
        <w:trPr>
          <w:trHeight w:val="70"/>
        </w:trPr>
        <w:tc>
          <w:tcPr>
            <w:tcW w:w="1142" w:type="dxa"/>
            <w:vAlign w:val="center"/>
          </w:tcPr>
          <w:p w14:paraId="0B883F5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4F31D97" w14:textId="77777777" w:rsidR="00734BCF" w:rsidRPr="003A62ED" w:rsidRDefault="00734BCF" w:rsidP="00734BCF">
            <w:pPr>
              <w:jc w:val="center"/>
              <w:rPr>
                <w:rFonts w:ascii="Times New Roman" w:hAnsi="Times New Roman"/>
              </w:rPr>
            </w:pPr>
            <w:r w:rsidRPr="003A62ED">
              <w:rPr>
                <w:rFonts w:ascii="Times New Roman" w:hAnsi="Times New Roman"/>
              </w:rPr>
              <w:t>14 November 2018</w:t>
            </w:r>
          </w:p>
        </w:tc>
        <w:tc>
          <w:tcPr>
            <w:tcW w:w="1181" w:type="dxa"/>
            <w:vAlign w:val="center"/>
          </w:tcPr>
          <w:p w14:paraId="7DC2DEAD" w14:textId="77777777" w:rsidR="00734BCF" w:rsidRDefault="00734BCF" w:rsidP="00734BCF">
            <w:pPr>
              <w:jc w:val="center"/>
            </w:pPr>
            <w:r w:rsidRPr="00D86348">
              <w:rPr>
                <w:rFonts w:ascii="Times New Roman" w:hAnsi="Times New Roman"/>
              </w:rPr>
              <w:t>08.00</w:t>
            </w:r>
          </w:p>
        </w:tc>
        <w:tc>
          <w:tcPr>
            <w:tcW w:w="1251" w:type="dxa"/>
            <w:vAlign w:val="center"/>
          </w:tcPr>
          <w:p w14:paraId="37E59539" w14:textId="77777777" w:rsidR="00734BCF" w:rsidRDefault="00734BCF" w:rsidP="00734BCF">
            <w:pPr>
              <w:jc w:val="center"/>
            </w:pPr>
            <w:r w:rsidRPr="0094083C">
              <w:rPr>
                <w:rFonts w:ascii="Times New Roman" w:hAnsi="Times New Roman"/>
              </w:rPr>
              <w:t>17.00</w:t>
            </w:r>
          </w:p>
        </w:tc>
        <w:tc>
          <w:tcPr>
            <w:tcW w:w="1614" w:type="dxa"/>
          </w:tcPr>
          <w:p w14:paraId="7D9A87A4"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2C5299E9" w14:textId="77777777" w:rsidR="00734BCF" w:rsidRPr="00734BCF" w:rsidRDefault="00734BCF" w:rsidP="00734BCF">
            <w:pPr>
              <w:ind w:left="0" w:firstLine="0"/>
              <w:rPr>
                <w:rFonts w:ascii="Times New Roman" w:hAnsi="Times New Roman"/>
                <w:lang w:val="en-US"/>
              </w:rPr>
            </w:pPr>
          </w:p>
        </w:tc>
        <w:tc>
          <w:tcPr>
            <w:tcW w:w="1415" w:type="dxa"/>
          </w:tcPr>
          <w:p w14:paraId="77E758E2" w14:textId="77777777" w:rsidR="00734BCF" w:rsidRPr="00734BCF" w:rsidRDefault="00734BCF" w:rsidP="00734BCF">
            <w:pPr>
              <w:ind w:left="0" w:firstLine="0"/>
              <w:rPr>
                <w:rFonts w:ascii="Times New Roman" w:hAnsi="Times New Roman"/>
                <w:lang w:val="en-US"/>
              </w:rPr>
            </w:pPr>
          </w:p>
        </w:tc>
        <w:tc>
          <w:tcPr>
            <w:tcW w:w="970" w:type="dxa"/>
          </w:tcPr>
          <w:p w14:paraId="0149BCC2" w14:textId="77777777" w:rsidR="00734BCF" w:rsidRPr="00734BCF" w:rsidRDefault="00734BCF" w:rsidP="00734BCF">
            <w:pPr>
              <w:ind w:left="0" w:firstLine="0"/>
              <w:rPr>
                <w:rFonts w:ascii="Times New Roman" w:hAnsi="Times New Roman"/>
                <w:lang w:val="en-US"/>
              </w:rPr>
            </w:pPr>
          </w:p>
        </w:tc>
      </w:tr>
      <w:tr w:rsidR="00734BCF" w:rsidRPr="003A62ED" w14:paraId="56A5F59F" w14:textId="77777777" w:rsidTr="00734BCF">
        <w:trPr>
          <w:trHeight w:val="70"/>
        </w:trPr>
        <w:tc>
          <w:tcPr>
            <w:tcW w:w="1142" w:type="dxa"/>
            <w:vAlign w:val="center"/>
          </w:tcPr>
          <w:p w14:paraId="62721924"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E3B6542" w14:textId="77777777" w:rsidR="00734BCF" w:rsidRPr="003A62ED" w:rsidRDefault="00734BCF" w:rsidP="00734BCF">
            <w:pPr>
              <w:jc w:val="center"/>
              <w:rPr>
                <w:rFonts w:ascii="Times New Roman" w:hAnsi="Times New Roman"/>
              </w:rPr>
            </w:pPr>
            <w:r w:rsidRPr="003A62ED">
              <w:rPr>
                <w:rFonts w:ascii="Times New Roman" w:hAnsi="Times New Roman"/>
              </w:rPr>
              <w:t>15 November 2018</w:t>
            </w:r>
          </w:p>
        </w:tc>
        <w:tc>
          <w:tcPr>
            <w:tcW w:w="1181" w:type="dxa"/>
            <w:vAlign w:val="center"/>
          </w:tcPr>
          <w:p w14:paraId="57A87422" w14:textId="77777777" w:rsidR="00734BCF" w:rsidRDefault="00734BCF" w:rsidP="00734BCF">
            <w:pPr>
              <w:jc w:val="center"/>
            </w:pPr>
            <w:r w:rsidRPr="00D86348">
              <w:rPr>
                <w:rFonts w:ascii="Times New Roman" w:hAnsi="Times New Roman"/>
              </w:rPr>
              <w:t>08.00</w:t>
            </w:r>
          </w:p>
        </w:tc>
        <w:tc>
          <w:tcPr>
            <w:tcW w:w="1251" w:type="dxa"/>
            <w:vAlign w:val="center"/>
          </w:tcPr>
          <w:p w14:paraId="747C306A" w14:textId="77777777" w:rsidR="00734BCF" w:rsidRDefault="00734BCF" w:rsidP="00734BCF">
            <w:pPr>
              <w:jc w:val="center"/>
            </w:pPr>
            <w:r w:rsidRPr="0094083C">
              <w:rPr>
                <w:rFonts w:ascii="Times New Roman" w:hAnsi="Times New Roman"/>
              </w:rPr>
              <w:t>17.00</w:t>
            </w:r>
          </w:p>
        </w:tc>
        <w:tc>
          <w:tcPr>
            <w:tcW w:w="1614" w:type="dxa"/>
          </w:tcPr>
          <w:p w14:paraId="5B5A3A35"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2F77EC14" w14:textId="77777777" w:rsidR="00734BCF" w:rsidRPr="00734BCF" w:rsidRDefault="00734BCF" w:rsidP="00734BCF">
            <w:pPr>
              <w:ind w:left="0" w:firstLine="0"/>
              <w:rPr>
                <w:rFonts w:ascii="Times New Roman" w:hAnsi="Times New Roman"/>
                <w:lang w:val="en-US"/>
              </w:rPr>
            </w:pPr>
          </w:p>
        </w:tc>
        <w:tc>
          <w:tcPr>
            <w:tcW w:w="1415" w:type="dxa"/>
          </w:tcPr>
          <w:p w14:paraId="26A89987" w14:textId="77777777" w:rsidR="00734BCF" w:rsidRPr="00734BCF" w:rsidRDefault="00734BCF" w:rsidP="00734BCF">
            <w:pPr>
              <w:ind w:left="0" w:firstLine="0"/>
              <w:rPr>
                <w:rFonts w:ascii="Times New Roman" w:hAnsi="Times New Roman"/>
                <w:lang w:val="en-US"/>
              </w:rPr>
            </w:pPr>
          </w:p>
        </w:tc>
        <w:tc>
          <w:tcPr>
            <w:tcW w:w="970" w:type="dxa"/>
          </w:tcPr>
          <w:p w14:paraId="2D1696DA" w14:textId="77777777" w:rsidR="00734BCF" w:rsidRPr="00734BCF" w:rsidRDefault="00734BCF" w:rsidP="00734BCF">
            <w:pPr>
              <w:ind w:left="0" w:firstLine="0"/>
              <w:rPr>
                <w:rFonts w:ascii="Times New Roman" w:hAnsi="Times New Roman"/>
                <w:lang w:val="en-US"/>
              </w:rPr>
            </w:pPr>
          </w:p>
        </w:tc>
      </w:tr>
      <w:tr w:rsidR="00734BCF" w:rsidRPr="003A62ED" w14:paraId="656E2EF8" w14:textId="77777777" w:rsidTr="00734BCF">
        <w:trPr>
          <w:trHeight w:val="70"/>
        </w:trPr>
        <w:tc>
          <w:tcPr>
            <w:tcW w:w="1142" w:type="dxa"/>
            <w:vAlign w:val="center"/>
          </w:tcPr>
          <w:p w14:paraId="37CCB91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3E58983" w14:textId="77777777" w:rsidR="00734BCF" w:rsidRPr="003A62ED" w:rsidRDefault="00734BCF" w:rsidP="00734BCF">
            <w:pPr>
              <w:jc w:val="center"/>
              <w:rPr>
                <w:rFonts w:ascii="Times New Roman" w:hAnsi="Times New Roman"/>
              </w:rPr>
            </w:pPr>
            <w:r w:rsidRPr="003A62ED">
              <w:rPr>
                <w:rFonts w:ascii="Times New Roman" w:hAnsi="Times New Roman"/>
              </w:rPr>
              <w:t>16 November 2018</w:t>
            </w:r>
          </w:p>
        </w:tc>
        <w:tc>
          <w:tcPr>
            <w:tcW w:w="1181" w:type="dxa"/>
            <w:vAlign w:val="center"/>
          </w:tcPr>
          <w:p w14:paraId="57D93E7B" w14:textId="77777777" w:rsidR="00734BCF" w:rsidRDefault="00734BCF" w:rsidP="00734BCF">
            <w:pPr>
              <w:jc w:val="center"/>
            </w:pPr>
            <w:r w:rsidRPr="00D86348">
              <w:rPr>
                <w:rFonts w:ascii="Times New Roman" w:hAnsi="Times New Roman"/>
              </w:rPr>
              <w:t>08.00</w:t>
            </w:r>
          </w:p>
        </w:tc>
        <w:tc>
          <w:tcPr>
            <w:tcW w:w="1251" w:type="dxa"/>
            <w:vAlign w:val="center"/>
          </w:tcPr>
          <w:p w14:paraId="443ED0FF" w14:textId="77777777" w:rsidR="00734BCF" w:rsidRDefault="00734BCF" w:rsidP="00734BCF">
            <w:pPr>
              <w:jc w:val="center"/>
            </w:pPr>
            <w:r w:rsidRPr="0094083C">
              <w:rPr>
                <w:rFonts w:ascii="Times New Roman" w:hAnsi="Times New Roman"/>
              </w:rPr>
              <w:t>17.00</w:t>
            </w:r>
          </w:p>
        </w:tc>
        <w:tc>
          <w:tcPr>
            <w:tcW w:w="1614" w:type="dxa"/>
          </w:tcPr>
          <w:p w14:paraId="38E49816"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API Caleg</w:t>
            </w:r>
          </w:p>
        </w:tc>
        <w:tc>
          <w:tcPr>
            <w:tcW w:w="1224" w:type="dxa"/>
          </w:tcPr>
          <w:p w14:paraId="34AB487A" w14:textId="77777777" w:rsidR="00734BCF" w:rsidRPr="00734BCF" w:rsidRDefault="00734BCF" w:rsidP="00734BCF">
            <w:pPr>
              <w:ind w:left="0" w:firstLine="0"/>
              <w:rPr>
                <w:rFonts w:ascii="Times New Roman" w:hAnsi="Times New Roman"/>
                <w:lang w:val="en-US"/>
              </w:rPr>
            </w:pPr>
          </w:p>
        </w:tc>
        <w:tc>
          <w:tcPr>
            <w:tcW w:w="1415" w:type="dxa"/>
          </w:tcPr>
          <w:p w14:paraId="2A084AE9" w14:textId="77777777" w:rsidR="00734BCF" w:rsidRPr="00734BCF" w:rsidRDefault="00734BCF" w:rsidP="00734BCF">
            <w:pPr>
              <w:ind w:left="0" w:firstLine="0"/>
              <w:rPr>
                <w:rFonts w:ascii="Times New Roman" w:hAnsi="Times New Roman"/>
                <w:lang w:val="en-US"/>
              </w:rPr>
            </w:pPr>
          </w:p>
        </w:tc>
        <w:tc>
          <w:tcPr>
            <w:tcW w:w="970" w:type="dxa"/>
          </w:tcPr>
          <w:p w14:paraId="1B2E9747" w14:textId="77777777" w:rsidR="00734BCF" w:rsidRPr="00734BCF" w:rsidRDefault="00734BCF" w:rsidP="00734BCF">
            <w:pPr>
              <w:ind w:left="0" w:firstLine="0"/>
              <w:rPr>
                <w:rFonts w:ascii="Times New Roman" w:hAnsi="Times New Roman"/>
                <w:lang w:val="en-US"/>
              </w:rPr>
            </w:pPr>
          </w:p>
        </w:tc>
      </w:tr>
      <w:tr w:rsidR="00734BCF" w:rsidRPr="003A62ED" w14:paraId="0A02C3C0" w14:textId="77777777" w:rsidTr="00734BCF">
        <w:trPr>
          <w:trHeight w:val="70"/>
        </w:trPr>
        <w:tc>
          <w:tcPr>
            <w:tcW w:w="1142" w:type="dxa"/>
            <w:vAlign w:val="center"/>
          </w:tcPr>
          <w:p w14:paraId="4F0CD86E"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AD7C2DC" w14:textId="77777777" w:rsidR="00734BCF" w:rsidRPr="003A62ED" w:rsidRDefault="00734BCF" w:rsidP="00734BCF">
            <w:pPr>
              <w:jc w:val="center"/>
              <w:rPr>
                <w:rFonts w:ascii="Times New Roman" w:hAnsi="Times New Roman"/>
              </w:rPr>
            </w:pPr>
            <w:r w:rsidRPr="003A62ED">
              <w:rPr>
                <w:rFonts w:ascii="Times New Roman" w:hAnsi="Times New Roman"/>
              </w:rPr>
              <w:t>19 November 2018</w:t>
            </w:r>
          </w:p>
        </w:tc>
        <w:tc>
          <w:tcPr>
            <w:tcW w:w="1181" w:type="dxa"/>
            <w:vAlign w:val="center"/>
          </w:tcPr>
          <w:p w14:paraId="025B5608" w14:textId="77777777" w:rsidR="00734BCF" w:rsidRDefault="00734BCF" w:rsidP="00734BCF">
            <w:pPr>
              <w:jc w:val="center"/>
            </w:pPr>
            <w:r w:rsidRPr="00D86348">
              <w:rPr>
                <w:rFonts w:ascii="Times New Roman" w:hAnsi="Times New Roman"/>
              </w:rPr>
              <w:t>08.00</w:t>
            </w:r>
          </w:p>
        </w:tc>
        <w:tc>
          <w:tcPr>
            <w:tcW w:w="1251" w:type="dxa"/>
            <w:vAlign w:val="center"/>
          </w:tcPr>
          <w:p w14:paraId="050017CC" w14:textId="77777777" w:rsidR="00734BCF" w:rsidRDefault="00734BCF" w:rsidP="00734BCF">
            <w:pPr>
              <w:jc w:val="center"/>
            </w:pPr>
            <w:r w:rsidRPr="0094083C">
              <w:rPr>
                <w:rFonts w:ascii="Times New Roman" w:hAnsi="Times New Roman"/>
              </w:rPr>
              <w:t>17.00</w:t>
            </w:r>
          </w:p>
        </w:tc>
        <w:tc>
          <w:tcPr>
            <w:tcW w:w="1614" w:type="dxa"/>
          </w:tcPr>
          <w:p w14:paraId="6F9DAB00"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Menginstal Android Studio 3.12</w:t>
            </w:r>
          </w:p>
        </w:tc>
        <w:tc>
          <w:tcPr>
            <w:tcW w:w="1224" w:type="dxa"/>
          </w:tcPr>
          <w:p w14:paraId="0EB6112F" w14:textId="77777777" w:rsidR="00734BCF" w:rsidRPr="00734BCF" w:rsidRDefault="00734BCF" w:rsidP="00734BCF">
            <w:pPr>
              <w:ind w:left="0" w:firstLine="0"/>
              <w:rPr>
                <w:rFonts w:ascii="Times New Roman" w:hAnsi="Times New Roman"/>
                <w:lang w:val="en-US"/>
              </w:rPr>
            </w:pPr>
          </w:p>
        </w:tc>
        <w:tc>
          <w:tcPr>
            <w:tcW w:w="1415" w:type="dxa"/>
          </w:tcPr>
          <w:p w14:paraId="79BDFBE2" w14:textId="77777777" w:rsidR="00734BCF" w:rsidRPr="00734BCF" w:rsidRDefault="00734BCF" w:rsidP="00734BCF">
            <w:pPr>
              <w:ind w:left="0" w:firstLine="0"/>
              <w:rPr>
                <w:rFonts w:ascii="Times New Roman" w:hAnsi="Times New Roman"/>
                <w:lang w:val="en-US"/>
              </w:rPr>
            </w:pPr>
          </w:p>
        </w:tc>
        <w:tc>
          <w:tcPr>
            <w:tcW w:w="970" w:type="dxa"/>
          </w:tcPr>
          <w:p w14:paraId="0874F5B5" w14:textId="77777777" w:rsidR="00734BCF" w:rsidRPr="00734BCF" w:rsidRDefault="00734BCF" w:rsidP="00734BCF">
            <w:pPr>
              <w:ind w:left="0" w:firstLine="0"/>
              <w:rPr>
                <w:rFonts w:ascii="Times New Roman" w:hAnsi="Times New Roman"/>
                <w:lang w:val="en-US"/>
              </w:rPr>
            </w:pPr>
          </w:p>
        </w:tc>
      </w:tr>
      <w:tr w:rsidR="00734BCF" w:rsidRPr="003A62ED" w14:paraId="4F4D6B0C" w14:textId="77777777" w:rsidTr="00734BCF">
        <w:trPr>
          <w:trHeight w:val="70"/>
        </w:trPr>
        <w:tc>
          <w:tcPr>
            <w:tcW w:w="1142" w:type="dxa"/>
            <w:vAlign w:val="center"/>
          </w:tcPr>
          <w:p w14:paraId="271C498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33EBE42" w14:textId="77777777" w:rsidR="00734BCF" w:rsidRPr="003A62ED" w:rsidRDefault="00734BCF" w:rsidP="00734BCF">
            <w:pPr>
              <w:jc w:val="center"/>
              <w:rPr>
                <w:rFonts w:ascii="Times New Roman" w:hAnsi="Times New Roman"/>
              </w:rPr>
            </w:pPr>
            <w:r w:rsidRPr="003A62ED">
              <w:rPr>
                <w:rFonts w:ascii="Times New Roman" w:hAnsi="Times New Roman"/>
              </w:rPr>
              <w:t>20 November 2018</w:t>
            </w:r>
          </w:p>
        </w:tc>
        <w:tc>
          <w:tcPr>
            <w:tcW w:w="1181" w:type="dxa"/>
            <w:vAlign w:val="center"/>
          </w:tcPr>
          <w:p w14:paraId="19158C26" w14:textId="77777777" w:rsidR="00734BCF" w:rsidRDefault="00734BCF" w:rsidP="00734BCF">
            <w:pPr>
              <w:jc w:val="center"/>
            </w:pPr>
            <w:r w:rsidRPr="00D86348">
              <w:rPr>
                <w:rFonts w:ascii="Times New Roman" w:hAnsi="Times New Roman"/>
              </w:rPr>
              <w:t>08.00</w:t>
            </w:r>
          </w:p>
        </w:tc>
        <w:tc>
          <w:tcPr>
            <w:tcW w:w="1251" w:type="dxa"/>
            <w:vAlign w:val="center"/>
          </w:tcPr>
          <w:p w14:paraId="6AAE3AB0" w14:textId="77777777" w:rsidR="00734BCF" w:rsidRDefault="00734BCF" w:rsidP="00734BCF">
            <w:pPr>
              <w:jc w:val="center"/>
            </w:pPr>
            <w:r w:rsidRPr="0094083C">
              <w:rPr>
                <w:rFonts w:ascii="Times New Roman" w:hAnsi="Times New Roman"/>
              </w:rPr>
              <w:t>17.00</w:t>
            </w:r>
          </w:p>
        </w:tc>
        <w:tc>
          <w:tcPr>
            <w:tcW w:w="1614" w:type="dxa"/>
          </w:tcPr>
          <w:p w14:paraId="390E5B36"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Menginstal Android Studio 3.12</w:t>
            </w:r>
          </w:p>
        </w:tc>
        <w:tc>
          <w:tcPr>
            <w:tcW w:w="1224" w:type="dxa"/>
          </w:tcPr>
          <w:p w14:paraId="76CE0852" w14:textId="77777777" w:rsidR="00734BCF" w:rsidRPr="00734BCF" w:rsidRDefault="00734BCF" w:rsidP="00734BCF">
            <w:pPr>
              <w:ind w:left="0" w:firstLine="0"/>
              <w:rPr>
                <w:rFonts w:ascii="Times New Roman" w:hAnsi="Times New Roman"/>
                <w:lang w:val="en-US"/>
              </w:rPr>
            </w:pPr>
          </w:p>
        </w:tc>
        <w:tc>
          <w:tcPr>
            <w:tcW w:w="1415" w:type="dxa"/>
          </w:tcPr>
          <w:p w14:paraId="59222C98" w14:textId="77777777" w:rsidR="00734BCF" w:rsidRPr="00734BCF" w:rsidRDefault="00734BCF" w:rsidP="00734BCF">
            <w:pPr>
              <w:ind w:left="0" w:firstLine="0"/>
              <w:rPr>
                <w:rFonts w:ascii="Times New Roman" w:hAnsi="Times New Roman"/>
                <w:lang w:val="en-US"/>
              </w:rPr>
            </w:pPr>
          </w:p>
        </w:tc>
        <w:tc>
          <w:tcPr>
            <w:tcW w:w="970" w:type="dxa"/>
          </w:tcPr>
          <w:p w14:paraId="0F15B856" w14:textId="77777777" w:rsidR="00734BCF" w:rsidRPr="00734BCF" w:rsidRDefault="00734BCF" w:rsidP="00734BCF">
            <w:pPr>
              <w:ind w:left="0" w:firstLine="0"/>
              <w:rPr>
                <w:rFonts w:ascii="Times New Roman" w:hAnsi="Times New Roman"/>
                <w:lang w:val="en-US"/>
              </w:rPr>
            </w:pPr>
          </w:p>
        </w:tc>
      </w:tr>
      <w:tr w:rsidR="00734BCF" w:rsidRPr="003A62ED" w14:paraId="47836118" w14:textId="77777777" w:rsidTr="00734BCF">
        <w:trPr>
          <w:trHeight w:val="70"/>
        </w:trPr>
        <w:tc>
          <w:tcPr>
            <w:tcW w:w="1142" w:type="dxa"/>
            <w:vAlign w:val="center"/>
          </w:tcPr>
          <w:p w14:paraId="681080D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C2C0EB3" w14:textId="77777777" w:rsidR="00734BCF" w:rsidRPr="003A62ED" w:rsidRDefault="00734BCF" w:rsidP="00734BCF">
            <w:pPr>
              <w:jc w:val="center"/>
              <w:rPr>
                <w:rFonts w:ascii="Times New Roman" w:hAnsi="Times New Roman"/>
              </w:rPr>
            </w:pPr>
            <w:r w:rsidRPr="003A62ED">
              <w:rPr>
                <w:rFonts w:ascii="Times New Roman" w:hAnsi="Times New Roman"/>
              </w:rPr>
              <w:t>21 November 2018</w:t>
            </w:r>
          </w:p>
        </w:tc>
        <w:tc>
          <w:tcPr>
            <w:tcW w:w="1181" w:type="dxa"/>
            <w:vAlign w:val="center"/>
          </w:tcPr>
          <w:p w14:paraId="213CCB43" w14:textId="77777777" w:rsidR="00734BCF" w:rsidRDefault="00734BCF" w:rsidP="00734BCF">
            <w:pPr>
              <w:jc w:val="center"/>
            </w:pPr>
            <w:r w:rsidRPr="00D86348">
              <w:rPr>
                <w:rFonts w:ascii="Times New Roman" w:hAnsi="Times New Roman"/>
              </w:rPr>
              <w:t>08.00</w:t>
            </w:r>
          </w:p>
        </w:tc>
        <w:tc>
          <w:tcPr>
            <w:tcW w:w="1251" w:type="dxa"/>
            <w:vAlign w:val="center"/>
          </w:tcPr>
          <w:p w14:paraId="344E81D6" w14:textId="77777777" w:rsidR="00734BCF" w:rsidRDefault="00734BCF" w:rsidP="00734BCF">
            <w:pPr>
              <w:jc w:val="center"/>
            </w:pPr>
            <w:r w:rsidRPr="0094083C">
              <w:rPr>
                <w:rFonts w:ascii="Times New Roman" w:hAnsi="Times New Roman"/>
              </w:rPr>
              <w:t>17.00</w:t>
            </w:r>
          </w:p>
        </w:tc>
        <w:tc>
          <w:tcPr>
            <w:tcW w:w="1614" w:type="dxa"/>
          </w:tcPr>
          <w:p w14:paraId="42D7C6EF"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Menginstal Gradle 4.4 Android Studio</w:t>
            </w:r>
          </w:p>
        </w:tc>
        <w:tc>
          <w:tcPr>
            <w:tcW w:w="1224" w:type="dxa"/>
          </w:tcPr>
          <w:p w14:paraId="6AF790A5" w14:textId="77777777" w:rsidR="00734BCF" w:rsidRPr="00734BCF" w:rsidRDefault="00734BCF" w:rsidP="00734BCF">
            <w:pPr>
              <w:ind w:left="0" w:firstLine="0"/>
              <w:rPr>
                <w:rFonts w:ascii="Times New Roman" w:hAnsi="Times New Roman"/>
                <w:lang w:val="en-US"/>
              </w:rPr>
            </w:pPr>
          </w:p>
        </w:tc>
        <w:tc>
          <w:tcPr>
            <w:tcW w:w="1415" w:type="dxa"/>
          </w:tcPr>
          <w:p w14:paraId="3674F145" w14:textId="77777777" w:rsidR="00734BCF" w:rsidRPr="00734BCF" w:rsidRDefault="00734BCF" w:rsidP="00734BCF">
            <w:pPr>
              <w:ind w:left="0" w:firstLine="0"/>
              <w:rPr>
                <w:rFonts w:ascii="Times New Roman" w:hAnsi="Times New Roman"/>
                <w:lang w:val="en-US"/>
              </w:rPr>
            </w:pPr>
          </w:p>
        </w:tc>
        <w:tc>
          <w:tcPr>
            <w:tcW w:w="970" w:type="dxa"/>
          </w:tcPr>
          <w:p w14:paraId="3F58AA20" w14:textId="77777777" w:rsidR="00734BCF" w:rsidRPr="00734BCF" w:rsidRDefault="00734BCF" w:rsidP="00734BCF">
            <w:pPr>
              <w:ind w:left="0" w:firstLine="0"/>
              <w:rPr>
                <w:rFonts w:ascii="Times New Roman" w:hAnsi="Times New Roman"/>
                <w:lang w:val="en-US"/>
              </w:rPr>
            </w:pPr>
          </w:p>
        </w:tc>
      </w:tr>
      <w:tr w:rsidR="00734BCF" w:rsidRPr="003A62ED" w14:paraId="5A5725DF" w14:textId="77777777" w:rsidTr="00734BCF">
        <w:trPr>
          <w:trHeight w:val="70"/>
        </w:trPr>
        <w:tc>
          <w:tcPr>
            <w:tcW w:w="1142" w:type="dxa"/>
            <w:vAlign w:val="center"/>
          </w:tcPr>
          <w:p w14:paraId="1630BCE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6CB7B99" w14:textId="77777777" w:rsidR="00734BCF" w:rsidRPr="003A62ED" w:rsidRDefault="00734BCF" w:rsidP="00734BCF">
            <w:pPr>
              <w:jc w:val="center"/>
              <w:rPr>
                <w:rFonts w:ascii="Times New Roman" w:hAnsi="Times New Roman"/>
              </w:rPr>
            </w:pPr>
            <w:r w:rsidRPr="003A62ED">
              <w:rPr>
                <w:rFonts w:ascii="Times New Roman" w:hAnsi="Times New Roman"/>
              </w:rPr>
              <w:t>22 November 2018</w:t>
            </w:r>
          </w:p>
        </w:tc>
        <w:tc>
          <w:tcPr>
            <w:tcW w:w="1181" w:type="dxa"/>
            <w:vAlign w:val="center"/>
          </w:tcPr>
          <w:p w14:paraId="275197B1" w14:textId="77777777" w:rsidR="00734BCF" w:rsidRDefault="00734BCF" w:rsidP="00734BCF">
            <w:pPr>
              <w:jc w:val="center"/>
            </w:pPr>
            <w:r w:rsidRPr="00D86348">
              <w:rPr>
                <w:rFonts w:ascii="Times New Roman" w:hAnsi="Times New Roman"/>
              </w:rPr>
              <w:t>08.00</w:t>
            </w:r>
          </w:p>
        </w:tc>
        <w:tc>
          <w:tcPr>
            <w:tcW w:w="1251" w:type="dxa"/>
            <w:vAlign w:val="center"/>
          </w:tcPr>
          <w:p w14:paraId="0035257D" w14:textId="77777777" w:rsidR="00734BCF" w:rsidRDefault="00734BCF" w:rsidP="00734BCF">
            <w:pPr>
              <w:jc w:val="center"/>
            </w:pPr>
            <w:r w:rsidRPr="0094083C">
              <w:rPr>
                <w:rFonts w:ascii="Times New Roman" w:hAnsi="Times New Roman"/>
              </w:rPr>
              <w:t>17.00</w:t>
            </w:r>
          </w:p>
        </w:tc>
        <w:tc>
          <w:tcPr>
            <w:tcW w:w="1614" w:type="dxa"/>
          </w:tcPr>
          <w:p w14:paraId="11EBEB21"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Menginstal Library Android Studio</w:t>
            </w:r>
          </w:p>
        </w:tc>
        <w:tc>
          <w:tcPr>
            <w:tcW w:w="1224" w:type="dxa"/>
          </w:tcPr>
          <w:p w14:paraId="22A805BE" w14:textId="77777777" w:rsidR="00734BCF" w:rsidRPr="00734BCF" w:rsidRDefault="00734BCF" w:rsidP="00734BCF">
            <w:pPr>
              <w:ind w:left="0" w:firstLine="0"/>
              <w:rPr>
                <w:rFonts w:ascii="Times New Roman" w:hAnsi="Times New Roman"/>
                <w:lang w:val="en-US"/>
              </w:rPr>
            </w:pPr>
          </w:p>
        </w:tc>
        <w:tc>
          <w:tcPr>
            <w:tcW w:w="1415" w:type="dxa"/>
          </w:tcPr>
          <w:p w14:paraId="22F10713" w14:textId="77777777" w:rsidR="00734BCF" w:rsidRPr="00734BCF" w:rsidRDefault="00734BCF" w:rsidP="00734BCF">
            <w:pPr>
              <w:ind w:left="0" w:firstLine="0"/>
              <w:rPr>
                <w:rFonts w:ascii="Times New Roman" w:hAnsi="Times New Roman"/>
                <w:lang w:val="en-US"/>
              </w:rPr>
            </w:pPr>
          </w:p>
        </w:tc>
        <w:tc>
          <w:tcPr>
            <w:tcW w:w="970" w:type="dxa"/>
          </w:tcPr>
          <w:p w14:paraId="13A920AC" w14:textId="77777777" w:rsidR="00734BCF" w:rsidRPr="00734BCF" w:rsidRDefault="00734BCF" w:rsidP="00734BCF">
            <w:pPr>
              <w:ind w:left="0" w:firstLine="0"/>
              <w:rPr>
                <w:rFonts w:ascii="Times New Roman" w:hAnsi="Times New Roman"/>
                <w:lang w:val="en-US"/>
              </w:rPr>
            </w:pPr>
          </w:p>
        </w:tc>
      </w:tr>
      <w:tr w:rsidR="00734BCF" w:rsidRPr="003A62ED" w14:paraId="23A61163" w14:textId="77777777" w:rsidTr="00734BCF">
        <w:trPr>
          <w:trHeight w:val="70"/>
        </w:trPr>
        <w:tc>
          <w:tcPr>
            <w:tcW w:w="1142" w:type="dxa"/>
            <w:vAlign w:val="center"/>
          </w:tcPr>
          <w:p w14:paraId="5C54CF7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CA851A3" w14:textId="77777777" w:rsidR="00734BCF" w:rsidRPr="003A62ED" w:rsidRDefault="00734BCF" w:rsidP="00734BCF">
            <w:pPr>
              <w:jc w:val="center"/>
              <w:rPr>
                <w:rFonts w:ascii="Times New Roman" w:hAnsi="Times New Roman"/>
              </w:rPr>
            </w:pPr>
            <w:r w:rsidRPr="003A62ED">
              <w:rPr>
                <w:rFonts w:ascii="Times New Roman" w:hAnsi="Times New Roman"/>
              </w:rPr>
              <w:t>23 November 2018</w:t>
            </w:r>
          </w:p>
        </w:tc>
        <w:tc>
          <w:tcPr>
            <w:tcW w:w="1181" w:type="dxa"/>
            <w:vAlign w:val="center"/>
          </w:tcPr>
          <w:p w14:paraId="2050BDA6" w14:textId="77777777" w:rsidR="00734BCF" w:rsidRDefault="00734BCF" w:rsidP="00734BCF">
            <w:pPr>
              <w:jc w:val="center"/>
            </w:pPr>
            <w:r w:rsidRPr="00D86348">
              <w:rPr>
                <w:rFonts w:ascii="Times New Roman" w:hAnsi="Times New Roman"/>
              </w:rPr>
              <w:t>08.00</w:t>
            </w:r>
          </w:p>
        </w:tc>
        <w:tc>
          <w:tcPr>
            <w:tcW w:w="1251" w:type="dxa"/>
            <w:vAlign w:val="center"/>
          </w:tcPr>
          <w:p w14:paraId="54883E34" w14:textId="77777777" w:rsidR="00734BCF" w:rsidRDefault="00734BCF" w:rsidP="00734BCF">
            <w:pPr>
              <w:jc w:val="center"/>
            </w:pPr>
            <w:r w:rsidRPr="0094083C">
              <w:rPr>
                <w:rFonts w:ascii="Times New Roman" w:hAnsi="Times New Roman"/>
              </w:rPr>
              <w:t>17.00</w:t>
            </w:r>
          </w:p>
        </w:tc>
        <w:tc>
          <w:tcPr>
            <w:tcW w:w="1614" w:type="dxa"/>
          </w:tcPr>
          <w:p w14:paraId="09C733E0"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Menginstal Library Android Studio</w:t>
            </w:r>
          </w:p>
        </w:tc>
        <w:tc>
          <w:tcPr>
            <w:tcW w:w="1224" w:type="dxa"/>
          </w:tcPr>
          <w:p w14:paraId="3A1DC9D4" w14:textId="77777777" w:rsidR="00734BCF" w:rsidRPr="00734BCF" w:rsidRDefault="00734BCF" w:rsidP="00734BCF">
            <w:pPr>
              <w:ind w:left="0" w:firstLine="0"/>
              <w:rPr>
                <w:rFonts w:ascii="Times New Roman" w:hAnsi="Times New Roman"/>
                <w:lang w:val="en-US"/>
              </w:rPr>
            </w:pPr>
          </w:p>
        </w:tc>
        <w:tc>
          <w:tcPr>
            <w:tcW w:w="1415" w:type="dxa"/>
          </w:tcPr>
          <w:p w14:paraId="23D49F5C" w14:textId="77777777" w:rsidR="00734BCF" w:rsidRPr="00734BCF" w:rsidRDefault="00734BCF" w:rsidP="00734BCF">
            <w:pPr>
              <w:ind w:left="0" w:firstLine="0"/>
              <w:rPr>
                <w:rFonts w:ascii="Times New Roman" w:hAnsi="Times New Roman"/>
                <w:lang w:val="en-US"/>
              </w:rPr>
            </w:pPr>
          </w:p>
        </w:tc>
        <w:tc>
          <w:tcPr>
            <w:tcW w:w="970" w:type="dxa"/>
          </w:tcPr>
          <w:p w14:paraId="2EF261FE" w14:textId="77777777" w:rsidR="00734BCF" w:rsidRPr="00734BCF" w:rsidRDefault="00734BCF" w:rsidP="00734BCF">
            <w:pPr>
              <w:ind w:left="0" w:firstLine="0"/>
              <w:rPr>
                <w:rFonts w:ascii="Times New Roman" w:hAnsi="Times New Roman"/>
                <w:lang w:val="en-US"/>
              </w:rPr>
            </w:pPr>
          </w:p>
        </w:tc>
      </w:tr>
      <w:tr w:rsidR="00734BCF" w:rsidRPr="003A62ED" w14:paraId="177A03F8" w14:textId="77777777" w:rsidTr="00734BCF">
        <w:trPr>
          <w:trHeight w:val="70"/>
        </w:trPr>
        <w:tc>
          <w:tcPr>
            <w:tcW w:w="1142" w:type="dxa"/>
            <w:vAlign w:val="center"/>
          </w:tcPr>
          <w:p w14:paraId="34F5BAB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208B75A" w14:textId="77777777" w:rsidR="00734BCF" w:rsidRPr="003A62ED" w:rsidRDefault="00734BCF" w:rsidP="00734BCF">
            <w:pPr>
              <w:jc w:val="center"/>
              <w:rPr>
                <w:rFonts w:ascii="Times New Roman" w:hAnsi="Times New Roman"/>
              </w:rPr>
            </w:pPr>
            <w:r w:rsidRPr="003A62ED">
              <w:rPr>
                <w:rFonts w:ascii="Times New Roman" w:hAnsi="Times New Roman"/>
              </w:rPr>
              <w:t>26 November 2018</w:t>
            </w:r>
          </w:p>
        </w:tc>
        <w:tc>
          <w:tcPr>
            <w:tcW w:w="1181" w:type="dxa"/>
            <w:vAlign w:val="center"/>
          </w:tcPr>
          <w:p w14:paraId="336ECC5E" w14:textId="77777777" w:rsidR="00734BCF" w:rsidRDefault="00734BCF" w:rsidP="00734BCF">
            <w:pPr>
              <w:jc w:val="center"/>
            </w:pPr>
            <w:r w:rsidRPr="00D86348">
              <w:rPr>
                <w:rFonts w:ascii="Times New Roman" w:hAnsi="Times New Roman"/>
              </w:rPr>
              <w:t>08.00</w:t>
            </w:r>
          </w:p>
        </w:tc>
        <w:tc>
          <w:tcPr>
            <w:tcW w:w="1251" w:type="dxa"/>
            <w:vAlign w:val="center"/>
          </w:tcPr>
          <w:p w14:paraId="3CA2EF5E" w14:textId="77777777" w:rsidR="00734BCF" w:rsidRDefault="00734BCF" w:rsidP="00734BCF">
            <w:pPr>
              <w:jc w:val="center"/>
            </w:pPr>
            <w:r w:rsidRPr="0094083C">
              <w:rPr>
                <w:rFonts w:ascii="Times New Roman" w:hAnsi="Times New Roman"/>
              </w:rPr>
              <w:t>17.00</w:t>
            </w:r>
          </w:p>
        </w:tc>
        <w:tc>
          <w:tcPr>
            <w:tcW w:w="1614" w:type="dxa"/>
          </w:tcPr>
          <w:p w14:paraId="51C5ABFC"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Menginstal Library Android Studio</w:t>
            </w:r>
          </w:p>
        </w:tc>
        <w:tc>
          <w:tcPr>
            <w:tcW w:w="1224" w:type="dxa"/>
          </w:tcPr>
          <w:p w14:paraId="2763BD49" w14:textId="77777777" w:rsidR="00734BCF" w:rsidRPr="00734BCF" w:rsidRDefault="00734BCF" w:rsidP="00734BCF">
            <w:pPr>
              <w:ind w:left="0" w:firstLine="0"/>
              <w:rPr>
                <w:rFonts w:ascii="Times New Roman" w:hAnsi="Times New Roman"/>
                <w:lang w:val="en-US"/>
              </w:rPr>
            </w:pPr>
          </w:p>
        </w:tc>
        <w:tc>
          <w:tcPr>
            <w:tcW w:w="1415" w:type="dxa"/>
          </w:tcPr>
          <w:p w14:paraId="38617216" w14:textId="77777777" w:rsidR="00734BCF" w:rsidRPr="00734BCF" w:rsidRDefault="00734BCF" w:rsidP="00734BCF">
            <w:pPr>
              <w:ind w:left="0" w:firstLine="0"/>
              <w:rPr>
                <w:rFonts w:ascii="Times New Roman" w:hAnsi="Times New Roman"/>
                <w:lang w:val="en-US"/>
              </w:rPr>
            </w:pPr>
          </w:p>
        </w:tc>
        <w:tc>
          <w:tcPr>
            <w:tcW w:w="970" w:type="dxa"/>
          </w:tcPr>
          <w:p w14:paraId="0D62844C" w14:textId="77777777" w:rsidR="00734BCF" w:rsidRPr="00734BCF" w:rsidRDefault="00734BCF" w:rsidP="00734BCF">
            <w:pPr>
              <w:ind w:left="0" w:firstLine="0"/>
              <w:rPr>
                <w:rFonts w:ascii="Times New Roman" w:hAnsi="Times New Roman"/>
                <w:lang w:val="en-US"/>
              </w:rPr>
            </w:pPr>
          </w:p>
        </w:tc>
      </w:tr>
      <w:tr w:rsidR="00734BCF" w:rsidRPr="003A62ED" w14:paraId="6EBEA758" w14:textId="77777777" w:rsidTr="00734BCF">
        <w:trPr>
          <w:trHeight w:val="70"/>
        </w:trPr>
        <w:tc>
          <w:tcPr>
            <w:tcW w:w="1142" w:type="dxa"/>
            <w:vAlign w:val="center"/>
          </w:tcPr>
          <w:p w14:paraId="3EF708F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61F3389" w14:textId="77777777" w:rsidR="00734BCF" w:rsidRPr="003A62ED" w:rsidRDefault="00734BCF" w:rsidP="00734BCF">
            <w:pPr>
              <w:jc w:val="center"/>
              <w:rPr>
                <w:rFonts w:ascii="Times New Roman" w:hAnsi="Times New Roman"/>
              </w:rPr>
            </w:pPr>
            <w:r w:rsidRPr="003A62ED">
              <w:rPr>
                <w:rFonts w:ascii="Times New Roman" w:hAnsi="Times New Roman"/>
              </w:rPr>
              <w:t>27 November 2018</w:t>
            </w:r>
          </w:p>
        </w:tc>
        <w:tc>
          <w:tcPr>
            <w:tcW w:w="1181" w:type="dxa"/>
            <w:vAlign w:val="center"/>
          </w:tcPr>
          <w:p w14:paraId="1608DFC5" w14:textId="77777777" w:rsidR="00734BCF" w:rsidRDefault="00734BCF" w:rsidP="00734BCF">
            <w:pPr>
              <w:jc w:val="center"/>
            </w:pPr>
            <w:r w:rsidRPr="00D86348">
              <w:rPr>
                <w:rFonts w:ascii="Times New Roman" w:hAnsi="Times New Roman"/>
              </w:rPr>
              <w:t>08.00</w:t>
            </w:r>
          </w:p>
        </w:tc>
        <w:tc>
          <w:tcPr>
            <w:tcW w:w="1251" w:type="dxa"/>
            <w:vAlign w:val="center"/>
          </w:tcPr>
          <w:p w14:paraId="6D7D499A" w14:textId="77777777" w:rsidR="00734BCF" w:rsidRDefault="00734BCF" w:rsidP="00734BCF">
            <w:pPr>
              <w:jc w:val="center"/>
            </w:pPr>
            <w:r w:rsidRPr="0094083C">
              <w:rPr>
                <w:rFonts w:ascii="Times New Roman" w:hAnsi="Times New Roman"/>
              </w:rPr>
              <w:t>17.00</w:t>
            </w:r>
          </w:p>
        </w:tc>
        <w:tc>
          <w:tcPr>
            <w:tcW w:w="1614" w:type="dxa"/>
          </w:tcPr>
          <w:p w14:paraId="7A7D8C42"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Mempelajari Android</w:t>
            </w:r>
          </w:p>
        </w:tc>
        <w:tc>
          <w:tcPr>
            <w:tcW w:w="1224" w:type="dxa"/>
          </w:tcPr>
          <w:p w14:paraId="3D7AAECC" w14:textId="77777777" w:rsidR="00734BCF" w:rsidRPr="00734BCF" w:rsidRDefault="00734BCF" w:rsidP="00734BCF">
            <w:pPr>
              <w:ind w:left="0" w:firstLine="0"/>
              <w:rPr>
                <w:rFonts w:ascii="Times New Roman" w:hAnsi="Times New Roman"/>
                <w:lang w:val="en-US"/>
              </w:rPr>
            </w:pPr>
          </w:p>
        </w:tc>
        <w:tc>
          <w:tcPr>
            <w:tcW w:w="1415" w:type="dxa"/>
          </w:tcPr>
          <w:p w14:paraId="26909477" w14:textId="77777777" w:rsidR="00734BCF" w:rsidRPr="00734BCF" w:rsidRDefault="00734BCF" w:rsidP="00734BCF">
            <w:pPr>
              <w:ind w:left="0" w:firstLine="0"/>
              <w:rPr>
                <w:rFonts w:ascii="Times New Roman" w:hAnsi="Times New Roman"/>
                <w:lang w:val="en-US"/>
              </w:rPr>
            </w:pPr>
          </w:p>
        </w:tc>
        <w:tc>
          <w:tcPr>
            <w:tcW w:w="970" w:type="dxa"/>
          </w:tcPr>
          <w:p w14:paraId="139C503B" w14:textId="77777777" w:rsidR="00734BCF" w:rsidRPr="00734BCF" w:rsidRDefault="00734BCF" w:rsidP="00734BCF">
            <w:pPr>
              <w:ind w:left="0" w:firstLine="0"/>
              <w:rPr>
                <w:rFonts w:ascii="Times New Roman" w:hAnsi="Times New Roman"/>
                <w:lang w:val="en-US"/>
              </w:rPr>
            </w:pPr>
          </w:p>
        </w:tc>
      </w:tr>
      <w:tr w:rsidR="00734BCF" w:rsidRPr="003A62ED" w14:paraId="6573E75D" w14:textId="77777777" w:rsidTr="00734BCF">
        <w:trPr>
          <w:trHeight w:val="70"/>
        </w:trPr>
        <w:tc>
          <w:tcPr>
            <w:tcW w:w="1142" w:type="dxa"/>
            <w:vAlign w:val="center"/>
          </w:tcPr>
          <w:p w14:paraId="2326D8D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459DCAB" w14:textId="77777777" w:rsidR="00734BCF" w:rsidRPr="003A62ED" w:rsidRDefault="00734BCF" w:rsidP="00734BCF">
            <w:pPr>
              <w:jc w:val="center"/>
              <w:rPr>
                <w:rFonts w:ascii="Times New Roman" w:hAnsi="Times New Roman"/>
              </w:rPr>
            </w:pPr>
            <w:r w:rsidRPr="003A62ED">
              <w:rPr>
                <w:rFonts w:ascii="Times New Roman" w:hAnsi="Times New Roman"/>
              </w:rPr>
              <w:t>28 November 2018</w:t>
            </w:r>
          </w:p>
        </w:tc>
        <w:tc>
          <w:tcPr>
            <w:tcW w:w="1181" w:type="dxa"/>
            <w:vAlign w:val="center"/>
          </w:tcPr>
          <w:p w14:paraId="26734BD0" w14:textId="77777777" w:rsidR="00734BCF" w:rsidRDefault="00734BCF" w:rsidP="00734BCF">
            <w:pPr>
              <w:jc w:val="center"/>
            </w:pPr>
            <w:r w:rsidRPr="00D86348">
              <w:rPr>
                <w:rFonts w:ascii="Times New Roman" w:hAnsi="Times New Roman"/>
              </w:rPr>
              <w:t>08.00</w:t>
            </w:r>
          </w:p>
        </w:tc>
        <w:tc>
          <w:tcPr>
            <w:tcW w:w="1251" w:type="dxa"/>
            <w:vAlign w:val="center"/>
          </w:tcPr>
          <w:p w14:paraId="30302D2D" w14:textId="77777777" w:rsidR="00734BCF" w:rsidRDefault="00734BCF" w:rsidP="00734BCF">
            <w:pPr>
              <w:jc w:val="center"/>
            </w:pPr>
            <w:r w:rsidRPr="0094083C">
              <w:rPr>
                <w:rFonts w:ascii="Times New Roman" w:hAnsi="Times New Roman"/>
              </w:rPr>
              <w:t>17.00</w:t>
            </w:r>
          </w:p>
        </w:tc>
        <w:tc>
          <w:tcPr>
            <w:tcW w:w="1614" w:type="dxa"/>
          </w:tcPr>
          <w:p w14:paraId="4341DD2E"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Mempelajari Android</w:t>
            </w:r>
          </w:p>
        </w:tc>
        <w:tc>
          <w:tcPr>
            <w:tcW w:w="1224" w:type="dxa"/>
          </w:tcPr>
          <w:p w14:paraId="50CF12A3" w14:textId="77777777" w:rsidR="00734BCF" w:rsidRPr="00734BCF" w:rsidRDefault="00734BCF" w:rsidP="00734BCF">
            <w:pPr>
              <w:ind w:left="0" w:firstLine="0"/>
              <w:rPr>
                <w:rFonts w:ascii="Times New Roman" w:hAnsi="Times New Roman"/>
                <w:lang w:val="en-US"/>
              </w:rPr>
            </w:pPr>
          </w:p>
        </w:tc>
        <w:tc>
          <w:tcPr>
            <w:tcW w:w="1415" w:type="dxa"/>
          </w:tcPr>
          <w:p w14:paraId="330AEAC1" w14:textId="77777777" w:rsidR="00734BCF" w:rsidRPr="00734BCF" w:rsidRDefault="00734BCF" w:rsidP="00734BCF">
            <w:pPr>
              <w:ind w:left="0" w:firstLine="0"/>
              <w:rPr>
                <w:rFonts w:ascii="Times New Roman" w:hAnsi="Times New Roman"/>
                <w:lang w:val="en-US"/>
              </w:rPr>
            </w:pPr>
          </w:p>
        </w:tc>
        <w:tc>
          <w:tcPr>
            <w:tcW w:w="970" w:type="dxa"/>
          </w:tcPr>
          <w:p w14:paraId="44DCCB66" w14:textId="77777777" w:rsidR="00734BCF" w:rsidRPr="00734BCF" w:rsidRDefault="00734BCF" w:rsidP="00734BCF">
            <w:pPr>
              <w:ind w:left="0" w:firstLine="0"/>
              <w:rPr>
                <w:rFonts w:ascii="Times New Roman" w:hAnsi="Times New Roman"/>
                <w:lang w:val="en-US"/>
              </w:rPr>
            </w:pPr>
          </w:p>
        </w:tc>
      </w:tr>
      <w:tr w:rsidR="00734BCF" w:rsidRPr="003A62ED" w14:paraId="53389FA7" w14:textId="77777777" w:rsidTr="00734BCF">
        <w:trPr>
          <w:trHeight w:val="70"/>
        </w:trPr>
        <w:tc>
          <w:tcPr>
            <w:tcW w:w="1142" w:type="dxa"/>
            <w:vAlign w:val="center"/>
          </w:tcPr>
          <w:p w14:paraId="2A7FB66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0862CB2" w14:textId="77777777" w:rsidR="00734BCF" w:rsidRPr="003A62ED" w:rsidRDefault="00734BCF" w:rsidP="00734BCF">
            <w:pPr>
              <w:jc w:val="center"/>
              <w:rPr>
                <w:rFonts w:ascii="Times New Roman" w:hAnsi="Times New Roman"/>
              </w:rPr>
            </w:pPr>
            <w:r w:rsidRPr="003A62ED">
              <w:rPr>
                <w:rFonts w:ascii="Times New Roman" w:hAnsi="Times New Roman"/>
              </w:rPr>
              <w:t>29 November 2018</w:t>
            </w:r>
          </w:p>
        </w:tc>
        <w:tc>
          <w:tcPr>
            <w:tcW w:w="1181" w:type="dxa"/>
            <w:vAlign w:val="center"/>
          </w:tcPr>
          <w:p w14:paraId="366D6BE0" w14:textId="77777777" w:rsidR="00734BCF" w:rsidRDefault="00734BCF" w:rsidP="00734BCF">
            <w:pPr>
              <w:jc w:val="center"/>
            </w:pPr>
            <w:r w:rsidRPr="00D86348">
              <w:rPr>
                <w:rFonts w:ascii="Times New Roman" w:hAnsi="Times New Roman"/>
              </w:rPr>
              <w:t>08.00</w:t>
            </w:r>
          </w:p>
        </w:tc>
        <w:tc>
          <w:tcPr>
            <w:tcW w:w="1251" w:type="dxa"/>
            <w:vAlign w:val="center"/>
          </w:tcPr>
          <w:p w14:paraId="1ED04798" w14:textId="77777777" w:rsidR="00734BCF" w:rsidRDefault="00734BCF" w:rsidP="00734BCF">
            <w:pPr>
              <w:jc w:val="center"/>
            </w:pPr>
            <w:r w:rsidRPr="0094083C">
              <w:rPr>
                <w:rFonts w:ascii="Times New Roman" w:hAnsi="Times New Roman"/>
              </w:rPr>
              <w:t>17.00</w:t>
            </w:r>
          </w:p>
        </w:tc>
        <w:tc>
          <w:tcPr>
            <w:tcW w:w="1614" w:type="dxa"/>
          </w:tcPr>
          <w:p w14:paraId="375761A5"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Mempelajari Android</w:t>
            </w:r>
          </w:p>
        </w:tc>
        <w:tc>
          <w:tcPr>
            <w:tcW w:w="1224" w:type="dxa"/>
          </w:tcPr>
          <w:p w14:paraId="2E49BF19" w14:textId="77777777" w:rsidR="00734BCF" w:rsidRPr="00734BCF" w:rsidRDefault="00734BCF" w:rsidP="00734BCF">
            <w:pPr>
              <w:ind w:left="0" w:firstLine="0"/>
              <w:rPr>
                <w:rFonts w:ascii="Times New Roman" w:hAnsi="Times New Roman"/>
                <w:lang w:val="en-US"/>
              </w:rPr>
            </w:pPr>
          </w:p>
        </w:tc>
        <w:tc>
          <w:tcPr>
            <w:tcW w:w="1415" w:type="dxa"/>
          </w:tcPr>
          <w:p w14:paraId="5E34F8D9" w14:textId="77777777" w:rsidR="00734BCF" w:rsidRPr="00734BCF" w:rsidRDefault="00734BCF" w:rsidP="00734BCF">
            <w:pPr>
              <w:ind w:left="0" w:firstLine="0"/>
              <w:rPr>
                <w:rFonts w:ascii="Times New Roman" w:hAnsi="Times New Roman"/>
                <w:lang w:val="en-US"/>
              </w:rPr>
            </w:pPr>
          </w:p>
        </w:tc>
        <w:tc>
          <w:tcPr>
            <w:tcW w:w="970" w:type="dxa"/>
          </w:tcPr>
          <w:p w14:paraId="313B83B6" w14:textId="77777777" w:rsidR="00734BCF" w:rsidRPr="00734BCF" w:rsidRDefault="00734BCF" w:rsidP="00734BCF">
            <w:pPr>
              <w:ind w:left="0" w:firstLine="0"/>
              <w:rPr>
                <w:rFonts w:ascii="Times New Roman" w:hAnsi="Times New Roman"/>
                <w:lang w:val="en-US"/>
              </w:rPr>
            </w:pPr>
          </w:p>
        </w:tc>
      </w:tr>
      <w:tr w:rsidR="00734BCF" w:rsidRPr="003A62ED" w14:paraId="0EB2BA75" w14:textId="77777777" w:rsidTr="00734BCF">
        <w:trPr>
          <w:trHeight w:val="70"/>
        </w:trPr>
        <w:tc>
          <w:tcPr>
            <w:tcW w:w="1142" w:type="dxa"/>
            <w:vAlign w:val="center"/>
          </w:tcPr>
          <w:p w14:paraId="3E51AEE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EAF703D" w14:textId="77777777" w:rsidR="00734BCF" w:rsidRPr="003A62ED" w:rsidRDefault="00734BCF" w:rsidP="00734BCF">
            <w:pPr>
              <w:jc w:val="center"/>
              <w:rPr>
                <w:rFonts w:ascii="Times New Roman" w:hAnsi="Times New Roman"/>
              </w:rPr>
            </w:pPr>
            <w:r w:rsidRPr="003A62ED">
              <w:rPr>
                <w:rFonts w:ascii="Times New Roman" w:hAnsi="Times New Roman"/>
              </w:rPr>
              <w:t>30 November 2018</w:t>
            </w:r>
          </w:p>
        </w:tc>
        <w:tc>
          <w:tcPr>
            <w:tcW w:w="1181" w:type="dxa"/>
            <w:vAlign w:val="center"/>
          </w:tcPr>
          <w:p w14:paraId="0B71C754" w14:textId="77777777" w:rsidR="00734BCF" w:rsidRDefault="00734BCF" w:rsidP="00734BCF">
            <w:pPr>
              <w:jc w:val="center"/>
            </w:pPr>
            <w:r w:rsidRPr="00D86348">
              <w:rPr>
                <w:rFonts w:ascii="Times New Roman" w:hAnsi="Times New Roman"/>
              </w:rPr>
              <w:t>08.00</w:t>
            </w:r>
          </w:p>
        </w:tc>
        <w:tc>
          <w:tcPr>
            <w:tcW w:w="1251" w:type="dxa"/>
            <w:vAlign w:val="center"/>
          </w:tcPr>
          <w:p w14:paraId="26F89BF6" w14:textId="77777777" w:rsidR="00734BCF" w:rsidRDefault="00734BCF" w:rsidP="00734BCF">
            <w:pPr>
              <w:jc w:val="center"/>
            </w:pPr>
            <w:r w:rsidRPr="0094083C">
              <w:rPr>
                <w:rFonts w:ascii="Times New Roman" w:hAnsi="Times New Roman"/>
              </w:rPr>
              <w:t>17.00</w:t>
            </w:r>
          </w:p>
        </w:tc>
        <w:tc>
          <w:tcPr>
            <w:tcW w:w="1614" w:type="dxa"/>
          </w:tcPr>
          <w:p w14:paraId="2A83F9EB"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Mempelajari Android</w:t>
            </w:r>
          </w:p>
        </w:tc>
        <w:tc>
          <w:tcPr>
            <w:tcW w:w="1224" w:type="dxa"/>
          </w:tcPr>
          <w:p w14:paraId="24178623" w14:textId="77777777" w:rsidR="00734BCF" w:rsidRPr="00734BCF" w:rsidRDefault="00734BCF" w:rsidP="00734BCF">
            <w:pPr>
              <w:ind w:left="0" w:firstLine="0"/>
              <w:rPr>
                <w:rFonts w:ascii="Times New Roman" w:hAnsi="Times New Roman"/>
                <w:lang w:val="en-US"/>
              </w:rPr>
            </w:pPr>
          </w:p>
        </w:tc>
        <w:tc>
          <w:tcPr>
            <w:tcW w:w="1415" w:type="dxa"/>
          </w:tcPr>
          <w:p w14:paraId="3581B76B" w14:textId="77777777" w:rsidR="00734BCF" w:rsidRPr="00734BCF" w:rsidRDefault="00734BCF" w:rsidP="00734BCF">
            <w:pPr>
              <w:ind w:left="0" w:firstLine="0"/>
              <w:rPr>
                <w:rFonts w:ascii="Times New Roman" w:hAnsi="Times New Roman"/>
                <w:lang w:val="en-US"/>
              </w:rPr>
            </w:pPr>
          </w:p>
        </w:tc>
        <w:tc>
          <w:tcPr>
            <w:tcW w:w="970" w:type="dxa"/>
          </w:tcPr>
          <w:p w14:paraId="4C666162" w14:textId="77777777" w:rsidR="00734BCF" w:rsidRPr="00734BCF" w:rsidRDefault="00734BCF" w:rsidP="00734BCF">
            <w:pPr>
              <w:ind w:left="0" w:firstLine="0"/>
              <w:rPr>
                <w:rFonts w:ascii="Times New Roman" w:hAnsi="Times New Roman"/>
                <w:lang w:val="en-US"/>
              </w:rPr>
            </w:pPr>
          </w:p>
        </w:tc>
      </w:tr>
      <w:tr w:rsidR="00734BCF" w:rsidRPr="003A62ED" w14:paraId="1AFEBE3D" w14:textId="77777777" w:rsidTr="00734BCF">
        <w:trPr>
          <w:trHeight w:val="70"/>
        </w:trPr>
        <w:tc>
          <w:tcPr>
            <w:tcW w:w="1142" w:type="dxa"/>
            <w:vAlign w:val="center"/>
          </w:tcPr>
          <w:p w14:paraId="79A7C36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4009A17" w14:textId="77777777" w:rsidR="00734BCF" w:rsidRPr="003A62ED" w:rsidRDefault="00734BCF" w:rsidP="00734BCF">
            <w:pPr>
              <w:jc w:val="center"/>
              <w:rPr>
                <w:rFonts w:ascii="Times New Roman" w:hAnsi="Times New Roman"/>
              </w:rPr>
            </w:pPr>
            <w:r w:rsidRPr="003A62ED">
              <w:rPr>
                <w:rFonts w:ascii="Times New Roman" w:hAnsi="Times New Roman"/>
              </w:rPr>
              <w:t>3 Desember 2018</w:t>
            </w:r>
          </w:p>
        </w:tc>
        <w:tc>
          <w:tcPr>
            <w:tcW w:w="1181" w:type="dxa"/>
            <w:vAlign w:val="center"/>
          </w:tcPr>
          <w:p w14:paraId="16244371" w14:textId="77777777" w:rsidR="00734BCF" w:rsidRDefault="00734BCF" w:rsidP="00734BCF">
            <w:pPr>
              <w:jc w:val="center"/>
            </w:pPr>
            <w:r w:rsidRPr="00D86348">
              <w:rPr>
                <w:rFonts w:ascii="Times New Roman" w:hAnsi="Times New Roman"/>
              </w:rPr>
              <w:t>08.00</w:t>
            </w:r>
          </w:p>
        </w:tc>
        <w:tc>
          <w:tcPr>
            <w:tcW w:w="1251" w:type="dxa"/>
            <w:vAlign w:val="center"/>
          </w:tcPr>
          <w:p w14:paraId="083C0CC9" w14:textId="77777777" w:rsidR="00734BCF" w:rsidRDefault="00734BCF" w:rsidP="00734BCF">
            <w:pPr>
              <w:jc w:val="center"/>
            </w:pPr>
            <w:r w:rsidRPr="0094083C">
              <w:rPr>
                <w:rFonts w:ascii="Times New Roman" w:hAnsi="Times New Roman"/>
              </w:rPr>
              <w:t>17.00</w:t>
            </w:r>
          </w:p>
        </w:tc>
        <w:tc>
          <w:tcPr>
            <w:tcW w:w="1614" w:type="dxa"/>
          </w:tcPr>
          <w:p w14:paraId="02C3407B"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178D70C6" w14:textId="77777777" w:rsidR="00734BCF" w:rsidRPr="00734BCF" w:rsidRDefault="00734BCF" w:rsidP="00734BCF">
            <w:pPr>
              <w:ind w:left="0" w:firstLine="0"/>
              <w:rPr>
                <w:rFonts w:ascii="Times New Roman" w:hAnsi="Times New Roman"/>
                <w:lang w:val="en-US"/>
              </w:rPr>
            </w:pPr>
          </w:p>
        </w:tc>
        <w:tc>
          <w:tcPr>
            <w:tcW w:w="1415" w:type="dxa"/>
          </w:tcPr>
          <w:p w14:paraId="282C175A" w14:textId="77777777" w:rsidR="00734BCF" w:rsidRPr="00734BCF" w:rsidRDefault="00734BCF" w:rsidP="00734BCF">
            <w:pPr>
              <w:ind w:left="0" w:firstLine="0"/>
              <w:rPr>
                <w:rFonts w:ascii="Times New Roman" w:hAnsi="Times New Roman"/>
                <w:lang w:val="en-US"/>
              </w:rPr>
            </w:pPr>
          </w:p>
        </w:tc>
        <w:tc>
          <w:tcPr>
            <w:tcW w:w="970" w:type="dxa"/>
          </w:tcPr>
          <w:p w14:paraId="3E88A3BF" w14:textId="77777777" w:rsidR="00734BCF" w:rsidRPr="00734BCF" w:rsidRDefault="00734BCF" w:rsidP="00734BCF">
            <w:pPr>
              <w:ind w:left="0" w:firstLine="0"/>
              <w:rPr>
                <w:rFonts w:ascii="Times New Roman" w:hAnsi="Times New Roman"/>
                <w:lang w:val="en-US"/>
              </w:rPr>
            </w:pPr>
          </w:p>
        </w:tc>
      </w:tr>
      <w:tr w:rsidR="00734BCF" w:rsidRPr="003A62ED" w14:paraId="6EAC0DC4" w14:textId="77777777" w:rsidTr="00734BCF">
        <w:trPr>
          <w:trHeight w:val="70"/>
        </w:trPr>
        <w:tc>
          <w:tcPr>
            <w:tcW w:w="1142" w:type="dxa"/>
            <w:vAlign w:val="center"/>
          </w:tcPr>
          <w:p w14:paraId="39D4FA8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A9D15F8" w14:textId="77777777" w:rsidR="00734BCF" w:rsidRPr="003A62ED" w:rsidRDefault="00734BCF" w:rsidP="00734BCF">
            <w:pPr>
              <w:jc w:val="center"/>
              <w:rPr>
                <w:rFonts w:ascii="Times New Roman" w:hAnsi="Times New Roman"/>
              </w:rPr>
            </w:pPr>
            <w:r w:rsidRPr="003A62ED">
              <w:rPr>
                <w:rFonts w:ascii="Times New Roman" w:hAnsi="Times New Roman"/>
              </w:rPr>
              <w:t>4 Desember 2018</w:t>
            </w:r>
          </w:p>
        </w:tc>
        <w:tc>
          <w:tcPr>
            <w:tcW w:w="1181" w:type="dxa"/>
            <w:vAlign w:val="center"/>
          </w:tcPr>
          <w:p w14:paraId="376092A7" w14:textId="77777777" w:rsidR="00734BCF" w:rsidRDefault="00734BCF" w:rsidP="00734BCF">
            <w:pPr>
              <w:jc w:val="center"/>
            </w:pPr>
            <w:r w:rsidRPr="00D86348">
              <w:rPr>
                <w:rFonts w:ascii="Times New Roman" w:hAnsi="Times New Roman"/>
              </w:rPr>
              <w:t>08.00</w:t>
            </w:r>
          </w:p>
        </w:tc>
        <w:tc>
          <w:tcPr>
            <w:tcW w:w="1251" w:type="dxa"/>
            <w:vAlign w:val="center"/>
          </w:tcPr>
          <w:p w14:paraId="0EE6D60E" w14:textId="77777777" w:rsidR="00734BCF" w:rsidRDefault="00734BCF" w:rsidP="00734BCF">
            <w:pPr>
              <w:jc w:val="center"/>
            </w:pPr>
            <w:r w:rsidRPr="0094083C">
              <w:rPr>
                <w:rFonts w:ascii="Times New Roman" w:hAnsi="Times New Roman"/>
              </w:rPr>
              <w:t>17.00</w:t>
            </w:r>
          </w:p>
        </w:tc>
        <w:tc>
          <w:tcPr>
            <w:tcW w:w="1614" w:type="dxa"/>
          </w:tcPr>
          <w:p w14:paraId="48AE9234"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6C2BBACA" w14:textId="77777777" w:rsidR="00734BCF" w:rsidRPr="00734BCF" w:rsidRDefault="00734BCF" w:rsidP="00734BCF">
            <w:pPr>
              <w:ind w:left="0" w:firstLine="0"/>
              <w:rPr>
                <w:rFonts w:ascii="Times New Roman" w:hAnsi="Times New Roman"/>
                <w:lang w:val="en-US"/>
              </w:rPr>
            </w:pPr>
          </w:p>
        </w:tc>
        <w:tc>
          <w:tcPr>
            <w:tcW w:w="1415" w:type="dxa"/>
          </w:tcPr>
          <w:p w14:paraId="64A9D8C8" w14:textId="77777777" w:rsidR="00734BCF" w:rsidRPr="00734BCF" w:rsidRDefault="00734BCF" w:rsidP="00734BCF">
            <w:pPr>
              <w:ind w:left="0" w:firstLine="0"/>
              <w:rPr>
                <w:rFonts w:ascii="Times New Roman" w:hAnsi="Times New Roman"/>
                <w:lang w:val="en-US"/>
              </w:rPr>
            </w:pPr>
          </w:p>
        </w:tc>
        <w:tc>
          <w:tcPr>
            <w:tcW w:w="970" w:type="dxa"/>
          </w:tcPr>
          <w:p w14:paraId="62EE652B" w14:textId="77777777" w:rsidR="00734BCF" w:rsidRPr="00734BCF" w:rsidRDefault="00734BCF" w:rsidP="00734BCF">
            <w:pPr>
              <w:ind w:left="0" w:firstLine="0"/>
              <w:rPr>
                <w:rFonts w:ascii="Times New Roman" w:hAnsi="Times New Roman"/>
                <w:lang w:val="en-US"/>
              </w:rPr>
            </w:pPr>
          </w:p>
        </w:tc>
      </w:tr>
      <w:tr w:rsidR="00734BCF" w:rsidRPr="003A62ED" w14:paraId="7DE8C058" w14:textId="77777777" w:rsidTr="00734BCF">
        <w:trPr>
          <w:trHeight w:val="70"/>
        </w:trPr>
        <w:tc>
          <w:tcPr>
            <w:tcW w:w="1142" w:type="dxa"/>
            <w:vAlign w:val="center"/>
          </w:tcPr>
          <w:p w14:paraId="59990EAA"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FD47057" w14:textId="77777777" w:rsidR="00734BCF" w:rsidRPr="003A62ED" w:rsidRDefault="00734BCF" w:rsidP="00734BCF">
            <w:pPr>
              <w:jc w:val="center"/>
              <w:rPr>
                <w:rFonts w:ascii="Times New Roman" w:hAnsi="Times New Roman"/>
              </w:rPr>
            </w:pPr>
            <w:r w:rsidRPr="003A62ED">
              <w:rPr>
                <w:rFonts w:ascii="Times New Roman" w:hAnsi="Times New Roman"/>
              </w:rPr>
              <w:t>5 Desember 2018</w:t>
            </w:r>
          </w:p>
        </w:tc>
        <w:tc>
          <w:tcPr>
            <w:tcW w:w="1181" w:type="dxa"/>
            <w:vAlign w:val="center"/>
          </w:tcPr>
          <w:p w14:paraId="73E6989D" w14:textId="77777777" w:rsidR="00734BCF" w:rsidRDefault="00734BCF" w:rsidP="00734BCF">
            <w:pPr>
              <w:jc w:val="center"/>
            </w:pPr>
            <w:r w:rsidRPr="00D86348">
              <w:rPr>
                <w:rFonts w:ascii="Times New Roman" w:hAnsi="Times New Roman"/>
              </w:rPr>
              <w:t>08.00</w:t>
            </w:r>
          </w:p>
        </w:tc>
        <w:tc>
          <w:tcPr>
            <w:tcW w:w="1251" w:type="dxa"/>
            <w:vAlign w:val="center"/>
          </w:tcPr>
          <w:p w14:paraId="7079A529" w14:textId="77777777" w:rsidR="00734BCF" w:rsidRDefault="00734BCF" w:rsidP="00734BCF">
            <w:pPr>
              <w:jc w:val="center"/>
            </w:pPr>
            <w:r w:rsidRPr="0094083C">
              <w:rPr>
                <w:rFonts w:ascii="Times New Roman" w:hAnsi="Times New Roman"/>
              </w:rPr>
              <w:t>17.00</w:t>
            </w:r>
          </w:p>
        </w:tc>
        <w:tc>
          <w:tcPr>
            <w:tcW w:w="1614" w:type="dxa"/>
          </w:tcPr>
          <w:p w14:paraId="05C205EB"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Layout Caleg Android Studio</w:t>
            </w:r>
          </w:p>
        </w:tc>
        <w:tc>
          <w:tcPr>
            <w:tcW w:w="1224" w:type="dxa"/>
          </w:tcPr>
          <w:p w14:paraId="7F69AAC2" w14:textId="77777777" w:rsidR="00734BCF" w:rsidRPr="00734BCF" w:rsidRDefault="00734BCF" w:rsidP="00734BCF">
            <w:pPr>
              <w:ind w:left="0" w:firstLine="0"/>
              <w:rPr>
                <w:rFonts w:ascii="Times New Roman" w:hAnsi="Times New Roman"/>
                <w:lang w:val="en-US"/>
              </w:rPr>
            </w:pPr>
          </w:p>
        </w:tc>
        <w:tc>
          <w:tcPr>
            <w:tcW w:w="1415" w:type="dxa"/>
          </w:tcPr>
          <w:p w14:paraId="13C8E2FE" w14:textId="77777777" w:rsidR="00734BCF" w:rsidRPr="00734BCF" w:rsidRDefault="00734BCF" w:rsidP="00734BCF">
            <w:pPr>
              <w:ind w:left="0" w:firstLine="0"/>
              <w:rPr>
                <w:rFonts w:ascii="Times New Roman" w:hAnsi="Times New Roman"/>
                <w:lang w:val="en-US"/>
              </w:rPr>
            </w:pPr>
          </w:p>
        </w:tc>
        <w:tc>
          <w:tcPr>
            <w:tcW w:w="970" w:type="dxa"/>
          </w:tcPr>
          <w:p w14:paraId="1CB8F055" w14:textId="77777777" w:rsidR="00734BCF" w:rsidRPr="00734BCF" w:rsidRDefault="00734BCF" w:rsidP="00734BCF">
            <w:pPr>
              <w:ind w:left="0" w:firstLine="0"/>
              <w:rPr>
                <w:rFonts w:ascii="Times New Roman" w:hAnsi="Times New Roman"/>
                <w:lang w:val="en-US"/>
              </w:rPr>
            </w:pPr>
          </w:p>
        </w:tc>
      </w:tr>
      <w:tr w:rsidR="00734BCF" w:rsidRPr="003A62ED" w14:paraId="54623C67" w14:textId="77777777" w:rsidTr="00734BCF">
        <w:trPr>
          <w:trHeight w:val="70"/>
        </w:trPr>
        <w:tc>
          <w:tcPr>
            <w:tcW w:w="1142" w:type="dxa"/>
            <w:vAlign w:val="center"/>
          </w:tcPr>
          <w:p w14:paraId="6527FD8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A3542B6" w14:textId="77777777" w:rsidR="00734BCF" w:rsidRPr="003A62ED" w:rsidRDefault="00734BCF" w:rsidP="00734BCF">
            <w:pPr>
              <w:jc w:val="center"/>
              <w:rPr>
                <w:rFonts w:ascii="Times New Roman" w:hAnsi="Times New Roman"/>
              </w:rPr>
            </w:pPr>
            <w:r w:rsidRPr="003A62ED">
              <w:rPr>
                <w:rFonts w:ascii="Times New Roman" w:hAnsi="Times New Roman"/>
              </w:rPr>
              <w:t>6 Desember 2018</w:t>
            </w:r>
          </w:p>
        </w:tc>
        <w:tc>
          <w:tcPr>
            <w:tcW w:w="1181" w:type="dxa"/>
            <w:vAlign w:val="center"/>
          </w:tcPr>
          <w:p w14:paraId="784D1BD4" w14:textId="77777777" w:rsidR="00734BCF" w:rsidRDefault="00734BCF" w:rsidP="00734BCF">
            <w:pPr>
              <w:jc w:val="center"/>
            </w:pPr>
            <w:r w:rsidRPr="00D86348">
              <w:rPr>
                <w:rFonts w:ascii="Times New Roman" w:hAnsi="Times New Roman"/>
              </w:rPr>
              <w:t>08.00</w:t>
            </w:r>
          </w:p>
        </w:tc>
        <w:tc>
          <w:tcPr>
            <w:tcW w:w="1251" w:type="dxa"/>
            <w:vAlign w:val="center"/>
          </w:tcPr>
          <w:p w14:paraId="41317A71" w14:textId="77777777" w:rsidR="00734BCF" w:rsidRDefault="00734BCF" w:rsidP="00734BCF">
            <w:pPr>
              <w:jc w:val="center"/>
            </w:pPr>
            <w:r w:rsidRPr="0094083C">
              <w:rPr>
                <w:rFonts w:ascii="Times New Roman" w:hAnsi="Times New Roman"/>
              </w:rPr>
              <w:t>17.00</w:t>
            </w:r>
          </w:p>
        </w:tc>
        <w:tc>
          <w:tcPr>
            <w:tcW w:w="1614" w:type="dxa"/>
          </w:tcPr>
          <w:p w14:paraId="22332695"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1F5BDA54" w14:textId="77777777" w:rsidR="00734BCF" w:rsidRPr="00734BCF" w:rsidRDefault="00734BCF" w:rsidP="00734BCF">
            <w:pPr>
              <w:ind w:left="0" w:firstLine="0"/>
              <w:rPr>
                <w:rFonts w:ascii="Times New Roman" w:hAnsi="Times New Roman"/>
                <w:lang w:val="en-US"/>
              </w:rPr>
            </w:pPr>
          </w:p>
        </w:tc>
        <w:tc>
          <w:tcPr>
            <w:tcW w:w="1415" w:type="dxa"/>
          </w:tcPr>
          <w:p w14:paraId="21D384D6" w14:textId="77777777" w:rsidR="00734BCF" w:rsidRPr="00734BCF" w:rsidRDefault="00734BCF" w:rsidP="00734BCF">
            <w:pPr>
              <w:ind w:left="0" w:firstLine="0"/>
              <w:rPr>
                <w:rFonts w:ascii="Times New Roman" w:hAnsi="Times New Roman"/>
                <w:lang w:val="en-US"/>
              </w:rPr>
            </w:pPr>
          </w:p>
        </w:tc>
        <w:tc>
          <w:tcPr>
            <w:tcW w:w="970" w:type="dxa"/>
          </w:tcPr>
          <w:p w14:paraId="4A9BC1AF" w14:textId="77777777" w:rsidR="00734BCF" w:rsidRPr="00734BCF" w:rsidRDefault="00734BCF" w:rsidP="00734BCF">
            <w:pPr>
              <w:ind w:left="0" w:firstLine="0"/>
              <w:rPr>
                <w:rFonts w:ascii="Times New Roman" w:hAnsi="Times New Roman"/>
                <w:lang w:val="en-US"/>
              </w:rPr>
            </w:pPr>
          </w:p>
        </w:tc>
      </w:tr>
      <w:tr w:rsidR="00734BCF" w:rsidRPr="003A62ED" w14:paraId="163CB481" w14:textId="77777777" w:rsidTr="00734BCF">
        <w:trPr>
          <w:trHeight w:val="70"/>
        </w:trPr>
        <w:tc>
          <w:tcPr>
            <w:tcW w:w="1142" w:type="dxa"/>
            <w:vAlign w:val="center"/>
          </w:tcPr>
          <w:p w14:paraId="57B40F7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1C3009C" w14:textId="77777777" w:rsidR="00734BCF" w:rsidRPr="003A62ED" w:rsidRDefault="00734BCF" w:rsidP="00734BCF">
            <w:pPr>
              <w:jc w:val="center"/>
              <w:rPr>
                <w:rFonts w:ascii="Times New Roman" w:hAnsi="Times New Roman"/>
              </w:rPr>
            </w:pPr>
            <w:r w:rsidRPr="003A62ED">
              <w:rPr>
                <w:rFonts w:ascii="Times New Roman" w:hAnsi="Times New Roman"/>
              </w:rPr>
              <w:t>7 Desember 2018</w:t>
            </w:r>
          </w:p>
        </w:tc>
        <w:tc>
          <w:tcPr>
            <w:tcW w:w="1181" w:type="dxa"/>
            <w:vAlign w:val="center"/>
          </w:tcPr>
          <w:p w14:paraId="20FB1E1E" w14:textId="77777777" w:rsidR="00734BCF" w:rsidRDefault="00734BCF" w:rsidP="00734BCF">
            <w:pPr>
              <w:jc w:val="center"/>
            </w:pPr>
            <w:r w:rsidRPr="00D86348">
              <w:rPr>
                <w:rFonts w:ascii="Times New Roman" w:hAnsi="Times New Roman"/>
              </w:rPr>
              <w:t>08.00</w:t>
            </w:r>
          </w:p>
        </w:tc>
        <w:tc>
          <w:tcPr>
            <w:tcW w:w="1251" w:type="dxa"/>
            <w:vAlign w:val="center"/>
          </w:tcPr>
          <w:p w14:paraId="5CBF1646" w14:textId="77777777" w:rsidR="00734BCF" w:rsidRDefault="00734BCF" w:rsidP="00734BCF">
            <w:pPr>
              <w:jc w:val="center"/>
            </w:pPr>
            <w:r w:rsidRPr="0094083C">
              <w:rPr>
                <w:rFonts w:ascii="Times New Roman" w:hAnsi="Times New Roman"/>
              </w:rPr>
              <w:t>17.00</w:t>
            </w:r>
          </w:p>
        </w:tc>
        <w:tc>
          <w:tcPr>
            <w:tcW w:w="1614" w:type="dxa"/>
          </w:tcPr>
          <w:p w14:paraId="29C6702B"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3CC9FB50" w14:textId="77777777" w:rsidR="00734BCF" w:rsidRPr="00734BCF" w:rsidRDefault="00734BCF" w:rsidP="00734BCF">
            <w:pPr>
              <w:ind w:left="0" w:firstLine="0"/>
              <w:rPr>
                <w:rFonts w:ascii="Times New Roman" w:hAnsi="Times New Roman"/>
                <w:lang w:val="en-US"/>
              </w:rPr>
            </w:pPr>
          </w:p>
        </w:tc>
        <w:tc>
          <w:tcPr>
            <w:tcW w:w="1415" w:type="dxa"/>
          </w:tcPr>
          <w:p w14:paraId="2BBAEFCD" w14:textId="77777777" w:rsidR="00734BCF" w:rsidRPr="00734BCF" w:rsidRDefault="00734BCF" w:rsidP="00734BCF">
            <w:pPr>
              <w:ind w:left="0" w:firstLine="0"/>
              <w:rPr>
                <w:rFonts w:ascii="Times New Roman" w:hAnsi="Times New Roman"/>
                <w:lang w:val="en-US"/>
              </w:rPr>
            </w:pPr>
          </w:p>
        </w:tc>
        <w:tc>
          <w:tcPr>
            <w:tcW w:w="970" w:type="dxa"/>
          </w:tcPr>
          <w:p w14:paraId="3D8E46BE" w14:textId="77777777" w:rsidR="00734BCF" w:rsidRPr="00734BCF" w:rsidRDefault="00734BCF" w:rsidP="00734BCF">
            <w:pPr>
              <w:ind w:left="0" w:firstLine="0"/>
              <w:rPr>
                <w:rFonts w:ascii="Times New Roman" w:hAnsi="Times New Roman"/>
                <w:lang w:val="en-US"/>
              </w:rPr>
            </w:pPr>
          </w:p>
        </w:tc>
      </w:tr>
      <w:tr w:rsidR="00734BCF" w:rsidRPr="003A62ED" w14:paraId="31219CE2" w14:textId="77777777" w:rsidTr="00734BCF">
        <w:trPr>
          <w:trHeight w:val="70"/>
        </w:trPr>
        <w:tc>
          <w:tcPr>
            <w:tcW w:w="1142" w:type="dxa"/>
            <w:vAlign w:val="center"/>
          </w:tcPr>
          <w:p w14:paraId="31E5654C"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86BE36F" w14:textId="77777777" w:rsidR="00734BCF" w:rsidRPr="003A62ED" w:rsidRDefault="00734BCF" w:rsidP="00734BCF">
            <w:pPr>
              <w:jc w:val="center"/>
              <w:rPr>
                <w:rFonts w:ascii="Times New Roman" w:hAnsi="Times New Roman"/>
              </w:rPr>
            </w:pPr>
            <w:r w:rsidRPr="003A62ED">
              <w:rPr>
                <w:rFonts w:ascii="Times New Roman" w:hAnsi="Times New Roman"/>
              </w:rPr>
              <w:t>10 Desember 2018</w:t>
            </w:r>
          </w:p>
        </w:tc>
        <w:tc>
          <w:tcPr>
            <w:tcW w:w="1181" w:type="dxa"/>
            <w:vAlign w:val="center"/>
          </w:tcPr>
          <w:p w14:paraId="6E00F675" w14:textId="77777777" w:rsidR="00734BCF" w:rsidRDefault="00734BCF" w:rsidP="00734BCF">
            <w:pPr>
              <w:jc w:val="center"/>
            </w:pPr>
            <w:r w:rsidRPr="00D86348">
              <w:rPr>
                <w:rFonts w:ascii="Times New Roman" w:hAnsi="Times New Roman"/>
              </w:rPr>
              <w:t>08.00</w:t>
            </w:r>
          </w:p>
        </w:tc>
        <w:tc>
          <w:tcPr>
            <w:tcW w:w="1251" w:type="dxa"/>
            <w:vAlign w:val="center"/>
          </w:tcPr>
          <w:p w14:paraId="35FBDE3E" w14:textId="77777777" w:rsidR="00734BCF" w:rsidRDefault="00734BCF" w:rsidP="00734BCF">
            <w:pPr>
              <w:jc w:val="center"/>
            </w:pPr>
            <w:r w:rsidRPr="0094083C">
              <w:rPr>
                <w:rFonts w:ascii="Times New Roman" w:hAnsi="Times New Roman"/>
              </w:rPr>
              <w:t>17.00</w:t>
            </w:r>
          </w:p>
        </w:tc>
        <w:tc>
          <w:tcPr>
            <w:tcW w:w="1614" w:type="dxa"/>
          </w:tcPr>
          <w:p w14:paraId="1A89AE31"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2EEC5416" w14:textId="77777777" w:rsidR="00734BCF" w:rsidRPr="00734BCF" w:rsidRDefault="00734BCF" w:rsidP="00734BCF">
            <w:pPr>
              <w:ind w:left="0" w:firstLine="0"/>
              <w:rPr>
                <w:rFonts w:ascii="Times New Roman" w:hAnsi="Times New Roman"/>
                <w:lang w:val="en-US"/>
              </w:rPr>
            </w:pPr>
          </w:p>
        </w:tc>
        <w:tc>
          <w:tcPr>
            <w:tcW w:w="1415" w:type="dxa"/>
          </w:tcPr>
          <w:p w14:paraId="3B629201" w14:textId="77777777" w:rsidR="00734BCF" w:rsidRPr="00734BCF" w:rsidRDefault="00734BCF" w:rsidP="00734BCF">
            <w:pPr>
              <w:ind w:left="0" w:firstLine="0"/>
              <w:rPr>
                <w:rFonts w:ascii="Times New Roman" w:hAnsi="Times New Roman"/>
                <w:lang w:val="en-US"/>
              </w:rPr>
            </w:pPr>
          </w:p>
        </w:tc>
        <w:tc>
          <w:tcPr>
            <w:tcW w:w="970" w:type="dxa"/>
          </w:tcPr>
          <w:p w14:paraId="4F880B2D" w14:textId="77777777" w:rsidR="00734BCF" w:rsidRPr="00734BCF" w:rsidRDefault="00734BCF" w:rsidP="00734BCF">
            <w:pPr>
              <w:ind w:left="0" w:firstLine="0"/>
              <w:rPr>
                <w:rFonts w:ascii="Times New Roman" w:hAnsi="Times New Roman"/>
                <w:lang w:val="en-US"/>
              </w:rPr>
            </w:pPr>
          </w:p>
        </w:tc>
      </w:tr>
      <w:tr w:rsidR="00734BCF" w:rsidRPr="003A62ED" w14:paraId="50AF1B66" w14:textId="77777777" w:rsidTr="00734BCF">
        <w:trPr>
          <w:trHeight w:val="70"/>
        </w:trPr>
        <w:tc>
          <w:tcPr>
            <w:tcW w:w="1142" w:type="dxa"/>
            <w:vAlign w:val="center"/>
          </w:tcPr>
          <w:p w14:paraId="718C544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F8A2141" w14:textId="77777777" w:rsidR="00734BCF" w:rsidRPr="003A62ED" w:rsidRDefault="00734BCF" w:rsidP="00734BCF">
            <w:pPr>
              <w:rPr>
                <w:rFonts w:ascii="Times New Roman" w:hAnsi="Times New Roman"/>
              </w:rPr>
            </w:pPr>
            <w:r w:rsidRPr="003A62ED">
              <w:rPr>
                <w:rFonts w:ascii="Times New Roman" w:hAnsi="Times New Roman"/>
              </w:rPr>
              <w:t>11 Desember 2018</w:t>
            </w:r>
          </w:p>
        </w:tc>
        <w:tc>
          <w:tcPr>
            <w:tcW w:w="1181" w:type="dxa"/>
            <w:vAlign w:val="center"/>
          </w:tcPr>
          <w:p w14:paraId="612A7F05" w14:textId="77777777" w:rsidR="00734BCF" w:rsidRDefault="00734BCF" w:rsidP="00734BCF">
            <w:pPr>
              <w:jc w:val="center"/>
            </w:pPr>
            <w:r w:rsidRPr="00D86348">
              <w:rPr>
                <w:rFonts w:ascii="Times New Roman" w:hAnsi="Times New Roman"/>
              </w:rPr>
              <w:t>08.00</w:t>
            </w:r>
          </w:p>
        </w:tc>
        <w:tc>
          <w:tcPr>
            <w:tcW w:w="1251" w:type="dxa"/>
            <w:vAlign w:val="center"/>
          </w:tcPr>
          <w:p w14:paraId="3657DCCD" w14:textId="77777777" w:rsidR="00734BCF" w:rsidRDefault="00734BCF" w:rsidP="00734BCF">
            <w:pPr>
              <w:jc w:val="center"/>
            </w:pPr>
            <w:r w:rsidRPr="0094083C">
              <w:rPr>
                <w:rFonts w:ascii="Times New Roman" w:hAnsi="Times New Roman"/>
              </w:rPr>
              <w:t>17.00</w:t>
            </w:r>
          </w:p>
        </w:tc>
        <w:tc>
          <w:tcPr>
            <w:tcW w:w="1614" w:type="dxa"/>
          </w:tcPr>
          <w:p w14:paraId="63BE7338"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 xml:space="preserve">Membuat </w:t>
            </w:r>
            <w:r>
              <w:rPr>
                <w:rFonts w:ascii="Times New Roman" w:hAnsi="Times New Roman"/>
                <w:lang w:val="en-US"/>
              </w:rPr>
              <w:lastRenderedPageBreak/>
              <w:t>Layout Caleg Android</w:t>
            </w:r>
          </w:p>
        </w:tc>
        <w:tc>
          <w:tcPr>
            <w:tcW w:w="1224" w:type="dxa"/>
          </w:tcPr>
          <w:p w14:paraId="1C5727E1" w14:textId="77777777" w:rsidR="00734BCF" w:rsidRPr="00734BCF" w:rsidRDefault="00734BCF" w:rsidP="00734BCF">
            <w:pPr>
              <w:ind w:left="0" w:firstLine="0"/>
              <w:rPr>
                <w:rFonts w:ascii="Times New Roman" w:hAnsi="Times New Roman"/>
                <w:lang w:val="en-US"/>
              </w:rPr>
            </w:pPr>
          </w:p>
        </w:tc>
        <w:tc>
          <w:tcPr>
            <w:tcW w:w="1415" w:type="dxa"/>
          </w:tcPr>
          <w:p w14:paraId="56A191DE" w14:textId="77777777" w:rsidR="00734BCF" w:rsidRPr="00734BCF" w:rsidRDefault="00734BCF" w:rsidP="00734BCF">
            <w:pPr>
              <w:ind w:left="0" w:firstLine="0"/>
              <w:rPr>
                <w:rFonts w:ascii="Times New Roman" w:hAnsi="Times New Roman"/>
                <w:lang w:val="en-US"/>
              </w:rPr>
            </w:pPr>
          </w:p>
        </w:tc>
        <w:tc>
          <w:tcPr>
            <w:tcW w:w="970" w:type="dxa"/>
          </w:tcPr>
          <w:p w14:paraId="0F65D528" w14:textId="77777777" w:rsidR="00734BCF" w:rsidRPr="00734BCF" w:rsidRDefault="00734BCF" w:rsidP="00734BCF">
            <w:pPr>
              <w:ind w:left="0" w:firstLine="0"/>
              <w:rPr>
                <w:rFonts w:ascii="Times New Roman" w:hAnsi="Times New Roman"/>
                <w:lang w:val="en-US"/>
              </w:rPr>
            </w:pPr>
          </w:p>
        </w:tc>
      </w:tr>
      <w:tr w:rsidR="00734BCF" w:rsidRPr="003A62ED" w14:paraId="3BA341E6" w14:textId="77777777" w:rsidTr="00734BCF">
        <w:trPr>
          <w:trHeight w:val="70"/>
        </w:trPr>
        <w:tc>
          <w:tcPr>
            <w:tcW w:w="1142" w:type="dxa"/>
            <w:vAlign w:val="center"/>
          </w:tcPr>
          <w:p w14:paraId="68BAF6E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79F4732" w14:textId="77777777" w:rsidR="00734BCF" w:rsidRPr="003A62ED" w:rsidRDefault="00734BCF" w:rsidP="00734BCF">
            <w:pPr>
              <w:jc w:val="center"/>
              <w:rPr>
                <w:rFonts w:ascii="Times New Roman" w:hAnsi="Times New Roman"/>
              </w:rPr>
            </w:pPr>
            <w:r w:rsidRPr="003A62ED">
              <w:rPr>
                <w:rFonts w:ascii="Times New Roman" w:hAnsi="Times New Roman"/>
              </w:rPr>
              <w:t>12 Desember 2018</w:t>
            </w:r>
          </w:p>
        </w:tc>
        <w:tc>
          <w:tcPr>
            <w:tcW w:w="1181" w:type="dxa"/>
            <w:vAlign w:val="center"/>
          </w:tcPr>
          <w:p w14:paraId="647B4159" w14:textId="77777777" w:rsidR="00734BCF" w:rsidRDefault="00734BCF" w:rsidP="00734BCF">
            <w:pPr>
              <w:jc w:val="center"/>
            </w:pPr>
            <w:r w:rsidRPr="00D86348">
              <w:rPr>
                <w:rFonts w:ascii="Times New Roman" w:hAnsi="Times New Roman"/>
              </w:rPr>
              <w:t>08.00</w:t>
            </w:r>
          </w:p>
        </w:tc>
        <w:tc>
          <w:tcPr>
            <w:tcW w:w="1251" w:type="dxa"/>
            <w:vAlign w:val="center"/>
          </w:tcPr>
          <w:p w14:paraId="6786DAA8" w14:textId="77777777" w:rsidR="00734BCF" w:rsidRDefault="00734BCF" w:rsidP="00734BCF">
            <w:pPr>
              <w:jc w:val="center"/>
            </w:pPr>
            <w:r w:rsidRPr="0094083C">
              <w:rPr>
                <w:rFonts w:ascii="Times New Roman" w:hAnsi="Times New Roman"/>
              </w:rPr>
              <w:t>17.00</w:t>
            </w:r>
          </w:p>
        </w:tc>
        <w:tc>
          <w:tcPr>
            <w:tcW w:w="1614" w:type="dxa"/>
          </w:tcPr>
          <w:p w14:paraId="3B7F4B61"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1D7B94BE" w14:textId="77777777" w:rsidR="00734BCF" w:rsidRPr="00734BCF" w:rsidRDefault="00734BCF" w:rsidP="00734BCF">
            <w:pPr>
              <w:ind w:left="0" w:firstLine="0"/>
              <w:rPr>
                <w:rFonts w:ascii="Times New Roman" w:hAnsi="Times New Roman"/>
                <w:lang w:val="en-US"/>
              </w:rPr>
            </w:pPr>
          </w:p>
        </w:tc>
        <w:tc>
          <w:tcPr>
            <w:tcW w:w="1415" w:type="dxa"/>
          </w:tcPr>
          <w:p w14:paraId="290601F6" w14:textId="77777777" w:rsidR="00734BCF" w:rsidRPr="00734BCF" w:rsidRDefault="00734BCF" w:rsidP="00734BCF">
            <w:pPr>
              <w:ind w:left="0" w:firstLine="0"/>
              <w:rPr>
                <w:rFonts w:ascii="Times New Roman" w:hAnsi="Times New Roman"/>
                <w:lang w:val="en-US"/>
              </w:rPr>
            </w:pPr>
          </w:p>
        </w:tc>
        <w:tc>
          <w:tcPr>
            <w:tcW w:w="970" w:type="dxa"/>
          </w:tcPr>
          <w:p w14:paraId="6685F209" w14:textId="77777777" w:rsidR="00734BCF" w:rsidRPr="00734BCF" w:rsidRDefault="00734BCF" w:rsidP="00734BCF">
            <w:pPr>
              <w:ind w:left="0" w:firstLine="0"/>
              <w:rPr>
                <w:rFonts w:ascii="Times New Roman" w:hAnsi="Times New Roman"/>
                <w:lang w:val="en-US"/>
              </w:rPr>
            </w:pPr>
          </w:p>
        </w:tc>
      </w:tr>
      <w:tr w:rsidR="00734BCF" w:rsidRPr="003A62ED" w14:paraId="098DB59C" w14:textId="77777777" w:rsidTr="00734BCF">
        <w:trPr>
          <w:trHeight w:val="70"/>
        </w:trPr>
        <w:tc>
          <w:tcPr>
            <w:tcW w:w="1142" w:type="dxa"/>
            <w:vAlign w:val="center"/>
          </w:tcPr>
          <w:p w14:paraId="0123ED59"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5A552C2C" w14:textId="77777777" w:rsidR="00734BCF" w:rsidRPr="003A62ED" w:rsidRDefault="00734BCF" w:rsidP="00734BCF">
            <w:pPr>
              <w:jc w:val="center"/>
              <w:rPr>
                <w:rFonts w:ascii="Times New Roman" w:hAnsi="Times New Roman"/>
              </w:rPr>
            </w:pPr>
            <w:r w:rsidRPr="003A62ED">
              <w:rPr>
                <w:rFonts w:ascii="Times New Roman" w:hAnsi="Times New Roman"/>
              </w:rPr>
              <w:t>13 Desember 2018</w:t>
            </w:r>
          </w:p>
        </w:tc>
        <w:tc>
          <w:tcPr>
            <w:tcW w:w="1181" w:type="dxa"/>
            <w:vAlign w:val="center"/>
          </w:tcPr>
          <w:p w14:paraId="108C80B6" w14:textId="77777777" w:rsidR="00734BCF" w:rsidRDefault="00734BCF" w:rsidP="00734BCF">
            <w:pPr>
              <w:jc w:val="center"/>
            </w:pPr>
            <w:r w:rsidRPr="00D86348">
              <w:rPr>
                <w:rFonts w:ascii="Times New Roman" w:hAnsi="Times New Roman"/>
              </w:rPr>
              <w:t>08.00</w:t>
            </w:r>
          </w:p>
        </w:tc>
        <w:tc>
          <w:tcPr>
            <w:tcW w:w="1251" w:type="dxa"/>
            <w:vAlign w:val="center"/>
          </w:tcPr>
          <w:p w14:paraId="79327432" w14:textId="77777777" w:rsidR="00734BCF" w:rsidRDefault="00734BCF" w:rsidP="00734BCF">
            <w:pPr>
              <w:jc w:val="center"/>
            </w:pPr>
            <w:r w:rsidRPr="0094083C">
              <w:rPr>
                <w:rFonts w:ascii="Times New Roman" w:hAnsi="Times New Roman"/>
              </w:rPr>
              <w:t>17.00</w:t>
            </w:r>
          </w:p>
        </w:tc>
        <w:tc>
          <w:tcPr>
            <w:tcW w:w="1614" w:type="dxa"/>
          </w:tcPr>
          <w:p w14:paraId="1FA09734"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6ED5753D" w14:textId="77777777" w:rsidR="00734BCF" w:rsidRPr="00734BCF" w:rsidRDefault="00734BCF" w:rsidP="00734BCF">
            <w:pPr>
              <w:ind w:left="0" w:firstLine="0"/>
              <w:rPr>
                <w:rFonts w:ascii="Times New Roman" w:hAnsi="Times New Roman"/>
                <w:lang w:val="en-US"/>
              </w:rPr>
            </w:pPr>
          </w:p>
        </w:tc>
        <w:tc>
          <w:tcPr>
            <w:tcW w:w="1415" w:type="dxa"/>
          </w:tcPr>
          <w:p w14:paraId="0DFF8CB7" w14:textId="77777777" w:rsidR="00734BCF" w:rsidRPr="00734BCF" w:rsidRDefault="00734BCF" w:rsidP="00734BCF">
            <w:pPr>
              <w:ind w:left="0" w:firstLine="0"/>
              <w:rPr>
                <w:rFonts w:ascii="Times New Roman" w:hAnsi="Times New Roman"/>
                <w:lang w:val="en-US"/>
              </w:rPr>
            </w:pPr>
          </w:p>
        </w:tc>
        <w:tc>
          <w:tcPr>
            <w:tcW w:w="970" w:type="dxa"/>
          </w:tcPr>
          <w:p w14:paraId="1FC5FD28" w14:textId="77777777" w:rsidR="00734BCF" w:rsidRPr="00734BCF" w:rsidRDefault="00734BCF" w:rsidP="00734BCF">
            <w:pPr>
              <w:ind w:left="0" w:firstLine="0"/>
              <w:rPr>
                <w:rFonts w:ascii="Times New Roman" w:hAnsi="Times New Roman"/>
                <w:lang w:val="en-US"/>
              </w:rPr>
            </w:pPr>
          </w:p>
        </w:tc>
      </w:tr>
      <w:tr w:rsidR="00734BCF" w:rsidRPr="003A62ED" w14:paraId="395B6E39" w14:textId="77777777" w:rsidTr="00734BCF">
        <w:trPr>
          <w:trHeight w:val="70"/>
        </w:trPr>
        <w:tc>
          <w:tcPr>
            <w:tcW w:w="1142" w:type="dxa"/>
            <w:vAlign w:val="center"/>
          </w:tcPr>
          <w:p w14:paraId="1C7CDF7D"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D9692A0" w14:textId="77777777" w:rsidR="00734BCF" w:rsidRPr="003A62ED" w:rsidRDefault="00734BCF" w:rsidP="00734BCF">
            <w:pPr>
              <w:jc w:val="center"/>
              <w:rPr>
                <w:rFonts w:ascii="Times New Roman" w:hAnsi="Times New Roman"/>
              </w:rPr>
            </w:pPr>
            <w:r w:rsidRPr="003A62ED">
              <w:rPr>
                <w:rFonts w:ascii="Times New Roman" w:hAnsi="Times New Roman"/>
              </w:rPr>
              <w:t>14 Desember 2018</w:t>
            </w:r>
          </w:p>
        </w:tc>
        <w:tc>
          <w:tcPr>
            <w:tcW w:w="1181" w:type="dxa"/>
            <w:vAlign w:val="center"/>
          </w:tcPr>
          <w:p w14:paraId="14840AA0" w14:textId="77777777" w:rsidR="00734BCF" w:rsidRDefault="00734BCF" w:rsidP="00734BCF">
            <w:pPr>
              <w:jc w:val="center"/>
            </w:pPr>
            <w:r w:rsidRPr="00D86348">
              <w:rPr>
                <w:rFonts w:ascii="Times New Roman" w:hAnsi="Times New Roman"/>
              </w:rPr>
              <w:t>08.00</w:t>
            </w:r>
          </w:p>
        </w:tc>
        <w:tc>
          <w:tcPr>
            <w:tcW w:w="1251" w:type="dxa"/>
            <w:vAlign w:val="center"/>
          </w:tcPr>
          <w:p w14:paraId="28985167" w14:textId="77777777" w:rsidR="00734BCF" w:rsidRDefault="00734BCF" w:rsidP="00734BCF">
            <w:pPr>
              <w:jc w:val="center"/>
            </w:pPr>
            <w:r w:rsidRPr="0094083C">
              <w:rPr>
                <w:rFonts w:ascii="Times New Roman" w:hAnsi="Times New Roman"/>
              </w:rPr>
              <w:t>17.00</w:t>
            </w:r>
          </w:p>
        </w:tc>
        <w:tc>
          <w:tcPr>
            <w:tcW w:w="1614" w:type="dxa"/>
          </w:tcPr>
          <w:p w14:paraId="76779583"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Membuat Layout Caleg Android</w:t>
            </w:r>
          </w:p>
        </w:tc>
        <w:tc>
          <w:tcPr>
            <w:tcW w:w="1224" w:type="dxa"/>
          </w:tcPr>
          <w:p w14:paraId="64AFAC29" w14:textId="77777777" w:rsidR="00734BCF" w:rsidRPr="00734BCF" w:rsidRDefault="00734BCF" w:rsidP="00734BCF">
            <w:pPr>
              <w:ind w:left="0" w:firstLine="0"/>
              <w:rPr>
                <w:rFonts w:ascii="Times New Roman" w:hAnsi="Times New Roman"/>
                <w:lang w:val="en-US"/>
              </w:rPr>
            </w:pPr>
          </w:p>
        </w:tc>
        <w:tc>
          <w:tcPr>
            <w:tcW w:w="1415" w:type="dxa"/>
          </w:tcPr>
          <w:p w14:paraId="426C9E8D" w14:textId="77777777" w:rsidR="00734BCF" w:rsidRPr="00734BCF" w:rsidRDefault="00734BCF" w:rsidP="00734BCF">
            <w:pPr>
              <w:ind w:left="0" w:firstLine="0"/>
              <w:rPr>
                <w:rFonts w:ascii="Times New Roman" w:hAnsi="Times New Roman"/>
                <w:lang w:val="en-US"/>
              </w:rPr>
            </w:pPr>
          </w:p>
        </w:tc>
        <w:tc>
          <w:tcPr>
            <w:tcW w:w="970" w:type="dxa"/>
          </w:tcPr>
          <w:p w14:paraId="5C0B5226" w14:textId="77777777" w:rsidR="00734BCF" w:rsidRPr="00734BCF" w:rsidRDefault="00734BCF" w:rsidP="00734BCF">
            <w:pPr>
              <w:ind w:left="0" w:firstLine="0"/>
              <w:rPr>
                <w:rFonts w:ascii="Times New Roman" w:hAnsi="Times New Roman"/>
                <w:lang w:val="en-US"/>
              </w:rPr>
            </w:pPr>
          </w:p>
        </w:tc>
      </w:tr>
      <w:tr w:rsidR="00734BCF" w:rsidRPr="003A62ED" w14:paraId="03061A2E" w14:textId="77777777" w:rsidTr="00734BCF">
        <w:trPr>
          <w:trHeight w:val="70"/>
        </w:trPr>
        <w:tc>
          <w:tcPr>
            <w:tcW w:w="1142" w:type="dxa"/>
            <w:vAlign w:val="center"/>
          </w:tcPr>
          <w:p w14:paraId="03A0423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6184890" w14:textId="77777777" w:rsidR="00734BCF" w:rsidRPr="003A62ED" w:rsidRDefault="00734BCF" w:rsidP="00734BCF">
            <w:pPr>
              <w:jc w:val="center"/>
              <w:rPr>
                <w:rFonts w:ascii="Times New Roman" w:hAnsi="Times New Roman"/>
              </w:rPr>
            </w:pPr>
            <w:r w:rsidRPr="003A62ED">
              <w:rPr>
                <w:rFonts w:ascii="Times New Roman" w:hAnsi="Times New Roman"/>
              </w:rPr>
              <w:t>17 Desember 2018</w:t>
            </w:r>
          </w:p>
        </w:tc>
        <w:tc>
          <w:tcPr>
            <w:tcW w:w="1181" w:type="dxa"/>
            <w:vAlign w:val="center"/>
          </w:tcPr>
          <w:p w14:paraId="5CA49254" w14:textId="77777777" w:rsidR="00734BCF" w:rsidRDefault="00734BCF" w:rsidP="00734BCF">
            <w:pPr>
              <w:jc w:val="center"/>
            </w:pPr>
            <w:r w:rsidRPr="00D86348">
              <w:rPr>
                <w:rFonts w:ascii="Times New Roman" w:hAnsi="Times New Roman"/>
              </w:rPr>
              <w:t>08.00</w:t>
            </w:r>
          </w:p>
        </w:tc>
        <w:tc>
          <w:tcPr>
            <w:tcW w:w="1251" w:type="dxa"/>
            <w:vAlign w:val="center"/>
          </w:tcPr>
          <w:p w14:paraId="308E8E70" w14:textId="77777777" w:rsidR="00734BCF" w:rsidRDefault="00734BCF" w:rsidP="00734BCF">
            <w:pPr>
              <w:jc w:val="center"/>
            </w:pPr>
            <w:r w:rsidRPr="0094083C">
              <w:rPr>
                <w:rFonts w:ascii="Times New Roman" w:hAnsi="Times New Roman"/>
              </w:rPr>
              <w:t>17.00</w:t>
            </w:r>
          </w:p>
        </w:tc>
        <w:tc>
          <w:tcPr>
            <w:tcW w:w="1614" w:type="dxa"/>
          </w:tcPr>
          <w:p w14:paraId="67FB2412" w14:textId="77777777" w:rsidR="00734BCF" w:rsidRPr="00734BCF" w:rsidRDefault="00033BE6" w:rsidP="00033BE6">
            <w:pPr>
              <w:ind w:left="0" w:firstLine="0"/>
              <w:rPr>
                <w:rFonts w:ascii="Times New Roman" w:hAnsi="Times New Roman"/>
                <w:lang w:val="en-US"/>
              </w:rPr>
            </w:pPr>
            <w:r>
              <w:rPr>
                <w:rFonts w:ascii="Times New Roman" w:hAnsi="Times New Roman"/>
                <w:lang w:val="en-US"/>
              </w:rPr>
              <w:t xml:space="preserve">Membuat Sistem Caleg Android </w:t>
            </w:r>
          </w:p>
        </w:tc>
        <w:tc>
          <w:tcPr>
            <w:tcW w:w="1224" w:type="dxa"/>
          </w:tcPr>
          <w:p w14:paraId="28A3A806" w14:textId="77777777" w:rsidR="00734BCF" w:rsidRPr="00734BCF" w:rsidRDefault="00734BCF" w:rsidP="00734BCF">
            <w:pPr>
              <w:ind w:left="0" w:firstLine="0"/>
              <w:rPr>
                <w:rFonts w:ascii="Times New Roman" w:hAnsi="Times New Roman"/>
                <w:lang w:val="en-US"/>
              </w:rPr>
            </w:pPr>
          </w:p>
        </w:tc>
        <w:tc>
          <w:tcPr>
            <w:tcW w:w="1415" w:type="dxa"/>
          </w:tcPr>
          <w:p w14:paraId="2971ADB8" w14:textId="77777777" w:rsidR="00734BCF" w:rsidRPr="00734BCF" w:rsidRDefault="00734BCF" w:rsidP="00734BCF">
            <w:pPr>
              <w:ind w:left="0" w:firstLine="0"/>
              <w:rPr>
                <w:rFonts w:ascii="Times New Roman" w:hAnsi="Times New Roman"/>
                <w:lang w:val="en-US"/>
              </w:rPr>
            </w:pPr>
          </w:p>
        </w:tc>
        <w:tc>
          <w:tcPr>
            <w:tcW w:w="970" w:type="dxa"/>
          </w:tcPr>
          <w:p w14:paraId="092246E3" w14:textId="77777777" w:rsidR="00734BCF" w:rsidRPr="00734BCF" w:rsidRDefault="00734BCF" w:rsidP="00734BCF">
            <w:pPr>
              <w:ind w:left="0" w:firstLine="0"/>
              <w:rPr>
                <w:rFonts w:ascii="Times New Roman" w:hAnsi="Times New Roman"/>
                <w:lang w:val="en-US"/>
              </w:rPr>
            </w:pPr>
          </w:p>
        </w:tc>
      </w:tr>
      <w:tr w:rsidR="00734BCF" w:rsidRPr="003A62ED" w14:paraId="2B903865" w14:textId="77777777" w:rsidTr="00734BCF">
        <w:trPr>
          <w:trHeight w:val="70"/>
        </w:trPr>
        <w:tc>
          <w:tcPr>
            <w:tcW w:w="1142" w:type="dxa"/>
            <w:vAlign w:val="center"/>
          </w:tcPr>
          <w:p w14:paraId="1C271487"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224B5344" w14:textId="77777777" w:rsidR="00734BCF" w:rsidRPr="003A62ED" w:rsidRDefault="00734BCF" w:rsidP="00734BCF">
            <w:pPr>
              <w:jc w:val="center"/>
              <w:rPr>
                <w:rFonts w:ascii="Times New Roman" w:hAnsi="Times New Roman"/>
              </w:rPr>
            </w:pPr>
            <w:r w:rsidRPr="003A62ED">
              <w:rPr>
                <w:rFonts w:ascii="Times New Roman" w:hAnsi="Times New Roman"/>
              </w:rPr>
              <w:t>18 Desember 2018</w:t>
            </w:r>
          </w:p>
        </w:tc>
        <w:tc>
          <w:tcPr>
            <w:tcW w:w="1181" w:type="dxa"/>
            <w:vAlign w:val="center"/>
          </w:tcPr>
          <w:p w14:paraId="3EC6287A" w14:textId="77777777" w:rsidR="00734BCF" w:rsidRDefault="00734BCF" w:rsidP="00734BCF">
            <w:pPr>
              <w:jc w:val="center"/>
            </w:pPr>
            <w:r w:rsidRPr="00D86348">
              <w:rPr>
                <w:rFonts w:ascii="Times New Roman" w:hAnsi="Times New Roman"/>
              </w:rPr>
              <w:t>08.00</w:t>
            </w:r>
          </w:p>
        </w:tc>
        <w:tc>
          <w:tcPr>
            <w:tcW w:w="1251" w:type="dxa"/>
            <w:vAlign w:val="center"/>
          </w:tcPr>
          <w:p w14:paraId="530BA2D1" w14:textId="77777777" w:rsidR="00734BCF" w:rsidRDefault="00734BCF" w:rsidP="00734BCF">
            <w:pPr>
              <w:jc w:val="center"/>
            </w:pPr>
            <w:r w:rsidRPr="0094083C">
              <w:rPr>
                <w:rFonts w:ascii="Times New Roman" w:hAnsi="Times New Roman"/>
              </w:rPr>
              <w:t>17.00</w:t>
            </w:r>
          </w:p>
        </w:tc>
        <w:tc>
          <w:tcPr>
            <w:tcW w:w="1614" w:type="dxa"/>
          </w:tcPr>
          <w:p w14:paraId="0072053F"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Sistem Caleg Android</w:t>
            </w:r>
          </w:p>
        </w:tc>
        <w:tc>
          <w:tcPr>
            <w:tcW w:w="1224" w:type="dxa"/>
          </w:tcPr>
          <w:p w14:paraId="313FE2C8" w14:textId="77777777" w:rsidR="00734BCF" w:rsidRPr="00734BCF" w:rsidRDefault="00734BCF" w:rsidP="00734BCF">
            <w:pPr>
              <w:ind w:left="0" w:firstLine="0"/>
              <w:rPr>
                <w:rFonts w:ascii="Times New Roman" w:hAnsi="Times New Roman"/>
                <w:lang w:val="en-US"/>
              </w:rPr>
            </w:pPr>
          </w:p>
        </w:tc>
        <w:tc>
          <w:tcPr>
            <w:tcW w:w="1415" w:type="dxa"/>
          </w:tcPr>
          <w:p w14:paraId="7AEBE287" w14:textId="77777777" w:rsidR="00734BCF" w:rsidRPr="00734BCF" w:rsidRDefault="00734BCF" w:rsidP="00734BCF">
            <w:pPr>
              <w:ind w:left="0" w:firstLine="0"/>
              <w:rPr>
                <w:rFonts w:ascii="Times New Roman" w:hAnsi="Times New Roman"/>
                <w:lang w:val="en-US"/>
              </w:rPr>
            </w:pPr>
          </w:p>
        </w:tc>
        <w:tc>
          <w:tcPr>
            <w:tcW w:w="970" w:type="dxa"/>
          </w:tcPr>
          <w:p w14:paraId="465E5283" w14:textId="77777777" w:rsidR="00734BCF" w:rsidRPr="00734BCF" w:rsidRDefault="00734BCF" w:rsidP="00734BCF">
            <w:pPr>
              <w:ind w:left="0" w:firstLine="0"/>
              <w:rPr>
                <w:rFonts w:ascii="Times New Roman" w:hAnsi="Times New Roman"/>
                <w:lang w:val="en-US"/>
              </w:rPr>
            </w:pPr>
          </w:p>
        </w:tc>
      </w:tr>
      <w:tr w:rsidR="00734BCF" w:rsidRPr="003A62ED" w14:paraId="499E90AA" w14:textId="77777777" w:rsidTr="00734BCF">
        <w:trPr>
          <w:trHeight w:val="70"/>
        </w:trPr>
        <w:tc>
          <w:tcPr>
            <w:tcW w:w="1142" w:type="dxa"/>
            <w:vAlign w:val="center"/>
          </w:tcPr>
          <w:p w14:paraId="56D0352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0C934D45" w14:textId="77777777" w:rsidR="00734BCF" w:rsidRPr="003A62ED" w:rsidRDefault="00734BCF" w:rsidP="00734BCF">
            <w:pPr>
              <w:jc w:val="center"/>
              <w:rPr>
                <w:rFonts w:ascii="Times New Roman" w:hAnsi="Times New Roman"/>
              </w:rPr>
            </w:pPr>
            <w:r w:rsidRPr="003A62ED">
              <w:rPr>
                <w:rFonts w:ascii="Times New Roman" w:hAnsi="Times New Roman"/>
              </w:rPr>
              <w:t>19 Desember 2018</w:t>
            </w:r>
          </w:p>
        </w:tc>
        <w:tc>
          <w:tcPr>
            <w:tcW w:w="1181" w:type="dxa"/>
            <w:vAlign w:val="center"/>
          </w:tcPr>
          <w:p w14:paraId="0A080379" w14:textId="77777777" w:rsidR="00734BCF" w:rsidRDefault="00734BCF" w:rsidP="00734BCF">
            <w:pPr>
              <w:jc w:val="center"/>
            </w:pPr>
            <w:r w:rsidRPr="00D86348">
              <w:rPr>
                <w:rFonts w:ascii="Times New Roman" w:hAnsi="Times New Roman"/>
              </w:rPr>
              <w:t>08.00</w:t>
            </w:r>
          </w:p>
        </w:tc>
        <w:tc>
          <w:tcPr>
            <w:tcW w:w="1251" w:type="dxa"/>
            <w:vAlign w:val="center"/>
          </w:tcPr>
          <w:p w14:paraId="7079DD4B" w14:textId="77777777" w:rsidR="00734BCF" w:rsidRDefault="00734BCF" w:rsidP="00734BCF">
            <w:pPr>
              <w:jc w:val="center"/>
            </w:pPr>
            <w:r w:rsidRPr="0094083C">
              <w:rPr>
                <w:rFonts w:ascii="Times New Roman" w:hAnsi="Times New Roman"/>
              </w:rPr>
              <w:t>17.00</w:t>
            </w:r>
          </w:p>
        </w:tc>
        <w:tc>
          <w:tcPr>
            <w:tcW w:w="1614" w:type="dxa"/>
          </w:tcPr>
          <w:p w14:paraId="0E2B8A20"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Sistem Caleg Android</w:t>
            </w:r>
          </w:p>
        </w:tc>
        <w:tc>
          <w:tcPr>
            <w:tcW w:w="1224" w:type="dxa"/>
          </w:tcPr>
          <w:p w14:paraId="375E951D" w14:textId="77777777" w:rsidR="00734BCF" w:rsidRPr="00734BCF" w:rsidRDefault="00734BCF" w:rsidP="00734BCF">
            <w:pPr>
              <w:ind w:left="0" w:firstLine="0"/>
              <w:rPr>
                <w:rFonts w:ascii="Times New Roman" w:hAnsi="Times New Roman"/>
                <w:lang w:val="en-US"/>
              </w:rPr>
            </w:pPr>
          </w:p>
        </w:tc>
        <w:tc>
          <w:tcPr>
            <w:tcW w:w="1415" w:type="dxa"/>
          </w:tcPr>
          <w:p w14:paraId="428B48CF" w14:textId="77777777" w:rsidR="00734BCF" w:rsidRPr="00734BCF" w:rsidRDefault="00734BCF" w:rsidP="00734BCF">
            <w:pPr>
              <w:ind w:left="0" w:firstLine="0"/>
              <w:rPr>
                <w:rFonts w:ascii="Times New Roman" w:hAnsi="Times New Roman"/>
                <w:lang w:val="en-US"/>
              </w:rPr>
            </w:pPr>
          </w:p>
        </w:tc>
        <w:tc>
          <w:tcPr>
            <w:tcW w:w="970" w:type="dxa"/>
          </w:tcPr>
          <w:p w14:paraId="74750DC7" w14:textId="77777777" w:rsidR="00734BCF" w:rsidRPr="00734BCF" w:rsidRDefault="00734BCF" w:rsidP="00734BCF">
            <w:pPr>
              <w:ind w:left="0" w:firstLine="0"/>
              <w:rPr>
                <w:rFonts w:ascii="Times New Roman" w:hAnsi="Times New Roman"/>
                <w:lang w:val="en-US"/>
              </w:rPr>
            </w:pPr>
          </w:p>
        </w:tc>
      </w:tr>
      <w:tr w:rsidR="00734BCF" w:rsidRPr="003A62ED" w14:paraId="2158F0A4" w14:textId="77777777" w:rsidTr="00734BCF">
        <w:trPr>
          <w:trHeight w:val="70"/>
        </w:trPr>
        <w:tc>
          <w:tcPr>
            <w:tcW w:w="1142" w:type="dxa"/>
            <w:vAlign w:val="center"/>
          </w:tcPr>
          <w:p w14:paraId="6320AFE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808610B" w14:textId="77777777" w:rsidR="00734BCF" w:rsidRPr="003A62ED" w:rsidRDefault="00734BCF" w:rsidP="00734BCF">
            <w:pPr>
              <w:jc w:val="center"/>
              <w:rPr>
                <w:rFonts w:ascii="Times New Roman" w:hAnsi="Times New Roman"/>
              </w:rPr>
            </w:pPr>
            <w:r w:rsidRPr="003A62ED">
              <w:rPr>
                <w:rFonts w:ascii="Times New Roman" w:hAnsi="Times New Roman"/>
              </w:rPr>
              <w:t>20 Desember 2018</w:t>
            </w:r>
          </w:p>
        </w:tc>
        <w:tc>
          <w:tcPr>
            <w:tcW w:w="1181" w:type="dxa"/>
            <w:vAlign w:val="center"/>
          </w:tcPr>
          <w:p w14:paraId="747FCB12" w14:textId="77777777" w:rsidR="00734BCF" w:rsidRDefault="00734BCF" w:rsidP="00734BCF">
            <w:pPr>
              <w:jc w:val="center"/>
            </w:pPr>
            <w:r w:rsidRPr="00D86348">
              <w:rPr>
                <w:rFonts w:ascii="Times New Roman" w:hAnsi="Times New Roman"/>
              </w:rPr>
              <w:t>08.00</w:t>
            </w:r>
          </w:p>
        </w:tc>
        <w:tc>
          <w:tcPr>
            <w:tcW w:w="1251" w:type="dxa"/>
            <w:vAlign w:val="center"/>
          </w:tcPr>
          <w:p w14:paraId="659E56EA" w14:textId="77777777" w:rsidR="00734BCF" w:rsidRDefault="00734BCF" w:rsidP="00734BCF">
            <w:pPr>
              <w:jc w:val="center"/>
            </w:pPr>
            <w:r w:rsidRPr="0094083C">
              <w:rPr>
                <w:rFonts w:ascii="Times New Roman" w:hAnsi="Times New Roman"/>
              </w:rPr>
              <w:t>17.00</w:t>
            </w:r>
          </w:p>
        </w:tc>
        <w:tc>
          <w:tcPr>
            <w:tcW w:w="1614" w:type="dxa"/>
          </w:tcPr>
          <w:p w14:paraId="06794613"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Sistem Caleg Android</w:t>
            </w:r>
          </w:p>
        </w:tc>
        <w:tc>
          <w:tcPr>
            <w:tcW w:w="1224" w:type="dxa"/>
          </w:tcPr>
          <w:p w14:paraId="7581EC10" w14:textId="77777777" w:rsidR="00734BCF" w:rsidRPr="00734BCF" w:rsidRDefault="00734BCF" w:rsidP="00734BCF">
            <w:pPr>
              <w:ind w:left="0" w:firstLine="0"/>
              <w:rPr>
                <w:rFonts w:ascii="Times New Roman" w:hAnsi="Times New Roman"/>
                <w:lang w:val="en-US"/>
              </w:rPr>
            </w:pPr>
          </w:p>
        </w:tc>
        <w:tc>
          <w:tcPr>
            <w:tcW w:w="1415" w:type="dxa"/>
          </w:tcPr>
          <w:p w14:paraId="144A259D" w14:textId="77777777" w:rsidR="00734BCF" w:rsidRPr="00734BCF" w:rsidRDefault="00734BCF" w:rsidP="00734BCF">
            <w:pPr>
              <w:ind w:left="0" w:firstLine="0"/>
              <w:rPr>
                <w:rFonts w:ascii="Times New Roman" w:hAnsi="Times New Roman"/>
                <w:lang w:val="en-US"/>
              </w:rPr>
            </w:pPr>
          </w:p>
        </w:tc>
        <w:tc>
          <w:tcPr>
            <w:tcW w:w="970" w:type="dxa"/>
          </w:tcPr>
          <w:p w14:paraId="7B91BEFD" w14:textId="77777777" w:rsidR="00734BCF" w:rsidRPr="00734BCF" w:rsidRDefault="00734BCF" w:rsidP="00734BCF">
            <w:pPr>
              <w:ind w:left="0" w:firstLine="0"/>
              <w:rPr>
                <w:rFonts w:ascii="Times New Roman" w:hAnsi="Times New Roman"/>
                <w:lang w:val="en-US"/>
              </w:rPr>
            </w:pPr>
          </w:p>
        </w:tc>
      </w:tr>
      <w:tr w:rsidR="00734BCF" w:rsidRPr="003A62ED" w14:paraId="4673ECE5" w14:textId="77777777" w:rsidTr="00734BCF">
        <w:trPr>
          <w:trHeight w:val="70"/>
        </w:trPr>
        <w:tc>
          <w:tcPr>
            <w:tcW w:w="1142" w:type="dxa"/>
            <w:vAlign w:val="center"/>
          </w:tcPr>
          <w:p w14:paraId="6C147973"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6884219E" w14:textId="77777777" w:rsidR="00734BCF" w:rsidRPr="003A62ED" w:rsidRDefault="00734BCF" w:rsidP="00734BCF">
            <w:pPr>
              <w:jc w:val="center"/>
              <w:rPr>
                <w:rFonts w:ascii="Times New Roman" w:hAnsi="Times New Roman"/>
              </w:rPr>
            </w:pPr>
            <w:r w:rsidRPr="003A62ED">
              <w:rPr>
                <w:rFonts w:ascii="Times New Roman" w:hAnsi="Times New Roman"/>
              </w:rPr>
              <w:t>21 Desember 2018</w:t>
            </w:r>
          </w:p>
        </w:tc>
        <w:tc>
          <w:tcPr>
            <w:tcW w:w="1181" w:type="dxa"/>
            <w:vAlign w:val="center"/>
          </w:tcPr>
          <w:p w14:paraId="300A9985" w14:textId="77777777" w:rsidR="00734BCF" w:rsidRDefault="00734BCF" w:rsidP="00734BCF">
            <w:pPr>
              <w:jc w:val="center"/>
            </w:pPr>
            <w:r w:rsidRPr="00D86348">
              <w:rPr>
                <w:rFonts w:ascii="Times New Roman" w:hAnsi="Times New Roman"/>
              </w:rPr>
              <w:t>08.00</w:t>
            </w:r>
          </w:p>
        </w:tc>
        <w:tc>
          <w:tcPr>
            <w:tcW w:w="1251" w:type="dxa"/>
            <w:vAlign w:val="center"/>
          </w:tcPr>
          <w:p w14:paraId="21B0451B" w14:textId="77777777" w:rsidR="00734BCF" w:rsidRDefault="00734BCF" w:rsidP="00734BCF">
            <w:pPr>
              <w:jc w:val="center"/>
            </w:pPr>
            <w:r w:rsidRPr="0094083C">
              <w:rPr>
                <w:rFonts w:ascii="Times New Roman" w:hAnsi="Times New Roman"/>
              </w:rPr>
              <w:t>17.00</w:t>
            </w:r>
          </w:p>
        </w:tc>
        <w:tc>
          <w:tcPr>
            <w:tcW w:w="1614" w:type="dxa"/>
          </w:tcPr>
          <w:p w14:paraId="0257E2B9" w14:textId="77777777" w:rsidR="00734BCF" w:rsidRPr="00734BCF" w:rsidRDefault="00033BE6" w:rsidP="00734BCF">
            <w:pPr>
              <w:ind w:left="0" w:firstLine="0"/>
              <w:rPr>
                <w:rFonts w:ascii="Times New Roman" w:hAnsi="Times New Roman"/>
                <w:lang w:val="en-US"/>
              </w:rPr>
            </w:pPr>
            <w:r>
              <w:rPr>
                <w:rFonts w:ascii="Times New Roman" w:hAnsi="Times New Roman"/>
                <w:lang w:val="en-US"/>
              </w:rPr>
              <w:t>Membuat Sistem Caleg Android</w:t>
            </w:r>
          </w:p>
        </w:tc>
        <w:tc>
          <w:tcPr>
            <w:tcW w:w="1224" w:type="dxa"/>
          </w:tcPr>
          <w:p w14:paraId="00A17262" w14:textId="77777777" w:rsidR="00734BCF" w:rsidRPr="00734BCF" w:rsidRDefault="00734BCF" w:rsidP="00734BCF">
            <w:pPr>
              <w:ind w:left="0" w:firstLine="0"/>
              <w:rPr>
                <w:rFonts w:ascii="Times New Roman" w:hAnsi="Times New Roman"/>
                <w:lang w:val="en-US"/>
              </w:rPr>
            </w:pPr>
          </w:p>
        </w:tc>
        <w:tc>
          <w:tcPr>
            <w:tcW w:w="1415" w:type="dxa"/>
          </w:tcPr>
          <w:p w14:paraId="4CADBC4C" w14:textId="77777777" w:rsidR="00734BCF" w:rsidRPr="00734BCF" w:rsidRDefault="00734BCF" w:rsidP="00734BCF">
            <w:pPr>
              <w:ind w:left="0" w:firstLine="0"/>
              <w:rPr>
                <w:rFonts w:ascii="Times New Roman" w:hAnsi="Times New Roman"/>
                <w:lang w:val="en-US"/>
              </w:rPr>
            </w:pPr>
          </w:p>
        </w:tc>
        <w:tc>
          <w:tcPr>
            <w:tcW w:w="970" w:type="dxa"/>
          </w:tcPr>
          <w:p w14:paraId="401D7DE7" w14:textId="77777777" w:rsidR="00734BCF" w:rsidRPr="00734BCF" w:rsidRDefault="00734BCF" w:rsidP="00734BCF">
            <w:pPr>
              <w:ind w:left="0" w:firstLine="0"/>
              <w:rPr>
                <w:rFonts w:ascii="Times New Roman" w:hAnsi="Times New Roman"/>
                <w:lang w:val="en-US"/>
              </w:rPr>
            </w:pPr>
          </w:p>
        </w:tc>
      </w:tr>
      <w:tr w:rsidR="00734BCF" w:rsidRPr="003A62ED" w14:paraId="0FE02E3C" w14:textId="77777777" w:rsidTr="00734BCF">
        <w:trPr>
          <w:trHeight w:val="70"/>
        </w:trPr>
        <w:tc>
          <w:tcPr>
            <w:tcW w:w="1142" w:type="dxa"/>
            <w:vAlign w:val="center"/>
          </w:tcPr>
          <w:p w14:paraId="6853EF32"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70C417B" w14:textId="77777777" w:rsidR="00734BCF" w:rsidRPr="003A62ED" w:rsidRDefault="00734BCF" w:rsidP="00734BCF">
            <w:pPr>
              <w:jc w:val="center"/>
              <w:rPr>
                <w:rFonts w:ascii="Times New Roman" w:hAnsi="Times New Roman"/>
              </w:rPr>
            </w:pPr>
            <w:r w:rsidRPr="003A62ED">
              <w:rPr>
                <w:rFonts w:ascii="Times New Roman" w:hAnsi="Times New Roman"/>
              </w:rPr>
              <w:t>24 Desember 2018</w:t>
            </w:r>
          </w:p>
        </w:tc>
        <w:tc>
          <w:tcPr>
            <w:tcW w:w="1181" w:type="dxa"/>
            <w:vAlign w:val="center"/>
          </w:tcPr>
          <w:p w14:paraId="2C38F03D" w14:textId="77777777" w:rsidR="00734BCF" w:rsidRDefault="00734BCF" w:rsidP="00734BCF">
            <w:pPr>
              <w:jc w:val="center"/>
            </w:pPr>
            <w:r w:rsidRPr="00D86348">
              <w:rPr>
                <w:rFonts w:ascii="Times New Roman" w:hAnsi="Times New Roman"/>
              </w:rPr>
              <w:t>08.00</w:t>
            </w:r>
          </w:p>
        </w:tc>
        <w:tc>
          <w:tcPr>
            <w:tcW w:w="1251" w:type="dxa"/>
            <w:vAlign w:val="center"/>
          </w:tcPr>
          <w:p w14:paraId="1F652503" w14:textId="77777777" w:rsidR="00734BCF" w:rsidRDefault="00734BCF" w:rsidP="00734BCF">
            <w:pPr>
              <w:jc w:val="center"/>
            </w:pPr>
            <w:r w:rsidRPr="0094083C">
              <w:rPr>
                <w:rFonts w:ascii="Times New Roman" w:hAnsi="Times New Roman"/>
              </w:rPr>
              <w:t>17.00</w:t>
            </w:r>
          </w:p>
        </w:tc>
        <w:tc>
          <w:tcPr>
            <w:tcW w:w="1614" w:type="dxa"/>
          </w:tcPr>
          <w:p w14:paraId="06499732" w14:textId="77777777" w:rsidR="00734BCF" w:rsidRPr="00734BCF" w:rsidRDefault="00734BCF" w:rsidP="00734BCF">
            <w:pPr>
              <w:ind w:left="0" w:firstLine="0"/>
              <w:rPr>
                <w:rFonts w:ascii="Times New Roman" w:hAnsi="Times New Roman"/>
                <w:lang w:val="en-US"/>
              </w:rPr>
            </w:pPr>
          </w:p>
        </w:tc>
        <w:tc>
          <w:tcPr>
            <w:tcW w:w="1224" w:type="dxa"/>
          </w:tcPr>
          <w:p w14:paraId="503A07FE" w14:textId="77777777" w:rsidR="00734BCF" w:rsidRPr="00734BCF" w:rsidRDefault="00734BCF" w:rsidP="00734BCF">
            <w:pPr>
              <w:ind w:left="0" w:firstLine="0"/>
              <w:rPr>
                <w:rFonts w:ascii="Times New Roman" w:hAnsi="Times New Roman"/>
                <w:lang w:val="en-US"/>
              </w:rPr>
            </w:pPr>
          </w:p>
        </w:tc>
        <w:tc>
          <w:tcPr>
            <w:tcW w:w="1415" w:type="dxa"/>
          </w:tcPr>
          <w:p w14:paraId="5D518944" w14:textId="77777777" w:rsidR="00734BCF" w:rsidRPr="00734BCF" w:rsidRDefault="00734BCF" w:rsidP="00734BCF">
            <w:pPr>
              <w:ind w:left="0" w:firstLine="0"/>
              <w:rPr>
                <w:rFonts w:ascii="Times New Roman" w:hAnsi="Times New Roman"/>
                <w:lang w:val="en-US"/>
              </w:rPr>
            </w:pPr>
          </w:p>
        </w:tc>
        <w:tc>
          <w:tcPr>
            <w:tcW w:w="970" w:type="dxa"/>
          </w:tcPr>
          <w:p w14:paraId="1C0BE86C" w14:textId="77777777" w:rsidR="00734BCF" w:rsidRPr="00734BCF" w:rsidRDefault="00734BCF" w:rsidP="00734BCF">
            <w:pPr>
              <w:ind w:left="0" w:firstLine="0"/>
              <w:rPr>
                <w:rFonts w:ascii="Times New Roman" w:hAnsi="Times New Roman"/>
                <w:lang w:val="en-US"/>
              </w:rPr>
            </w:pPr>
          </w:p>
        </w:tc>
      </w:tr>
      <w:tr w:rsidR="00734BCF" w:rsidRPr="003A62ED" w14:paraId="4A020CCB" w14:textId="77777777" w:rsidTr="00734BCF">
        <w:trPr>
          <w:trHeight w:val="70"/>
        </w:trPr>
        <w:tc>
          <w:tcPr>
            <w:tcW w:w="1142" w:type="dxa"/>
            <w:vAlign w:val="center"/>
          </w:tcPr>
          <w:p w14:paraId="265A73B6"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715E4A1" w14:textId="77777777" w:rsidR="00734BCF" w:rsidRPr="003A62ED" w:rsidRDefault="00734BCF" w:rsidP="00734BCF">
            <w:pPr>
              <w:jc w:val="center"/>
              <w:rPr>
                <w:rFonts w:ascii="Times New Roman" w:hAnsi="Times New Roman"/>
              </w:rPr>
            </w:pPr>
            <w:r w:rsidRPr="003A62ED">
              <w:rPr>
                <w:rFonts w:ascii="Times New Roman" w:hAnsi="Times New Roman"/>
              </w:rPr>
              <w:t>25 Desember 2018</w:t>
            </w:r>
          </w:p>
        </w:tc>
        <w:tc>
          <w:tcPr>
            <w:tcW w:w="1181" w:type="dxa"/>
            <w:vAlign w:val="center"/>
          </w:tcPr>
          <w:p w14:paraId="1DF0FAB0" w14:textId="77777777" w:rsidR="00734BCF" w:rsidRDefault="00734BCF" w:rsidP="00734BCF">
            <w:pPr>
              <w:jc w:val="center"/>
            </w:pPr>
            <w:r w:rsidRPr="00D86348">
              <w:rPr>
                <w:rFonts w:ascii="Times New Roman" w:hAnsi="Times New Roman"/>
              </w:rPr>
              <w:t>08.00</w:t>
            </w:r>
          </w:p>
        </w:tc>
        <w:tc>
          <w:tcPr>
            <w:tcW w:w="1251" w:type="dxa"/>
            <w:vAlign w:val="center"/>
          </w:tcPr>
          <w:p w14:paraId="40CDF1B4" w14:textId="77777777" w:rsidR="00734BCF" w:rsidRDefault="00734BCF" w:rsidP="00734BCF">
            <w:pPr>
              <w:jc w:val="center"/>
            </w:pPr>
            <w:r w:rsidRPr="0094083C">
              <w:rPr>
                <w:rFonts w:ascii="Times New Roman" w:hAnsi="Times New Roman"/>
              </w:rPr>
              <w:t>17.00</w:t>
            </w:r>
          </w:p>
        </w:tc>
        <w:tc>
          <w:tcPr>
            <w:tcW w:w="1614" w:type="dxa"/>
          </w:tcPr>
          <w:p w14:paraId="37BE4FF9" w14:textId="77777777" w:rsidR="00734BCF" w:rsidRPr="00734BCF" w:rsidRDefault="00734BCF" w:rsidP="00734BCF">
            <w:pPr>
              <w:ind w:left="0" w:firstLine="0"/>
              <w:rPr>
                <w:rFonts w:ascii="Times New Roman" w:hAnsi="Times New Roman"/>
                <w:lang w:val="en-US"/>
              </w:rPr>
            </w:pPr>
          </w:p>
        </w:tc>
        <w:tc>
          <w:tcPr>
            <w:tcW w:w="1224" w:type="dxa"/>
          </w:tcPr>
          <w:p w14:paraId="1B0EC52C" w14:textId="77777777" w:rsidR="00734BCF" w:rsidRPr="00734BCF" w:rsidRDefault="00734BCF" w:rsidP="00734BCF">
            <w:pPr>
              <w:ind w:left="0" w:firstLine="0"/>
              <w:rPr>
                <w:rFonts w:ascii="Times New Roman" w:hAnsi="Times New Roman"/>
                <w:lang w:val="en-US"/>
              </w:rPr>
            </w:pPr>
          </w:p>
        </w:tc>
        <w:tc>
          <w:tcPr>
            <w:tcW w:w="1415" w:type="dxa"/>
          </w:tcPr>
          <w:p w14:paraId="20AEE7ED" w14:textId="77777777" w:rsidR="00734BCF" w:rsidRPr="00734BCF" w:rsidRDefault="00734BCF" w:rsidP="00734BCF">
            <w:pPr>
              <w:ind w:left="0" w:firstLine="0"/>
              <w:rPr>
                <w:rFonts w:ascii="Times New Roman" w:hAnsi="Times New Roman"/>
                <w:lang w:val="en-US"/>
              </w:rPr>
            </w:pPr>
          </w:p>
        </w:tc>
        <w:tc>
          <w:tcPr>
            <w:tcW w:w="970" w:type="dxa"/>
          </w:tcPr>
          <w:p w14:paraId="710438C0" w14:textId="77777777" w:rsidR="00734BCF" w:rsidRPr="00734BCF" w:rsidRDefault="00734BCF" w:rsidP="00734BCF">
            <w:pPr>
              <w:ind w:left="0" w:firstLine="0"/>
              <w:rPr>
                <w:rFonts w:ascii="Times New Roman" w:hAnsi="Times New Roman"/>
                <w:lang w:val="en-US"/>
              </w:rPr>
            </w:pPr>
          </w:p>
        </w:tc>
      </w:tr>
      <w:tr w:rsidR="00734BCF" w:rsidRPr="003A62ED" w14:paraId="138ED1D2" w14:textId="77777777" w:rsidTr="00734BCF">
        <w:trPr>
          <w:trHeight w:val="70"/>
        </w:trPr>
        <w:tc>
          <w:tcPr>
            <w:tcW w:w="1142" w:type="dxa"/>
            <w:vAlign w:val="center"/>
          </w:tcPr>
          <w:p w14:paraId="4BB1A914"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79B03C3A" w14:textId="77777777" w:rsidR="00734BCF" w:rsidRPr="003A62ED" w:rsidRDefault="00734BCF" w:rsidP="00734BCF">
            <w:pPr>
              <w:jc w:val="center"/>
              <w:rPr>
                <w:rFonts w:ascii="Times New Roman" w:hAnsi="Times New Roman"/>
              </w:rPr>
            </w:pPr>
            <w:r w:rsidRPr="003A62ED">
              <w:rPr>
                <w:rFonts w:ascii="Times New Roman" w:hAnsi="Times New Roman"/>
              </w:rPr>
              <w:t>26 Desember 2018</w:t>
            </w:r>
          </w:p>
        </w:tc>
        <w:tc>
          <w:tcPr>
            <w:tcW w:w="1181" w:type="dxa"/>
            <w:vAlign w:val="center"/>
          </w:tcPr>
          <w:p w14:paraId="790386B6" w14:textId="77777777" w:rsidR="00734BCF" w:rsidRDefault="00734BCF" w:rsidP="00734BCF">
            <w:pPr>
              <w:jc w:val="center"/>
            </w:pPr>
            <w:r w:rsidRPr="00D86348">
              <w:rPr>
                <w:rFonts w:ascii="Times New Roman" w:hAnsi="Times New Roman"/>
              </w:rPr>
              <w:t>08.00</w:t>
            </w:r>
          </w:p>
        </w:tc>
        <w:tc>
          <w:tcPr>
            <w:tcW w:w="1251" w:type="dxa"/>
            <w:vAlign w:val="center"/>
          </w:tcPr>
          <w:p w14:paraId="1753E7E2" w14:textId="77777777" w:rsidR="00734BCF" w:rsidRDefault="00734BCF" w:rsidP="00734BCF">
            <w:pPr>
              <w:jc w:val="center"/>
            </w:pPr>
            <w:r w:rsidRPr="0094083C">
              <w:rPr>
                <w:rFonts w:ascii="Times New Roman" w:hAnsi="Times New Roman"/>
              </w:rPr>
              <w:t>17.00</w:t>
            </w:r>
          </w:p>
        </w:tc>
        <w:tc>
          <w:tcPr>
            <w:tcW w:w="1614" w:type="dxa"/>
          </w:tcPr>
          <w:p w14:paraId="08F39502" w14:textId="77777777" w:rsidR="00734BCF" w:rsidRPr="00734BCF" w:rsidRDefault="00734BCF" w:rsidP="00734BCF">
            <w:pPr>
              <w:ind w:left="0" w:firstLine="0"/>
              <w:rPr>
                <w:rFonts w:ascii="Times New Roman" w:hAnsi="Times New Roman"/>
                <w:lang w:val="en-US"/>
              </w:rPr>
            </w:pPr>
          </w:p>
        </w:tc>
        <w:tc>
          <w:tcPr>
            <w:tcW w:w="1224" w:type="dxa"/>
          </w:tcPr>
          <w:p w14:paraId="03A82148" w14:textId="77777777" w:rsidR="00734BCF" w:rsidRPr="00734BCF" w:rsidRDefault="00734BCF" w:rsidP="00734BCF">
            <w:pPr>
              <w:ind w:left="0" w:firstLine="0"/>
              <w:rPr>
                <w:rFonts w:ascii="Times New Roman" w:hAnsi="Times New Roman"/>
                <w:lang w:val="en-US"/>
              </w:rPr>
            </w:pPr>
          </w:p>
        </w:tc>
        <w:tc>
          <w:tcPr>
            <w:tcW w:w="1415" w:type="dxa"/>
          </w:tcPr>
          <w:p w14:paraId="6411796E" w14:textId="77777777" w:rsidR="00734BCF" w:rsidRPr="00734BCF" w:rsidRDefault="00734BCF" w:rsidP="00734BCF">
            <w:pPr>
              <w:ind w:left="0" w:firstLine="0"/>
              <w:rPr>
                <w:rFonts w:ascii="Times New Roman" w:hAnsi="Times New Roman"/>
                <w:lang w:val="en-US"/>
              </w:rPr>
            </w:pPr>
          </w:p>
        </w:tc>
        <w:tc>
          <w:tcPr>
            <w:tcW w:w="970" w:type="dxa"/>
          </w:tcPr>
          <w:p w14:paraId="0D6C6C99" w14:textId="77777777" w:rsidR="00734BCF" w:rsidRPr="00734BCF" w:rsidRDefault="00734BCF" w:rsidP="00734BCF">
            <w:pPr>
              <w:ind w:left="0" w:firstLine="0"/>
              <w:rPr>
                <w:rFonts w:ascii="Times New Roman" w:hAnsi="Times New Roman"/>
                <w:lang w:val="en-US"/>
              </w:rPr>
            </w:pPr>
          </w:p>
        </w:tc>
      </w:tr>
      <w:tr w:rsidR="00734BCF" w:rsidRPr="003A62ED" w14:paraId="2D3C5DC4" w14:textId="77777777" w:rsidTr="00734BCF">
        <w:trPr>
          <w:trHeight w:val="70"/>
        </w:trPr>
        <w:tc>
          <w:tcPr>
            <w:tcW w:w="1142" w:type="dxa"/>
            <w:vAlign w:val="center"/>
          </w:tcPr>
          <w:p w14:paraId="69142D85"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4623250D" w14:textId="77777777" w:rsidR="00734BCF" w:rsidRPr="003A62ED" w:rsidRDefault="00734BCF" w:rsidP="00734BCF">
            <w:pPr>
              <w:jc w:val="center"/>
              <w:rPr>
                <w:rFonts w:ascii="Times New Roman" w:hAnsi="Times New Roman"/>
              </w:rPr>
            </w:pPr>
            <w:r w:rsidRPr="003A62ED">
              <w:rPr>
                <w:rFonts w:ascii="Times New Roman" w:hAnsi="Times New Roman"/>
              </w:rPr>
              <w:t>27 Desember 2018</w:t>
            </w:r>
          </w:p>
        </w:tc>
        <w:tc>
          <w:tcPr>
            <w:tcW w:w="1181" w:type="dxa"/>
            <w:vAlign w:val="center"/>
          </w:tcPr>
          <w:p w14:paraId="4D51467A" w14:textId="77777777" w:rsidR="00734BCF" w:rsidRDefault="00734BCF" w:rsidP="00734BCF">
            <w:pPr>
              <w:jc w:val="center"/>
            </w:pPr>
            <w:r w:rsidRPr="00D86348">
              <w:rPr>
                <w:rFonts w:ascii="Times New Roman" w:hAnsi="Times New Roman"/>
              </w:rPr>
              <w:t>08.00</w:t>
            </w:r>
          </w:p>
        </w:tc>
        <w:tc>
          <w:tcPr>
            <w:tcW w:w="1251" w:type="dxa"/>
            <w:vAlign w:val="center"/>
          </w:tcPr>
          <w:p w14:paraId="42099F98" w14:textId="77777777" w:rsidR="00734BCF" w:rsidRDefault="00734BCF" w:rsidP="00734BCF">
            <w:pPr>
              <w:jc w:val="center"/>
            </w:pPr>
            <w:r w:rsidRPr="0094083C">
              <w:rPr>
                <w:rFonts w:ascii="Times New Roman" w:hAnsi="Times New Roman"/>
              </w:rPr>
              <w:t>17.00</w:t>
            </w:r>
          </w:p>
        </w:tc>
        <w:tc>
          <w:tcPr>
            <w:tcW w:w="1614" w:type="dxa"/>
          </w:tcPr>
          <w:p w14:paraId="063C6BEE" w14:textId="77777777" w:rsidR="00734BCF" w:rsidRPr="00734BCF" w:rsidRDefault="00734BCF" w:rsidP="00734BCF">
            <w:pPr>
              <w:ind w:left="0" w:firstLine="0"/>
              <w:rPr>
                <w:rFonts w:ascii="Times New Roman" w:hAnsi="Times New Roman"/>
                <w:lang w:val="en-US"/>
              </w:rPr>
            </w:pPr>
          </w:p>
        </w:tc>
        <w:tc>
          <w:tcPr>
            <w:tcW w:w="1224" w:type="dxa"/>
          </w:tcPr>
          <w:p w14:paraId="5705378A" w14:textId="77777777" w:rsidR="00734BCF" w:rsidRPr="00734BCF" w:rsidRDefault="00734BCF" w:rsidP="00734BCF">
            <w:pPr>
              <w:ind w:left="0" w:firstLine="0"/>
              <w:rPr>
                <w:rFonts w:ascii="Times New Roman" w:hAnsi="Times New Roman"/>
                <w:lang w:val="en-US"/>
              </w:rPr>
            </w:pPr>
          </w:p>
        </w:tc>
        <w:tc>
          <w:tcPr>
            <w:tcW w:w="1415" w:type="dxa"/>
          </w:tcPr>
          <w:p w14:paraId="7E309E2B" w14:textId="77777777" w:rsidR="00734BCF" w:rsidRPr="00734BCF" w:rsidRDefault="00734BCF" w:rsidP="00734BCF">
            <w:pPr>
              <w:ind w:left="0" w:firstLine="0"/>
              <w:rPr>
                <w:rFonts w:ascii="Times New Roman" w:hAnsi="Times New Roman"/>
                <w:lang w:val="en-US"/>
              </w:rPr>
            </w:pPr>
          </w:p>
        </w:tc>
        <w:tc>
          <w:tcPr>
            <w:tcW w:w="970" w:type="dxa"/>
          </w:tcPr>
          <w:p w14:paraId="2A30CD2F" w14:textId="77777777" w:rsidR="00734BCF" w:rsidRPr="00734BCF" w:rsidRDefault="00734BCF" w:rsidP="00734BCF">
            <w:pPr>
              <w:ind w:left="0" w:firstLine="0"/>
              <w:rPr>
                <w:rFonts w:ascii="Times New Roman" w:hAnsi="Times New Roman"/>
                <w:lang w:val="en-US"/>
              </w:rPr>
            </w:pPr>
          </w:p>
        </w:tc>
      </w:tr>
      <w:tr w:rsidR="00734BCF" w:rsidRPr="003A62ED" w14:paraId="65929757" w14:textId="77777777" w:rsidTr="00734BCF">
        <w:trPr>
          <w:trHeight w:val="70"/>
        </w:trPr>
        <w:tc>
          <w:tcPr>
            <w:tcW w:w="1142" w:type="dxa"/>
            <w:vAlign w:val="center"/>
          </w:tcPr>
          <w:p w14:paraId="7FE5EBEF" w14:textId="77777777" w:rsidR="00734BCF" w:rsidRPr="003A62ED" w:rsidRDefault="00734BCF" w:rsidP="00734BCF">
            <w:pPr>
              <w:ind w:left="0" w:firstLine="0"/>
              <w:jc w:val="center"/>
              <w:rPr>
                <w:rFonts w:ascii="Times New Roman" w:hAnsi="Times New Roman"/>
                <w:b/>
                <w:lang w:val="en-US"/>
              </w:rPr>
            </w:pPr>
          </w:p>
        </w:tc>
        <w:tc>
          <w:tcPr>
            <w:tcW w:w="2119" w:type="dxa"/>
            <w:vAlign w:val="center"/>
          </w:tcPr>
          <w:p w14:paraId="329937D2" w14:textId="77777777" w:rsidR="00734BCF" w:rsidRPr="003A62ED" w:rsidRDefault="00734BCF" w:rsidP="00734BCF">
            <w:pPr>
              <w:jc w:val="center"/>
              <w:rPr>
                <w:rFonts w:ascii="Times New Roman" w:hAnsi="Times New Roman"/>
              </w:rPr>
            </w:pPr>
            <w:r w:rsidRPr="003A62ED">
              <w:rPr>
                <w:rFonts w:ascii="Times New Roman" w:hAnsi="Times New Roman"/>
              </w:rPr>
              <w:t>28 Desember 2018</w:t>
            </w:r>
          </w:p>
        </w:tc>
        <w:tc>
          <w:tcPr>
            <w:tcW w:w="1181" w:type="dxa"/>
            <w:vAlign w:val="center"/>
          </w:tcPr>
          <w:p w14:paraId="3AFF40D7" w14:textId="77777777" w:rsidR="00734BCF" w:rsidRDefault="00734BCF" w:rsidP="00734BCF">
            <w:pPr>
              <w:jc w:val="center"/>
            </w:pPr>
            <w:r w:rsidRPr="00D86348">
              <w:rPr>
                <w:rFonts w:ascii="Times New Roman" w:hAnsi="Times New Roman"/>
              </w:rPr>
              <w:t>08.00</w:t>
            </w:r>
          </w:p>
        </w:tc>
        <w:tc>
          <w:tcPr>
            <w:tcW w:w="1251" w:type="dxa"/>
            <w:vAlign w:val="center"/>
          </w:tcPr>
          <w:p w14:paraId="6D6751DE" w14:textId="77777777" w:rsidR="00734BCF" w:rsidRDefault="00734BCF" w:rsidP="00734BCF">
            <w:pPr>
              <w:jc w:val="center"/>
            </w:pPr>
            <w:r w:rsidRPr="0094083C">
              <w:rPr>
                <w:rFonts w:ascii="Times New Roman" w:hAnsi="Times New Roman"/>
              </w:rPr>
              <w:t>17.00</w:t>
            </w:r>
          </w:p>
        </w:tc>
        <w:tc>
          <w:tcPr>
            <w:tcW w:w="1614" w:type="dxa"/>
          </w:tcPr>
          <w:p w14:paraId="2FBCA2B7" w14:textId="77777777" w:rsidR="00734BCF" w:rsidRPr="00734BCF" w:rsidRDefault="00734BCF" w:rsidP="00734BCF">
            <w:pPr>
              <w:ind w:left="0" w:firstLine="0"/>
              <w:rPr>
                <w:rFonts w:ascii="Times New Roman" w:hAnsi="Times New Roman"/>
                <w:lang w:val="en-US"/>
              </w:rPr>
            </w:pPr>
          </w:p>
        </w:tc>
        <w:tc>
          <w:tcPr>
            <w:tcW w:w="1224" w:type="dxa"/>
          </w:tcPr>
          <w:p w14:paraId="72BB2410" w14:textId="77777777" w:rsidR="00734BCF" w:rsidRPr="00734BCF" w:rsidRDefault="00734BCF" w:rsidP="00734BCF">
            <w:pPr>
              <w:ind w:left="0" w:firstLine="0"/>
              <w:rPr>
                <w:rFonts w:ascii="Times New Roman" w:hAnsi="Times New Roman"/>
                <w:lang w:val="en-US"/>
              </w:rPr>
            </w:pPr>
          </w:p>
        </w:tc>
        <w:tc>
          <w:tcPr>
            <w:tcW w:w="1415" w:type="dxa"/>
          </w:tcPr>
          <w:p w14:paraId="106374FF" w14:textId="77777777" w:rsidR="00734BCF" w:rsidRPr="00734BCF" w:rsidRDefault="00734BCF" w:rsidP="00734BCF">
            <w:pPr>
              <w:ind w:left="0" w:firstLine="0"/>
              <w:rPr>
                <w:rFonts w:ascii="Times New Roman" w:hAnsi="Times New Roman"/>
                <w:lang w:val="en-US"/>
              </w:rPr>
            </w:pPr>
          </w:p>
        </w:tc>
        <w:tc>
          <w:tcPr>
            <w:tcW w:w="970" w:type="dxa"/>
          </w:tcPr>
          <w:p w14:paraId="528C25CA" w14:textId="77777777" w:rsidR="00734BCF" w:rsidRPr="00734BCF" w:rsidRDefault="00734BCF" w:rsidP="00734BCF">
            <w:pPr>
              <w:ind w:left="0" w:firstLine="0"/>
              <w:rPr>
                <w:rFonts w:ascii="Times New Roman" w:hAnsi="Times New Roman"/>
                <w:lang w:val="en-US"/>
              </w:rPr>
            </w:pPr>
          </w:p>
        </w:tc>
      </w:tr>
    </w:tbl>
    <w:p w14:paraId="43C4C018" w14:textId="77777777" w:rsidR="00EC644D" w:rsidRPr="003A62ED" w:rsidRDefault="00EC644D" w:rsidP="00EC644D">
      <w:pPr>
        <w:rPr>
          <w:rFonts w:ascii="Times New Roman" w:hAnsi="Times New Roman"/>
          <w:lang w:val="en-US"/>
        </w:rPr>
      </w:pPr>
    </w:p>
    <w:p w14:paraId="6E0A2A3D" w14:textId="77777777" w:rsidR="00EC644D" w:rsidRPr="003A62ED" w:rsidRDefault="00EC644D" w:rsidP="00EC644D">
      <w:pPr>
        <w:ind w:left="6480"/>
        <w:rPr>
          <w:rFonts w:ascii="Times New Roman" w:hAnsi="Times New Roman"/>
        </w:rPr>
      </w:pPr>
      <w:r w:rsidRPr="003A62ED">
        <w:rPr>
          <w:rFonts w:ascii="Times New Roman" w:hAnsi="Times New Roman"/>
        </w:rPr>
        <w:t>Mengetahui,</w:t>
      </w:r>
    </w:p>
    <w:p w14:paraId="170357FB" w14:textId="77777777" w:rsidR="00EC644D" w:rsidRPr="003A62ED" w:rsidRDefault="00EC644D" w:rsidP="00EC644D">
      <w:pPr>
        <w:ind w:left="6480"/>
        <w:rPr>
          <w:rFonts w:ascii="Times New Roman" w:hAnsi="Times New Roman"/>
        </w:rPr>
      </w:pPr>
      <w:r w:rsidRPr="003A62ED">
        <w:rPr>
          <w:rFonts w:ascii="Times New Roman" w:hAnsi="Times New Roman"/>
        </w:rPr>
        <w:t>Pembimbing Instansi</w:t>
      </w:r>
    </w:p>
    <w:p w14:paraId="7652E85C" w14:textId="77777777" w:rsidR="00EC644D" w:rsidRPr="003A62ED" w:rsidRDefault="00EC644D" w:rsidP="00EC644D">
      <w:pPr>
        <w:ind w:left="6480"/>
        <w:rPr>
          <w:rFonts w:ascii="Times New Roman" w:hAnsi="Times New Roman"/>
          <w:sz w:val="32"/>
        </w:rPr>
      </w:pPr>
    </w:p>
    <w:p w14:paraId="65A909C1" w14:textId="77777777" w:rsidR="00EC644D" w:rsidRPr="003A62ED" w:rsidRDefault="00EC644D" w:rsidP="00EC644D">
      <w:pPr>
        <w:rPr>
          <w:rFonts w:ascii="Times New Roman" w:hAnsi="Times New Roman"/>
          <w:sz w:val="18"/>
        </w:rPr>
      </w:pPr>
    </w:p>
    <w:p w14:paraId="20E82687" w14:textId="77777777" w:rsidR="00EC644D" w:rsidRPr="003A62ED" w:rsidRDefault="00EC644D" w:rsidP="00EC644D">
      <w:pPr>
        <w:ind w:left="6480"/>
        <w:rPr>
          <w:rFonts w:ascii="Times New Roman" w:hAnsi="Times New Roman"/>
        </w:rPr>
      </w:pPr>
    </w:p>
    <w:p w14:paraId="051AD4B9" w14:textId="77777777" w:rsidR="00EC644D" w:rsidRPr="003A62ED" w:rsidRDefault="00EC644D" w:rsidP="00EC644D">
      <w:pPr>
        <w:ind w:left="4320" w:firstLine="538"/>
        <w:rPr>
          <w:rFonts w:ascii="Times New Roman" w:hAnsi="Times New Roman"/>
        </w:rPr>
      </w:pPr>
      <w:r w:rsidRPr="003A62ED">
        <w:rPr>
          <w:rFonts w:ascii="Times New Roman" w:hAnsi="Times New Roman"/>
        </w:rPr>
        <w:t>(…………………….....)</w:t>
      </w:r>
    </w:p>
    <w:p w14:paraId="715F8237" w14:textId="77777777" w:rsidR="00EC644D" w:rsidRPr="003A62ED" w:rsidRDefault="00EC644D" w:rsidP="00EC644D">
      <w:pPr>
        <w:rPr>
          <w:rFonts w:ascii="Times New Roman" w:hAnsi="Times New Roman"/>
          <w:lang w:val="en-US"/>
        </w:rPr>
      </w:pPr>
    </w:p>
    <w:p w14:paraId="78135CFB" w14:textId="77777777" w:rsidR="00EC644D" w:rsidRDefault="00EC644D" w:rsidP="00EC644D">
      <w:pPr>
        <w:rPr>
          <w:rFonts w:ascii="Times New Roman" w:hAnsi="Times New Roman"/>
          <w:lang w:val="en-US"/>
        </w:rPr>
      </w:pPr>
    </w:p>
    <w:p w14:paraId="19E303B2" w14:textId="77777777" w:rsidR="00841F4E" w:rsidRDefault="00841F4E" w:rsidP="00EC644D">
      <w:pPr>
        <w:rPr>
          <w:rFonts w:ascii="Times New Roman" w:hAnsi="Times New Roman"/>
          <w:lang w:val="en-US"/>
        </w:rPr>
      </w:pPr>
    </w:p>
    <w:p w14:paraId="3511768B" w14:textId="77777777" w:rsidR="00841F4E" w:rsidRDefault="00841F4E" w:rsidP="00EC644D">
      <w:pPr>
        <w:rPr>
          <w:rFonts w:ascii="Times New Roman" w:hAnsi="Times New Roman"/>
          <w:lang w:val="en-US"/>
        </w:rPr>
      </w:pPr>
    </w:p>
    <w:p w14:paraId="79FD72C8" w14:textId="77777777" w:rsidR="00841F4E" w:rsidRDefault="00841F4E" w:rsidP="00EC644D">
      <w:pPr>
        <w:rPr>
          <w:rFonts w:ascii="Times New Roman" w:hAnsi="Times New Roman"/>
          <w:lang w:val="en-US"/>
        </w:rPr>
      </w:pPr>
    </w:p>
    <w:p w14:paraId="0B295D05" w14:textId="77777777" w:rsidR="00841F4E" w:rsidRDefault="00841F4E" w:rsidP="00EC644D">
      <w:pPr>
        <w:rPr>
          <w:rFonts w:ascii="Times New Roman" w:hAnsi="Times New Roman"/>
          <w:lang w:val="en-US"/>
        </w:rPr>
      </w:pPr>
    </w:p>
    <w:p w14:paraId="4CE22DC1" w14:textId="77777777" w:rsidR="00841F4E" w:rsidRDefault="00841F4E" w:rsidP="00EC644D">
      <w:pPr>
        <w:rPr>
          <w:rFonts w:ascii="Times New Roman" w:hAnsi="Times New Roman"/>
          <w:lang w:val="en-US"/>
        </w:rPr>
      </w:pPr>
    </w:p>
    <w:p w14:paraId="1C023402" w14:textId="77777777" w:rsidR="00841F4E" w:rsidRPr="003A62ED" w:rsidRDefault="00841F4E" w:rsidP="00EC644D">
      <w:pPr>
        <w:rPr>
          <w:rFonts w:ascii="Times New Roman" w:hAnsi="Times New Roman"/>
          <w:lang w:val="en-US"/>
        </w:rPr>
      </w:pPr>
    </w:p>
    <w:p w14:paraId="1B9203F9" w14:textId="77777777" w:rsidR="00DD3EBB" w:rsidRPr="003A62ED" w:rsidRDefault="006617C4" w:rsidP="007533CE">
      <w:pPr>
        <w:pStyle w:val="Heading3"/>
        <w:numPr>
          <w:ilvl w:val="2"/>
          <w:numId w:val="18"/>
        </w:numPr>
        <w:tabs>
          <w:tab w:val="left" w:pos="993"/>
        </w:tabs>
        <w:ind w:left="1418" w:hanging="709"/>
        <w:rPr>
          <w:rFonts w:ascii="Times New Roman" w:hAnsi="Times New Roman" w:cs="Times New Roman"/>
          <w:lang w:val="en-US"/>
        </w:rPr>
      </w:pPr>
      <w:bookmarkStart w:id="61" w:name="_Toc532070764"/>
      <w:bookmarkStart w:id="62" w:name="_Toc515311463"/>
      <w:r w:rsidRPr="003A62ED">
        <w:rPr>
          <w:rFonts w:ascii="Times New Roman" w:hAnsi="Times New Roman" w:cs="Times New Roman"/>
          <w:lang w:val="en-US"/>
        </w:rPr>
        <w:t>Jurnal Kegiatan</w:t>
      </w:r>
      <w:r w:rsidR="002B24F2" w:rsidRPr="003A62ED">
        <w:rPr>
          <w:rFonts w:ascii="Times New Roman" w:hAnsi="Times New Roman" w:cs="Times New Roman"/>
          <w:lang w:val="en-US"/>
        </w:rPr>
        <w:t xml:space="preserve"> </w:t>
      </w:r>
      <w:r w:rsidR="00431549" w:rsidRPr="003A62ED">
        <w:rPr>
          <w:rFonts w:ascii="Times New Roman" w:hAnsi="Times New Roman" w:cs="Times New Roman"/>
          <w:lang w:val="en-US"/>
        </w:rPr>
        <w:t>Muhammad Iqbal Faturrahman</w:t>
      </w:r>
      <w:bookmarkEnd w:id="61"/>
    </w:p>
    <w:p w14:paraId="4BAF39BA" w14:textId="77777777" w:rsidR="006D29E4" w:rsidRPr="003A62ED" w:rsidRDefault="006D29E4" w:rsidP="006D29E4">
      <w:pPr>
        <w:rPr>
          <w:rFonts w:ascii="Times New Roman" w:hAnsi="Times New Roman"/>
          <w:lang w:val="en-US"/>
        </w:rPr>
      </w:pPr>
    </w:p>
    <w:p w14:paraId="1C467F58" w14:textId="77777777" w:rsidR="006D29E4" w:rsidRPr="003A62ED" w:rsidRDefault="006D29E4" w:rsidP="006D29E4">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57902696" w14:textId="77777777" w:rsidR="006D29E4" w:rsidRPr="003A62ED" w:rsidRDefault="006D29E4" w:rsidP="006D29E4">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50253D9B" w14:textId="77777777" w:rsidR="006D29E4" w:rsidRPr="003A62ED" w:rsidRDefault="006D29E4" w:rsidP="006D29E4">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3FB9397A" w14:textId="77777777" w:rsidR="006D29E4" w:rsidRPr="003A62ED" w:rsidRDefault="006D29E4" w:rsidP="006D29E4">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2686"/>
        <w:gridCol w:w="993"/>
        <w:gridCol w:w="1275"/>
        <w:gridCol w:w="1560"/>
        <w:gridCol w:w="1275"/>
        <w:gridCol w:w="1015"/>
        <w:gridCol w:w="970"/>
      </w:tblGrid>
      <w:tr w:rsidR="006D29E4" w:rsidRPr="003A62ED" w14:paraId="7F904D3A" w14:textId="77777777" w:rsidTr="004E71A5">
        <w:trPr>
          <w:trHeight w:val="784"/>
          <w:tblHeader/>
        </w:trPr>
        <w:tc>
          <w:tcPr>
            <w:tcW w:w="1142" w:type="dxa"/>
            <w:vMerge w:val="restart"/>
            <w:vAlign w:val="center"/>
          </w:tcPr>
          <w:p w14:paraId="3FDED2D0"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rPr>
              <w:lastRenderedPageBreak/>
              <w:t>DIVISI / BAGIAN</w:t>
            </w:r>
          </w:p>
        </w:tc>
        <w:tc>
          <w:tcPr>
            <w:tcW w:w="2686" w:type="dxa"/>
            <w:vMerge w:val="restart"/>
            <w:vAlign w:val="center"/>
          </w:tcPr>
          <w:p w14:paraId="624A5911"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rPr>
              <w:t>TANGGAL</w:t>
            </w:r>
          </w:p>
        </w:tc>
        <w:tc>
          <w:tcPr>
            <w:tcW w:w="2268" w:type="dxa"/>
            <w:gridSpan w:val="2"/>
            <w:vAlign w:val="center"/>
          </w:tcPr>
          <w:p w14:paraId="5947C368"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WAKTU</w:t>
            </w:r>
          </w:p>
        </w:tc>
        <w:tc>
          <w:tcPr>
            <w:tcW w:w="1560" w:type="dxa"/>
            <w:vAlign w:val="center"/>
          </w:tcPr>
          <w:p w14:paraId="31204BA4"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75" w:type="dxa"/>
            <w:vAlign w:val="center"/>
          </w:tcPr>
          <w:p w14:paraId="3F02AAC5"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015" w:type="dxa"/>
            <w:vAlign w:val="center"/>
          </w:tcPr>
          <w:p w14:paraId="645E1963"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KET KEGIATAN</w:t>
            </w:r>
          </w:p>
        </w:tc>
        <w:tc>
          <w:tcPr>
            <w:tcW w:w="970" w:type="dxa"/>
            <w:vAlign w:val="center"/>
          </w:tcPr>
          <w:p w14:paraId="0900D24B"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PARAF</w:t>
            </w:r>
          </w:p>
        </w:tc>
      </w:tr>
      <w:tr w:rsidR="006D29E4" w:rsidRPr="003A62ED" w14:paraId="403DCF5C" w14:textId="77777777" w:rsidTr="004E71A5">
        <w:trPr>
          <w:trHeight w:val="70"/>
          <w:tblHeader/>
        </w:trPr>
        <w:tc>
          <w:tcPr>
            <w:tcW w:w="1142" w:type="dxa"/>
            <w:vMerge/>
          </w:tcPr>
          <w:p w14:paraId="5DEF9CEF" w14:textId="77777777" w:rsidR="006D29E4" w:rsidRPr="003A62ED" w:rsidRDefault="006D29E4" w:rsidP="00EC644D">
            <w:pPr>
              <w:ind w:left="0" w:firstLine="0"/>
              <w:rPr>
                <w:rFonts w:ascii="Times New Roman" w:hAnsi="Times New Roman"/>
                <w:b/>
                <w:lang w:val="en-US"/>
              </w:rPr>
            </w:pPr>
          </w:p>
        </w:tc>
        <w:tc>
          <w:tcPr>
            <w:tcW w:w="2686" w:type="dxa"/>
            <w:vMerge/>
          </w:tcPr>
          <w:p w14:paraId="4C646832" w14:textId="77777777" w:rsidR="006D29E4" w:rsidRPr="003A62ED" w:rsidRDefault="006D29E4" w:rsidP="00EC644D">
            <w:pPr>
              <w:ind w:left="0" w:firstLine="0"/>
              <w:rPr>
                <w:rFonts w:ascii="Times New Roman" w:hAnsi="Times New Roman"/>
                <w:b/>
                <w:lang w:val="en-US"/>
              </w:rPr>
            </w:pPr>
          </w:p>
        </w:tc>
        <w:tc>
          <w:tcPr>
            <w:tcW w:w="993" w:type="dxa"/>
            <w:vAlign w:val="bottom"/>
          </w:tcPr>
          <w:p w14:paraId="42FE2B2B"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MULAI</w:t>
            </w:r>
          </w:p>
        </w:tc>
        <w:tc>
          <w:tcPr>
            <w:tcW w:w="1275" w:type="dxa"/>
            <w:vAlign w:val="center"/>
          </w:tcPr>
          <w:p w14:paraId="2BCAE4C4" w14:textId="77777777" w:rsidR="006D29E4" w:rsidRPr="003A62ED" w:rsidRDefault="006D29E4" w:rsidP="00EC644D">
            <w:pPr>
              <w:ind w:left="0" w:firstLine="0"/>
              <w:jc w:val="center"/>
              <w:rPr>
                <w:rFonts w:ascii="Times New Roman" w:hAnsi="Times New Roman"/>
                <w:b/>
                <w:lang w:val="en-US"/>
              </w:rPr>
            </w:pPr>
            <w:r w:rsidRPr="003A62ED">
              <w:rPr>
                <w:rFonts w:ascii="Times New Roman" w:hAnsi="Times New Roman"/>
                <w:b/>
                <w:lang w:val="en-US"/>
              </w:rPr>
              <w:t>SELESAI</w:t>
            </w:r>
          </w:p>
        </w:tc>
        <w:tc>
          <w:tcPr>
            <w:tcW w:w="1560" w:type="dxa"/>
          </w:tcPr>
          <w:p w14:paraId="21B70C5F" w14:textId="77777777" w:rsidR="006D29E4" w:rsidRPr="003A62ED" w:rsidRDefault="006D29E4" w:rsidP="00EC644D">
            <w:pPr>
              <w:ind w:left="0" w:firstLine="0"/>
              <w:rPr>
                <w:rFonts w:ascii="Times New Roman" w:hAnsi="Times New Roman"/>
                <w:b/>
                <w:lang w:val="en-US"/>
              </w:rPr>
            </w:pPr>
          </w:p>
        </w:tc>
        <w:tc>
          <w:tcPr>
            <w:tcW w:w="1275" w:type="dxa"/>
          </w:tcPr>
          <w:p w14:paraId="066251D6" w14:textId="77777777" w:rsidR="006D29E4" w:rsidRPr="003A62ED" w:rsidRDefault="006D29E4" w:rsidP="00EC644D">
            <w:pPr>
              <w:ind w:left="0" w:firstLine="0"/>
              <w:rPr>
                <w:rFonts w:ascii="Times New Roman" w:hAnsi="Times New Roman"/>
                <w:b/>
                <w:lang w:val="en-US"/>
              </w:rPr>
            </w:pPr>
          </w:p>
        </w:tc>
        <w:tc>
          <w:tcPr>
            <w:tcW w:w="1015" w:type="dxa"/>
          </w:tcPr>
          <w:p w14:paraId="04EA3080" w14:textId="77777777" w:rsidR="006D29E4" w:rsidRPr="003A62ED" w:rsidRDefault="006D29E4" w:rsidP="00EC644D">
            <w:pPr>
              <w:ind w:left="0" w:firstLine="0"/>
              <w:rPr>
                <w:rFonts w:ascii="Times New Roman" w:hAnsi="Times New Roman"/>
                <w:b/>
                <w:lang w:val="en-US"/>
              </w:rPr>
            </w:pPr>
          </w:p>
        </w:tc>
        <w:tc>
          <w:tcPr>
            <w:tcW w:w="970" w:type="dxa"/>
          </w:tcPr>
          <w:p w14:paraId="275342FE" w14:textId="77777777" w:rsidR="006D29E4" w:rsidRPr="003A62ED" w:rsidRDefault="006D29E4" w:rsidP="00EC644D">
            <w:pPr>
              <w:ind w:left="0" w:firstLine="0"/>
              <w:rPr>
                <w:rFonts w:ascii="Times New Roman" w:hAnsi="Times New Roman"/>
                <w:b/>
                <w:lang w:val="en-US"/>
              </w:rPr>
            </w:pPr>
          </w:p>
        </w:tc>
      </w:tr>
      <w:tr w:rsidR="00F17DBF" w:rsidRPr="003A62ED" w14:paraId="56F2AF25" w14:textId="77777777" w:rsidTr="004E71A5">
        <w:trPr>
          <w:trHeight w:val="70"/>
        </w:trPr>
        <w:tc>
          <w:tcPr>
            <w:tcW w:w="1142" w:type="dxa"/>
          </w:tcPr>
          <w:p w14:paraId="1E48C208" w14:textId="77777777" w:rsidR="00F17DBF" w:rsidRPr="0001765B"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68487CED" w14:textId="77777777" w:rsidR="00F17DBF" w:rsidRPr="003A62ED" w:rsidRDefault="00F17DBF" w:rsidP="00A6177A">
            <w:pPr>
              <w:jc w:val="center"/>
              <w:rPr>
                <w:rFonts w:ascii="Times New Roman" w:hAnsi="Times New Roman"/>
              </w:rPr>
            </w:pPr>
            <w:r w:rsidRPr="003A62ED">
              <w:rPr>
                <w:rFonts w:ascii="Times New Roman" w:hAnsi="Times New Roman"/>
              </w:rPr>
              <w:t>Senin, 09 Juli 2018</w:t>
            </w:r>
          </w:p>
        </w:tc>
        <w:tc>
          <w:tcPr>
            <w:tcW w:w="993" w:type="dxa"/>
            <w:vAlign w:val="center"/>
          </w:tcPr>
          <w:p w14:paraId="3FED900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7BA2C2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C3D0AC4" w14:textId="77777777" w:rsidR="00F17DBF" w:rsidRPr="003A62ED" w:rsidRDefault="00F17DBF" w:rsidP="00A6177A">
            <w:pPr>
              <w:ind w:left="0" w:firstLine="0"/>
              <w:jc w:val="center"/>
              <w:rPr>
                <w:rFonts w:ascii="Times New Roman" w:hAnsi="Times New Roman"/>
                <w:lang w:val="en-US"/>
              </w:rPr>
            </w:pPr>
            <w:r>
              <w:rPr>
                <w:rFonts w:ascii="Times New Roman" w:hAnsi="Times New Roman"/>
                <w:lang w:val="en-US"/>
              </w:rPr>
              <w:t>Pengenalan</w:t>
            </w:r>
          </w:p>
        </w:tc>
        <w:tc>
          <w:tcPr>
            <w:tcW w:w="1275" w:type="dxa"/>
          </w:tcPr>
          <w:p w14:paraId="2CD2F44B" w14:textId="77777777" w:rsidR="00F17DBF" w:rsidRPr="003A62ED" w:rsidRDefault="00F17DBF" w:rsidP="00A6177A">
            <w:pPr>
              <w:ind w:left="0" w:firstLine="0"/>
              <w:jc w:val="center"/>
              <w:rPr>
                <w:rFonts w:ascii="Times New Roman" w:hAnsi="Times New Roman"/>
                <w:b/>
                <w:lang w:val="en-US"/>
              </w:rPr>
            </w:pPr>
          </w:p>
        </w:tc>
        <w:tc>
          <w:tcPr>
            <w:tcW w:w="1015" w:type="dxa"/>
          </w:tcPr>
          <w:p w14:paraId="33F2BB16" w14:textId="77777777" w:rsidR="00F17DBF" w:rsidRPr="003A62ED" w:rsidRDefault="00F17DBF" w:rsidP="00A6177A">
            <w:pPr>
              <w:ind w:left="0" w:firstLine="0"/>
              <w:jc w:val="center"/>
              <w:rPr>
                <w:rFonts w:ascii="Times New Roman" w:hAnsi="Times New Roman"/>
                <w:b/>
                <w:lang w:val="en-US"/>
              </w:rPr>
            </w:pPr>
          </w:p>
        </w:tc>
        <w:tc>
          <w:tcPr>
            <w:tcW w:w="970" w:type="dxa"/>
          </w:tcPr>
          <w:p w14:paraId="02000CAB" w14:textId="77777777" w:rsidR="00F17DBF" w:rsidRPr="003A62ED" w:rsidRDefault="00F17DBF" w:rsidP="00A6177A">
            <w:pPr>
              <w:ind w:left="0" w:firstLine="0"/>
              <w:jc w:val="center"/>
              <w:rPr>
                <w:rFonts w:ascii="Times New Roman" w:hAnsi="Times New Roman"/>
                <w:b/>
                <w:lang w:val="en-US"/>
              </w:rPr>
            </w:pPr>
          </w:p>
        </w:tc>
      </w:tr>
      <w:tr w:rsidR="00F17DBF" w:rsidRPr="003A62ED" w14:paraId="3A25CF20" w14:textId="77777777" w:rsidTr="004E71A5">
        <w:trPr>
          <w:trHeight w:val="70"/>
        </w:trPr>
        <w:tc>
          <w:tcPr>
            <w:tcW w:w="1142" w:type="dxa"/>
          </w:tcPr>
          <w:p w14:paraId="3736130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084FCAA" w14:textId="77777777" w:rsidR="00F17DBF" w:rsidRPr="003A62ED" w:rsidRDefault="00F17DBF" w:rsidP="00A6177A">
            <w:pPr>
              <w:jc w:val="center"/>
              <w:rPr>
                <w:rFonts w:ascii="Times New Roman" w:hAnsi="Times New Roman"/>
              </w:rPr>
            </w:pPr>
            <w:r w:rsidRPr="003A62ED">
              <w:rPr>
                <w:rFonts w:ascii="Times New Roman" w:hAnsi="Times New Roman"/>
              </w:rPr>
              <w:t>Selasa, 10 Juli 2018</w:t>
            </w:r>
          </w:p>
        </w:tc>
        <w:tc>
          <w:tcPr>
            <w:tcW w:w="993" w:type="dxa"/>
            <w:vAlign w:val="center"/>
          </w:tcPr>
          <w:p w14:paraId="78DDC8AA"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6F6829D3"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0A197E77" w14:textId="77777777" w:rsidR="00F17DBF" w:rsidRPr="003A62ED" w:rsidRDefault="00F17DBF" w:rsidP="00A6177A">
            <w:pPr>
              <w:ind w:left="0" w:firstLine="0"/>
              <w:jc w:val="center"/>
              <w:rPr>
                <w:rFonts w:ascii="Times New Roman" w:hAnsi="Times New Roman"/>
                <w:b/>
                <w:lang w:val="en-US"/>
              </w:rPr>
            </w:pPr>
            <w:r>
              <w:rPr>
                <w:rFonts w:ascii="Times New Roman" w:hAnsi="Times New Roman"/>
                <w:lang w:val="en-US"/>
              </w:rPr>
              <w:t>Menginstal Laravel 5.7</w:t>
            </w:r>
          </w:p>
        </w:tc>
        <w:tc>
          <w:tcPr>
            <w:tcW w:w="1275" w:type="dxa"/>
          </w:tcPr>
          <w:p w14:paraId="0F15439F" w14:textId="77777777" w:rsidR="00F17DBF" w:rsidRPr="003A62ED" w:rsidRDefault="00F17DBF" w:rsidP="00A6177A">
            <w:pPr>
              <w:ind w:left="0" w:firstLine="0"/>
              <w:jc w:val="center"/>
              <w:rPr>
                <w:rFonts w:ascii="Times New Roman" w:hAnsi="Times New Roman"/>
                <w:b/>
                <w:lang w:val="en-US"/>
              </w:rPr>
            </w:pPr>
          </w:p>
        </w:tc>
        <w:tc>
          <w:tcPr>
            <w:tcW w:w="1015" w:type="dxa"/>
          </w:tcPr>
          <w:p w14:paraId="3DCFDA91" w14:textId="77777777" w:rsidR="00F17DBF" w:rsidRPr="003A62ED" w:rsidRDefault="00F17DBF" w:rsidP="00A6177A">
            <w:pPr>
              <w:ind w:left="0" w:firstLine="0"/>
              <w:jc w:val="center"/>
              <w:rPr>
                <w:rFonts w:ascii="Times New Roman" w:hAnsi="Times New Roman"/>
                <w:b/>
                <w:lang w:val="en-US"/>
              </w:rPr>
            </w:pPr>
          </w:p>
        </w:tc>
        <w:tc>
          <w:tcPr>
            <w:tcW w:w="970" w:type="dxa"/>
          </w:tcPr>
          <w:p w14:paraId="6A00C22B" w14:textId="77777777" w:rsidR="00F17DBF" w:rsidRPr="003A62ED" w:rsidRDefault="00F17DBF" w:rsidP="00A6177A">
            <w:pPr>
              <w:ind w:left="0" w:firstLine="0"/>
              <w:jc w:val="center"/>
              <w:rPr>
                <w:rFonts w:ascii="Times New Roman" w:hAnsi="Times New Roman"/>
                <w:b/>
                <w:lang w:val="en-US"/>
              </w:rPr>
            </w:pPr>
          </w:p>
        </w:tc>
      </w:tr>
      <w:tr w:rsidR="00F17DBF" w:rsidRPr="003A62ED" w14:paraId="6C21D89E" w14:textId="77777777" w:rsidTr="004E71A5">
        <w:trPr>
          <w:trHeight w:val="70"/>
        </w:trPr>
        <w:tc>
          <w:tcPr>
            <w:tcW w:w="1142" w:type="dxa"/>
          </w:tcPr>
          <w:p w14:paraId="5787E0D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2CA106C" w14:textId="77777777" w:rsidR="00F17DBF" w:rsidRPr="003A62ED" w:rsidRDefault="00F17DBF" w:rsidP="00A6177A">
            <w:pPr>
              <w:jc w:val="center"/>
              <w:rPr>
                <w:rFonts w:ascii="Times New Roman" w:hAnsi="Times New Roman"/>
              </w:rPr>
            </w:pPr>
            <w:r w:rsidRPr="003A62ED">
              <w:rPr>
                <w:rFonts w:ascii="Times New Roman" w:hAnsi="Times New Roman"/>
              </w:rPr>
              <w:t>Rabu, 11 Juli 2018</w:t>
            </w:r>
          </w:p>
        </w:tc>
        <w:tc>
          <w:tcPr>
            <w:tcW w:w="993" w:type="dxa"/>
            <w:vAlign w:val="center"/>
          </w:tcPr>
          <w:p w14:paraId="6CE4B10F"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1C6984A3"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712222E" w14:textId="77777777" w:rsidR="00F17DBF" w:rsidRPr="003A62ED" w:rsidRDefault="00F17DBF" w:rsidP="00A6177A">
            <w:pPr>
              <w:ind w:left="0" w:firstLine="0"/>
              <w:jc w:val="center"/>
              <w:rPr>
                <w:rFonts w:ascii="Times New Roman" w:hAnsi="Times New Roman"/>
                <w:b/>
                <w:lang w:val="en-US"/>
              </w:rPr>
            </w:pPr>
            <w:r>
              <w:rPr>
                <w:rFonts w:ascii="Times New Roman" w:hAnsi="Times New Roman"/>
                <w:lang w:val="en-US"/>
              </w:rPr>
              <w:t>Menginstal Laravel 5.7</w:t>
            </w:r>
          </w:p>
        </w:tc>
        <w:tc>
          <w:tcPr>
            <w:tcW w:w="1275" w:type="dxa"/>
          </w:tcPr>
          <w:p w14:paraId="2DB604B2" w14:textId="77777777" w:rsidR="00F17DBF" w:rsidRPr="003A62ED" w:rsidRDefault="00F17DBF" w:rsidP="00A6177A">
            <w:pPr>
              <w:ind w:left="0" w:firstLine="0"/>
              <w:jc w:val="center"/>
              <w:rPr>
                <w:rFonts w:ascii="Times New Roman" w:hAnsi="Times New Roman"/>
                <w:b/>
                <w:lang w:val="en-US"/>
              </w:rPr>
            </w:pPr>
          </w:p>
        </w:tc>
        <w:tc>
          <w:tcPr>
            <w:tcW w:w="1015" w:type="dxa"/>
          </w:tcPr>
          <w:p w14:paraId="3ADEED2B" w14:textId="77777777" w:rsidR="00F17DBF" w:rsidRPr="003A62ED" w:rsidRDefault="00F17DBF" w:rsidP="00A6177A">
            <w:pPr>
              <w:ind w:left="0" w:firstLine="0"/>
              <w:jc w:val="center"/>
              <w:rPr>
                <w:rFonts w:ascii="Times New Roman" w:hAnsi="Times New Roman"/>
                <w:b/>
                <w:lang w:val="en-US"/>
              </w:rPr>
            </w:pPr>
          </w:p>
        </w:tc>
        <w:tc>
          <w:tcPr>
            <w:tcW w:w="970" w:type="dxa"/>
          </w:tcPr>
          <w:p w14:paraId="153D4F8F" w14:textId="77777777" w:rsidR="00F17DBF" w:rsidRPr="003A62ED" w:rsidRDefault="00F17DBF" w:rsidP="00A6177A">
            <w:pPr>
              <w:ind w:left="0" w:firstLine="0"/>
              <w:jc w:val="center"/>
              <w:rPr>
                <w:rFonts w:ascii="Times New Roman" w:hAnsi="Times New Roman"/>
                <w:b/>
                <w:lang w:val="en-US"/>
              </w:rPr>
            </w:pPr>
          </w:p>
        </w:tc>
      </w:tr>
      <w:tr w:rsidR="00F17DBF" w:rsidRPr="003A62ED" w14:paraId="4733602E" w14:textId="77777777" w:rsidTr="004E71A5">
        <w:trPr>
          <w:trHeight w:val="70"/>
        </w:trPr>
        <w:tc>
          <w:tcPr>
            <w:tcW w:w="1142" w:type="dxa"/>
          </w:tcPr>
          <w:p w14:paraId="6980240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3F2F97B" w14:textId="77777777" w:rsidR="00F17DBF" w:rsidRPr="003A62ED" w:rsidRDefault="00F17DBF" w:rsidP="00A6177A">
            <w:pPr>
              <w:jc w:val="center"/>
              <w:rPr>
                <w:rFonts w:ascii="Times New Roman" w:hAnsi="Times New Roman"/>
              </w:rPr>
            </w:pPr>
            <w:r w:rsidRPr="003A62ED">
              <w:rPr>
                <w:rFonts w:ascii="Times New Roman" w:hAnsi="Times New Roman"/>
              </w:rPr>
              <w:t>Kamis, 12 Juli 2018</w:t>
            </w:r>
          </w:p>
        </w:tc>
        <w:tc>
          <w:tcPr>
            <w:tcW w:w="993" w:type="dxa"/>
            <w:vAlign w:val="center"/>
          </w:tcPr>
          <w:p w14:paraId="4B59D4D3"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50468748"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3CC0ACD3"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Menganalisis Web Profile Kraviti</w:t>
            </w:r>
          </w:p>
        </w:tc>
        <w:tc>
          <w:tcPr>
            <w:tcW w:w="1275" w:type="dxa"/>
          </w:tcPr>
          <w:p w14:paraId="46B2E20F" w14:textId="77777777" w:rsidR="00F17DBF" w:rsidRPr="003A62ED" w:rsidRDefault="00F17DBF" w:rsidP="00A6177A">
            <w:pPr>
              <w:ind w:left="0" w:firstLine="0"/>
              <w:jc w:val="center"/>
              <w:rPr>
                <w:rFonts w:ascii="Times New Roman" w:hAnsi="Times New Roman"/>
                <w:b/>
                <w:lang w:val="en-US"/>
              </w:rPr>
            </w:pPr>
          </w:p>
        </w:tc>
        <w:tc>
          <w:tcPr>
            <w:tcW w:w="1015" w:type="dxa"/>
          </w:tcPr>
          <w:p w14:paraId="57973742" w14:textId="77777777" w:rsidR="00F17DBF" w:rsidRPr="003A62ED" w:rsidRDefault="00F17DBF" w:rsidP="00A6177A">
            <w:pPr>
              <w:ind w:left="0" w:firstLine="0"/>
              <w:jc w:val="center"/>
              <w:rPr>
                <w:rFonts w:ascii="Times New Roman" w:hAnsi="Times New Roman"/>
                <w:b/>
                <w:lang w:val="en-US"/>
              </w:rPr>
            </w:pPr>
          </w:p>
        </w:tc>
        <w:tc>
          <w:tcPr>
            <w:tcW w:w="970" w:type="dxa"/>
          </w:tcPr>
          <w:p w14:paraId="5F2FC8B3" w14:textId="77777777" w:rsidR="00F17DBF" w:rsidRPr="003A62ED" w:rsidRDefault="00F17DBF" w:rsidP="00A6177A">
            <w:pPr>
              <w:ind w:left="0" w:firstLine="0"/>
              <w:jc w:val="center"/>
              <w:rPr>
                <w:rFonts w:ascii="Times New Roman" w:hAnsi="Times New Roman"/>
                <w:b/>
                <w:lang w:val="en-US"/>
              </w:rPr>
            </w:pPr>
          </w:p>
        </w:tc>
      </w:tr>
      <w:tr w:rsidR="00F17DBF" w:rsidRPr="003A62ED" w14:paraId="4D4510BB" w14:textId="77777777" w:rsidTr="004E71A5">
        <w:trPr>
          <w:trHeight w:val="70"/>
        </w:trPr>
        <w:tc>
          <w:tcPr>
            <w:tcW w:w="1142" w:type="dxa"/>
          </w:tcPr>
          <w:p w14:paraId="18FDA6C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5F48AAB" w14:textId="77777777" w:rsidR="00F17DBF" w:rsidRPr="003A62ED" w:rsidRDefault="00F17DBF" w:rsidP="00A6177A">
            <w:pPr>
              <w:jc w:val="center"/>
              <w:rPr>
                <w:rFonts w:ascii="Times New Roman" w:hAnsi="Times New Roman"/>
              </w:rPr>
            </w:pPr>
            <w:r w:rsidRPr="003A62ED">
              <w:rPr>
                <w:rFonts w:ascii="Times New Roman" w:hAnsi="Times New Roman"/>
              </w:rPr>
              <w:t>Jumat, 13 Juli 2018</w:t>
            </w:r>
          </w:p>
        </w:tc>
        <w:tc>
          <w:tcPr>
            <w:tcW w:w="993" w:type="dxa"/>
            <w:vAlign w:val="center"/>
          </w:tcPr>
          <w:p w14:paraId="2178A28E"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2C00F2A9"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3B6A0567" w14:textId="77777777" w:rsidR="00F17DBF" w:rsidRPr="00734BCF" w:rsidRDefault="009553AF" w:rsidP="00A6177A">
            <w:pPr>
              <w:ind w:left="0" w:firstLine="0"/>
              <w:jc w:val="center"/>
              <w:rPr>
                <w:rFonts w:ascii="Times New Roman" w:hAnsi="Times New Roman"/>
                <w:lang w:val="en-US"/>
              </w:rPr>
            </w:pPr>
            <w:r>
              <w:rPr>
                <w:rFonts w:ascii="Times New Roman" w:hAnsi="Times New Roman"/>
              </w:rPr>
              <w:t xml:space="preserve">Membuat ERD untuk Web Profile </w:t>
            </w:r>
            <w:r w:rsidR="00F17DBF">
              <w:rPr>
                <w:rFonts w:ascii="Times New Roman" w:hAnsi="Times New Roman"/>
                <w:lang w:val="en-US"/>
              </w:rPr>
              <w:t>Kraviti</w:t>
            </w:r>
          </w:p>
        </w:tc>
        <w:tc>
          <w:tcPr>
            <w:tcW w:w="1275" w:type="dxa"/>
          </w:tcPr>
          <w:p w14:paraId="6D5E093F" w14:textId="77777777" w:rsidR="00F17DBF" w:rsidRPr="003A62ED" w:rsidRDefault="00F17DBF" w:rsidP="00A6177A">
            <w:pPr>
              <w:ind w:left="0" w:firstLine="0"/>
              <w:jc w:val="center"/>
              <w:rPr>
                <w:rFonts w:ascii="Times New Roman" w:hAnsi="Times New Roman"/>
                <w:b/>
                <w:lang w:val="en-US"/>
              </w:rPr>
            </w:pPr>
          </w:p>
        </w:tc>
        <w:tc>
          <w:tcPr>
            <w:tcW w:w="1015" w:type="dxa"/>
          </w:tcPr>
          <w:p w14:paraId="4B95A501" w14:textId="77777777" w:rsidR="00F17DBF" w:rsidRPr="003A62ED" w:rsidRDefault="00F17DBF" w:rsidP="00A6177A">
            <w:pPr>
              <w:ind w:left="0" w:firstLine="0"/>
              <w:jc w:val="center"/>
              <w:rPr>
                <w:rFonts w:ascii="Times New Roman" w:hAnsi="Times New Roman"/>
                <w:b/>
                <w:lang w:val="en-US"/>
              </w:rPr>
            </w:pPr>
          </w:p>
        </w:tc>
        <w:tc>
          <w:tcPr>
            <w:tcW w:w="970" w:type="dxa"/>
          </w:tcPr>
          <w:p w14:paraId="46E7FF97" w14:textId="77777777" w:rsidR="00F17DBF" w:rsidRPr="003A62ED" w:rsidRDefault="00F17DBF" w:rsidP="00A6177A">
            <w:pPr>
              <w:ind w:left="0" w:firstLine="0"/>
              <w:jc w:val="center"/>
              <w:rPr>
                <w:rFonts w:ascii="Times New Roman" w:hAnsi="Times New Roman"/>
                <w:b/>
                <w:lang w:val="en-US"/>
              </w:rPr>
            </w:pPr>
          </w:p>
        </w:tc>
      </w:tr>
      <w:tr w:rsidR="00F17DBF" w:rsidRPr="003A62ED" w14:paraId="7260E4F4" w14:textId="77777777" w:rsidTr="004E71A5">
        <w:trPr>
          <w:trHeight w:val="70"/>
        </w:trPr>
        <w:tc>
          <w:tcPr>
            <w:tcW w:w="1142" w:type="dxa"/>
          </w:tcPr>
          <w:p w14:paraId="6D9FBDB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43DB88D" w14:textId="77777777" w:rsidR="00F17DBF" w:rsidRPr="003A62ED" w:rsidRDefault="00F17DBF" w:rsidP="00A6177A">
            <w:pPr>
              <w:jc w:val="center"/>
              <w:rPr>
                <w:rFonts w:ascii="Times New Roman" w:hAnsi="Times New Roman"/>
              </w:rPr>
            </w:pPr>
            <w:r w:rsidRPr="003A62ED">
              <w:rPr>
                <w:rFonts w:ascii="Times New Roman" w:hAnsi="Times New Roman"/>
              </w:rPr>
              <w:t>Senin, 16 Juli 2018</w:t>
            </w:r>
          </w:p>
        </w:tc>
        <w:tc>
          <w:tcPr>
            <w:tcW w:w="993" w:type="dxa"/>
            <w:vAlign w:val="center"/>
          </w:tcPr>
          <w:p w14:paraId="6EDDACFF"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4942A02F"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C07F422"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Kraviti</w:t>
            </w:r>
          </w:p>
        </w:tc>
        <w:tc>
          <w:tcPr>
            <w:tcW w:w="1275" w:type="dxa"/>
          </w:tcPr>
          <w:p w14:paraId="782D73A5" w14:textId="77777777" w:rsidR="00F17DBF" w:rsidRPr="003A62ED" w:rsidRDefault="00F17DBF" w:rsidP="00A6177A">
            <w:pPr>
              <w:ind w:left="0" w:firstLine="0"/>
              <w:jc w:val="center"/>
              <w:rPr>
                <w:rFonts w:ascii="Times New Roman" w:hAnsi="Times New Roman"/>
                <w:b/>
                <w:lang w:val="en-US"/>
              </w:rPr>
            </w:pPr>
          </w:p>
        </w:tc>
        <w:tc>
          <w:tcPr>
            <w:tcW w:w="1015" w:type="dxa"/>
          </w:tcPr>
          <w:p w14:paraId="02BA8319" w14:textId="77777777" w:rsidR="00F17DBF" w:rsidRPr="003A62ED" w:rsidRDefault="00F17DBF" w:rsidP="00A6177A">
            <w:pPr>
              <w:ind w:left="0" w:firstLine="0"/>
              <w:jc w:val="center"/>
              <w:rPr>
                <w:rFonts w:ascii="Times New Roman" w:hAnsi="Times New Roman"/>
                <w:b/>
                <w:lang w:val="en-US"/>
              </w:rPr>
            </w:pPr>
          </w:p>
        </w:tc>
        <w:tc>
          <w:tcPr>
            <w:tcW w:w="970" w:type="dxa"/>
          </w:tcPr>
          <w:p w14:paraId="4843F6D3" w14:textId="77777777" w:rsidR="00F17DBF" w:rsidRPr="003A62ED" w:rsidRDefault="00F17DBF" w:rsidP="00A6177A">
            <w:pPr>
              <w:ind w:left="0" w:firstLine="0"/>
              <w:jc w:val="center"/>
              <w:rPr>
                <w:rFonts w:ascii="Times New Roman" w:hAnsi="Times New Roman"/>
                <w:b/>
                <w:lang w:val="en-US"/>
              </w:rPr>
            </w:pPr>
          </w:p>
        </w:tc>
      </w:tr>
      <w:tr w:rsidR="00F17DBF" w:rsidRPr="003A62ED" w14:paraId="00E7F5BD" w14:textId="77777777" w:rsidTr="004E71A5">
        <w:trPr>
          <w:trHeight w:val="70"/>
        </w:trPr>
        <w:tc>
          <w:tcPr>
            <w:tcW w:w="1142" w:type="dxa"/>
          </w:tcPr>
          <w:p w14:paraId="0A3C4F7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6C24926" w14:textId="77777777" w:rsidR="00F17DBF" w:rsidRPr="003A62ED" w:rsidRDefault="00F17DBF" w:rsidP="00A6177A">
            <w:pPr>
              <w:jc w:val="center"/>
              <w:rPr>
                <w:rFonts w:ascii="Times New Roman" w:hAnsi="Times New Roman"/>
              </w:rPr>
            </w:pPr>
            <w:r w:rsidRPr="003A62ED">
              <w:rPr>
                <w:rFonts w:ascii="Times New Roman" w:hAnsi="Times New Roman"/>
              </w:rPr>
              <w:t>Selasa, 17 Juli 2018</w:t>
            </w:r>
          </w:p>
        </w:tc>
        <w:tc>
          <w:tcPr>
            <w:tcW w:w="993" w:type="dxa"/>
            <w:vAlign w:val="center"/>
          </w:tcPr>
          <w:p w14:paraId="267D0F5F"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26C37DD0"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34BE6749"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Kraviti</w:t>
            </w:r>
          </w:p>
        </w:tc>
        <w:tc>
          <w:tcPr>
            <w:tcW w:w="1275" w:type="dxa"/>
          </w:tcPr>
          <w:p w14:paraId="078D2361" w14:textId="77777777" w:rsidR="00F17DBF" w:rsidRPr="003A62ED" w:rsidRDefault="00F17DBF" w:rsidP="00A6177A">
            <w:pPr>
              <w:ind w:left="0" w:firstLine="0"/>
              <w:jc w:val="center"/>
              <w:rPr>
                <w:rFonts w:ascii="Times New Roman" w:hAnsi="Times New Roman"/>
                <w:b/>
                <w:lang w:val="en-US"/>
              </w:rPr>
            </w:pPr>
          </w:p>
        </w:tc>
        <w:tc>
          <w:tcPr>
            <w:tcW w:w="1015" w:type="dxa"/>
          </w:tcPr>
          <w:p w14:paraId="4C92FB22" w14:textId="77777777" w:rsidR="00F17DBF" w:rsidRPr="003A62ED" w:rsidRDefault="00F17DBF" w:rsidP="00A6177A">
            <w:pPr>
              <w:ind w:left="0" w:firstLine="0"/>
              <w:jc w:val="center"/>
              <w:rPr>
                <w:rFonts w:ascii="Times New Roman" w:hAnsi="Times New Roman"/>
                <w:b/>
                <w:lang w:val="en-US"/>
              </w:rPr>
            </w:pPr>
          </w:p>
        </w:tc>
        <w:tc>
          <w:tcPr>
            <w:tcW w:w="970" w:type="dxa"/>
          </w:tcPr>
          <w:p w14:paraId="3DB91859" w14:textId="77777777" w:rsidR="00F17DBF" w:rsidRPr="003A62ED" w:rsidRDefault="00F17DBF" w:rsidP="00A6177A">
            <w:pPr>
              <w:ind w:left="0" w:firstLine="0"/>
              <w:jc w:val="center"/>
              <w:rPr>
                <w:rFonts w:ascii="Times New Roman" w:hAnsi="Times New Roman"/>
                <w:b/>
                <w:lang w:val="en-US"/>
              </w:rPr>
            </w:pPr>
          </w:p>
        </w:tc>
      </w:tr>
      <w:tr w:rsidR="00F17DBF" w:rsidRPr="003A62ED" w14:paraId="21E73BD8" w14:textId="77777777" w:rsidTr="004E71A5">
        <w:trPr>
          <w:trHeight w:val="70"/>
        </w:trPr>
        <w:tc>
          <w:tcPr>
            <w:tcW w:w="1142" w:type="dxa"/>
          </w:tcPr>
          <w:p w14:paraId="5DCAFA3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EEF31A2" w14:textId="77777777" w:rsidR="00F17DBF" w:rsidRPr="003A62ED" w:rsidRDefault="00F17DBF" w:rsidP="00A6177A">
            <w:pPr>
              <w:jc w:val="center"/>
              <w:rPr>
                <w:rFonts w:ascii="Times New Roman" w:hAnsi="Times New Roman"/>
              </w:rPr>
            </w:pPr>
            <w:r w:rsidRPr="003A62ED">
              <w:rPr>
                <w:rFonts w:ascii="Times New Roman" w:hAnsi="Times New Roman"/>
              </w:rPr>
              <w:t>Rabu, 18 Juli 2018</w:t>
            </w:r>
          </w:p>
        </w:tc>
        <w:tc>
          <w:tcPr>
            <w:tcW w:w="993" w:type="dxa"/>
            <w:vAlign w:val="center"/>
          </w:tcPr>
          <w:p w14:paraId="494FE4A0"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1902A0A0"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4D8CD14"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Kraviti</w:t>
            </w:r>
          </w:p>
        </w:tc>
        <w:tc>
          <w:tcPr>
            <w:tcW w:w="1275" w:type="dxa"/>
          </w:tcPr>
          <w:p w14:paraId="5C403F85" w14:textId="77777777" w:rsidR="00F17DBF" w:rsidRPr="003A62ED" w:rsidRDefault="00F17DBF" w:rsidP="00A6177A">
            <w:pPr>
              <w:ind w:left="0" w:firstLine="0"/>
              <w:jc w:val="center"/>
              <w:rPr>
                <w:rFonts w:ascii="Times New Roman" w:hAnsi="Times New Roman"/>
                <w:b/>
                <w:lang w:val="en-US"/>
              </w:rPr>
            </w:pPr>
          </w:p>
        </w:tc>
        <w:tc>
          <w:tcPr>
            <w:tcW w:w="1015" w:type="dxa"/>
          </w:tcPr>
          <w:p w14:paraId="27D1C78E" w14:textId="77777777" w:rsidR="00F17DBF" w:rsidRPr="003A62ED" w:rsidRDefault="00F17DBF" w:rsidP="00A6177A">
            <w:pPr>
              <w:ind w:left="0" w:firstLine="0"/>
              <w:jc w:val="center"/>
              <w:rPr>
                <w:rFonts w:ascii="Times New Roman" w:hAnsi="Times New Roman"/>
                <w:b/>
                <w:lang w:val="en-US"/>
              </w:rPr>
            </w:pPr>
          </w:p>
        </w:tc>
        <w:tc>
          <w:tcPr>
            <w:tcW w:w="970" w:type="dxa"/>
          </w:tcPr>
          <w:p w14:paraId="35E15E31" w14:textId="77777777" w:rsidR="00F17DBF" w:rsidRPr="003A62ED" w:rsidRDefault="00F17DBF" w:rsidP="00A6177A">
            <w:pPr>
              <w:ind w:left="0" w:firstLine="0"/>
              <w:jc w:val="center"/>
              <w:rPr>
                <w:rFonts w:ascii="Times New Roman" w:hAnsi="Times New Roman"/>
                <w:b/>
                <w:lang w:val="en-US"/>
              </w:rPr>
            </w:pPr>
          </w:p>
        </w:tc>
      </w:tr>
      <w:tr w:rsidR="00F17DBF" w:rsidRPr="003A62ED" w14:paraId="1532E579" w14:textId="77777777" w:rsidTr="004E71A5">
        <w:trPr>
          <w:trHeight w:val="70"/>
        </w:trPr>
        <w:tc>
          <w:tcPr>
            <w:tcW w:w="1142" w:type="dxa"/>
          </w:tcPr>
          <w:p w14:paraId="3EEF903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77CFB35" w14:textId="77777777" w:rsidR="00F17DBF" w:rsidRPr="003A62ED" w:rsidRDefault="00F17DBF" w:rsidP="00A6177A">
            <w:pPr>
              <w:jc w:val="center"/>
              <w:rPr>
                <w:rFonts w:ascii="Times New Roman" w:hAnsi="Times New Roman"/>
              </w:rPr>
            </w:pPr>
            <w:r w:rsidRPr="003A62ED">
              <w:rPr>
                <w:rFonts w:ascii="Times New Roman" w:hAnsi="Times New Roman"/>
              </w:rPr>
              <w:t>Kamis, 19 Juli 2018</w:t>
            </w:r>
          </w:p>
        </w:tc>
        <w:tc>
          <w:tcPr>
            <w:tcW w:w="993" w:type="dxa"/>
            <w:vAlign w:val="center"/>
          </w:tcPr>
          <w:p w14:paraId="60BDD693"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6DDDB9B0"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6E29918A"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Kraviti</w:t>
            </w:r>
          </w:p>
        </w:tc>
        <w:tc>
          <w:tcPr>
            <w:tcW w:w="1275" w:type="dxa"/>
          </w:tcPr>
          <w:p w14:paraId="4BC15E08" w14:textId="77777777" w:rsidR="00F17DBF" w:rsidRPr="003A62ED" w:rsidRDefault="00F17DBF" w:rsidP="00A6177A">
            <w:pPr>
              <w:ind w:left="0" w:firstLine="0"/>
              <w:jc w:val="center"/>
              <w:rPr>
                <w:rFonts w:ascii="Times New Roman" w:hAnsi="Times New Roman"/>
                <w:b/>
                <w:lang w:val="en-US"/>
              </w:rPr>
            </w:pPr>
          </w:p>
        </w:tc>
        <w:tc>
          <w:tcPr>
            <w:tcW w:w="1015" w:type="dxa"/>
          </w:tcPr>
          <w:p w14:paraId="54413F55" w14:textId="77777777" w:rsidR="00F17DBF" w:rsidRPr="003A62ED" w:rsidRDefault="00F17DBF" w:rsidP="00A6177A">
            <w:pPr>
              <w:ind w:left="0" w:firstLine="0"/>
              <w:jc w:val="center"/>
              <w:rPr>
                <w:rFonts w:ascii="Times New Roman" w:hAnsi="Times New Roman"/>
                <w:b/>
                <w:lang w:val="en-US"/>
              </w:rPr>
            </w:pPr>
          </w:p>
        </w:tc>
        <w:tc>
          <w:tcPr>
            <w:tcW w:w="970" w:type="dxa"/>
          </w:tcPr>
          <w:p w14:paraId="66278554" w14:textId="77777777" w:rsidR="00F17DBF" w:rsidRPr="003A62ED" w:rsidRDefault="00F17DBF" w:rsidP="00A6177A">
            <w:pPr>
              <w:ind w:left="0" w:firstLine="0"/>
              <w:jc w:val="center"/>
              <w:rPr>
                <w:rFonts w:ascii="Times New Roman" w:hAnsi="Times New Roman"/>
                <w:b/>
                <w:lang w:val="en-US"/>
              </w:rPr>
            </w:pPr>
          </w:p>
        </w:tc>
      </w:tr>
      <w:tr w:rsidR="00F17DBF" w:rsidRPr="003A62ED" w14:paraId="44B4C342" w14:textId="77777777" w:rsidTr="004E71A5">
        <w:trPr>
          <w:trHeight w:val="70"/>
        </w:trPr>
        <w:tc>
          <w:tcPr>
            <w:tcW w:w="1142" w:type="dxa"/>
          </w:tcPr>
          <w:p w14:paraId="5C9A136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DE6EBA0" w14:textId="77777777" w:rsidR="00F17DBF" w:rsidRPr="003A62ED" w:rsidRDefault="00F17DBF" w:rsidP="00A6177A">
            <w:pPr>
              <w:jc w:val="center"/>
              <w:rPr>
                <w:rFonts w:ascii="Times New Roman" w:hAnsi="Times New Roman"/>
              </w:rPr>
            </w:pPr>
            <w:r w:rsidRPr="003A62ED">
              <w:rPr>
                <w:rFonts w:ascii="Times New Roman" w:hAnsi="Times New Roman"/>
              </w:rPr>
              <w:t>Jumat, 20 Juli 2018</w:t>
            </w:r>
          </w:p>
        </w:tc>
        <w:tc>
          <w:tcPr>
            <w:tcW w:w="993" w:type="dxa"/>
            <w:vAlign w:val="center"/>
          </w:tcPr>
          <w:p w14:paraId="3EEA1C1C"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364546D9"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ABBC328"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 xml:space="preserve">Membuat Tampilan Backend </w:t>
            </w:r>
            <w:r>
              <w:rPr>
                <w:rFonts w:ascii="Times New Roman" w:hAnsi="Times New Roman"/>
                <w:lang w:val="en-US"/>
              </w:rPr>
              <w:lastRenderedPageBreak/>
              <w:t>Kraviti</w:t>
            </w:r>
          </w:p>
        </w:tc>
        <w:tc>
          <w:tcPr>
            <w:tcW w:w="1275" w:type="dxa"/>
          </w:tcPr>
          <w:p w14:paraId="303AA495" w14:textId="77777777" w:rsidR="00F17DBF" w:rsidRPr="003A62ED" w:rsidRDefault="00F17DBF" w:rsidP="00A6177A">
            <w:pPr>
              <w:ind w:left="0" w:firstLine="0"/>
              <w:jc w:val="center"/>
              <w:rPr>
                <w:rFonts w:ascii="Times New Roman" w:hAnsi="Times New Roman"/>
                <w:b/>
                <w:lang w:val="en-US"/>
              </w:rPr>
            </w:pPr>
          </w:p>
        </w:tc>
        <w:tc>
          <w:tcPr>
            <w:tcW w:w="1015" w:type="dxa"/>
          </w:tcPr>
          <w:p w14:paraId="54C8B3CE" w14:textId="77777777" w:rsidR="00F17DBF" w:rsidRPr="003A62ED" w:rsidRDefault="00F17DBF" w:rsidP="00A6177A">
            <w:pPr>
              <w:ind w:left="0" w:firstLine="0"/>
              <w:jc w:val="center"/>
              <w:rPr>
                <w:rFonts w:ascii="Times New Roman" w:hAnsi="Times New Roman"/>
                <w:b/>
                <w:lang w:val="en-US"/>
              </w:rPr>
            </w:pPr>
          </w:p>
        </w:tc>
        <w:tc>
          <w:tcPr>
            <w:tcW w:w="970" w:type="dxa"/>
          </w:tcPr>
          <w:p w14:paraId="32A6D136" w14:textId="77777777" w:rsidR="00F17DBF" w:rsidRPr="003A62ED" w:rsidRDefault="00F17DBF" w:rsidP="00A6177A">
            <w:pPr>
              <w:ind w:left="0" w:firstLine="0"/>
              <w:jc w:val="center"/>
              <w:rPr>
                <w:rFonts w:ascii="Times New Roman" w:hAnsi="Times New Roman"/>
                <w:b/>
                <w:lang w:val="en-US"/>
              </w:rPr>
            </w:pPr>
          </w:p>
        </w:tc>
      </w:tr>
      <w:tr w:rsidR="00F17DBF" w:rsidRPr="003A62ED" w14:paraId="39A07B3B" w14:textId="77777777" w:rsidTr="004E71A5">
        <w:trPr>
          <w:trHeight w:val="70"/>
        </w:trPr>
        <w:tc>
          <w:tcPr>
            <w:tcW w:w="1142" w:type="dxa"/>
          </w:tcPr>
          <w:p w14:paraId="65B38F1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3486716D" w14:textId="77777777" w:rsidR="00F17DBF" w:rsidRPr="003A62ED" w:rsidRDefault="00F17DBF" w:rsidP="00A6177A">
            <w:pPr>
              <w:jc w:val="center"/>
              <w:rPr>
                <w:rFonts w:ascii="Times New Roman" w:hAnsi="Times New Roman"/>
              </w:rPr>
            </w:pPr>
            <w:r w:rsidRPr="003A62ED">
              <w:rPr>
                <w:rFonts w:ascii="Times New Roman" w:hAnsi="Times New Roman"/>
              </w:rPr>
              <w:t>Senin, 23 Juli 2018</w:t>
            </w:r>
          </w:p>
        </w:tc>
        <w:tc>
          <w:tcPr>
            <w:tcW w:w="993" w:type="dxa"/>
            <w:vAlign w:val="center"/>
          </w:tcPr>
          <w:p w14:paraId="24BA4248"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188D9C46"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0BB0F449"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Tampilan Backend Kraviti</w:t>
            </w:r>
          </w:p>
        </w:tc>
        <w:tc>
          <w:tcPr>
            <w:tcW w:w="1275" w:type="dxa"/>
          </w:tcPr>
          <w:p w14:paraId="1E98599B" w14:textId="77777777" w:rsidR="00F17DBF" w:rsidRPr="003A62ED" w:rsidRDefault="00F17DBF" w:rsidP="00A6177A">
            <w:pPr>
              <w:ind w:left="0" w:firstLine="0"/>
              <w:jc w:val="center"/>
              <w:rPr>
                <w:rFonts w:ascii="Times New Roman" w:hAnsi="Times New Roman"/>
                <w:b/>
                <w:lang w:val="en-US"/>
              </w:rPr>
            </w:pPr>
          </w:p>
        </w:tc>
        <w:tc>
          <w:tcPr>
            <w:tcW w:w="1015" w:type="dxa"/>
          </w:tcPr>
          <w:p w14:paraId="55B254EA" w14:textId="77777777" w:rsidR="00F17DBF" w:rsidRPr="003A62ED" w:rsidRDefault="00F17DBF" w:rsidP="00A6177A">
            <w:pPr>
              <w:ind w:left="0" w:firstLine="0"/>
              <w:jc w:val="center"/>
              <w:rPr>
                <w:rFonts w:ascii="Times New Roman" w:hAnsi="Times New Roman"/>
                <w:b/>
                <w:lang w:val="en-US"/>
              </w:rPr>
            </w:pPr>
          </w:p>
        </w:tc>
        <w:tc>
          <w:tcPr>
            <w:tcW w:w="970" w:type="dxa"/>
          </w:tcPr>
          <w:p w14:paraId="35708B65" w14:textId="77777777" w:rsidR="00F17DBF" w:rsidRPr="003A62ED" w:rsidRDefault="00F17DBF" w:rsidP="00A6177A">
            <w:pPr>
              <w:ind w:left="0" w:firstLine="0"/>
              <w:jc w:val="center"/>
              <w:rPr>
                <w:rFonts w:ascii="Times New Roman" w:hAnsi="Times New Roman"/>
                <w:b/>
                <w:lang w:val="en-US"/>
              </w:rPr>
            </w:pPr>
          </w:p>
        </w:tc>
      </w:tr>
      <w:tr w:rsidR="00F17DBF" w:rsidRPr="003A62ED" w14:paraId="2B69DF55" w14:textId="77777777" w:rsidTr="004E71A5">
        <w:trPr>
          <w:trHeight w:val="70"/>
        </w:trPr>
        <w:tc>
          <w:tcPr>
            <w:tcW w:w="1142" w:type="dxa"/>
          </w:tcPr>
          <w:p w14:paraId="5CA46298" w14:textId="77777777" w:rsidR="00F17DBF" w:rsidRPr="0001765B"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29674B18" w14:textId="77777777" w:rsidR="00F17DBF" w:rsidRPr="003A62ED" w:rsidRDefault="00F17DBF" w:rsidP="00A6177A">
            <w:pPr>
              <w:jc w:val="center"/>
              <w:rPr>
                <w:rFonts w:ascii="Times New Roman" w:hAnsi="Times New Roman"/>
              </w:rPr>
            </w:pPr>
            <w:r w:rsidRPr="003A62ED">
              <w:rPr>
                <w:rFonts w:ascii="Times New Roman" w:hAnsi="Times New Roman"/>
              </w:rPr>
              <w:t>Selasa, 24 Juli 2018</w:t>
            </w:r>
          </w:p>
        </w:tc>
        <w:tc>
          <w:tcPr>
            <w:tcW w:w="993" w:type="dxa"/>
            <w:vAlign w:val="center"/>
          </w:tcPr>
          <w:p w14:paraId="7AB8A471"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18898341"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6E7D265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Tampilan Backend Kraviti</w:t>
            </w:r>
          </w:p>
        </w:tc>
        <w:tc>
          <w:tcPr>
            <w:tcW w:w="1275" w:type="dxa"/>
          </w:tcPr>
          <w:p w14:paraId="523577C7" w14:textId="77777777" w:rsidR="00F17DBF" w:rsidRPr="003A62ED" w:rsidRDefault="00F17DBF" w:rsidP="00A6177A">
            <w:pPr>
              <w:ind w:left="0" w:firstLine="0"/>
              <w:jc w:val="center"/>
              <w:rPr>
                <w:rFonts w:ascii="Times New Roman" w:hAnsi="Times New Roman"/>
                <w:b/>
                <w:lang w:val="en-US"/>
              </w:rPr>
            </w:pPr>
          </w:p>
        </w:tc>
        <w:tc>
          <w:tcPr>
            <w:tcW w:w="1015" w:type="dxa"/>
          </w:tcPr>
          <w:p w14:paraId="6840FDE8" w14:textId="77777777" w:rsidR="00F17DBF" w:rsidRPr="003A62ED" w:rsidRDefault="00F17DBF" w:rsidP="00A6177A">
            <w:pPr>
              <w:ind w:left="0" w:firstLine="0"/>
              <w:jc w:val="center"/>
              <w:rPr>
                <w:rFonts w:ascii="Times New Roman" w:hAnsi="Times New Roman"/>
                <w:b/>
                <w:lang w:val="en-US"/>
              </w:rPr>
            </w:pPr>
          </w:p>
        </w:tc>
        <w:tc>
          <w:tcPr>
            <w:tcW w:w="970" w:type="dxa"/>
          </w:tcPr>
          <w:p w14:paraId="2059ADB6" w14:textId="77777777" w:rsidR="00F17DBF" w:rsidRPr="003A62ED" w:rsidRDefault="00F17DBF" w:rsidP="00A6177A">
            <w:pPr>
              <w:ind w:left="0" w:firstLine="0"/>
              <w:jc w:val="center"/>
              <w:rPr>
                <w:rFonts w:ascii="Times New Roman" w:hAnsi="Times New Roman"/>
                <w:b/>
                <w:lang w:val="en-US"/>
              </w:rPr>
            </w:pPr>
          </w:p>
        </w:tc>
      </w:tr>
      <w:tr w:rsidR="00F17DBF" w:rsidRPr="003A62ED" w14:paraId="5C5231B7" w14:textId="77777777" w:rsidTr="004E71A5">
        <w:trPr>
          <w:trHeight w:val="70"/>
        </w:trPr>
        <w:tc>
          <w:tcPr>
            <w:tcW w:w="1142" w:type="dxa"/>
          </w:tcPr>
          <w:p w14:paraId="17A98CE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E8F6FA1" w14:textId="77777777" w:rsidR="00F17DBF" w:rsidRPr="003A62ED" w:rsidRDefault="00F17DBF" w:rsidP="00A6177A">
            <w:pPr>
              <w:jc w:val="center"/>
              <w:rPr>
                <w:rFonts w:ascii="Times New Roman" w:hAnsi="Times New Roman"/>
              </w:rPr>
            </w:pPr>
            <w:r w:rsidRPr="003A62ED">
              <w:rPr>
                <w:rFonts w:ascii="Times New Roman" w:hAnsi="Times New Roman"/>
              </w:rPr>
              <w:t>Rabu, 25 Juli 2018</w:t>
            </w:r>
          </w:p>
        </w:tc>
        <w:tc>
          <w:tcPr>
            <w:tcW w:w="993" w:type="dxa"/>
            <w:vAlign w:val="center"/>
          </w:tcPr>
          <w:p w14:paraId="3FBA5B0A"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6B436985"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433F9D2"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Tampilan Backend Kraviti</w:t>
            </w:r>
          </w:p>
        </w:tc>
        <w:tc>
          <w:tcPr>
            <w:tcW w:w="1275" w:type="dxa"/>
          </w:tcPr>
          <w:p w14:paraId="2903B359" w14:textId="77777777" w:rsidR="00F17DBF" w:rsidRPr="003A62ED" w:rsidRDefault="00F17DBF" w:rsidP="00A6177A">
            <w:pPr>
              <w:ind w:left="0" w:firstLine="0"/>
              <w:jc w:val="center"/>
              <w:rPr>
                <w:rFonts w:ascii="Times New Roman" w:hAnsi="Times New Roman"/>
                <w:b/>
                <w:lang w:val="en-US"/>
              </w:rPr>
            </w:pPr>
          </w:p>
        </w:tc>
        <w:tc>
          <w:tcPr>
            <w:tcW w:w="1015" w:type="dxa"/>
          </w:tcPr>
          <w:p w14:paraId="0E0430CE" w14:textId="77777777" w:rsidR="00F17DBF" w:rsidRPr="003A62ED" w:rsidRDefault="00F17DBF" w:rsidP="00A6177A">
            <w:pPr>
              <w:ind w:left="0" w:firstLine="0"/>
              <w:jc w:val="center"/>
              <w:rPr>
                <w:rFonts w:ascii="Times New Roman" w:hAnsi="Times New Roman"/>
                <w:b/>
                <w:lang w:val="en-US"/>
              </w:rPr>
            </w:pPr>
          </w:p>
        </w:tc>
        <w:tc>
          <w:tcPr>
            <w:tcW w:w="970" w:type="dxa"/>
          </w:tcPr>
          <w:p w14:paraId="51D10FA6" w14:textId="77777777" w:rsidR="00F17DBF" w:rsidRPr="003A62ED" w:rsidRDefault="00F17DBF" w:rsidP="00A6177A">
            <w:pPr>
              <w:ind w:left="0" w:firstLine="0"/>
              <w:jc w:val="center"/>
              <w:rPr>
                <w:rFonts w:ascii="Times New Roman" w:hAnsi="Times New Roman"/>
                <w:b/>
                <w:lang w:val="en-US"/>
              </w:rPr>
            </w:pPr>
          </w:p>
        </w:tc>
      </w:tr>
      <w:tr w:rsidR="00F17DBF" w:rsidRPr="003A62ED" w14:paraId="2535890B" w14:textId="77777777" w:rsidTr="004E71A5">
        <w:trPr>
          <w:trHeight w:val="70"/>
        </w:trPr>
        <w:tc>
          <w:tcPr>
            <w:tcW w:w="1142" w:type="dxa"/>
          </w:tcPr>
          <w:p w14:paraId="584A0E39"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C108B42" w14:textId="77777777" w:rsidR="00F17DBF" w:rsidRPr="003A62ED" w:rsidRDefault="00F17DBF" w:rsidP="00A6177A">
            <w:pPr>
              <w:jc w:val="center"/>
              <w:rPr>
                <w:rFonts w:ascii="Times New Roman" w:hAnsi="Times New Roman"/>
              </w:rPr>
            </w:pPr>
            <w:r w:rsidRPr="003A62ED">
              <w:rPr>
                <w:rFonts w:ascii="Times New Roman" w:hAnsi="Times New Roman"/>
              </w:rPr>
              <w:t>Kamis, 26 Juli 2018</w:t>
            </w:r>
          </w:p>
        </w:tc>
        <w:tc>
          <w:tcPr>
            <w:tcW w:w="993" w:type="dxa"/>
            <w:vAlign w:val="center"/>
          </w:tcPr>
          <w:p w14:paraId="11BB21B2"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53085E6A"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031ADD8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Tampilan Backend Kraviti</w:t>
            </w:r>
          </w:p>
        </w:tc>
        <w:tc>
          <w:tcPr>
            <w:tcW w:w="1275" w:type="dxa"/>
          </w:tcPr>
          <w:p w14:paraId="38B24A48" w14:textId="77777777" w:rsidR="00F17DBF" w:rsidRPr="003A62ED" w:rsidRDefault="00F17DBF" w:rsidP="00A6177A">
            <w:pPr>
              <w:ind w:left="0" w:firstLine="0"/>
              <w:jc w:val="center"/>
              <w:rPr>
                <w:rFonts w:ascii="Times New Roman" w:hAnsi="Times New Roman"/>
                <w:b/>
                <w:lang w:val="en-US"/>
              </w:rPr>
            </w:pPr>
          </w:p>
        </w:tc>
        <w:tc>
          <w:tcPr>
            <w:tcW w:w="1015" w:type="dxa"/>
          </w:tcPr>
          <w:p w14:paraId="2AD880C1" w14:textId="77777777" w:rsidR="00F17DBF" w:rsidRPr="003A62ED" w:rsidRDefault="00F17DBF" w:rsidP="00A6177A">
            <w:pPr>
              <w:ind w:left="0" w:firstLine="0"/>
              <w:jc w:val="center"/>
              <w:rPr>
                <w:rFonts w:ascii="Times New Roman" w:hAnsi="Times New Roman"/>
                <w:b/>
                <w:lang w:val="en-US"/>
              </w:rPr>
            </w:pPr>
          </w:p>
        </w:tc>
        <w:tc>
          <w:tcPr>
            <w:tcW w:w="970" w:type="dxa"/>
          </w:tcPr>
          <w:p w14:paraId="4ED0395D" w14:textId="77777777" w:rsidR="00F17DBF" w:rsidRPr="003A62ED" w:rsidRDefault="00F17DBF" w:rsidP="00A6177A">
            <w:pPr>
              <w:ind w:left="0" w:firstLine="0"/>
              <w:jc w:val="center"/>
              <w:rPr>
                <w:rFonts w:ascii="Times New Roman" w:hAnsi="Times New Roman"/>
                <w:b/>
                <w:lang w:val="en-US"/>
              </w:rPr>
            </w:pPr>
          </w:p>
        </w:tc>
      </w:tr>
      <w:tr w:rsidR="00F17DBF" w:rsidRPr="003A62ED" w14:paraId="1DA42EE3" w14:textId="77777777" w:rsidTr="004E71A5">
        <w:trPr>
          <w:trHeight w:val="70"/>
        </w:trPr>
        <w:tc>
          <w:tcPr>
            <w:tcW w:w="1142" w:type="dxa"/>
          </w:tcPr>
          <w:p w14:paraId="11D71FD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4EC974E" w14:textId="77777777" w:rsidR="00F17DBF" w:rsidRPr="003A62ED" w:rsidRDefault="00F17DBF" w:rsidP="00A6177A">
            <w:pPr>
              <w:jc w:val="center"/>
              <w:rPr>
                <w:rFonts w:ascii="Times New Roman" w:hAnsi="Times New Roman"/>
              </w:rPr>
            </w:pPr>
            <w:r w:rsidRPr="003A62ED">
              <w:rPr>
                <w:rFonts w:ascii="Times New Roman" w:hAnsi="Times New Roman"/>
              </w:rPr>
              <w:t>Jumat, 27 Juli 2018</w:t>
            </w:r>
          </w:p>
        </w:tc>
        <w:tc>
          <w:tcPr>
            <w:tcW w:w="993" w:type="dxa"/>
            <w:vAlign w:val="center"/>
          </w:tcPr>
          <w:p w14:paraId="037540EA" w14:textId="77777777" w:rsidR="00F17DBF" w:rsidRPr="003A62ED" w:rsidRDefault="00F17DBF" w:rsidP="00A6177A">
            <w:pPr>
              <w:jc w:val="center"/>
              <w:rPr>
                <w:rFonts w:ascii="Times New Roman" w:hAnsi="Times New Roman"/>
              </w:rPr>
            </w:pPr>
            <w:r w:rsidRPr="003A62ED">
              <w:rPr>
                <w:rFonts w:ascii="Times New Roman" w:hAnsi="Times New Roman"/>
              </w:rPr>
              <w:t>08.00</w:t>
            </w:r>
          </w:p>
        </w:tc>
        <w:tc>
          <w:tcPr>
            <w:tcW w:w="1275" w:type="dxa"/>
            <w:vAlign w:val="center"/>
          </w:tcPr>
          <w:p w14:paraId="4447FF9D" w14:textId="77777777" w:rsidR="00F17DBF" w:rsidRPr="003A62ED" w:rsidRDefault="00F17DBF" w:rsidP="00A6177A">
            <w:pPr>
              <w:jc w:val="center"/>
              <w:rPr>
                <w:rFonts w:ascii="Times New Roman" w:hAnsi="Times New Roman"/>
              </w:rPr>
            </w:pPr>
            <w:r w:rsidRPr="003A62ED">
              <w:rPr>
                <w:rFonts w:ascii="Times New Roman" w:hAnsi="Times New Roman"/>
              </w:rPr>
              <w:t>17.00</w:t>
            </w:r>
          </w:p>
        </w:tc>
        <w:tc>
          <w:tcPr>
            <w:tcW w:w="1560" w:type="dxa"/>
          </w:tcPr>
          <w:p w14:paraId="19260321"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Tampilan Backend Kraviti</w:t>
            </w:r>
          </w:p>
        </w:tc>
        <w:tc>
          <w:tcPr>
            <w:tcW w:w="1275" w:type="dxa"/>
          </w:tcPr>
          <w:p w14:paraId="6252BB57" w14:textId="77777777" w:rsidR="00F17DBF" w:rsidRPr="003A62ED" w:rsidRDefault="00F17DBF" w:rsidP="00A6177A">
            <w:pPr>
              <w:ind w:left="0" w:firstLine="0"/>
              <w:jc w:val="center"/>
              <w:rPr>
                <w:rFonts w:ascii="Times New Roman" w:hAnsi="Times New Roman"/>
                <w:b/>
                <w:lang w:val="en-US"/>
              </w:rPr>
            </w:pPr>
          </w:p>
        </w:tc>
        <w:tc>
          <w:tcPr>
            <w:tcW w:w="1015" w:type="dxa"/>
          </w:tcPr>
          <w:p w14:paraId="1AE9D4D8" w14:textId="77777777" w:rsidR="00F17DBF" w:rsidRPr="003A62ED" w:rsidRDefault="00F17DBF" w:rsidP="00A6177A">
            <w:pPr>
              <w:ind w:left="0" w:firstLine="0"/>
              <w:jc w:val="center"/>
              <w:rPr>
                <w:rFonts w:ascii="Times New Roman" w:hAnsi="Times New Roman"/>
                <w:b/>
                <w:lang w:val="en-US"/>
              </w:rPr>
            </w:pPr>
          </w:p>
        </w:tc>
        <w:tc>
          <w:tcPr>
            <w:tcW w:w="970" w:type="dxa"/>
          </w:tcPr>
          <w:p w14:paraId="17972CF3" w14:textId="77777777" w:rsidR="00F17DBF" w:rsidRPr="003A62ED" w:rsidRDefault="00F17DBF" w:rsidP="00A6177A">
            <w:pPr>
              <w:ind w:left="0" w:firstLine="0"/>
              <w:jc w:val="center"/>
              <w:rPr>
                <w:rFonts w:ascii="Times New Roman" w:hAnsi="Times New Roman"/>
                <w:b/>
                <w:lang w:val="en-US"/>
              </w:rPr>
            </w:pPr>
          </w:p>
        </w:tc>
      </w:tr>
      <w:tr w:rsidR="00F17DBF" w:rsidRPr="003A62ED" w14:paraId="7BB3BDFA" w14:textId="77777777" w:rsidTr="004E71A5">
        <w:trPr>
          <w:trHeight w:val="70"/>
        </w:trPr>
        <w:tc>
          <w:tcPr>
            <w:tcW w:w="1142" w:type="dxa"/>
          </w:tcPr>
          <w:p w14:paraId="3EA76E5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83FE794" w14:textId="77777777" w:rsidR="00F17DBF" w:rsidRPr="003A62ED" w:rsidRDefault="00F17DBF" w:rsidP="00A6177A">
            <w:pPr>
              <w:jc w:val="center"/>
              <w:rPr>
                <w:rFonts w:ascii="Times New Roman" w:hAnsi="Times New Roman"/>
              </w:rPr>
            </w:pPr>
            <w:r w:rsidRPr="003A62ED">
              <w:rPr>
                <w:rFonts w:ascii="Times New Roman" w:hAnsi="Times New Roman"/>
              </w:rPr>
              <w:t>Senin, 30 Juli 2018</w:t>
            </w:r>
          </w:p>
        </w:tc>
        <w:tc>
          <w:tcPr>
            <w:tcW w:w="993" w:type="dxa"/>
            <w:vAlign w:val="center"/>
          </w:tcPr>
          <w:p w14:paraId="06A3DD8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7773A5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4053C4D"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Tampilan Backend Kraviti</w:t>
            </w:r>
          </w:p>
        </w:tc>
        <w:tc>
          <w:tcPr>
            <w:tcW w:w="1275" w:type="dxa"/>
          </w:tcPr>
          <w:p w14:paraId="27E707A7" w14:textId="77777777" w:rsidR="00F17DBF" w:rsidRPr="003A62ED" w:rsidRDefault="00F17DBF" w:rsidP="00A6177A">
            <w:pPr>
              <w:ind w:left="0" w:firstLine="0"/>
              <w:jc w:val="center"/>
              <w:rPr>
                <w:rFonts w:ascii="Times New Roman" w:hAnsi="Times New Roman"/>
                <w:b/>
                <w:lang w:val="en-US"/>
              </w:rPr>
            </w:pPr>
          </w:p>
        </w:tc>
        <w:tc>
          <w:tcPr>
            <w:tcW w:w="1015" w:type="dxa"/>
          </w:tcPr>
          <w:p w14:paraId="651D558D" w14:textId="77777777" w:rsidR="00F17DBF" w:rsidRPr="003A62ED" w:rsidRDefault="00F17DBF" w:rsidP="00A6177A">
            <w:pPr>
              <w:ind w:left="0" w:firstLine="0"/>
              <w:jc w:val="center"/>
              <w:rPr>
                <w:rFonts w:ascii="Times New Roman" w:hAnsi="Times New Roman"/>
                <w:b/>
                <w:lang w:val="en-US"/>
              </w:rPr>
            </w:pPr>
          </w:p>
        </w:tc>
        <w:tc>
          <w:tcPr>
            <w:tcW w:w="970" w:type="dxa"/>
          </w:tcPr>
          <w:p w14:paraId="3167F1CB" w14:textId="77777777" w:rsidR="00F17DBF" w:rsidRPr="003A62ED" w:rsidRDefault="00F17DBF" w:rsidP="00A6177A">
            <w:pPr>
              <w:ind w:left="0" w:firstLine="0"/>
              <w:jc w:val="center"/>
              <w:rPr>
                <w:rFonts w:ascii="Times New Roman" w:hAnsi="Times New Roman"/>
                <w:b/>
                <w:lang w:val="en-US"/>
              </w:rPr>
            </w:pPr>
          </w:p>
        </w:tc>
      </w:tr>
      <w:tr w:rsidR="00F17DBF" w:rsidRPr="003A62ED" w14:paraId="02DA3E2F" w14:textId="77777777" w:rsidTr="004E71A5">
        <w:trPr>
          <w:trHeight w:val="70"/>
        </w:trPr>
        <w:tc>
          <w:tcPr>
            <w:tcW w:w="1142" w:type="dxa"/>
          </w:tcPr>
          <w:p w14:paraId="398C19B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EC3E2CA" w14:textId="77777777" w:rsidR="00F17DBF" w:rsidRPr="003A62ED" w:rsidRDefault="00F17DBF" w:rsidP="00A6177A">
            <w:pPr>
              <w:jc w:val="center"/>
              <w:rPr>
                <w:rFonts w:ascii="Times New Roman" w:hAnsi="Times New Roman"/>
              </w:rPr>
            </w:pPr>
            <w:r w:rsidRPr="003A62ED">
              <w:rPr>
                <w:rFonts w:ascii="Times New Roman" w:hAnsi="Times New Roman"/>
              </w:rPr>
              <w:t>Selasa, 31 Juli 2018</w:t>
            </w:r>
          </w:p>
        </w:tc>
        <w:tc>
          <w:tcPr>
            <w:tcW w:w="993" w:type="dxa"/>
            <w:vAlign w:val="center"/>
          </w:tcPr>
          <w:p w14:paraId="4BE040A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51CA49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6E282CD"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Tampilan Backend Kraviti</w:t>
            </w:r>
          </w:p>
        </w:tc>
        <w:tc>
          <w:tcPr>
            <w:tcW w:w="1275" w:type="dxa"/>
          </w:tcPr>
          <w:p w14:paraId="1AC0E5CA" w14:textId="77777777" w:rsidR="00F17DBF" w:rsidRPr="003A62ED" w:rsidRDefault="00F17DBF" w:rsidP="00A6177A">
            <w:pPr>
              <w:ind w:left="0" w:firstLine="0"/>
              <w:jc w:val="center"/>
              <w:rPr>
                <w:rFonts w:ascii="Times New Roman" w:hAnsi="Times New Roman"/>
                <w:b/>
                <w:lang w:val="en-US"/>
              </w:rPr>
            </w:pPr>
          </w:p>
        </w:tc>
        <w:tc>
          <w:tcPr>
            <w:tcW w:w="1015" w:type="dxa"/>
          </w:tcPr>
          <w:p w14:paraId="753C3EC3" w14:textId="77777777" w:rsidR="00F17DBF" w:rsidRPr="003A62ED" w:rsidRDefault="00F17DBF" w:rsidP="00A6177A">
            <w:pPr>
              <w:ind w:left="0" w:firstLine="0"/>
              <w:jc w:val="center"/>
              <w:rPr>
                <w:rFonts w:ascii="Times New Roman" w:hAnsi="Times New Roman"/>
                <w:b/>
                <w:lang w:val="en-US"/>
              </w:rPr>
            </w:pPr>
          </w:p>
        </w:tc>
        <w:tc>
          <w:tcPr>
            <w:tcW w:w="970" w:type="dxa"/>
          </w:tcPr>
          <w:p w14:paraId="2340AA84" w14:textId="77777777" w:rsidR="00F17DBF" w:rsidRPr="003A62ED" w:rsidRDefault="00F17DBF" w:rsidP="00A6177A">
            <w:pPr>
              <w:ind w:left="0" w:firstLine="0"/>
              <w:jc w:val="center"/>
              <w:rPr>
                <w:rFonts w:ascii="Times New Roman" w:hAnsi="Times New Roman"/>
                <w:b/>
                <w:lang w:val="en-US"/>
              </w:rPr>
            </w:pPr>
          </w:p>
        </w:tc>
      </w:tr>
      <w:tr w:rsidR="00F17DBF" w:rsidRPr="003A62ED" w14:paraId="47FDCB3F" w14:textId="77777777" w:rsidTr="004E71A5">
        <w:trPr>
          <w:trHeight w:val="70"/>
        </w:trPr>
        <w:tc>
          <w:tcPr>
            <w:tcW w:w="1142" w:type="dxa"/>
          </w:tcPr>
          <w:p w14:paraId="0990355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w:t>
            </w:r>
            <w:r>
              <w:rPr>
                <w:rFonts w:ascii="Times New Roman" w:hAnsi="Times New Roman"/>
              </w:rPr>
              <w:lastRenderedPageBreak/>
              <w:t>mer</w:t>
            </w:r>
          </w:p>
        </w:tc>
        <w:tc>
          <w:tcPr>
            <w:tcW w:w="2686" w:type="dxa"/>
            <w:vAlign w:val="center"/>
          </w:tcPr>
          <w:p w14:paraId="7C5B2126" w14:textId="77777777" w:rsidR="00F17DBF" w:rsidRPr="003A62ED" w:rsidRDefault="00F17DBF" w:rsidP="00A6177A">
            <w:pPr>
              <w:jc w:val="center"/>
              <w:rPr>
                <w:rFonts w:ascii="Times New Roman" w:hAnsi="Times New Roman"/>
              </w:rPr>
            </w:pPr>
            <w:r w:rsidRPr="003A62ED">
              <w:rPr>
                <w:rFonts w:ascii="Times New Roman" w:hAnsi="Times New Roman"/>
              </w:rPr>
              <w:lastRenderedPageBreak/>
              <w:t>Rabu, 01 Agustus 2018</w:t>
            </w:r>
          </w:p>
        </w:tc>
        <w:tc>
          <w:tcPr>
            <w:tcW w:w="993" w:type="dxa"/>
            <w:vAlign w:val="center"/>
          </w:tcPr>
          <w:p w14:paraId="4F1397C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DB23D8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9F03405"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0F088FF1" w14:textId="77777777" w:rsidR="00F17DBF" w:rsidRPr="003A62ED" w:rsidRDefault="00F17DBF" w:rsidP="00A6177A">
            <w:pPr>
              <w:ind w:left="0" w:firstLine="0"/>
              <w:jc w:val="center"/>
              <w:rPr>
                <w:rFonts w:ascii="Times New Roman" w:hAnsi="Times New Roman"/>
                <w:b/>
                <w:lang w:val="en-US"/>
              </w:rPr>
            </w:pPr>
          </w:p>
        </w:tc>
        <w:tc>
          <w:tcPr>
            <w:tcW w:w="1015" w:type="dxa"/>
          </w:tcPr>
          <w:p w14:paraId="5686C839" w14:textId="77777777" w:rsidR="00F17DBF" w:rsidRPr="003A62ED" w:rsidRDefault="00F17DBF" w:rsidP="00A6177A">
            <w:pPr>
              <w:ind w:left="0" w:firstLine="0"/>
              <w:jc w:val="center"/>
              <w:rPr>
                <w:rFonts w:ascii="Times New Roman" w:hAnsi="Times New Roman"/>
                <w:b/>
                <w:lang w:val="en-US"/>
              </w:rPr>
            </w:pPr>
          </w:p>
        </w:tc>
        <w:tc>
          <w:tcPr>
            <w:tcW w:w="970" w:type="dxa"/>
          </w:tcPr>
          <w:p w14:paraId="0BBC0AFA" w14:textId="77777777" w:rsidR="00F17DBF" w:rsidRPr="003A62ED" w:rsidRDefault="00F17DBF" w:rsidP="00A6177A">
            <w:pPr>
              <w:ind w:left="0" w:firstLine="0"/>
              <w:jc w:val="center"/>
              <w:rPr>
                <w:rFonts w:ascii="Times New Roman" w:hAnsi="Times New Roman"/>
                <w:b/>
                <w:lang w:val="en-US"/>
              </w:rPr>
            </w:pPr>
          </w:p>
        </w:tc>
      </w:tr>
      <w:tr w:rsidR="00F17DBF" w:rsidRPr="003A62ED" w14:paraId="7AF8177C" w14:textId="77777777" w:rsidTr="004E71A5">
        <w:trPr>
          <w:trHeight w:val="70"/>
        </w:trPr>
        <w:tc>
          <w:tcPr>
            <w:tcW w:w="1142" w:type="dxa"/>
          </w:tcPr>
          <w:p w14:paraId="6E6B1317"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1CC84614" w14:textId="77777777" w:rsidR="00F17DBF" w:rsidRPr="003A62ED" w:rsidRDefault="00F17DBF" w:rsidP="00A6177A">
            <w:pPr>
              <w:jc w:val="center"/>
              <w:rPr>
                <w:rFonts w:ascii="Times New Roman" w:hAnsi="Times New Roman"/>
              </w:rPr>
            </w:pPr>
            <w:r w:rsidRPr="003A62ED">
              <w:rPr>
                <w:rFonts w:ascii="Times New Roman" w:hAnsi="Times New Roman"/>
              </w:rPr>
              <w:t>Kamis, 02 Agustus 2018</w:t>
            </w:r>
          </w:p>
        </w:tc>
        <w:tc>
          <w:tcPr>
            <w:tcW w:w="993" w:type="dxa"/>
            <w:vAlign w:val="center"/>
          </w:tcPr>
          <w:p w14:paraId="4A35365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671C57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5B0A892"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653F89C8" w14:textId="77777777" w:rsidR="00F17DBF" w:rsidRPr="003A62ED" w:rsidRDefault="00F17DBF" w:rsidP="00A6177A">
            <w:pPr>
              <w:ind w:left="0" w:firstLine="0"/>
              <w:jc w:val="center"/>
              <w:rPr>
                <w:rFonts w:ascii="Times New Roman" w:hAnsi="Times New Roman"/>
                <w:b/>
                <w:lang w:val="en-US"/>
              </w:rPr>
            </w:pPr>
          </w:p>
        </w:tc>
        <w:tc>
          <w:tcPr>
            <w:tcW w:w="1015" w:type="dxa"/>
          </w:tcPr>
          <w:p w14:paraId="5195A5F5" w14:textId="77777777" w:rsidR="00F17DBF" w:rsidRPr="003A62ED" w:rsidRDefault="00F17DBF" w:rsidP="00A6177A">
            <w:pPr>
              <w:ind w:left="0" w:firstLine="0"/>
              <w:jc w:val="center"/>
              <w:rPr>
                <w:rFonts w:ascii="Times New Roman" w:hAnsi="Times New Roman"/>
                <w:b/>
                <w:lang w:val="en-US"/>
              </w:rPr>
            </w:pPr>
          </w:p>
        </w:tc>
        <w:tc>
          <w:tcPr>
            <w:tcW w:w="970" w:type="dxa"/>
          </w:tcPr>
          <w:p w14:paraId="750C7BD9" w14:textId="77777777" w:rsidR="00F17DBF" w:rsidRPr="003A62ED" w:rsidRDefault="00F17DBF" w:rsidP="00A6177A">
            <w:pPr>
              <w:ind w:left="0" w:firstLine="0"/>
              <w:jc w:val="center"/>
              <w:rPr>
                <w:rFonts w:ascii="Times New Roman" w:hAnsi="Times New Roman"/>
                <w:b/>
                <w:lang w:val="en-US"/>
              </w:rPr>
            </w:pPr>
          </w:p>
        </w:tc>
      </w:tr>
      <w:tr w:rsidR="00F17DBF" w:rsidRPr="003A62ED" w14:paraId="49743664" w14:textId="77777777" w:rsidTr="004E71A5">
        <w:trPr>
          <w:trHeight w:val="70"/>
        </w:trPr>
        <w:tc>
          <w:tcPr>
            <w:tcW w:w="1142" w:type="dxa"/>
          </w:tcPr>
          <w:p w14:paraId="1AA9E05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211346B" w14:textId="77777777" w:rsidR="00F17DBF" w:rsidRPr="003A62ED" w:rsidRDefault="00F17DBF" w:rsidP="00A6177A">
            <w:pPr>
              <w:jc w:val="center"/>
              <w:rPr>
                <w:rFonts w:ascii="Times New Roman" w:hAnsi="Times New Roman"/>
              </w:rPr>
            </w:pPr>
            <w:r w:rsidRPr="003A62ED">
              <w:rPr>
                <w:rFonts w:ascii="Times New Roman" w:hAnsi="Times New Roman"/>
              </w:rPr>
              <w:t>Jumat, 03 Agustus 2018</w:t>
            </w:r>
          </w:p>
        </w:tc>
        <w:tc>
          <w:tcPr>
            <w:tcW w:w="993" w:type="dxa"/>
            <w:vAlign w:val="center"/>
          </w:tcPr>
          <w:p w14:paraId="69149E2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704EBC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2D53FE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7A0247C0" w14:textId="77777777" w:rsidR="00F17DBF" w:rsidRPr="003A62ED" w:rsidRDefault="00F17DBF" w:rsidP="00A6177A">
            <w:pPr>
              <w:ind w:left="0" w:firstLine="0"/>
              <w:jc w:val="center"/>
              <w:rPr>
                <w:rFonts w:ascii="Times New Roman" w:hAnsi="Times New Roman"/>
                <w:b/>
                <w:lang w:val="en-US"/>
              </w:rPr>
            </w:pPr>
          </w:p>
        </w:tc>
        <w:tc>
          <w:tcPr>
            <w:tcW w:w="1015" w:type="dxa"/>
          </w:tcPr>
          <w:p w14:paraId="44879D3E" w14:textId="77777777" w:rsidR="00F17DBF" w:rsidRPr="003A62ED" w:rsidRDefault="00F17DBF" w:rsidP="00A6177A">
            <w:pPr>
              <w:ind w:left="0" w:firstLine="0"/>
              <w:jc w:val="center"/>
              <w:rPr>
                <w:rFonts w:ascii="Times New Roman" w:hAnsi="Times New Roman"/>
                <w:b/>
                <w:lang w:val="en-US"/>
              </w:rPr>
            </w:pPr>
          </w:p>
        </w:tc>
        <w:tc>
          <w:tcPr>
            <w:tcW w:w="970" w:type="dxa"/>
          </w:tcPr>
          <w:p w14:paraId="21A81D2E" w14:textId="77777777" w:rsidR="00F17DBF" w:rsidRPr="003A62ED" w:rsidRDefault="00F17DBF" w:rsidP="00A6177A">
            <w:pPr>
              <w:ind w:left="0" w:firstLine="0"/>
              <w:jc w:val="center"/>
              <w:rPr>
                <w:rFonts w:ascii="Times New Roman" w:hAnsi="Times New Roman"/>
                <w:b/>
                <w:lang w:val="en-US"/>
              </w:rPr>
            </w:pPr>
          </w:p>
        </w:tc>
      </w:tr>
      <w:tr w:rsidR="00F17DBF" w:rsidRPr="003A62ED" w14:paraId="249213CE" w14:textId="77777777" w:rsidTr="004E71A5">
        <w:trPr>
          <w:trHeight w:val="70"/>
        </w:trPr>
        <w:tc>
          <w:tcPr>
            <w:tcW w:w="1142" w:type="dxa"/>
          </w:tcPr>
          <w:p w14:paraId="0A577B8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92A1A9E" w14:textId="77777777" w:rsidR="00F17DBF" w:rsidRPr="003A62ED" w:rsidRDefault="00F17DBF" w:rsidP="00A6177A">
            <w:pPr>
              <w:jc w:val="center"/>
              <w:rPr>
                <w:rFonts w:ascii="Times New Roman" w:hAnsi="Times New Roman"/>
              </w:rPr>
            </w:pPr>
            <w:r w:rsidRPr="003A62ED">
              <w:rPr>
                <w:rFonts w:ascii="Times New Roman" w:hAnsi="Times New Roman"/>
              </w:rPr>
              <w:t>Senin, 06 Agustus 2018</w:t>
            </w:r>
          </w:p>
        </w:tc>
        <w:tc>
          <w:tcPr>
            <w:tcW w:w="993" w:type="dxa"/>
            <w:vAlign w:val="center"/>
          </w:tcPr>
          <w:p w14:paraId="3F4C0AE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34BCC4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DE9E4F6"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4101B1A5" w14:textId="77777777" w:rsidR="00F17DBF" w:rsidRPr="003A62ED" w:rsidRDefault="00F17DBF" w:rsidP="00A6177A">
            <w:pPr>
              <w:ind w:left="0" w:firstLine="0"/>
              <w:jc w:val="center"/>
              <w:rPr>
                <w:rFonts w:ascii="Times New Roman" w:hAnsi="Times New Roman"/>
                <w:b/>
                <w:lang w:val="en-US"/>
              </w:rPr>
            </w:pPr>
          </w:p>
        </w:tc>
        <w:tc>
          <w:tcPr>
            <w:tcW w:w="1015" w:type="dxa"/>
          </w:tcPr>
          <w:p w14:paraId="7908DF94" w14:textId="77777777" w:rsidR="00F17DBF" w:rsidRPr="003A62ED" w:rsidRDefault="00F17DBF" w:rsidP="00A6177A">
            <w:pPr>
              <w:ind w:left="0" w:firstLine="0"/>
              <w:jc w:val="center"/>
              <w:rPr>
                <w:rFonts w:ascii="Times New Roman" w:hAnsi="Times New Roman"/>
                <w:b/>
                <w:lang w:val="en-US"/>
              </w:rPr>
            </w:pPr>
          </w:p>
        </w:tc>
        <w:tc>
          <w:tcPr>
            <w:tcW w:w="970" w:type="dxa"/>
          </w:tcPr>
          <w:p w14:paraId="64762C65" w14:textId="77777777" w:rsidR="00F17DBF" w:rsidRPr="003A62ED" w:rsidRDefault="00F17DBF" w:rsidP="00A6177A">
            <w:pPr>
              <w:ind w:left="0" w:firstLine="0"/>
              <w:jc w:val="center"/>
              <w:rPr>
                <w:rFonts w:ascii="Times New Roman" w:hAnsi="Times New Roman"/>
                <w:b/>
                <w:lang w:val="en-US"/>
              </w:rPr>
            </w:pPr>
          </w:p>
        </w:tc>
      </w:tr>
      <w:tr w:rsidR="00F17DBF" w:rsidRPr="003A62ED" w14:paraId="13F50381" w14:textId="77777777" w:rsidTr="004E71A5">
        <w:trPr>
          <w:trHeight w:val="70"/>
        </w:trPr>
        <w:tc>
          <w:tcPr>
            <w:tcW w:w="1142" w:type="dxa"/>
          </w:tcPr>
          <w:p w14:paraId="130E9C02"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283A7DC" w14:textId="77777777" w:rsidR="00F17DBF" w:rsidRPr="003A62ED" w:rsidRDefault="00F17DBF" w:rsidP="00A6177A">
            <w:pPr>
              <w:jc w:val="center"/>
              <w:rPr>
                <w:rFonts w:ascii="Times New Roman" w:hAnsi="Times New Roman"/>
              </w:rPr>
            </w:pPr>
            <w:r w:rsidRPr="003A62ED">
              <w:rPr>
                <w:rFonts w:ascii="Times New Roman" w:hAnsi="Times New Roman"/>
              </w:rPr>
              <w:t>Selasa, 07 Agustus 2018</w:t>
            </w:r>
          </w:p>
        </w:tc>
        <w:tc>
          <w:tcPr>
            <w:tcW w:w="993" w:type="dxa"/>
            <w:vAlign w:val="center"/>
          </w:tcPr>
          <w:p w14:paraId="7FCB600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831280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0DA0CE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582EE59E" w14:textId="77777777" w:rsidR="00F17DBF" w:rsidRPr="003A62ED" w:rsidRDefault="00F17DBF" w:rsidP="00A6177A">
            <w:pPr>
              <w:ind w:left="0" w:firstLine="0"/>
              <w:jc w:val="center"/>
              <w:rPr>
                <w:rFonts w:ascii="Times New Roman" w:hAnsi="Times New Roman"/>
                <w:b/>
                <w:lang w:val="en-US"/>
              </w:rPr>
            </w:pPr>
          </w:p>
        </w:tc>
        <w:tc>
          <w:tcPr>
            <w:tcW w:w="1015" w:type="dxa"/>
          </w:tcPr>
          <w:p w14:paraId="1A2BD277" w14:textId="77777777" w:rsidR="00F17DBF" w:rsidRPr="003A62ED" w:rsidRDefault="00F17DBF" w:rsidP="00A6177A">
            <w:pPr>
              <w:ind w:left="0" w:firstLine="0"/>
              <w:jc w:val="center"/>
              <w:rPr>
                <w:rFonts w:ascii="Times New Roman" w:hAnsi="Times New Roman"/>
                <w:b/>
                <w:lang w:val="en-US"/>
              </w:rPr>
            </w:pPr>
          </w:p>
        </w:tc>
        <w:tc>
          <w:tcPr>
            <w:tcW w:w="970" w:type="dxa"/>
          </w:tcPr>
          <w:p w14:paraId="1E35E092" w14:textId="77777777" w:rsidR="00F17DBF" w:rsidRPr="003A62ED" w:rsidRDefault="00F17DBF" w:rsidP="00A6177A">
            <w:pPr>
              <w:ind w:left="0" w:firstLine="0"/>
              <w:jc w:val="center"/>
              <w:rPr>
                <w:rFonts w:ascii="Times New Roman" w:hAnsi="Times New Roman"/>
                <w:b/>
                <w:lang w:val="en-US"/>
              </w:rPr>
            </w:pPr>
          </w:p>
        </w:tc>
      </w:tr>
      <w:tr w:rsidR="00F17DBF" w:rsidRPr="003A62ED" w14:paraId="1F55A9A7" w14:textId="77777777" w:rsidTr="004E71A5">
        <w:trPr>
          <w:trHeight w:val="70"/>
        </w:trPr>
        <w:tc>
          <w:tcPr>
            <w:tcW w:w="1142" w:type="dxa"/>
          </w:tcPr>
          <w:p w14:paraId="399423C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32CB6A7" w14:textId="77777777" w:rsidR="00F17DBF" w:rsidRPr="003A62ED" w:rsidRDefault="00F17DBF" w:rsidP="00A6177A">
            <w:pPr>
              <w:jc w:val="center"/>
              <w:rPr>
                <w:rFonts w:ascii="Times New Roman" w:hAnsi="Times New Roman"/>
              </w:rPr>
            </w:pPr>
            <w:r w:rsidRPr="003A62ED">
              <w:rPr>
                <w:rFonts w:ascii="Times New Roman" w:hAnsi="Times New Roman"/>
              </w:rPr>
              <w:t>Rabu, 08 Agustus 2018</w:t>
            </w:r>
          </w:p>
        </w:tc>
        <w:tc>
          <w:tcPr>
            <w:tcW w:w="993" w:type="dxa"/>
            <w:vAlign w:val="center"/>
          </w:tcPr>
          <w:p w14:paraId="6567CAB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9D94C4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04F9F81"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09A6C054" w14:textId="77777777" w:rsidR="00F17DBF" w:rsidRPr="003A62ED" w:rsidRDefault="00F17DBF" w:rsidP="00A6177A">
            <w:pPr>
              <w:ind w:left="0" w:firstLine="0"/>
              <w:jc w:val="center"/>
              <w:rPr>
                <w:rFonts w:ascii="Times New Roman" w:hAnsi="Times New Roman"/>
                <w:b/>
                <w:lang w:val="en-US"/>
              </w:rPr>
            </w:pPr>
          </w:p>
        </w:tc>
        <w:tc>
          <w:tcPr>
            <w:tcW w:w="1015" w:type="dxa"/>
          </w:tcPr>
          <w:p w14:paraId="5D2D0D4A" w14:textId="77777777" w:rsidR="00F17DBF" w:rsidRPr="003A62ED" w:rsidRDefault="00F17DBF" w:rsidP="00A6177A">
            <w:pPr>
              <w:ind w:left="0" w:firstLine="0"/>
              <w:jc w:val="center"/>
              <w:rPr>
                <w:rFonts w:ascii="Times New Roman" w:hAnsi="Times New Roman"/>
                <w:b/>
                <w:lang w:val="en-US"/>
              </w:rPr>
            </w:pPr>
          </w:p>
        </w:tc>
        <w:tc>
          <w:tcPr>
            <w:tcW w:w="970" w:type="dxa"/>
          </w:tcPr>
          <w:p w14:paraId="2463AFA2" w14:textId="77777777" w:rsidR="00F17DBF" w:rsidRPr="003A62ED" w:rsidRDefault="00F17DBF" w:rsidP="00A6177A">
            <w:pPr>
              <w:ind w:left="0" w:firstLine="0"/>
              <w:jc w:val="center"/>
              <w:rPr>
                <w:rFonts w:ascii="Times New Roman" w:hAnsi="Times New Roman"/>
                <w:b/>
                <w:lang w:val="en-US"/>
              </w:rPr>
            </w:pPr>
          </w:p>
        </w:tc>
      </w:tr>
      <w:tr w:rsidR="00F17DBF" w:rsidRPr="003A62ED" w14:paraId="4E653C76" w14:textId="77777777" w:rsidTr="004E71A5">
        <w:trPr>
          <w:trHeight w:val="70"/>
        </w:trPr>
        <w:tc>
          <w:tcPr>
            <w:tcW w:w="1142" w:type="dxa"/>
          </w:tcPr>
          <w:p w14:paraId="345A304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2FBE280" w14:textId="77777777" w:rsidR="00F17DBF" w:rsidRPr="003A62ED" w:rsidRDefault="00F17DBF" w:rsidP="00A6177A">
            <w:pPr>
              <w:jc w:val="center"/>
              <w:rPr>
                <w:rFonts w:ascii="Times New Roman" w:hAnsi="Times New Roman"/>
              </w:rPr>
            </w:pPr>
            <w:r w:rsidRPr="003A62ED">
              <w:rPr>
                <w:rFonts w:ascii="Times New Roman" w:hAnsi="Times New Roman"/>
              </w:rPr>
              <w:t>Kamis, 09 Agustus 2018</w:t>
            </w:r>
          </w:p>
        </w:tc>
        <w:tc>
          <w:tcPr>
            <w:tcW w:w="993" w:type="dxa"/>
            <w:vAlign w:val="center"/>
          </w:tcPr>
          <w:p w14:paraId="142D0AE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F077DC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D705D68"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5ABC4821" w14:textId="77777777" w:rsidR="00F17DBF" w:rsidRPr="003A62ED" w:rsidRDefault="00F17DBF" w:rsidP="00A6177A">
            <w:pPr>
              <w:ind w:left="0" w:firstLine="0"/>
              <w:jc w:val="center"/>
              <w:rPr>
                <w:rFonts w:ascii="Times New Roman" w:hAnsi="Times New Roman"/>
                <w:b/>
                <w:lang w:val="en-US"/>
              </w:rPr>
            </w:pPr>
          </w:p>
        </w:tc>
        <w:tc>
          <w:tcPr>
            <w:tcW w:w="1015" w:type="dxa"/>
          </w:tcPr>
          <w:p w14:paraId="042802D1" w14:textId="77777777" w:rsidR="00F17DBF" w:rsidRPr="003A62ED" w:rsidRDefault="00F17DBF" w:rsidP="00A6177A">
            <w:pPr>
              <w:ind w:left="0" w:firstLine="0"/>
              <w:jc w:val="center"/>
              <w:rPr>
                <w:rFonts w:ascii="Times New Roman" w:hAnsi="Times New Roman"/>
                <w:b/>
                <w:lang w:val="en-US"/>
              </w:rPr>
            </w:pPr>
          </w:p>
        </w:tc>
        <w:tc>
          <w:tcPr>
            <w:tcW w:w="970" w:type="dxa"/>
          </w:tcPr>
          <w:p w14:paraId="0E00C3D3" w14:textId="77777777" w:rsidR="00F17DBF" w:rsidRPr="003A62ED" w:rsidRDefault="00F17DBF" w:rsidP="00A6177A">
            <w:pPr>
              <w:ind w:left="0" w:firstLine="0"/>
              <w:jc w:val="center"/>
              <w:rPr>
                <w:rFonts w:ascii="Times New Roman" w:hAnsi="Times New Roman"/>
                <w:b/>
                <w:lang w:val="en-US"/>
              </w:rPr>
            </w:pPr>
          </w:p>
        </w:tc>
      </w:tr>
      <w:tr w:rsidR="00F17DBF" w:rsidRPr="003A62ED" w14:paraId="1F9E1486" w14:textId="77777777" w:rsidTr="004E71A5">
        <w:trPr>
          <w:trHeight w:val="70"/>
        </w:trPr>
        <w:tc>
          <w:tcPr>
            <w:tcW w:w="1142" w:type="dxa"/>
          </w:tcPr>
          <w:p w14:paraId="1CCD474C"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A34EC94" w14:textId="77777777" w:rsidR="00F17DBF" w:rsidRPr="003A62ED" w:rsidRDefault="00F17DBF" w:rsidP="00A6177A">
            <w:pPr>
              <w:jc w:val="center"/>
              <w:rPr>
                <w:rFonts w:ascii="Times New Roman" w:hAnsi="Times New Roman"/>
              </w:rPr>
            </w:pPr>
            <w:r w:rsidRPr="003A62ED">
              <w:rPr>
                <w:rFonts w:ascii="Times New Roman" w:hAnsi="Times New Roman"/>
              </w:rPr>
              <w:t>Jumat, 10 Agustus 2018</w:t>
            </w:r>
          </w:p>
        </w:tc>
        <w:tc>
          <w:tcPr>
            <w:tcW w:w="993" w:type="dxa"/>
            <w:vAlign w:val="center"/>
          </w:tcPr>
          <w:p w14:paraId="2B64A58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F3036D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7B4B26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3A2D8452" w14:textId="77777777" w:rsidR="00F17DBF" w:rsidRPr="003A62ED" w:rsidRDefault="00F17DBF" w:rsidP="00A6177A">
            <w:pPr>
              <w:ind w:left="0" w:firstLine="0"/>
              <w:jc w:val="center"/>
              <w:rPr>
                <w:rFonts w:ascii="Times New Roman" w:hAnsi="Times New Roman"/>
                <w:b/>
                <w:lang w:val="en-US"/>
              </w:rPr>
            </w:pPr>
          </w:p>
        </w:tc>
        <w:tc>
          <w:tcPr>
            <w:tcW w:w="1015" w:type="dxa"/>
          </w:tcPr>
          <w:p w14:paraId="7F3A0245" w14:textId="77777777" w:rsidR="00F17DBF" w:rsidRPr="003A62ED" w:rsidRDefault="00F17DBF" w:rsidP="00A6177A">
            <w:pPr>
              <w:ind w:left="0" w:firstLine="0"/>
              <w:jc w:val="center"/>
              <w:rPr>
                <w:rFonts w:ascii="Times New Roman" w:hAnsi="Times New Roman"/>
                <w:b/>
                <w:lang w:val="en-US"/>
              </w:rPr>
            </w:pPr>
          </w:p>
        </w:tc>
        <w:tc>
          <w:tcPr>
            <w:tcW w:w="970" w:type="dxa"/>
          </w:tcPr>
          <w:p w14:paraId="6F761204" w14:textId="77777777" w:rsidR="00F17DBF" w:rsidRPr="003A62ED" w:rsidRDefault="00F17DBF" w:rsidP="00A6177A">
            <w:pPr>
              <w:ind w:left="0" w:firstLine="0"/>
              <w:jc w:val="center"/>
              <w:rPr>
                <w:rFonts w:ascii="Times New Roman" w:hAnsi="Times New Roman"/>
                <w:b/>
                <w:lang w:val="en-US"/>
              </w:rPr>
            </w:pPr>
          </w:p>
        </w:tc>
      </w:tr>
      <w:tr w:rsidR="00F17DBF" w:rsidRPr="003A62ED" w14:paraId="7EA70B78" w14:textId="77777777" w:rsidTr="004E71A5">
        <w:trPr>
          <w:trHeight w:val="70"/>
        </w:trPr>
        <w:tc>
          <w:tcPr>
            <w:tcW w:w="1142" w:type="dxa"/>
          </w:tcPr>
          <w:p w14:paraId="0E860FE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81CE5BD" w14:textId="77777777" w:rsidR="00F17DBF" w:rsidRPr="003A62ED" w:rsidRDefault="00F17DBF" w:rsidP="00A6177A">
            <w:pPr>
              <w:jc w:val="center"/>
              <w:rPr>
                <w:rFonts w:ascii="Times New Roman" w:hAnsi="Times New Roman"/>
              </w:rPr>
            </w:pPr>
            <w:r w:rsidRPr="003A62ED">
              <w:rPr>
                <w:rFonts w:ascii="Times New Roman" w:hAnsi="Times New Roman"/>
              </w:rPr>
              <w:t>Senin, 13 Agustus 2018</w:t>
            </w:r>
          </w:p>
        </w:tc>
        <w:tc>
          <w:tcPr>
            <w:tcW w:w="993" w:type="dxa"/>
            <w:vAlign w:val="center"/>
          </w:tcPr>
          <w:p w14:paraId="17A64ED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22A628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F1263C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4F8BA75B" w14:textId="77777777" w:rsidR="00F17DBF" w:rsidRPr="003A62ED" w:rsidRDefault="00F17DBF" w:rsidP="00A6177A">
            <w:pPr>
              <w:ind w:left="0" w:firstLine="0"/>
              <w:jc w:val="center"/>
              <w:rPr>
                <w:rFonts w:ascii="Times New Roman" w:hAnsi="Times New Roman"/>
                <w:b/>
                <w:lang w:val="en-US"/>
              </w:rPr>
            </w:pPr>
          </w:p>
        </w:tc>
        <w:tc>
          <w:tcPr>
            <w:tcW w:w="1015" w:type="dxa"/>
          </w:tcPr>
          <w:p w14:paraId="3BA03FE0" w14:textId="77777777" w:rsidR="00F17DBF" w:rsidRPr="003A62ED" w:rsidRDefault="00F17DBF" w:rsidP="00A6177A">
            <w:pPr>
              <w:ind w:left="0" w:firstLine="0"/>
              <w:jc w:val="center"/>
              <w:rPr>
                <w:rFonts w:ascii="Times New Roman" w:hAnsi="Times New Roman"/>
                <w:b/>
                <w:lang w:val="en-US"/>
              </w:rPr>
            </w:pPr>
          </w:p>
        </w:tc>
        <w:tc>
          <w:tcPr>
            <w:tcW w:w="970" w:type="dxa"/>
          </w:tcPr>
          <w:p w14:paraId="0DBF4AD8" w14:textId="77777777" w:rsidR="00F17DBF" w:rsidRPr="003A62ED" w:rsidRDefault="00F17DBF" w:rsidP="00A6177A">
            <w:pPr>
              <w:ind w:left="0" w:firstLine="0"/>
              <w:jc w:val="center"/>
              <w:rPr>
                <w:rFonts w:ascii="Times New Roman" w:hAnsi="Times New Roman"/>
                <w:b/>
                <w:lang w:val="en-US"/>
              </w:rPr>
            </w:pPr>
          </w:p>
        </w:tc>
      </w:tr>
      <w:tr w:rsidR="00F17DBF" w:rsidRPr="003A62ED" w14:paraId="74F9EF1E" w14:textId="77777777" w:rsidTr="004E71A5">
        <w:trPr>
          <w:trHeight w:val="70"/>
        </w:trPr>
        <w:tc>
          <w:tcPr>
            <w:tcW w:w="1142" w:type="dxa"/>
          </w:tcPr>
          <w:p w14:paraId="696FF3F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6EFA18E" w14:textId="77777777" w:rsidR="00F17DBF" w:rsidRPr="003A62ED" w:rsidRDefault="00F17DBF" w:rsidP="00A6177A">
            <w:pPr>
              <w:jc w:val="center"/>
              <w:rPr>
                <w:rFonts w:ascii="Times New Roman" w:hAnsi="Times New Roman"/>
              </w:rPr>
            </w:pPr>
            <w:r w:rsidRPr="003A62ED">
              <w:rPr>
                <w:rFonts w:ascii="Times New Roman" w:hAnsi="Times New Roman"/>
              </w:rPr>
              <w:t>Selasa, 14 Agustus 2018</w:t>
            </w:r>
          </w:p>
        </w:tc>
        <w:tc>
          <w:tcPr>
            <w:tcW w:w="993" w:type="dxa"/>
            <w:vAlign w:val="center"/>
          </w:tcPr>
          <w:p w14:paraId="32156EF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B4FFF2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6FB94AA"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Kraviti</w:t>
            </w:r>
          </w:p>
        </w:tc>
        <w:tc>
          <w:tcPr>
            <w:tcW w:w="1275" w:type="dxa"/>
          </w:tcPr>
          <w:p w14:paraId="3C832B61" w14:textId="77777777" w:rsidR="00F17DBF" w:rsidRPr="003A62ED" w:rsidRDefault="00F17DBF" w:rsidP="00A6177A">
            <w:pPr>
              <w:ind w:left="0" w:firstLine="0"/>
              <w:jc w:val="center"/>
              <w:rPr>
                <w:rFonts w:ascii="Times New Roman" w:hAnsi="Times New Roman"/>
                <w:b/>
                <w:lang w:val="en-US"/>
              </w:rPr>
            </w:pPr>
          </w:p>
        </w:tc>
        <w:tc>
          <w:tcPr>
            <w:tcW w:w="1015" w:type="dxa"/>
          </w:tcPr>
          <w:p w14:paraId="0F23F81D" w14:textId="77777777" w:rsidR="00F17DBF" w:rsidRPr="003A62ED" w:rsidRDefault="00F17DBF" w:rsidP="00A6177A">
            <w:pPr>
              <w:ind w:left="0" w:firstLine="0"/>
              <w:jc w:val="center"/>
              <w:rPr>
                <w:rFonts w:ascii="Times New Roman" w:hAnsi="Times New Roman"/>
                <w:b/>
                <w:lang w:val="en-US"/>
              </w:rPr>
            </w:pPr>
          </w:p>
        </w:tc>
        <w:tc>
          <w:tcPr>
            <w:tcW w:w="970" w:type="dxa"/>
          </w:tcPr>
          <w:p w14:paraId="71F23C23" w14:textId="77777777" w:rsidR="00F17DBF" w:rsidRPr="003A62ED" w:rsidRDefault="00F17DBF" w:rsidP="00A6177A">
            <w:pPr>
              <w:ind w:left="0" w:firstLine="0"/>
              <w:jc w:val="center"/>
              <w:rPr>
                <w:rFonts w:ascii="Times New Roman" w:hAnsi="Times New Roman"/>
                <w:b/>
                <w:lang w:val="en-US"/>
              </w:rPr>
            </w:pPr>
          </w:p>
        </w:tc>
      </w:tr>
      <w:tr w:rsidR="00F17DBF" w:rsidRPr="003A62ED" w14:paraId="7FD6F3DB" w14:textId="77777777" w:rsidTr="004E71A5">
        <w:trPr>
          <w:trHeight w:val="70"/>
        </w:trPr>
        <w:tc>
          <w:tcPr>
            <w:tcW w:w="1142" w:type="dxa"/>
          </w:tcPr>
          <w:p w14:paraId="33573B0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w:t>
            </w:r>
            <w:r>
              <w:rPr>
                <w:rFonts w:ascii="Times New Roman" w:hAnsi="Times New Roman"/>
              </w:rPr>
              <w:lastRenderedPageBreak/>
              <w:t>mer</w:t>
            </w:r>
          </w:p>
        </w:tc>
        <w:tc>
          <w:tcPr>
            <w:tcW w:w="2686" w:type="dxa"/>
            <w:vAlign w:val="center"/>
          </w:tcPr>
          <w:p w14:paraId="34802907" w14:textId="77777777" w:rsidR="00F17DBF" w:rsidRPr="003A62ED" w:rsidRDefault="00F17DBF" w:rsidP="00A6177A">
            <w:pPr>
              <w:jc w:val="center"/>
              <w:rPr>
                <w:rFonts w:ascii="Times New Roman" w:hAnsi="Times New Roman"/>
              </w:rPr>
            </w:pPr>
            <w:r w:rsidRPr="003A62ED">
              <w:rPr>
                <w:rFonts w:ascii="Times New Roman" w:hAnsi="Times New Roman"/>
              </w:rPr>
              <w:lastRenderedPageBreak/>
              <w:t>Rabu, 15 Agustus 2018</w:t>
            </w:r>
          </w:p>
        </w:tc>
        <w:tc>
          <w:tcPr>
            <w:tcW w:w="993" w:type="dxa"/>
            <w:vAlign w:val="center"/>
          </w:tcPr>
          <w:p w14:paraId="33B2AED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8EA118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6AFFE79"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 xml:space="preserve">Membuat </w:t>
            </w:r>
            <w:r>
              <w:rPr>
                <w:rFonts w:ascii="Times New Roman" w:hAnsi="Times New Roman"/>
                <w:lang w:val="en-US"/>
              </w:rPr>
              <w:lastRenderedPageBreak/>
              <w:t>CRUD Kraviti</w:t>
            </w:r>
          </w:p>
        </w:tc>
        <w:tc>
          <w:tcPr>
            <w:tcW w:w="1275" w:type="dxa"/>
          </w:tcPr>
          <w:p w14:paraId="58C26742" w14:textId="77777777" w:rsidR="00F17DBF" w:rsidRPr="003A62ED" w:rsidRDefault="00F17DBF" w:rsidP="00A6177A">
            <w:pPr>
              <w:ind w:left="0" w:firstLine="0"/>
              <w:jc w:val="center"/>
              <w:rPr>
                <w:rFonts w:ascii="Times New Roman" w:hAnsi="Times New Roman"/>
                <w:b/>
                <w:lang w:val="en-US"/>
              </w:rPr>
            </w:pPr>
          </w:p>
        </w:tc>
        <w:tc>
          <w:tcPr>
            <w:tcW w:w="1015" w:type="dxa"/>
          </w:tcPr>
          <w:p w14:paraId="35004032" w14:textId="77777777" w:rsidR="00F17DBF" w:rsidRPr="003A62ED" w:rsidRDefault="00F17DBF" w:rsidP="00A6177A">
            <w:pPr>
              <w:ind w:left="0" w:firstLine="0"/>
              <w:jc w:val="center"/>
              <w:rPr>
                <w:rFonts w:ascii="Times New Roman" w:hAnsi="Times New Roman"/>
                <w:b/>
                <w:lang w:val="en-US"/>
              </w:rPr>
            </w:pPr>
          </w:p>
        </w:tc>
        <w:tc>
          <w:tcPr>
            <w:tcW w:w="970" w:type="dxa"/>
          </w:tcPr>
          <w:p w14:paraId="65AB833F" w14:textId="77777777" w:rsidR="00F17DBF" w:rsidRPr="003A62ED" w:rsidRDefault="00F17DBF" w:rsidP="00A6177A">
            <w:pPr>
              <w:ind w:left="0" w:firstLine="0"/>
              <w:jc w:val="center"/>
              <w:rPr>
                <w:rFonts w:ascii="Times New Roman" w:hAnsi="Times New Roman"/>
                <w:b/>
                <w:lang w:val="en-US"/>
              </w:rPr>
            </w:pPr>
          </w:p>
        </w:tc>
      </w:tr>
      <w:tr w:rsidR="00F17DBF" w:rsidRPr="003A62ED" w14:paraId="796B07B2" w14:textId="77777777" w:rsidTr="004E71A5">
        <w:trPr>
          <w:trHeight w:val="70"/>
        </w:trPr>
        <w:tc>
          <w:tcPr>
            <w:tcW w:w="1142" w:type="dxa"/>
          </w:tcPr>
          <w:p w14:paraId="74560EF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24883375" w14:textId="77777777" w:rsidR="00F17DBF" w:rsidRPr="003A62ED" w:rsidRDefault="00F17DBF" w:rsidP="00A6177A">
            <w:pPr>
              <w:jc w:val="center"/>
              <w:rPr>
                <w:rFonts w:ascii="Times New Roman" w:hAnsi="Times New Roman"/>
              </w:rPr>
            </w:pPr>
            <w:r w:rsidRPr="003A62ED">
              <w:rPr>
                <w:rFonts w:ascii="Times New Roman" w:hAnsi="Times New Roman"/>
              </w:rPr>
              <w:t>Kamis, 16 Agustus 2018</w:t>
            </w:r>
          </w:p>
        </w:tc>
        <w:tc>
          <w:tcPr>
            <w:tcW w:w="993" w:type="dxa"/>
            <w:vAlign w:val="center"/>
          </w:tcPr>
          <w:p w14:paraId="182AC56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BE2E4B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A6D2F74"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Menampilkan Data Pada Halaman Utama Kraviti</w:t>
            </w:r>
          </w:p>
        </w:tc>
        <w:tc>
          <w:tcPr>
            <w:tcW w:w="1275" w:type="dxa"/>
          </w:tcPr>
          <w:p w14:paraId="19C228FE" w14:textId="77777777" w:rsidR="00F17DBF" w:rsidRPr="003A62ED" w:rsidRDefault="00F17DBF" w:rsidP="00A6177A">
            <w:pPr>
              <w:ind w:left="0" w:firstLine="0"/>
              <w:jc w:val="center"/>
              <w:rPr>
                <w:rFonts w:ascii="Times New Roman" w:hAnsi="Times New Roman"/>
                <w:b/>
                <w:lang w:val="en-US"/>
              </w:rPr>
            </w:pPr>
          </w:p>
        </w:tc>
        <w:tc>
          <w:tcPr>
            <w:tcW w:w="1015" w:type="dxa"/>
          </w:tcPr>
          <w:p w14:paraId="48AB666C" w14:textId="77777777" w:rsidR="00F17DBF" w:rsidRPr="003A62ED" w:rsidRDefault="00F17DBF" w:rsidP="00A6177A">
            <w:pPr>
              <w:ind w:left="0" w:firstLine="0"/>
              <w:jc w:val="center"/>
              <w:rPr>
                <w:rFonts w:ascii="Times New Roman" w:hAnsi="Times New Roman"/>
                <w:b/>
                <w:lang w:val="en-US"/>
              </w:rPr>
            </w:pPr>
          </w:p>
        </w:tc>
        <w:tc>
          <w:tcPr>
            <w:tcW w:w="970" w:type="dxa"/>
          </w:tcPr>
          <w:p w14:paraId="72852861" w14:textId="77777777" w:rsidR="00F17DBF" w:rsidRPr="003A62ED" w:rsidRDefault="00F17DBF" w:rsidP="00A6177A">
            <w:pPr>
              <w:ind w:left="0" w:firstLine="0"/>
              <w:jc w:val="center"/>
              <w:rPr>
                <w:rFonts w:ascii="Times New Roman" w:hAnsi="Times New Roman"/>
                <w:b/>
                <w:lang w:val="en-US"/>
              </w:rPr>
            </w:pPr>
          </w:p>
        </w:tc>
      </w:tr>
      <w:tr w:rsidR="00374BD3" w:rsidRPr="003A62ED" w14:paraId="67475F13" w14:textId="77777777" w:rsidTr="00036FFE">
        <w:trPr>
          <w:trHeight w:val="70"/>
        </w:trPr>
        <w:tc>
          <w:tcPr>
            <w:tcW w:w="1142" w:type="dxa"/>
          </w:tcPr>
          <w:p w14:paraId="1A133E9D"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F55C5C1" w14:textId="77777777" w:rsidR="00374BD3" w:rsidRPr="003A62ED" w:rsidRDefault="00374BD3" w:rsidP="00A6177A">
            <w:pPr>
              <w:jc w:val="center"/>
              <w:rPr>
                <w:rFonts w:ascii="Times New Roman" w:hAnsi="Times New Roman"/>
              </w:rPr>
            </w:pPr>
            <w:r w:rsidRPr="003A62ED">
              <w:rPr>
                <w:rFonts w:ascii="Times New Roman" w:hAnsi="Times New Roman"/>
              </w:rPr>
              <w:t>Jumat, 17 Agustus 2018</w:t>
            </w:r>
          </w:p>
        </w:tc>
        <w:tc>
          <w:tcPr>
            <w:tcW w:w="7088" w:type="dxa"/>
            <w:gridSpan w:val="6"/>
            <w:vAlign w:val="center"/>
          </w:tcPr>
          <w:p w14:paraId="48906A35" w14:textId="77777777" w:rsidR="00374BD3" w:rsidRPr="00374BD3" w:rsidRDefault="00374BD3" w:rsidP="00A6177A">
            <w:pPr>
              <w:ind w:left="0" w:firstLine="0"/>
              <w:jc w:val="center"/>
              <w:rPr>
                <w:rFonts w:ascii="Times New Roman" w:hAnsi="Times New Roman"/>
              </w:rPr>
            </w:pPr>
            <w:r>
              <w:rPr>
                <w:rFonts w:ascii="Times New Roman" w:hAnsi="Times New Roman"/>
              </w:rPr>
              <w:t>Hari Proklamasi Kemerdekaan RI</w:t>
            </w:r>
          </w:p>
        </w:tc>
      </w:tr>
      <w:tr w:rsidR="00F17DBF" w:rsidRPr="003A62ED" w14:paraId="09CCEB7F" w14:textId="77777777" w:rsidTr="004E71A5">
        <w:trPr>
          <w:trHeight w:val="70"/>
        </w:trPr>
        <w:tc>
          <w:tcPr>
            <w:tcW w:w="1142" w:type="dxa"/>
          </w:tcPr>
          <w:p w14:paraId="3817445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FA61279" w14:textId="77777777" w:rsidR="00F17DBF" w:rsidRPr="003A62ED" w:rsidRDefault="00F17DBF" w:rsidP="00A6177A">
            <w:pPr>
              <w:jc w:val="center"/>
              <w:rPr>
                <w:rFonts w:ascii="Times New Roman" w:hAnsi="Times New Roman"/>
              </w:rPr>
            </w:pPr>
            <w:r w:rsidRPr="003A62ED">
              <w:rPr>
                <w:rFonts w:ascii="Times New Roman" w:hAnsi="Times New Roman"/>
              </w:rPr>
              <w:t>Senin, 20 Agustus 2018</w:t>
            </w:r>
          </w:p>
        </w:tc>
        <w:tc>
          <w:tcPr>
            <w:tcW w:w="993" w:type="dxa"/>
            <w:vAlign w:val="center"/>
          </w:tcPr>
          <w:p w14:paraId="511FADB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758CFD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52AADC5"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Menampilkan Data Pada Halaman Utama Kraviti</w:t>
            </w:r>
          </w:p>
        </w:tc>
        <w:tc>
          <w:tcPr>
            <w:tcW w:w="1275" w:type="dxa"/>
          </w:tcPr>
          <w:p w14:paraId="415934A9" w14:textId="77777777" w:rsidR="00F17DBF" w:rsidRPr="003A62ED" w:rsidRDefault="00F17DBF" w:rsidP="00A6177A">
            <w:pPr>
              <w:ind w:left="0" w:firstLine="0"/>
              <w:jc w:val="center"/>
              <w:rPr>
                <w:rFonts w:ascii="Times New Roman" w:hAnsi="Times New Roman"/>
                <w:b/>
                <w:lang w:val="en-US"/>
              </w:rPr>
            </w:pPr>
          </w:p>
        </w:tc>
        <w:tc>
          <w:tcPr>
            <w:tcW w:w="1015" w:type="dxa"/>
          </w:tcPr>
          <w:p w14:paraId="164605EC" w14:textId="77777777" w:rsidR="00F17DBF" w:rsidRPr="003A62ED" w:rsidRDefault="00F17DBF" w:rsidP="00A6177A">
            <w:pPr>
              <w:ind w:left="0" w:firstLine="0"/>
              <w:jc w:val="center"/>
              <w:rPr>
                <w:rFonts w:ascii="Times New Roman" w:hAnsi="Times New Roman"/>
                <w:b/>
                <w:lang w:val="en-US"/>
              </w:rPr>
            </w:pPr>
          </w:p>
        </w:tc>
        <w:tc>
          <w:tcPr>
            <w:tcW w:w="970" w:type="dxa"/>
          </w:tcPr>
          <w:p w14:paraId="175DF000" w14:textId="77777777" w:rsidR="00F17DBF" w:rsidRPr="003A62ED" w:rsidRDefault="00F17DBF" w:rsidP="00A6177A">
            <w:pPr>
              <w:ind w:left="0" w:firstLine="0"/>
              <w:jc w:val="center"/>
              <w:rPr>
                <w:rFonts w:ascii="Times New Roman" w:hAnsi="Times New Roman"/>
                <w:b/>
                <w:lang w:val="en-US"/>
              </w:rPr>
            </w:pPr>
          </w:p>
        </w:tc>
      </w:tr>
      <w:tr w:rsidR="00F17DBF" w:rsidRPr="003A62ED" w14:paraId="75D5316D" w14:textId="77777777" w:rsidTr="004E71A5">
        <w:trPr>
          <w:trHeight w:val="70"/>
        </w:trPr>
        <w:tc>
          <w:tcPr>
            <w:tcW w:w="1142" w:type="dxa"/>
          </w:tcPr>
          <w:p w14:paraId="1573232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D187BF6" w14:textId="77777777" w:rsidR="00F17DBF" w:rsidRPr="003A62ED" w:rsidRDefault="00F17DBF" w:rsidP="00A6177A">
            <w:pPr>
              <w:jc w:val="center"/>
              <w:rPr>
                <w:rFonts w:ascii="Times New Roman" w:hAnsi="Times New Roman"/>
              </w:rPr>
            </w:pPr>
            <w:r w:rsidRPr="003A62ED">
              <w:rPr>
                <w:rFonts w:ascii="Times New Roman" w:hAnsi="Times New Roman"/>
              </w:rPr>
              <w:t>Selasa, 21 Agustus 2018</w:t>
            </w:r>
          </w:p>
        </w:tc>
        <w:tc>
          <w:tcPr>
            <w:tcW w:w="993" w:type="dxa"/>
            <w:vAlign w:val="center"/>
          </w:tcPr>
          <w:p w14:paraId="2F5882A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19A1FD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0C4FBC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Database Kraviti</w:t>
            </w:r>
          </w:p>
        </w:tc>
        <w:tc>
          <w:tcPr>
            <w:tcW w:w="1275" w:type="dxa"/>
          </w:tcPr>
          <w:p w14:paraId="5FFD19BA" w14:textId="77777777" w:rsidR="00F17DBF" w:rsidRPr="003A62ED" w:rsidRDefault="00F17DBF" w:rsidP="00A6177A">
            <w:pPr>
              <w:ind w:left="0" w:firstLine="0"/>
              <w:jc w:val="center"/>
              <w:rPr>
                <w:rFonts w:ascii="Times New Roman" w:hAnsi="Times New Roman"/>
                <w:b/>
                <w:lang w:val="en-US"/>
              </w:rPr>
            </w:pPr>
          </w:p>
        </w:tc>
        <w:tc>
          <w:tcPr>
            <w:tcW w:w="1015" w:type="dxa"/>
          </w:tcPr>
          <w:p w14:paraId="0BD0D322" w14:textId="77777777" w:rsidR="00F17DBF" w:rsidRPr="003A62ED" w:rsidRDefault="00F17DBF" w:rsidP="00A6177A">
            <w:pPr>
              <w:ind w:left="0" w:firstLine="0"/>
              <w:jc w:val="center"/>
              <w:rPr>
                <w:rFonts w:ascii="Times New Roman" w:hAnsi="Times New Roman"/>
                <w:b/>
                <w:lang w:val="en-US"/>
              </w:rPr>
            </w:pPr>
          </w:p>
        </w:tc>
        <w:tc>
          <w:tcPr>
            <w:tcW w:w="970" w:type="dxa"/>
          </w:tcPr>
          <w:p w14:paraId="65407BAB" w14:textId="77777777" w:rsidR="00F17DBF" w:rsidRPr="003A62ED" w:rsidRDefault="00F17DBF" w:rsidP="00A6177A">
            <w:pPr>
              <w:ind w:left="0" w:firstLine="0"/>
              <w:jc w:val="center"/>
              <w:rPr>
                <w:rFonts w:ascii="Times New Roman" w:hAnsi="Times New Roman"/>
                <w:b/>
                <w:lang w:val="en-US"/>
              </w:rPr>
            </w:pPr>
          </w:p>
        </w:tc>
      </w:tr>
      <w:tr w:rsidR="00374BD3" w:rsidRPr="003A62ED" w14:paraId="1BDB3420" w14:textId="77777777" w:rsidTr="00036FFE">
        <w:trPr>
          <w:trHeight w:val="70"/>
        </w:trPr>
        <w:tc>
          <w:tcPr>
            <w:tcW w:w="1142" w:type="dxa"/>
          </w:tcPr>
          <w:p w14:paraId="0ED6086E"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40E11BE" w14:textId="77777777" w:rsidR="00374BD3" w:rsidRPr="003A62ED" w:rsidRDefault="00374BD3" w:rsidP="00A6177A">
            <w:pPr>
              <w:jc w:val="center"/>
              <w:rPr>
                <w:rFonts w:ascii="Times New Roman" w:hAnsi="Times New Roman"/>
              </w:rPr>
            </w:pPr>
            <w:r w:rsidRPr="003A62ED">
              <w:rPr>
                <w:rFonts w:ascii="Times New Roman" w:hAnsi="Times New Roman"/>
              </w:rPr>
              <w:t>Rabu, 22 Agustus 2018</w:t>
            </w:r>
          </w:p>
        </w:tc>
        <w:tc>
          <w:tcPr>
            <w:tcW w:w="7088" w:type="dxa"/>
            <w:gridSpan w:val="6"/>
            <w:vAlign w:val="center"/>
          </w:tcPr>
          <w:p w14:paraId="6ACB7F30" w14:textId="77777777" w:rsidR="00374BD3" w:rsidRPr="00374BD3" w:rsidRDefault="00374BD3" w:rsidP="00A6177A">
            <w:pPr>
              <w:ind w:left="0" w:firstLine="0"/>
              <w:jc w:val="center"/>
              <w:rPr>
                <w:rFonts w:ascii="Times New Roman" w:hAnsi="Times New Roman"/>
              </w:rPr>
            </w:pPr>
            <w:r>
              <w:rPr>
                <w:rFonts w:ascii="Times New Roman" w:hAnsi="Times New Roman"/>
              </w:rPr>
              <w:t>Idul Adha</w:t>
            </w:r>
          </w:p>
        </w:tc>
      </w:tr>
      <w:tr w:rsidR="00F17DBF" w:rsidRPr="003A62ED" w14:paraId="72404839" w14:textId="77777777" w:rsidTr="004E71A5">
        <w:trPr>
          <w:trHeight w:val="70"/>
        </w:trPr>
        <w:tc>
          <w:tcPr>
            <w:tcW w:w="1142" w:type="dxa"/>
          </w:tcPr>
          <w:p w14:paraId="436B617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98670F7" w14:textId="77777777" w:rsidR="00F17DBF" w:rsidRPr="003A62ED" w:rsidRDefault="00F17DBF" w:rsidP="00A6177A">
            <w:pPr>
              <w:jc w:val="center"/>
              <w:rPr>
                <w:rFonts w:ascii="Times New Roman" w:hAnsi="Times New Roman"/>
              </w:rPr>
            </w:pPr>
            <w:r w:rsidRPr="003A62ED">
              <w:rPr>
                <w:rFonts w:ascii="Times New Roman" w:hAnsi="Times New Roman"/>
              </w:rPr>
              <w:t>Kamis, 23 Agustus 2018</w:t>
            </w:r>
          </w:p>
        </w:tc>
        <w:tc>
          <w:tcPr>
            <w:tcW w:w="993" w:type="dxa"/>
            <w:vAlign w:val="center"/>
          </w:tcPr>
          <w:p w14:paraId="05A874B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A9196A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E4D2AC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CRUD Kraviti</w:t>
            </w:r>
          </w:p>
        </w:tc>
        <w:tc>
          <w:tcPr>
            <w:tcW w:w="1275" w:type="dxa"/>
          </w:tcPr>
          <w:p w14:paraId="61700C22" w14:textId="77777777" w:rsidR="00F17DBF" w:rsidRPr="003A62ED" w:rsidRDefault="00F17DBF" w:rsidP="00A6177A">
            <w:pPr>
              <w:ind w:left="0" w:firstLine="0"/>
              <w:jc w:val="center"/>
              <w:rPr>
                <w:rFonts w:ascii="Times New Roman" w:hAnsi="Times New Roman"/>
                <w:b/>
                <w:lang w:val="en-US"/>
              </w:rPr>
            </w:pPr>
          </w:p>
        </w:tc>
        <w:tc>
          <w:tcPr>
            <w:tcW w:w="1015" w:type="dxa"/>
          </w:tcPr>
          <w:p w14:paraId="228E5264" w14:textId="77777777" w:rsidR="00F17DBF" w:rsidRPr="003A62ED" w:rsidRDefault="00F17DBF" w:rsidP="00A6177A">
            <w:pPr>
              <w:ind w:left="0" w:firstLine="0"/>
              <w:jc w:val="center"/>
              <w:rPr>
                <w:rFonts w:ascii="Times New Roman" w:hAnsi="Times New Roman"/>
                <w:b/>
                <w:lang w:val="en-US"/>
              </w:rPr>
            </w:pPr>
          </w:p>
        </w:tc>
        <w:tc>
          <w:tcPr>
            <w:tcW w:w="970" w:type="dxa"/>
          </w:tcPr>
          <w:p w14:paraId="48FB783B" w14:textId="77777777" w:rsidR="00F17DBF" w:rsidRPr="003A62ED" w:rsidRDefault="00F17DBF" w:rsidP="00A6177A">
            <w:pPr>
              <w:ind w:left="0" w:firstLine="0"/>
              <w:jc w:val="center"/>
              <w:rPr>
                <w:rFonts w:ascii="Times New Roman" w:hAnsi="Times New Roman"/>
                <w:b/>
                <w:lang w:val="en-US"/>
              </w:rPr>
            </w:pPr>
          </w:p>
        </w:tc>
      </w:tr>
      <w:tr w:rsidR="00F17DBF" w:rsidRPr="003A62ED" w14:paraId="2CEF9744" w14:textId="77777777" w:rsidTr="004E71A5">
        <w:trPr>
          <w:trHeight w:val="70"/>
        </w:trPr>
        <w:tc>
          <w:tcPr>
            <w:tcW w:w="1142" w:type="dxa"/>
          </w:tcPr>
          <w:p w14:paraId="271F95E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1C6F85F" w14:textId="77777777" w:rsidR="00F17DBF" w:rsidRPr="003A62ED" w:rsidRDefault="00F17DBF" w:rsidP="00A6177A">
            <w:pPr>
              <w:jc w:val="center"/>
              <w:rPr>
                <w:rFonts w:ascii="Times New Roman" w:hAnsi="Times New Roman"/>
              </w:rPr>
            </w:pPr>
            <w:r w:rsidRPr="003A62ED">
              <w:rPr>
                <w:rFonts w:ascii="Times New Roman" w:hAnsi="Times New Roman"/>
              </w:rPr>
              <w:t>Jumat, 24 Agustus 2018</w:t>
            </w:r>
          </w:p>
        </w:tc>
        <w:tc>
          <w:tcPr>
            <w:tcW w:w="993" w:type="dxa"/>
            <w:vAlign w:val="center"/>
          </w:tcPr>
          <w:p w14:paraId="4932F72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33F83A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6ABA11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CRUD Kraviti</w:t>
            </w:r>
          </w:p>
        </w:tc>
        <w:tc>
          <w:tcPr>
            <w:tcW w:w="1275" w:type="dxa"/>
          </w:tcPr>
          <w:p w14:paraId="31510638" w14:textId="77777777" w:rsidR="00F17DBF" w:rsidRPr="003A62ED" w:rsidRDefault="00F17DBF" w:rsidP="00A6177A">
            <w:pPr>
              <w:ind w:left="0" w:firstLine="0"/>
              <w:jc w:val="center"/>
              <w:rPr>
                <w:rFonts w:ascii="Times New Roman" w:hAnsi="Times New Roman"/>
                <w:b/>
                <w:lang w:val="en-US"/>
              </w:rPr>
            </w:pPr>
          </w:p>
        </w:tc>
        <w:tc>
          <w:tcPr>
            <w:tcW w:w="1015" w:type="dxa"/>
          </w:tcPr>
          <w:p w14:paraId="0C6851D0" w14:textId="77777777" w:rsidR="00F17DBF" w:rsidRPr="003A62ED" w:rsidRDefault="00F17DBF" w:rsidP="00A6177A">
            <w:pPr>
              <w:ind w:left="0" w:firstLine="0"/>
              <w:jc w:val="center"/>
              <w:rPr>
                <w:rFonts w:ascii="Times New Roman" w:hAnsi="Times New Roman"/>
                <w:b/>
                <w:lang w:val="en-US"/>
              </w:rPr>
            </w:pPr>
          </w:p>
        </w:tc>
        <w:tc>
          <w:tcPr>
            <w:tcW w:w="970" w:type="dxa"/>
          </w:tcPr>
          <w:p w14:paraId="19174645" w14:textId="77777777" w:rsidR="00F17DBF" w:rsidRPr="003A62ED" w:rsidRDefault="00F17DBF" w:rsidP="00A6177A">
            <w:pPr>
              <w:ind w:left="0" w:firstLine="0"/>
              <w:jc w:val="center"/>
              <w:rPr>
                <w:rFonts w:ascii="Times New Roman" w:hAnsi="Times New Roman"/>
                <w:b/>
                <w:lang w:val="en-US"/>
              </w:rPr>
            </w:pPr>
          </w:p>
        </w:tc>
      </w:tr>
      <w:tr w:rsidR="00F17DBF" w:rsidRPr="003A62ED" w14:paraId="2AC07624" w14:textId="77777777" w:rsidTr="004E71A5">
        <w:trPr>
          <w:trHeight w:val="70"/>
        </w:trPr>
        <w:tc>
          <w:tcPr>
            <w:tcW w:w="1142" w:type="dxa"/>
          </w:tcPr>
          <w:p w14:paraId="7E8AC92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D53682F" w14:textId="77777777" w:rsidR="00F17DBF" w:rsidRPr="003A62ED" w:rsidRDefault="00F17DBF" w:rsidP="00A6177A">
            <w:pPr>
              <w:jc w:val="center"/>
              <w:rPr>
                <w:rFonts w:ascii="Times New Roman" w:hAnsi="Times New Roman"/>
              </w:rPr>
            </w:pPr>
            <w:r w:rsidRPr="003A62ED">
              <w:rPr>
                <w:rFonts w:ascii="Times New Roman" w:hAnsi="Times New Roman"/>
              </w:rPr>
              <w:t>Senin, 27 Agustus 2018</w:t>
            </w:r>
          </w:p>
        </w:tc>
        <w:tc>
          <w:tcPr>
            <w:tcW w:w="993" w:type="dxa"/>
            <w:vAlign w:val="center"/>
          </w:tcPr>
          <w:p w14:paraId="73D0A18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5D1725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F1C335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Halaman Utama Kraviti</w:t>
            </w:r>
          </w:p>
        </w:tc>
        <w:tc>
          <w:tcPr>
            <w:tcW w:w="1275" w:type="dxa"/>
          </w:tcPr>
          <w:p w14:paraId="27EB8D18" w14:textId="77777777" w:rsidR="00F17DBF" w:rsidRPr="003A62ED" w:rsidRDefault="00F17DBF" w:rsidP="00A6177A">
            <w:pPr>
              <w:ind w:left="0" w:firstLine="0"/>
              <w:jc w:val="center"/>
              <w:rPr>
                <w:rFonts w:ascii="Times New Roman" w:hAnsi="Times New Roman"/>
                <w:b/>
                <w:lang w:val="en-US"/>
              </w:rPr>
            </w:pPr>
          </w:p>
        </w:tc>
        <w:tc>
          <w:tcPr>
            <w:tcW w:w="1015" w:type="dxa"/>
          </w:tcPr>
          <w:p w14:paraId="12909395" w14:textId="77777777" w:rsidR="00F17DBF" w:rsidRPr="003A62ED" w:rsidRDefault="00F17DBF" w:rsidP="00A6177A">
            <w:pPr>
              <w:ind w:left="0" w:firstLine="0"/>
              <w:jc w:val="center"/>
              <w:rPr>
                <w:rFonts w:ascii="Times New Roman" w:hAnsi="Times New Roman"/>
                <w:b/>
                <w:lang w:val="en-US"/>
              </w:rPr>
            </w:pPr>
          </w:p>
        </w:tc>
        <w:tc>
          <w:tcPr>
            <w:tcW w:w="970" w:type="dxa"/>
          </w:tcPr>
          <w:p w14:paraId="4F7A8801" w14:textId="77777777" w:rsidR="00F17DBF" w:rsidRPr="003A62ED" w:rsidRDefault="00F17DBF" w:rsidP="00A6177A">
            <w:pPr>
              <w:ind w:left="0" w:firstLine="0"/>
              <w:jc w:val="center"/>
              <w:rPr>
                <w:rFonts w:ascii="Times New Roman" w:hAnsi="Times New Roman"/>
                <w:b/>
                <w:lang w:val="en-US"/>
              </w:rPr>
            </w:pPr>
          </w:p>
        </w:tc>
      </w:tr>
      <w:tr w:rsidR="00F17DBF" w:rsidRPr="003A62ED" w14:paraId="0EDEA67F" w14:textId="77777777" w:rsidTr="004E71A5">
        <w:trPr>
          <w:trHeight w:val="70"/>
        </w:trPr>
        <w:tc>
          <w:tcPr>
            <w:tcW w:w="1142" w:type="dxa"/>
          </w:tcPr>
          <w:p w14:paraId="34810C82"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5C9B15D" w14:textId="77777777" w:rsidR="00F17DBF" w:rsidRPr="003A62ED" w:rsidRDefault="00F17DBF" w:rsidP="00A6177A">
            <w:pPr>
              <w:jc w:val="center"/>
              <w:rPr>
                <w:rFonts w:ascii="Times New Roman" w:hAnsi="Times New Roman"/>
              </w:rPr>
            </w:pPr>
            <w:r w:rsidRPr="003A62ED">
              <w:rPr>
                <w:rFonts w:ascii="Times New Roman" w:hAnsi="Times New Roman"/>
              </w:rPr>
              <w:t>Selasa, 28 Agustus 2018</w:t>
            </w:r>
          </w:p>
        </w:tc>
        <w:tc>
          <w:tcPr>
            <w:tcW w:w="993" w:type="dxa"/>
            <w:vAlign w:val="center"/>
          </w:tcPr>
          <w:p w14:paraId="35A62A5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2B2C7C9"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FA739B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Halaman Utama Kraviti</w:t>
            </w:r>
          </w:p>
        </w:tc>
        <w:tc>
          <w:tcPr>
            <w:tcW w:w="1275" w:type="dxa"/>
          </w:tcPr>
          <w:p w14:paraId="2D5F120E" w14:textId="77777777" w:rsidR="00F17DBF" w:rsidRPr="003A62ED" w:rsidRDefault="00F17DBF" w:rsidP="00A6177A">
            <w:pPr>
              <w:ind w:left="0" w:firstLine="0"/>
              <w:jc w:val="center"/>
              <w:rPr>
                <w:rFonts w:ascii="Times New Roman" w:hAnsi="Times New Roman"/>
                <w:b/>
                <w:lang w:val="en-US"/>
              </w:rPr>
            </w:pPr>
          </w:p>
        </w:tc>
        <w:tc>
          <w:tcPr>
            <w:tcW w:w="1015" w:type="dxa"/>
          </w:tcPr>
          <w:p w14:paraId="3344695F" w14:textId="77777777" w:rsidR="00F17DBF" w:rsidRPr="003A62ED" w:rsidRDefault="00F17DBF" w:rsidP="00A6177A">
            <w:pPr>
              <w:ind w:left="0" w:firstLine="0"/>
              <w:jc w:val="center"/>
              <w:rPr>
                <w:rFonts w:ascii="Times New Roman" w:hAnsi="Times New Roman"/>
                <w:b/>
                <w:lang w:val="en-US"/>
              </w:rPr>
            </w:pPr>
          </w:p>
        </w:tc>
        <w:tc>
          <w:tcPr>
            <w:tcW w:w="970" w:type="dxa"/>
          </w:tcPr>
          <w:p w14:paraId="628B2386" w14:textId="77777777" w:rsidR="00F17DBF" w:rsidRPr="003A62ED" w:rsidRDefault="00F17DBF" w:rsidP="00A6177A">
            <w:pPr>
              <w:ind w:left="0" w:firstLine="0"/>
              <w:jc w:val="center"/>
              <w:rPr>
                <w:rFonts w:ascii="Times New Roman" w:hAnsi="Times New Roman"/>
                <w:b/>
                <w:lang w:val="en-US"/>
              </w:rPr>
            </w:pPr>
          </w:p>
        </w:tc>
      </w:tr>
      <w:tr w:rsidR="00F17DBF" w:rsidRPr="003A62ED" w14:paraId="52BC80CC" w14:textId="77777777" w:rsidTr="004E71A5">
        <w:trPr>
          <w:trHeight w:val="70"/>
        </w:trPr>
        <w:tc>
          <w:tcPr>
            <w:tcW w:w="1142" w:type="dxa"/>
          </w:tcPr>
          <w:p w14:paraId="0EA60F4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13A613E2" w14:textId="77777777" w:rsidR="00F17DBF" w:rsidRPr="003A62ED" w:rsidRDefault="00F17DBF" w:rsidP="00A6177A">
            <w:pPr>
              <w:jc w:val="center"/>
              <w:rPr>
                <w:rFonts w:ascii="Times New Roman" w:hAnsi="Times New Roman"/>
              </w:rPr>
            </w:pPr>
            <w:r w:rsidRPr="003A62ED">
              <w:rPr>
                <w:rFonts w:ascii="Times New Roman" w:hAnsi="Times New Roman"/>
              </w:rPr>
              <w:t>Rabu, 29 Agustus 2018</w:t>
            </w:r>
          </w:p>
        </w:tc>
        <w:tc>
          <w:tcPr>
            <w:tcW w:w="993" w:type="dxa"/>
            <w:vAlign w:val="center"/>
          </w:tcPr>
          <w:p w14:paraId="655571D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9FCE31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5A042E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Testing Sistem Kraviti</w:t>
            </w:r>
          </w:p>
        </w:tc>
        <w:tc>
          <w:tcPr>
            <w:tcW w:w="1275" w:type="dxa"/>
          </w:tcPr>
          <w:p w14:paraId="4034043E" w14:textId="77777777" w:rsidR="00F17DBF" w:rsidRPr="003A62ED" w:rsidRDefault="00F17DBF" w:rsidP="00A6177A">
            <w:pPr>
              <w:ind w:left="0" w:firstLine="0"/>
              <w:jc w:val="center"/>
              <w:rPr>
                <w:rFonts w:ascii="Times New Roman" w:hAnsi="Times New Roman"/>
                <w:b/>
                <w:lang w:val="en-US"/>
              </w:rPr>
            </w:pPr>
          </w:p>
        </w:tc>
        <w:tc>
          <w:tcPr>
            <w:tcW w:w="1015" w:type="dxa"/>
          </w:tcPr>
          <w:p w14:paraId="26939451" w14:textId="77777777" w:rsidR="00F17DBF" w:rsidRPr="003A62ED" w:rsidRDefault="00F17DBF" w:rsidP="00A6177A">
            <w:pPr>
              <w:ind w:left="0" w:firstLine="0"/>
              <w:jc w:val="center"/>
              <w:rPr>
                <w:rFonts w:ascii="Times New Roman" w:hAnsi="Times New Roman"/>
                <w:b/>
                <w:lang w:val="en-US"/>
              </w:rPr>
            </w:pPr>
          </w:p>
        </w:tc>
        <w:tc>
          <w:tcPr>
            <w:tcW w:w="970" w:type="dxa"/>
          </w:tcPr>
          <w:p w14:paraId="06ADC072" w14:textId="77777777" w:rsidR="00F17DBF" w:rsidRPr="003A62ED" w:rsidRDefault="00F17DBF" w:rsidP="00A6177A">
            <w:pPr>
              <w:ind w:left="0" w:firstLine="0"/>
              <w:jc w:val="center"/>
              <w:rPr>
                <w:rFonts w:ascii="Times New Roman" w:hAnsi="Times New Roman"/>
                <w:b/>
                <w:lang w:val="en-US"/>
              </w:rPr>
            </w:pPr>
          </w:p>
        </w:tc>
      </w:tr>
      <w:tr w:rsidR="00F17DBF" w:rsidRPr="003A62ED" w14:paraId="358648A9" w14:textId="77777777" w:rsidTr="004E71A5">
        <w:trPr>
          <w:trHeight w:val="70"/>
        </w:trPr>
        <w:tc>
          <w:tcPr>
            <w:tcW w:w="1142" w:type="dxa"/>
          </w:tcPr>
          <w:p w14:paraId="24A5F27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D53AFB4" w14:textId="77777777" w:rsidR="00F17DBF" w:rsidRPr="003A62ED" w:rsidRDefault="00F17DBF" w:rsidP="00A6177A">
            <w:pPr>
              <w:jc w:val="center"/>
              <w:rPr>
                <w:rFonts w:ascii="Times New Roman" w:hAnsi="Times New Roman"/>
              </w:rPr>
            </w:pPr>
            <w:r w:rsidRPr="003A62ED">
              <w:rPr>
                <w:rFonts w:ascii="Times New Roman" w:hAnsi="Times New Roman"/>
              </w:rPr>
              <w:t>Kamis, 30 Agustus 2018</w:t>
            </w:r>
          </w:p>
        </w:tc>
        <w:tc>
          <w:tcPr>
            <w:tcW w:w="993" w:type="dxa"/>
            <w:vAlign w:val="center"/>
          </w:tcPr>
          <w:p w14:paraId="5E88322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9F8F0F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E41E630"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Testing Sistem Kraviti</w:t>
            </w:r>
          </w:p>
        </w:tc>
        <w:tc>
          <w:tcPr>
            <w:tcW w:w="1275" w:type="dxa"/>
          </w:tcPr>
          <w:p w14:paraId="512895D4" w14:textId="77777777" w:rsidR="00F17DBF" w:rsidRPr="003A62ED" w:rsidRDefault="00F17DBF" w:rsidP="00A6177A">
            <w:pPr>
              <w:ind w:left="0" w:firstLine="0"/>
              <w:jc w:val="center"/>
              <w:rPr>
                <w:rFonts w:ascii="Times New Roman" w:hAnsi="Times New Roman"/>
                <w:b/>
                <w:lang w:val="en-US"/>
              </w:rPr>
            </w:pPr>
          </w:p>
        </w:tc>
        <w:tc>
          <w:tcPr>
            <w:tcW w:w="1015" w:type="dxa"/>
          </w:tcPr>
          <w:p w14:paraId="1D08D06B" w14:textId="77777777" w:rsidR="00F17DBF" w:rsidRPr="003A62ED" w:rsidRDefault="00F17DBF" w:rsidP="00A6177A">
            <w:pPr>
              <w:ind w:left="0" w:firstLine="0"/>
              <w:jc w:val="center"/>
              <w:rPr>
                <w:rFonts w:ascii="Times New Roman" w:hAnsi="Times New Roman"/>
                <w:b/>
                <w:lang w:val="en-US"/>
              </w:rPr>
            </w:pPr>
          </w:p>
        </w:tc>
        <w:tc>
          <w:tcPr>
            <w:tcW w:w="970" w:type="dxa"/>
          </w:tcPr>
          <w:p w14:paraId="763049A5" w14:textId="77777777" w:rsidR="00F17DBF" w:rsidRPr="003A62ED" w:rsidRDefault="00F17DBF" w:rsidP="00A6177A">
            <w:pPr>
              <w:ind w:left="0" w:firstLine="0"/>
              <w:jc w:val="center"/>
              <w:rPr>
                <w:rFonts w:ascii="Times New Roman" w:hAnsi="Times New Roman"/>
                <w:b/>
                <w:lang w:val="en-US"/>
              </w:rPr>
            </w:pPr>
          </w:p>
        </w:tc>
      </w:tr>
      <w:tr w:rsidR="00F17DBF" w:rsidRPr="003A62ED" w14:paraId="466DDE2C" w14:textId="77777777" w:rsidTr="004E71A5">
        <w:trPr>
          <w:trHeight w:val="70"/>
        </w:trPr>
        <w:tc>
          <w:tcPr>
            <w:tcW w:w="1142" w:type="dxa"/>
          </w:tcPr>
          <w:p w14:paraId="7B9E4FD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369B9C9" w14:textId="77777777" w:rsidR="00F17DBF" w:rsidRPr="003A62ED" w:rsidRDefault="00F17DBF" w:rsidP="00A6177A">
            <w:pPr>
              <w:jc w:val="center"/>
              <w:rPr>
                <w:rFonts w:ascii="Times New Roman" w:hAnsi="Times New Roman"/>
              </w:rPr>
            </w:pPr>
            <w:r w:rsidRPr="003A62ED">
              <w:rPr>
                <w:rFonts w:ascii="Times New Roman" w:hAnsi="Times New Roman"/>
              </w:rPr>
              <w:t>Jumat, 31 Agustus 2018</w:t>
            </w:r>
          </w:p>
        </w:tc>
        <w:tc>
          <w:tcPr>
            <w:tcW w:w="993" w:type="dxa"/>
            <w:vAlign w:val="center"/>
          </w:tcPr>
          <w:p w14:paraId="0A08FD0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5DEF6E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5B349E6"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Mempelajari Cara Membuat Manual Book</w:t>
            </w:r>
          </w:p>
        </w:tc>
        <w:tc>
          <w:tcPr>
            <w:tcW w:w="1275" w:type="dxa"/>
          </w:tcPr>
          <w:p w14:paraId="6A26BCB1" w14:textId="77777777" w:rsidR="00F17DBF" w:rsidRPr="003A62ED" w:rsidRDefault="00F17DBF" w:rsidP="00A6177A">
            <w:pPr>
              <w:ind w:left="0" w:firstLine="0"/>
              <w:jc w:val="center"/>
              <w:rPr>
                <w:rFonts w:ascii="Times New Roman" w:hAnsi="Times New Roman"/>
                <w:b/>
                <w:lang w:val="en-US"/>
              </w:rPr>
            </w:pPr>
          </w:p>
        </w:tc>
        <w:tc>
          <w:tcPr>
            <w:tcW w:w="1015" w:type="dxa"/>
          </w:tcPr>
          <w:p w14:paraId="6B21BEB8" w14:textId="77777777" w:rsidR="00F17DBF" w:rsidRPr="003A62ED" w:rsidRDefault="00F17DBF" w:rsidP="00A6177A">
            <w:pPr>
              <w:ind w:left="0" w:firstLine="0"/>
              <w:jc w:val="center"/>
              <w:rPr>
                <w:rFonts w:ascii="Times New Roman" w:hAnsi="Times New Roman"/>
                <w:b/>
                <w:lang w:val="en-US"/>
              </w:rPr>
            </w:pPr>
          </w:p>
        </w:tc>
        <w:tc>
          <w:tcPr>
            <w:tcW w:w="970" w:type="dxa"/>
          </w:tcPr>
          <w:p w14:paraId="089E92AE" w14:textId="77777777" w:rsidR="00F17DBF" w:rsidRPr="003A62ED" w:rsidRDefault="00F17DBF" w:rsidP="00A6177A">
            <w:pPr>
              <w:ind w:left="0" w:firstLine="0"/>
              <w:jc w:val="center"/>
              <w:rPr>
                <w:rFonts w:ascii="Times New Roman" w:hAnsi="Times New Roman"/>
                <w:b/>
                <w:lang w:val="en-US"/>
              </w:rPr>
            </w:pPr>
          </w:p>
        </w:tc>
      </w:tr>
      <w:tr w:rsidR="00F17DBF" w:rsidRPr="003A62ED" w14:paraId="22D92037" w14:textId="77777777" w:rsidTr="004E71A5">
        <w:trPr>
          <w:trHeight w:val="70"/>
        </w:trPr>
        <w:tc>
          <w:tcPr>
            <w:tcW w:w="1142" w:type="dxa"/>
          </w:tcPr>
          <w:p w14:paraId="7FF12A5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1F1CB61" w14:textId="77777777" w:rsidR="00F17DBF" w:rsidRPr="003A62ED" w:rsidRDefault="00F17DBF" w:rsidP="00A6177A">
            <w:pPr>
              <w:jc w:val="center"/>
              <w:rPr>
                <w:rFonts w:ascii="Times New Roman" w:hAnsi="Times New Roman"/>
              </w:rPr>
            </w:pPr>
            <w:r w:rsidRPr="003A62ED">
              <w:rPr>
                <w:rFonts w:ascii="Times New Roman" w:hAnsi="Times New Roman"/>
              </w:rPr>
              <w:t>Senin, 03 September 2018</w:t>
            </w:r>
          </w:p>
        </w:tc>
        <w:tc>
          <w:tcPr>
            <w:tcW w:w="993" w:type="dxa"/>
            <w:vAlign w:val="center"/>
          </w:tcPr>
          <w:p w14:paraId="1414339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60CCCA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414DCF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Mempelajari Cara Membuat Manual Book</w:t>
            </w:r>
          </w:p>
        </w:tc>
        <w:tc>
          <w:tcPr>
            <w:tcW w:w="1275" w:type="dxa"/>
          </w:tcPr>
          <w:p w14:paraId="7F6ED56F" w14:textId="77777777" w:rsidR="00F17DBF" w:rsidRPr="003A62ED" w:rsidRDefault="00F17DBF" w:rsidP="00A6177A">
            <w:pPr>
              <w:ind w:left="0" w:firstLine="0"/>
              <w:jc w:val="center"/>
              <w:rPr>
                <w:rFonts w:ascii="Times New Roman" w:hAnsi="Times New Roman"/>
                <w:b/>
                <w:lang w:val="en-US"/>
              </w:rPr>
            </w:pPr>
          </w:p>
        </w:tc>
        <w:tc>
          <w:tcPr>
            <w:tcW w:w="1015" w:type="dxa"/>
          </w:tcPr>
          <w:p w14:paraId="59FF095F" w14:textId="77777777" w:rsidR="00F17DBF" w:rsidRPr="003A62ED" w:rsidRDefault="00F17DBF" w:rsidP="00A6177A">
            <w:pPr>
              <w:ind w:left="0" w:firstLine="0"/>
              <w:jc w:val="center"/>
              <w:rPr>
                <w:rFonts w:ascii="Times New Roman" w:hAnsi="Times New Roman"/>
                <w:b/>
                <w:lang w:val="en-US"/>
              </w:rPr>
            </w:pPr>
          </w:p>
        </w:tc>
        <w:tc>
          <w:tcPr>
            <w:tcW w:w="970" w:type="dxa"/>
          </w:tcPr>
          <w:p w14:paraId="281759B4" w14:textId="77777777" w:rsidR="00F17DBF" w:rsidRPr="003A62ED" w:rsidRDefault="00F17DBF" w:rsidP="00A6177A">
            <w:pPr>
              <w:ind w:left="0" w:firstLine="0"/>
              <w:jc w:val="center"/>
              <w:rPr>
                <w:rFonts w:ascii="Times New Roman" w:hAnsi="Times New Roman"/>
                <w:b/>
                <w:lang w:val="en-US"/>
              </w:rPr>
            </w:pPr>
          </w:p>
        </w:tc>
      </w:tr>
      <w:tr w:rsidR="00F17DBF" w:rsidRPr="003A62ED" w14:paraId="251E2201" w14:textId="77777777" w:rsidTr="004E71A5">
        <w:trPr>
          <w:trHeight w:val="70"/>
        </w:trPr>
        <w:tc>
          <w:tcPr>
            <w:tcW w:w="1142" w:type="dxa"/>
          </w:tcPr>
          <w:p w14:paraId="7EB59EF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89F6FE6" w14:textId="77777777" w:rsidR="00F17DBF" w:rsidRPr="003A62ED" w:rsidRDefault="00F17DBF" w:rsidP="00A6177A">
            <w:pPr>
              <w:jc w:val="center"/>
              <w:rPr>
                <w:rFonts w:ascii="Times New Roman" w:hAnsi="Times New Roman"/>
              </w:rPr>
            </w:pPr>
            <w:r w:rsidRPr="003A62ED">
              <w:rPr>
                <w:rFonts w:ascii="Times New Roman" w:hAnsi="Times New Roman"/>
              </w:rPr>
              <w:t>Selasa, 04 September 2018</w:t>
            </w:r>
          </w:p>
        </w:tc>
        <w:tc>
          <w:tcPr>
            <w:tcW w:w="993" w:type="dxa"/>
            <w:vAlign w:val="center"/>
          </w:tcPr>
          <w:p w14:paraId="3794973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A799F2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6DA646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Mempelajari Cara Membuat Manual Book</w:t>
            </w:r>
          </w:p>
        </w:tc>
        <w:tc>
          <w:tcPr>
            <w:tcW w:w="1275" w:type="dxa"/>
          </w:tcPr>
          <w:p w14:paraId="034B35E4" w14:textId="77777777" w:rsidR="00F17DBF" w:rsidRPr="003A62ED" w:rsidRDefault="00F17DBF" w:rsidP="00A6177A">
            <w:pPr>
              <w:ind w:left="0" w:firstLine="0"/>
              <w:jc w:val="center"/>
              <w:rPr>
                <w:rFonts w:ascii="Times New Roman" w:hAnsi="Times New Roman"/>
                <w:b/>
                <w:lang w:val="en-US"/>
              </w:rPr>
            </w:pPr>
          </w:p>
        </w:tc>
        <w:tc>
          <w:tcPr>
            <w:tcW w:w="1015" w:type="dxa"/>
          </w:tcPr>
          <w:p w14:paraId="775F1735" w14:textId="77777777" w:rsidR="00F17DBF" w:rsidRPr="003A62ED" w:rsidRDefault="00F17DBF" w:rsidP="00A6177A">
            <w:pPr>
              <w:ind w:left="0" w:firstLine="0"/>
              <w:jc w:val="center"/>
              <w:rPr>
                <w:rFonts w:ascii="Times New Roman" w:hAnsi="Times New Roman"/>
                <w:b/>
                <w:lang w:val="en-US"/>
              </w:rPr>
            </w:pPr>
          </w:p>
        </w:tc>
        <w:tc>
          <w:tcPr>
            <w:tcW w:w="970" w:type="dxa"/>
          </w:tcPr>
          <w:p w14:paraId="160A52FB" w14:textId="77777777" w:rsidR="00F17DBF" w:rsidRPr="003A62ED" w:rsidRDefault="00F17DBF" w:rsidP="00A6177A">
            <w:pPr>
              <w:ind w:left="0" w:firstLine="0"/>
              <w:jc w:val="center"/>
              <w:rPr>
                <w:rFonts w:ascii="Times New Roman" w:hAnsi="Times New Roman"/>
                <w:b/>
                <w:lang w:val="en-US"/>
              </w:rPr>
            </w:pPr>
          </w:p>
        </w:tc>
      </w:tr>
      <w:tr w:rsidR="00F17DBF" w:rsidRPr="003A62ED" w14:paraId="2CCCF7C9" w14:textId="77777777" w:rsidTr="004E71A5">
        <w:trPr>
          <w:trHeight w:val="70"/>
        </w:trPr>
        <w:tc>
          <w:tcPr>
            <w:tcW w:w="1142" w:type="dxa"/>
          </w:tcPr>
          <w:p w14:paraId="100B4A6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C31C9DA" w14:textId="77777777" w:rsidR="00F17DBF" w:rsidRPr="003A62ED" w:rsidRDefault="00F17DBF" w:rsidP="00A6177A">
            <w:pPr>
              <w:jc w:val="center"/>
              <w:rPr>
                <w:rFonts w:ascii="Times New Roman" w:hAnsi="Times New Roman"/>
              </w:rPr>
            </w:pPr>
            <w:r w:rsidRPr="003A62ED">
              <w:rPr>
                <w:rFonts w:ascii="Times New Roman" w:hAnsi="Times New Roman"/>
              </w:rPr>
              <w:t>Rabu, 05 September 2018</w:t>
            </w:r>
          </w:p>
        </w:tc>
        <w:tc>
          <w:tcPr>
            <w:tcW w:w="993" w:type="dxa"/>
            <w:vAlign w:val="center"/>
          </w:tcPr>
          <w:p w14:paraId="3D197CC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5D483D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4D25C4C"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Manual Book Kraviti</w:t>
            </w:r>
          </w:p>
        </w:tc>
        <w:tc>
          <w:tcPr>
            <w:tcW w:w="1275" w:type="dxa"/>
          </w:tcPr>
          <w:p w14:paraId="652B81E2" w14:textId="77777777" w:rsidR="00F17DBF" w:rsidRPr="003A62ED" w:rsidRDefault="00F17DBF" w:rsidP="00A6177A">
            <w:pPr>
              <w:ind w:left="0" w:firstLine="0"/>
              <w:jc w:val="center"/>
              <w:rPr>
                <w:rFonts w:ascii="Times New Roman" w:hAnsi="Times New Roman"/>
                <w:b/>
                <w:lang w:val="en-US"/>
              </w:rPr>
            </w:pPr>
          </w:p>
        </w:tc>
        <w:tc>
          <w:tcPr>
            <w:tcW w:w="1015" w:type="dxa"/>
          </w:tcPr>
          <w:p w14:paraId="5122B6BC" w14:textId="77777777" w:rsidR="00F17DBF" w:rsidRPr="003A62ED" w:rsidRDefault="00F17DBF" w:rsidP="00A6177A">
            <w:pPr>
              <w:ind w:left="0" w:firstLine="0"/>
              <w:jc w:val="center"/>
              <w:rPr>
                <w:rFonts w:ascii="Times New Roman" w:hAnsi="Times New Roman"/>
                <w:b/>
                <w:lang w:val="en-US"/>
              </w:rPr>
            </w:pPr>
          </w:p>
        </w:tc>
        <w:tc>
          <w:tcPr>
            <w:tcW w:w="970" w:type="dxa"/>
          </w:tcPr>
          <w:p w14:paraId="3BC918E6" w14:textId="77777777" w:rsidR="00F17DBF" w:rsidRPr="003A62ED" w:rsidRDefault="00F17DBF" w:rsidP="00A6177A">
            <w:pPr>
              <w:ind w:left="0" w:firstLine="0"/>
              <w:jc w:val="center"/>
              <w:rPr>
                <w:rFonts w:ascii="Times New Roman" w:hAnsi="Times New Roman"/>
                <w:b/>
                <w:lang w:val="en-US"/>
              </w:rPr>
            </w:pPr>
          </w:p>
        </w:tc>
      </w:tr>
      <w:tr w:rsidR="00F17DBF" w:rsidRPr="003A62ED" w14:paraId="42B4E95D" w14:textId="77777777" w:rsidTr="004E71A5">
        <w:trPr>
          <w:trHeight w:val="70"/>
        </w:trPr>
        <w:tc>
          <w:tcPr>
            <w:tcW w:w="1142" w:type="dxa"/>
          </w:tcPr>
          <w:p w14:paraId="4E4AB7C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37849DF" w14:textId="77777777" w:rsidR="00F17DBF" w:rsidRPr="003A62ED" w:rsidRDefault="00F17DBF" w:rsidP="00A6177A">
            <w:pPr>
              <w:jc w:val="center"/>
              <w:rPr>
                <w:rFonts w:ascii="Times New Roman" w:hAnsi="Times New Roman"/>
              </w:rPr>
            </w:pPr>
            <w:r w:rsidRPr="003A62ED">
              <w:rPr>
                <w:rFonts w:ascii="Times New Roman" w:hAnsi="Times New Roman"/>
              </w:rPr>
              <w:t>Kamis, 06 September 2018</w:t>
            </w:r>
          </w:p>
        </w:tc>
        <w:tc>
          <w:tcPr>
            <w:tcW w:w="993" w:type="dxa"/>
            <w:vAlign w:val="center"/>
          </w:tcPr>
          <w:p w14:paraId="58B6B2E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3FAE97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BDA687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Manual Book Kraviti</w:t>
            </w:r>
          </w:p>
        </w:tc>
        <w:tc>
          <w:tcPr>
            <w:tcW w:w="1275" w:type="dxa"/>
          </w:tcPr>
          <w:p w14:paraId="04E79EE4" w14:textId="77777777" w:rsidR="00F17DBF" w:rsidRPr="003A62ED" w:rsidRDefault="00F17DBF" w:rsidP="00A6177A">
            <w:pPr>
              <w:ind w:left="0" w:firstLine="0"/>
              <w:jc w:val="center"/>
              <w:rPr>
                <w:rFonts w:ascii="Times New Roman" w:hAnsi="Times New Roman"/>
                <w:b/>
                <w:lang w:val="en-US"/>
              </w:rPr>
            </w:pPr>
          </w:p>
        </w:tc>
        <w:tc>
          <w:tcPr>
            <w:tcW w:w="1015" w:type="dxa"/>
          </w:tcPr>
          <w:p w14:paraId="44C740B5" w14:textId="77777777" w:rsidR="00F17DBF" w:rsidRPr="003A62ED" w:rsidRDefault="00F17DBF" w:rsidP="00A6177A">
            <w:pPr>
              <w:ind w:left="0" w:firstLine="0"/>
              <w:jc w:val="center"/>
              <w:rPr>
                <w:rFonts w:ascii="Times New Roman" w:hAnsi="Times New Roman"/>
                <w:b/>
                <w:lang w:val="en-US"/>
              </w:rPr>
            </w:pPr>
          </w:p>
        </w:tc>
        <w:tc>
          <w:tcPr>
            <w:tcW w:w="970" w:type="dxa"/>
          </w:tcPr>
          <w:p w14:paraId="2B0A3C38" w14:textId="77777777" w:rsidR="00F17DBF" w:rsidRPr="003A62ED" w:rsidRDefault="00F17DBF" w:rsidP="00A6177A">
            <w:pPr>
              <w:ind w:left="0" w:firstLine="0"/>
              <w:jc w:val="center"/>
              <w:rPr>
                <w:rFonts w:ascii="Times New Roman" w:hAnsi="Times New Roman"/>
                <w:b/>
                <w:lang w:val="en-US"/>
              </w:rPr>
            </w:pPr>
          </w:p>
        </w:tc>
      </w:tr>
      <w:tr w:rsidR="00F17DBF" w:rsidRPr="003A62ED" w14:paraId="6ECB1D22" w14:textId="77777777" w:rsidTr="004E71A5">
        <w:trPr>
          <w:trHeight w:val="70"/>
        </w:trPr>
        <w:tc>
          <w:tcPr>
            <w:tcW w:w="1142" w:type="dxa"/>
          </w:tcPr>
          <w:p w14:paraId="3169776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61612AB" w14:textId="77777777" w:rsidR="00F17DBF" w:rsidRPr="003A62ED" w:rsidRDefault="00F17DBF" w:rsidP="00A6177A">
            <w:pPr>
              <w:jc w:val="center"/>
              <w:rPr>
                <w:rFonts w:ascii="Times New Roman" w:hAnsi="Times New Roman"/>
              </w:rPr>
            </w:pPr>
            <w:r w:rsidRPr="003A62ED">
              <w:rPr>
                <w:rFonts w:ascii="Times New Roman" w:hAnsi="Times New Roman"/>
              </w:rPr>
              <w:t>Jumat, 07 September 2018</w:t>
            </w:r>
          </w:p>
        </w:tc>
        <w:tc>
          <w:tcPr>
            <w:tcW w:w="993" w:type="dxa"/>
            <w:vAlign w:val="center"/>
          </w:tcPr>
          <w:p w14:paraId="07D6EDB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B6A0C7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E6C6D80"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Manual Book Kraviti</w:t>
            </w:r>
          </w:p>
        </w:tc>
        <w:tc>
          <w:tcPr>
            <w:tcW w:w="1275" w:type="dxa"/>
          </w:tcPr>
          <w:p w14:paraId="70B1732E" w14:textId="77777777" w:rsidR="00F17DBF" w:rsidRPr="003A62ED" w:rsidRDefault="00F17DBF" w:rsidP="00A6177A">
            <w:pPr>
              <w:ind w:left="0" w:firstLine="0"/>
              <w:jc w:val="center"/>
              <w:rPr>
                <w:rFonts w:ascii="Times New Roman" w:hAnsi="Times New Roman"/>
                <w:b/>
                <w:lang w:val="en-US"/>
              </w:rPr>
            </w:pPr>
          </w:p>
        </w:tc>
        <w:tc>
          <w:tcPr>
            <w:tcW w:w="1015" w:type="dxa"/>
          </w:tcPr>
          <w:p w14:paraId="629CA7F1" w14:textId="77777777" w:rsidR="00F17DBF" w:rsidRPr="003A62ED" w:rsidRDefault="00F17DBF" w:rsidP="00A6177A">
            <w:pPr>
              <w:ind w:left="0" w:firstLine="0"/>
              <w:jc w:val="center"/>
              <w:rPr>
                <w:rFonts w:ascii="Times New Roman" w:hAnsi="Times New Roman"/>
                <w:b/>
                <w:lang w:val="en-US"/>
              </w:rPr>
            </w:pPr>
          </w:p>
        </w:tc>
        <w:tc>
          <w:tcPr>
            <w:tcW w:w="970" w:type="dxa"/>
          </w:tcPr>
          <w:p w14:paraId="2EE3A8AF" w14:textId="77777777" w:rsidR="00F17DBF" w:rsidRPr="003A62ED" w:rsidRDefault="00F17DBF" w:rsidP="00A6177A">
            <w:pPr>
              <w:ind w:left="0" w:firstLine="0"/>
              <w:jc w:val="center"/>
              <w:rPr>
                <w:rFonts w:ascii="Times New Roman" w:hAnsi="Times New Roman"/>
                <w:b/>
                <w:lang w:val="en-US"/>
              </w:rPr>
            </w:pPr>
          </w:p>
        </w:tc>
      </w:tr>
      <w:tr w:rsidR="00374BD3" w:rsidRPr="003A62ED" w14:paraId="6527251D" w14:textId="77777777" w:rsidTr="00036FFE">
        <w:trPr>
          <w:trHeight w:val="70"/>
        </w:trPr>
        <w:tc>
          <w:tcPr>
            <w:tcW w:w="1142" w:type="dxa"/>
          </w:tcPr>
          <w:p w14:paraId="0129A036"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4F3D8A9" w14:textId="77777777" w:rsidR="00374BD3" w:rsidRPr="003A62ED" w:rsidRDefault="00374BD3" w:rsidP="00A6177A">
            <w:pPr>
              <w:jc w:val="center"/>
              <w:rPr>
                <w:rFonts w:ascii="Times New Roman" w:hAnsi="Times New Roman"/>
              </w:rPr>
            </w:pPr>
            <w:r w:rsidRPr="003A62ED">
              <w:rPr>
                <w:rFonts w:ascii="Times New Roman" w:hAnsi="Times New Roman"/>
              </w:rPr>
              <w:t>Senin, 10 September 2018</w:t>
            </w:r>
          </w:p>
        </w:tc>
        <w:tc>
          <w:tcPr>
            <w:tcW w:w="7088" w:type="dxa"/>
            <w:gridSpan w:val="6"/>
            <w:vAlign w:val="center"/>
          </w:tcPr>
          <w:p w14:paraId="09CBA936" w14:textId="77777777" w:rsidR="00374BD3" w:rsidRPr="00374BD3" w:rsidRDefault="00374BD3" w:rsidP="00A6177A">
            <w:pPr>
              <w:ind w:left="0" w:firstLine="0"/>
              <w:jc w:val="center"/>
              <w:rPr>
                <w:rFonts w:ascii="Times New Roman" w:hAnsi="Times New Roman"/>
              </w:rPr>
            </w:pPr>
            <w:r>
              <w:rPr>
                <w:rFonts w:ascii="Times New Roman" w:hAnsi="Times New Roman"/>
              </w:rPr>
              <w:t>Izin</w:t>
            </w:r>
          </w:p>
        </w:tc>
      </w:tr>
      <w:tr w:rsidR="00374BD3" w:rsidRPr="003A62ED" w14:paraId="467DC5DD" w14:textId="77777777" w:rsidTr="00036FFE">
        <w:trPr>
          <w:trHeight w:val="70"/>
        </w:trPr>
        <w:tc>
          <w:tcPr>
            <w:tcW w:w="1142" w:type="dxa"/>
          </w:tcPr>
          <w:p w14:paraId="29C7BD57"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EB76EB2" w14:textId="77777777" w:rsidR="00374BD3" w:rsidRPr="003A62ED" w:rsidRDefault="00374BD3" w:rsidP="00A6177A">
            <w:pPr>
              <w:jc w:val="center"/>
              <w:rPr>
                <w:rFonts w:ascii="Times New Roman" w:hAnsi="Times New Roman"/>
              </w:rPr>
            </w:pPr>
            <w:r w:rsidRPr="003A62ED">
              <w:rPr>
                <w:rFonts w:ascii="Times New Roman" w:hAnsi="Times New Roman"/>
              </w:rPr>
              <w:t>Selasa, 11 September 2018</w:t>
            </w:r>
          </w:p>
        </w:tc>
        <w:tc>
          <w:tcPr>
            <w:tcW w:w="7088" w:type="dxa"/>
            <w:gridSpan w:val="6"/>
            <w:vAlign w:val="center"/>
          </w:tcPr>
          <w:p w14:paraId="0E1E966F" w14:textId="77777777" w:rsidR="00374BD3" w:rsidRPr="00374BD3" w:rsidRDefault="00374BD3" w:rsidP="00A6177A">
            <w:pPr>
              <w:ind w:left="0" w:firstLine="0"/>
              <w:jc w:val="center"/>
              <w:rPr>
                <w:rFonts w:ascii="Times New Roman" w:hAnsi="Times New Roman"/>
              </w:rPr>
            </w:pPr>
            <w:r>
              <w:rPr>
                <w:rFonts w:ascii="Times New Roman" w:hAnsi="Times New Roman"/>
              </w:rPr>
              <w:t>Tahun baru Hijriyah</w:t>
            </w:r>
          </w:p>
        </w:tc>
      </w:tr>
      <w:tr w:rsidR="00F17DBF" w:rsidRPr="003A62ED" w14:paraId="593FD70D" w14:textId="77777777" w:rsidTr="004E71A5">
        <w:trPr>
          <w:trHeight w:val="70"/>
        </w:trPr>
        <w:tc>
          <w:tcPr>
            <w:tcW w:w="1142" w:type="dxa"/>
          </w:tcPr>
          <w:p w14:paraId="621C893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7BC8422A" w14:textId="77777777" w:rsidR="00F17DBF" w:rsidRPr="003A62ED" w:rsidRDefault="00F17DBF" w:rsidP="00A6177A">
            <w:pPr>
              <w:jc w:val="center"/>
              <w:rPr>
                <w:rFonts w:ascii="Times New Roman" w:hAnsi="Times New Roman"/>
              </w:rPr>
            </w:pPr>
            <w:r w:rsidRPr="003A62ED">
              <w:rPr>
                <w:rFonts w:ascii="Times New Roman" w:hAnsi="Times New Roman"/>
              </w:rPr>
              <w:t>Rabu, 12 September 2018</w:t>
            </w:r>
          </w:p>
        </w:tc>
        <w:tc>
          <w:tcPr>
            <w:tcW w:w="993" w:type="dxa"/>
            <w:vAlign w:val="center"/>
          </w:tcPr>
          <w:p w14:paraId="4C9F40E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489399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F72B8EE"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Manual Book Kraviti</w:t>
            </w:r>
          </w:p>
        </w:tc>
        <w:tc>
          <w:tcPr>
            <w:tcW w:w="1275" w:type="dxa"/>
          </w:tcPr>
          <w:p w14:paraId="1F2D7E52" w14:textId="77777777" w:rsidR="00F17DBF" w:rsidRPr="003A62ED" w:rsidRDefault="00F17DBF" w:rsidP="00A6177A">
            <w:pPr>
              <w:ind w:left="0" w:firstLine="0"/>
              <w:jc w:val="center"/>
              <w:rPr>
                <w:rFonts w:ascii="Times New Roman" w:hAnsi="Times New Roman"/>
                <w:b/>
                <w:lang w:val="en-US"/>
              </w:rPr>
            </w:pPr>
          </w:p>
        </w:tc>
        <w:tc>
          <w:tcPr>
            <w:tcW w:w="1015" w:type="dxa"/>
          </w:tcPr>
          <w:p w14:paraId="2F53CD02" w14:textId="77777777" w:rsidR="00F17DBF" w:rsidRPr="003A62ED" w:rsidRDefault="00F17DBF" w:rsidP="00A6177A">
            <w:pPr>
              <w:ind w:left="0" w:firstLine="0"/>
              <w:jc w:val="center"/>
              <w:rPr>
                <w:rFonts w:ascii="Times New Roman" w:hAnsi="Times New Roman"/>
                <w:b/>
                <w:lang w:val="en-US"/>
              </w:rPr>
            </w:pPr>
          </w:p>
        </w:tc>
        <w:tc>
          <w:tcPr>
            <w:tcW w:w="970" w:type="dxa"/>
          </w:tcPr>
          <w:p w14:paraId="3CEC8890" w14:textId="77777777" w:rsidR="00F17DBF" w:rsidRPr="003A62ED" w:rsidRDefault="00F17DBF" w:rsidP="00A6177A">
            <w:pPr>
              <w:ind w:left="0" w:firstLine="0"/>
              <w:jc w:val="center"/>
              <w:rPr>
                <w:rFonts w:ascii="Times New Roman" w:hAnsi="Times New Roman"/>
                <w:b/>
                <w:lang w:val="en-US"/>
              </w:rPr>
            </w:pPr>
          </w:p>
        </w:tc>
      </w:tr>
      <w:tr w:rsidR="00F17DBF" w:rsidRPr="003A62ED" w14:paraId="2015F050" w14:textId="77777777" w:rsidTr="004E71A5">
        <w:trPr>
          <w:trHeight w:val="70"/>
        </w:trPr>
        <w:tc>
          <w:tcPr>
            <w:tcW w:w="1142" w:type="dxa"/>
          </w:tcPr>
          <w:p w14:paraId="0129E64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F74732F" w14:textId="77777777" w:rsidR="00F17DBF" w:rsidRPr="003A62ED" w:rsidRDefault="00F17DBF" w:rsidP="00A6177A">
            <w:pPr>
              <w:jc w:val="center"/>
              <w:rPr>
                <w:rFonts w:ascii="Times New Roman" w:hAnsi="Times New Roman"/>
              </w:rPr>
            </w:pPr>
            <w:r w:rsidRPr="003A62ED">
              <w:rPr>
                <w:rFonts w:ascii="Times New Roman" w:hAnsi="Times New Roman"/>
              </w:rPr>
              <w:t>Kamis, 13 September 2018</w:t>
            </w:r>
          </w:p>
        </w:tc>
        <w:tc>
          <w:tcPr>
            <w:tcW w:w="993" w:type="dxa"/>
            <w:vAlign w:val="center"/>
          </w:tcPr>
          <w:p w14:paraId="7173A4C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C85F96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ABECA34"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Manual Book Kraviti</w:t>
            </w:r>
          </w:p>
        </w:tc>
        <w:tc>
          <w:tcPr>
            <w:tcW w:w="1275" w:type="dxa"/>
          </w:tcPr>
          <w:p w14:paraId="445FED41" w14:textId="77777777" w:rsidR="00F17DBF" w:rsidRPr="003A62ED" w:rsidRDefault="00F17DBF" w:rsidP="00A6177A">
            <w:pPr>
              <w:ind w:left="0" w:firstLine="0"/>
              <w:jc w:val="center"/>
              <w:rPr>
                <w:rFonts w:ascii="Times New Roman" w:hAnsi="Times New Roman"/>
                <w:b/>
                <w:lang w:val="en-US"/>
              </w:rPr>
            </w:pPr>
          </w:p>
        </w:tc>
        <w:tc>
          <w:tcPr>
            <w:tcW w:w="1015" w:type="dxa"/>
          </w:tcPr>
          <w:p w14:paraId="2F1DB194" w14:textId="77777777" w:rsidR="00F17DBF" w:rsidRPr="003A62ED" w:rsidRDefault="00F17DBF" w:rsidP="00A6177A">
            <w:pPr>
              <w:ind w:left="0" w:firstLine="0"/>
              <w:jc w:val="center"/>
              <w:rPr>
                <w:rFonts w:ascii="Times New Roman" w:hAnsi="Times New Roman"/>
                <w:b/>
                <w:lang w:val="en-US"/>
              </w:rPr>
            </w:pPr>
          </w:p>
        </w:tc>
        <w:tc>
          <w:tcPr>
            <w:tcW w:w="970" w:type="dxa"/>
          </w:tcPr>
          <w:p w14:paraId="213241E0" w14:textId="77777777" w:rsidR="00F17DBF" w:rsidRPr="003A62ED" w:rsidRDefault="00F17DBF" w:rsidP="00A6177A">
            <w:pPr>
              <w:ind w:left="0" w:firstLine="0"/>
              <w:jc w:val="center"/>
              <w:rPr>
                <w:rFonts w:ascii="Times New Roman" w:hAnsi="Times New Roman"/>
                <w:b/>
                <w:lang w:val="en-US"/>
              </w:rPr>
            </w:pPr>
          </w:p>
        </w:tc>
      </w:tr>
      <w:tr w:rsidR="00F17DBF" w:rsidRPr="003A62ED" w14:paraId="017D13C0" w14:textId="77777777" w:rsidTr="004E71A5">
        <w:trPr>
          <w:trHeight w:val="70"/>
        </w:trPr>
        <w:tc>
          <w:tcPr>
            <w:tcW w:w="1142" w:type="dxa"/>
          </w:tcPr>
          <w:p w14:paraId="04B100E9"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57CA7F0" w14:textId="77777777" w:rsidR="00F17DBF" w:rsidRPr="003A62ED" w:rsidRDefault="00F17DBF" w:rsidP="00A6177A">
            <w:pPr>
              <w:jc w:val="center"/>
              <w:rPr>
                <w:rFonts w:ascii="Times New Roman" w:hAnsi="Times New Roman"/>
              </w:rPr>
            </w:pPr>
            <w:r w:rsidRPr="003A62ED">
              <w:rPr>
                <w:rFonts w:ascii="Times New Roman" w:hAnsi="Times New Roman"/>
              </w:rPr>
              <w:t>Jumat, 14 September 2018</w:t>
            </w:r>
          </w:p>
        </w:tc>
        <w:tc>
          <w:tcPr>
            <w:tcW w:w="993" w:type="dxa"/>
            <w:vAlign w:val="center"/>
          </w:tcPr>
          <w:p w14:paraId="6A436BF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792C5E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4BE94C5"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Manual Book Kraviti</w:t>
            </w:r>
          </w:p>
        </w:tc>
        <w:tc>
          <w:tcPr>
            <w:tcW w:w="1275" w:type="dxa"/>
          </w:tcPr>
          <w:p w14:paraId="6E5E1458" w14:textId="77777777" w:rsidR="00F17DBF" w:rsidRPr="003A62ED" w:rsidRDefault="00F17DBF" w:rsidP="00A6177A">
            <w:pPr>
              <w:ind w:left="0" w:firstLine="0"/>
              <w:jc w:val="center"/>
              <w:rPr>
                <w:rFonts w:ascii="Times New Roman" w:hAnsi="Times New Roman"/>
                <w:b/>
                <w:lang w:val="en-US"/>
              </w:rPr>
            </w:pPr>
          </w:p>
        </w:tc>
        <w:tc>
          <w:tcPr>
            <w:tcW w:w="1015" w:type="dxa"/>
          </w:tcPr>
          <w:p w14:paraId="2A3F5873" w14:textId="77777777" w:rsidR="00F17DBF" w:rsidRPr="003A62ED" w:rsidRDefault="00F17DBF" w:rsidP="00A6177A">
            <w:pPr>
              <w:ind w:left="0" w:firstLine="0"/>
              <w:jc w:val="center"/>
              <w:rPr>
                <w:rFonts w:ascii="Times New Roman" w:hAnsi="Times New Roman"/>
                <w:b/>
                <w:lang w:val="en-US"/>
              </w:rPr>
            </w:pPr>
          </w:p>
        </w:tc>
        <w:tc>
          <w:tcPr>
            <w:tcW w:w="970" w:type="dxa"/>
          </w:tcPr>
          <w:p w14:paraId="5B30FD95" w14:textId="77777777" w:rsidR="00F17DBF" w:rsidRPr="003A62ED" w:rsidRDefault="00F17DBF" w:rsidP="00A6177A">
            <w:pPr>
              <w:ind w:left="0" w:firstLine="0"/>
              <w:jc w:val="center"/>
              <w:rPr>
                <w:rFonts w:ascii="Times New Roman" w:hAnsi="Times New Roman"/>
                <w:b/>
                <w:lang w:val="en-US"/>
              </w:rPr>
            </w:pPr>
          </w:p>
        </w:tc>
      </w:tr>
      <w:tr w:rsidR="00F17DBF" w:rsidRPr="003A62ED" w14:paraId="143FB4DA" w14:textId="77777777" w:rsidTr="004E71A5">
        <w:trPr>
          <w:trHeight w:val="70"/>
        </w:trPr>
        <w:tc>
          <w:tcPr>
            <w:tcW w:w="1142" w:type="dxa"/>
          </w:tcPr>
          <w:p w14:paraId="366B5F5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034E44B" w14:textId="77777777" w:rsidR="00F17DBF" w:rsidRPr="003A62ED" w:rsidRDefault="00F17DBF" w:rsidP="00A6177A">
            <w:pPr>
              <w:jc w:val="center"/>
              <w:rPr>
                <w:rFonts w:ascii="Times New Roman" w:hAnsi="Times New Roman"/>
              </w:rPr>
            </w:pPr>
            <w:r w:rsidRPr="003A62ED">
              <w:rPr>
                <w:rFonts w:ascii="Times New Roman" w:hAnsi="Times New Roman"/>
              </w:rPr>
              <w:t>Senin, 17 September 2018</w:t>
            </w:r>
          </w:p>
        </w:tc>
        <w:tc>
          <w:tcPr>
            <w:tcW w:w="993" w:type="dxa"/>
            <w:vAlign w:val="center"/>
          </w:tcPr>
          <w:p w14:paraId="1827013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B65768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E8064E4"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Merevisi Manual Book Kraviti</w:t>
            </w:r>
          </w:p>
        </w:tc>
        <w:tc>
          <w:tcPr>
            <w:tcW w:w="1275" w:type="dxa"/>
          </w:tcPr>
          <w:p w14:paraId="4EAB6ED8" w14:textId="77777777" w:rsidR="00F17DBF" w:rsidRPr="003A62ED" w:rsidRDefault="00F17DBF" w:rsidP="00A6177A">
            <w:pPr>
              <w:ind w:left="0" w:firstLine="0"/>
              <w:jc w:val="center"/>
              <w:rPr>
                <w:rFonts w:ascii="Times New Roman" w:hAnsi="Times New Roman"/>
                <w:b/>
                <w:lang w:val="en-US"/>
              </w:rPr>
            </w:pPr>
          </w:p>
        </w:tc>
        <w:tc>
          <w:tcPr>
            <w:tcW w:w="1015" w:type="dxa"/>
          </w:tcPr>
          <w:p w14:paraId="21C84397" w14:textId="77777777" w:rsidR="00F17DBF" w:rsidRPr="003A62ED" w:rsidRDefault="00F17DBF" w:rsidP="00A6177A">
            <w:pPr>
              <w:ind w:left="0" w:firstLine="0"/>
              <w:jc w:val="center"/>
              <w:rPr>
                <w:rFonts w:ascii="Times New Roman" w:hAnsi="Times New Roman"/>
                <w:b/>
                <w:lang w:val="en-US"/>
              </w:rPr>
            </w:pPr>
          </w:p>
        </w:tc>
        <w:tc>
          <w:tcPr>
            <w:tcW w:w="970" w:type="dxa"/>
          </w:tcPr>
          <w:p w14:paraId="1AD5B9A5" w14:textId="77777777" w:rsidR="00F17DBF" w:rsidRPr="003A62ED" w:rsidRDefault="00F17DBF" w:rsidP="00A6177A">
            <w:pPr>
              <w:ind w:left="0" w:firstLine="0"/>
              <w:jc w:val="center"/>
              <w:rPr>
                <w:rFonts w:ascii="Times New Roman" w:hAnsi="Times New Roman"/>
                <w:b/>
                <w:lang w:val="en-US"/>
              </w:rPr>
            </w:pPr>
          </w:p>
        </w:tc>
      </w:tr>
      <w:tr w:rsidR="00F17DBF" w:rsidRPr="003A62ED" w14:paraId="36CB824E" w14:textId="77777777" w:rsidTr="004E71A5">
        <w:trPr>
          <w:trHeight w:val="70"/>
        </w:trPr>
        <w:tc>
          <w:tcPr>
            <w:tcW w:w="1142" w:type="dxa"/>
          </w:tcPr>
          <w:p w14:paraId="6B09D4B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332D2FC" w14:textId="77777777" w:rsidR="00F17DBF" w:rsidRPr="003A62ED" w:rsidRDefault="00F17DBF" w:rsidP="00A6177A">
            <w:pPr>
              <w:jc w:val="center"/>
              <w:rPr>
                <w:rFonts w:ascii="Times New Roman" w:hAnsi="Times New Roman"/>
              </w:rPr>
            </w:pPr>
            <w:r w:rsidRPr="003A62ED">
              <w:rPr>
                <w:rFonts w:ascii="Times New Roman" w:hAnsi="Times New Roman"/>
              </w:rPr>
              <w:t>Selasa, 18 September 2018</w:t>
            </w:r>
          </w:p>
        </w:tc>
        <w:tc>
          <w:tcPr>
            <w:tcW w:w="993" w:type="dxa"/>
            <w:vAlign w:val="center"/>
          </w:tcPr>
          <w:p w14:paraId="7FD511A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C12C9C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7D37AE2" w14:textId="77777777" w:rsidR="00F17DBF" w:rsidRPr="00F17DBF" w:rsidRDefault="00F17DBF" w:rsidP="00A6177A">
            <w:pPr>
              <w:ind w:left="0" w:firstLine="0"/>
              <w:jc w:val="center"/>
              <w:rPr>
                <w:rFonts w:ascii="Times New Roman" w:hAnsi="Times New Roman"/>
              </w:rPr>
            </w:pPr>
            <w:r>
              <w:rPr>
                <w:rFonts w:ascii="Times New Roman" w:hAnsi="Times New Roman"/>
              </w:rPr>
              <w:t>Mempelajari fungsi</w:t>
            </w:r>
            <w:r w:rsidRPr="00F17DBF">
              <w:rPr>
                <w:rFonts w:ascii="Times New Roman" w:hAnsi="Times New Roman"/>
                <w:i/>
              </w:rPr>
              <w:t xml:space="preserve"> Soft Delete</w:t>
            </w:r>
          </w:p>
        </w:tc>
        <w:tc>
          <w:tcPr>
            <w:tcW w:w="1275" w:type="dxa"/>
          </w:tcPr>
          <w:p w14:paraId="371E14A8" w14:textId="77777777" w:rsidR="00F17DBF" w:rsidRPr="003A62ED" w:rsidRDefault="00F17DBF" w:rsidP="00A6177A">
            <w:pPr>
              <w:ind w:left="0" w:firstLine="0"/>
              <w:jc w:val="center"/>
              <w:rPr>
                <w:rFonts w:ascii="Times New Roman" w:hAnsi="Times New Roman"/>
                <w:b/>
                <w:lang w:val="en-US"/>
              </w:rPr>
            </w:pPr>
          </w:p>
        </w:tc>
        <w:tc>
          <w:tcPr>
            <w:tcW w:w="1015" w:type="dxa"/>
          </w:tcPr>
          <w:p w14:paraId="180B41BB" w14:textId="77777777" w:rsidR="00F17DBF" w:rsidRPr="003A62ED" w:rsidRDefault="00F17DBF" w:rsidP="00A6177A">
            <w:pPr>
              <w:ind w:left="0" w:firstLine="0"/>
              <w:jc w:val="center"/>
              <w:rPr>
                <w:rFonts w:ascii="Times New Roman" w:hAnsi="Times New Roman"/>
                <w:b/>
                <w:lang w:val="en-US"/>
              </w:rPr>
            </w:pPr>
          </w:p>
        </w:tc>
        <w:tc>
          <w:tcPr>
            <w:tcW w:w="970" w:type="dxa"/>
          </w:tcPr>
          <w:p w14:paraId="02E56E77" w14:textId="77777777" w:rsidR="00F17DBF" w:rsidRPr="003A62ED" w:rsidRDefault="00F17DBF" w:rsidP="00A6177A">
            <w:pPr>
              <w:ind w:left="0" w:firstLine="0"/>
              <w:jc w:val="center"/>
              <w:rPr>
                <w:rFonts w:ascii="Times New Roman" w:hAnsi="Times New Roman"/>
                <w:b/>
                <w:lang w:val="en-US"/>
              </w:rPr>
            </w:pPr>
          </w:p>
        </w:tc>
      </w:tr>
      <w:tr w:rsidR="00F17DBF" w:rsidRPr="003A62ED" w14:paraId="5384EFE0" w14:textId="77777777" w:rsidTr="004E71A5">
        <w:trPr>
          <w:trHeight w:val="70"/>
        </w:trPr>
        <w:tc>
          <w:tcPr>
            <w:tcW w:w="1142" w:type="dxa"/>
          </w:tcPr>
          <w:p w14:paraId="3852B139"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7659BBE" w14:textId="77777777" w:rsidR="00F17DBF" w:rsidRPr="003A62ED" w:rsidRDefault="00F17DBF" w:rsidP="00A6177A">
            <w:pPr>
              <w:jc w:val="center"/>
              <w:rPr>
                <w:rFonts w:ascii="Times New Roman" w:hAnsi="Times New Roman"/>
              </w:rPr>
            </w:pPr>
            <w:r w:rsidRPr="003A62ED">
              <w:rPr>
                <w:rFonts w:ascii="Times New Roman" w:hAnsi="Times New Roman"/>
              </w:rPr>
              <w:t>Rabu, 19 September 2018</w:t>
            </w:r>
          </w:p>
        </w:tc>
        <w:tc>
          <w:tcPr>
            <w:tcW w:w="993" w:type="dxa"/>
            <w:vAlign w:val="center"/>
          </w:tcPr>
          <w:p w14:paraId="70149F2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22AF19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483E87B"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Menganalisis Sistem Caleg</w:t>
            </w:r>
          </w:p>
        </w:tc>
        <w:tc>
          <w:tcPr>
            <w:tcW w:w="1275" w:type="dxa"/>
          </w:tcPr>
          <w:p w14:paraId="737A855B" w14:textId="77777777" w:rsidR="00F17DBF" w:rsidRPr="003A62ED" w:rsidRDefault="00F17DBF" w:rsidP="00A6177A">
            <w:pPr>
              <w:ind w:left="0" w:firstLine="0"/>
              <w:jc w:val="center"/>
              <w:rPr>
                <w:rFonts w:ascii="Times New Roman" w:hAnsi="Times New Roman"/>
                <w:b/>
                <w:lang w:val="en-US"/>
              </w:rPr>
            </w:pPr>
          </w:p>
        </w:tc>
        <w:tc>
          <w:tcPr>
            <w:tcW w:w="1015" w:type="dxa"/>
          </w:tcPr>
          <w:p w14:paraId="3E5AE99F" w14:textId="77777777" w:rsidR="00F17DBF" w:rsidRPr="003A62ED" w:rsidRDefault="00F17DBF" w:rsidP="00A6177A">
            <w:pPr>
              <w:ind w:left="0" w:firstLine="0"/>
              <w:jc w:val="center"/>
              <w:rPr>
                <w:rFonts w:ascii="Times New Roman" w:hAnsi="Times New Roman"/>
                <w:b/>
                <w:lang w:val="en-US"/>
              </w:rPr>
            </w:pPr>
          </w:p>
        </w:tc>
        <w:tc>
          <w:tcPr>
            <w:tcW w:w="970" w:type="dxa"/>
          </w:tcPr>
          <w:p w14:paraId="40C15273" w14:textId="77777777" w:rsidR="00F17DBF" w:rsidRPr="003A62ED" w:rsidRDefault="00F17DBF" w:rsidP="00A6177A">
            <w:pPr>
              <w:ind w:left="0" w:firstLine="0"/>
              <w:jc w:val="center"/>
              <w:rPr>
                <w:rFonts w:ascii="Times New Roman" w:hAnsi="Times New Roman"/>
                <w:b/>
                <w:lang w:val="en-US"/>
              </w:rPr>
            </w:pPr>
          </w:p>
        </w:tc>
      </w:tr>
      <w:tr w:rsidR="00F17DBF" w:rsidRPr="003A62ED" w14:paraId="43ABF844" w14:textId="77777777" w:rsidTr="004E71A5">
        <w:trPr>
          <w:trHeight w:val="70"/>
        </w:trPr>
        <w:tc>
          <w:tcPr>
            <w:tcW w:w="1142" w:type="dxa"/>
          </w:tcPr>
          <w:p w14:paraId="2DF34602"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8D18833" w14:textId="77777777" w:rsidR="00F17DBF" w:rsidRPr="003A62ED" w:rsidRDefault="00F17DBF" w:rsidP="00A6177A">
            <w:pPr>
              <w:jc w:val="center"/>
              <w:rPr>
                <w:rFonts w:ascii="Times New Roman" w:hAnsi="Times New Roman"/>
              </w:rPr>
            </w:pPr>
            <w:r w:rsidRPr="003A62ED">
              <w:rPr>
                <w:rFonts w:ascii="Times New Roman" w:hAnsi="Times New Roman"/>
              </w:rPr>
              <w:t>Kamis, 20 September 2018</w:t>
            </w:r>
          </w:p>
        </w:tc>
        <w:tc>
          <w:tcPr>
            <w:tcW w:w="993" w:type="dxa"/>
            <w:vAlign w:val="center"/>
          </w:tcPr>
          <w:p w14:paraId="496305B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6DDFFC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DA9B8FA"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Caleg</w:t>
            </w:r>
          </w:p>
        </w:tc>
        <w:tc>
          <w:tcPr>
            <w:tcW w:w="1275" w:type="dxa"/>
          </w:tcPr>
          <w:p w14:paraId="332A2045" w14:textId="77777777" w:rsidR="00F17DBF" w:rsidRPr="003A62ED" w:rsidRDefault="00F17DBF" w:rsidP="00A6177A">
            <w:pPr>
              <w:ind w:left="0" w:firstLine="0"/>
              <w:jc w:val="center"/>
              <w:rPr>
                <w:rFonts w:ascii="Times New Roman" w:hAnsi="Times New Roman"/>
                <w:b/>
                <w:lang w:val="en-US"/>
              </w:rPr>
            </w:pPr>
          </w:p>
        </w:tc>
        <w:tc>
          <w:tcPr>
            <w:tcW w:w="1015" w:type="dxa"/>
          </w:tcPr>
          <w:p w14:paraId="7224BB8C" w14:textId="77777777" w:rsidR="00F17DBF" w:rsidRPr="003A62ED" w:rsidRDefault="00F17DBF" w:rsidP="00A6177A">
            <w:pPr>
              <w:ind w:left="0" w:firstLine="0"/>
              <w:jc w:val="center"/>
              <w:rPr>
                <w:rFonts w:ascii="Times New Roman" w:hAnsi="Times New Roman"/>
                <w:b/>
                <w:lang w:val="en-US"/>
              </w:rPr>
            </w:pPr>
          </w:p>
        </w:tc>
        <w:tc>
          <w:tcPr>
            <w:tcW w:w="970" w:type="dxa"/>
          </w:tcPr>
          <w:p w14:paraId="063BEAD1" w14:textId="77777777" w:rsidR="00F17DBF" w:rsidRPr="003A62ED" w:rsidRDefault="00F17DBF" w:rsidP="00A6177A">
            <w:pPr>
              <w:ind w:left="0" w:firstLine="0"/>
              <w:jc w:val="center"/>
              <w:rPr>
                <w:rFonts w:ascii="Times New Roman" w:hAnsi="Times New Roman"/>
                <w:b/>
                <w:lang w:val="en-US"/>
              </w:rPr>
            </w:pPr>
          </w:p>
        </w:tc>
      </w:tr>
      <w:tr w:rsidR="00F17DBF" w:rsidRPr="003A62ED" w14:paraId="708D47D2" w14:textId="77777777" w:rsidTr="004E71A5">
        <w:trPr>
          <w:trHeight w:val="70"/>
        </w:trPr>
        <w:tc>
          <w:tcPr>
            <w:tcW w:w="1142" w:type="dxa"/>
          </w:tcPr>
          <w:p w14:paraId="37602637"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EA6D9D4" w14:textId="77777777" w:rsidR="00F17DBF" w:rsidRPr="003A62ED" w:rsidRDefault="00F17DBF" w:rsidP="00A6177A">
            <w:pPr>
              <w:jc w:val="center"/>
              <w:rPr>
                <w:rFonts w:ascii="Times New Roman" w:hAnsi="Times New Roman"/>
              </w:rPr>
            </w:pPr>
            <w:r w:rsidRPr="003A62ED">
              <w:rPr>
                <w:rFonts w:ascii="Times New Roman" w:hAnsi="Times New Roman"/>
              </w:rPr>
              <w:t>Jumat, 21 September 2018</w:t>
            </w:r>
          </w:p>
        </w:tc>
        <w:tc>
          <w:tcPr>
            <w:tcW w:w="993" w:type="dxa"/>
            <w:vAlign w:val="center"/>
          </w:tcPr>
          <w:p w14:paraId="61FF8FA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436DA6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7656800"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Merancang Database Caleg</w:t>
            </w:r>
          </w:p>
        </w:tc>
        <w:tc>
          <w:tcPr>
            <w:tcW w:w="1275" w:type="dxa"/>
          </w:tcPr>
          <w:p w14:paraId="3853A5E3" w14:textId="77777777" w:rsidR="00F17DBF" w:rsidRPr="003A62ED" w:rsidRDefault="00F17DBF" w:rsidP="00A6177A">
            <w:pPr>
              <w:ind w:left="0" w:firstLine="0"/>
              <w:jc w:val="center"/>
              <w:rPr>
                <w:rFonts w:ascii="Times New Roman" w:hAnsi="Times New Roman"/>
                <w:b/>
                <w:lang w:val="en-US"/>
              </w:rPr>
            </w:pPr>
          </w:p>
        </w:tc>
        <w:tc>
          <w:tcPr>
            <w:tcW w:w="1015" w:type="dxa"/>
          </w:tcPr>
          <w:p w14:paraId="7C0FBFCA" w14:textId="77777777" w:rsidR="00F17DBF" w:rsidRPr="003A62ED" w:rsidRDefault="00F17DBF" w:rsidP="00A6177A">
            <w:pPr>
              <w:ind w:left="0" w:firstLine="0"/>
              <w:jc w:val="center"/>
              <w:rPr>
                <w:rFonts w:ascii="Times New Roman" w:hAnsi="Times New Roman"/>
                <w:b/>
                <w:lang w:val="en-US"/>
              </w:rPr>
            </w:pPr>
          </w:p>
        </w:tc>
        <w:tc>
          <w:tcPr>
            <w:tcW w:w="970" w:type="dxa"/>
          </w:tcPr>
          <w:p w14:paraId="033DAFC8" w14:textId="77777777" w:rsidR="00F17DBF" w:rsidRPr="003A62ED" w:rsidRDefault="00F17DBF" w:rsidP="00A6177A">
            <w:pPr>
              <w:ind w:left="0" w:firstLine="0"/>
              <w:jc w:val="center"/>
              <w:rPr>
                <w:rFonts w:ascii="Times New Roman" w:hAnsi="Times New Roman"/>
                <w:b/>
                <w:lang w:val="en-US"/>
              </w:rPr>
            </w:pPr>
          </w:p>
        </w:tc>
      </w:tr>
      <w:tr w:rsidR="00F17DBF" w:rsidRPr="003A62ED" w14:paraId="2C11CBE6" w14:textId="77777777" w:rsidTr="004E71A5">
        <w:trPr>
          <w:trHeight w:val="70"/>
        </w:trPr>
        <w:tc>
          <w:tcPr>
            <w:tcW w:w="1142" w:type="dxa"/>
          </w:tcPr>
          <w:p w14:paraId="77093E0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89D4AF7" w14:textId="77777777" w:rsidR="00F17DBF" w:rsidRPr="003A62ED" w:rsidRDefault="00F17DBF" w:rsidP="00A6177A">
            <w:pPr>
              <w:jc w:val="center"/>
              <w:rPr>
                <w:rFonts w:ascii="Times New Roman" w:hAnsi="Times New Roman"/>
              </w:rPr>
            </w:pPr>
            <w:r w:rsidRPr="003A62ED">
              <w:rPr>
                <w:rFonts w:ascii="Times New Roman" w:hAnsi="Times New Roman"/>
              </w:rPr>
              <w:t>Senin, 24 September 2018</w:t>
            </w:r>
          </w:p>
        </w:tc>
        <w:tc>
          <w:tcPr>
            <w:tcW w:w="993" w:type="dxa"/>
            <w:vAlign w:val="center"/>
          </w:tcPr>
          <w:p w14:paraId="0551B70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AE7647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A0598FA" w14:textId="77777777" w:rsidR="00F17DBF" w:rsidRPr="00DB78DC" w:rsidRDefault="00F17DBF" w:rsidP="00A6177A">
            <w:pPr>
              <w:ind w:left="0" w:firstLine="0"/>
              <w:jc w:val="center"/>
              <w:rPr>
                <w:rFonts w:ascii="Times New Roman" w:hAnsi="Times New Roman"/>
              </w:rPr>
            </w:pPr>
            <w:r>
              <w:rPr>
                <w:rFonts w:ascii="Times New Roman" w:hAnsi="Times New Roman"/>
                <w:lang w:val="en-US"/>
              </w:rPr>
              <w:t xml:space="preserve">Membuat Tampilan Backend </w:t>
            </w:r>
            <w:r>
              <w:rPr>
                <w:rFonts w:ascii="Times New Roman" w:hAnsi="Times New Roman"/>
              </w:rPr>
              <w:t>Caleg</w:t>
            </w:r>
          </w:p>
        </w:tc>
        <w:tc>
          <w:tcPr>
            <w:tcW w:w="1275" w:type="dxa"/>
          </w:tcPr>
          <w:p w14:paraId="13CA5257" w14:textId="77777777" w:rsidR="00F17DBF" w:rsidRPr="003A62ED" w:rsidRDefault="00F17DBF" w:rsidP="00A6177A">
            <w:pPr>
              <w:ind w:left="0" w:firstLine="0"/>
              <w:jc w:val="center"/>
              <w:rPr>
                <w:rFonts w:ascii="Times New Roman" w:hAnsi="Times New Roman"/>
                <w:b/>
                <w:lang w:val="en-US"/>
              </w:rPr>
            </w:pPr>
          </w:p>
        </w:tc>
        <w:tc>
          <w:tcPr>
            <w:tcW w:w="1015" w:type="dxa"/>
          </w:tcPr>
          <w:p w14:paraId="53C58AD4" w14:textId="77777777" w:rsidR="00F17DBF" w:rsidRPr="003A62ED" w:rsidRDefault="00F17DBF" w:rsidP="00A6177A">
            <w:pPr>
              <w:ind w:left="0" w:firstLine="0"/>
              <w:jc w:val="center"/>
              <w:rPr>
                <w:rFonts w:ascii="Times New Roman" w:hAnsi="Times New Roman"/>
                <w:b/>
                <w:lang w:val="en-US"/>
              </w:rPr>
            </w:pPr>
          </w:p>
        </w:tc>
        <w:tc>
          <w:tcPr>
            <w:tcW w:w="970" w:type="dxa"/>
          </w:tcPr>
          <w:p w14:paraId="5C6BBBD5" w14:textId="77777777" w:rsidR="00F17DBF" w:rsidRPr="003A62ED" w:rsidRDefault="00F17DBF" w:rsidP="00A6177A">
            <w:pPr>
              <w:ind w:left="0" w:firstLine="0"/>
              <w:jc w:val="center"/>
              <w:rPr>
                <w:rFonts w:ascii="Times New Roman" w:hAnsi="Times New Roman"/>
                <w:b/>
                <w:lang w:val="en-US"/>
              </w:rPr>
            </w:pPr>
          </w:p>
        </w:tc>
      </w:tr>
      <w:tr w:rsidR="00F17DBF" w:rsidRPr="003A62ED" w14:paraId="597CFA3F" w14:textId="77777777" w:rsidTr="004E71A5">
        <w:trPr>
          <w:trHeight w:val="70"/>
        </w:trPr>
        <w:tc>
          <w:tcPr>
            <w:tcW w:w="1142" w:type="dxa"/>
          </w:tcPr>
          <w:p w14:paraId="41C7F12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E7B1A4B" w14:textId="77777777" w:rsidR="00F17DBF" w:rsidRPr="003A62ED" w:rsidRDefault="00F17DBF" w:rsidP="00A6177A">
            <w:pPr>
              <w:jc w:val="center"/>
              <w:rPr>
                <w:rFonts w:ascii="Times New Roman" w:hAnsi="Times New Roman"/>
              </w:rPr>
            </w:pPr>
            <w:r w:rsidRPr="003A62ED">
              <w:rPr>
                <w:rFonts w:ascii="Times New Roman" w:hAnsi="Times New Roman"/>
              </w:rPr>
              <w:t>Selasa, 25 September 2018</w:t>
            </w:r>
          </w:p>
        </w:tc>
        <w:tc>
          <w:tcPr>
            <w:tcW w:w="993" w:type="dxa"/>
            <w:vAlign w:val="center"/>
          </w:tcPr>
          <w:p w14:paraId="43AC80C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BD4D10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E638349" w14:textId="77777777" w:rsidR="00F17DBF" w:rsidRPr="00E804CD" w:rsidRDefault="00F17DBF" w:rsidP="00A6177A">
            <w:pPr>
              <w:ind w:left="0" w:firstLine="0"/>
              <w:jc w:val="center"/>
              <w:rPr>
                <w:rFonts w:ascii="Times New Roman" w:hAnsi="Times New Roman"/>
              </w:rPr>
            </w:pPr>
            <w:r>
              <w:rPr>
                <w:rFonts w:ascii="Times New Roman" w:hAnsi="Times New Roman"/>
                <w:lang w:val="en-US"/>
              </w:rPr>
              <w:t xml:space="preserve">Membuat Tampilan Backend </w:t>
            </w:r>
            <w:r>
              <w:rPr>
                <w:rFonts w:ascii="Times New Roman" w:hAnsi="Times New Roman"/>
              </w:rPr>
              <w:t>Caleg</w:t>
            </w:r>
          </w:p>
        </w:tc>
        <w:tc>
          <w:tcPr>
            <w:tcW w:w="1275" w:type="dxa"/>
          </w:tcPr>
          <w:p w14:paraId="0AB05287" w14:textId="77777777" w:rsidR="00F17DBF" w:rsidRPr="003A62ED" w:rsidRDefault="00F17DBF" w:rsidP="00A6177A">
            <w:pPr>
              <w:ind w:left="0" w:firstLine="0"/>
              <w:jc w:val="center"/>
              <w:rPr>
                <w:rFonts w:ascii="Times New Roman" w:hAnsi="Times New Roman"/>
                <w:b/>
                <w:lang w:val="en-US"/>
              </w:rPr>
            </w:pPr>
          </w:p>
        </w:tc>
        <w:tc>
          <w:tcPr>
            <w:tcW w:w="1015" w:type="dxa"/>
          </w:tcPr>
          <w:p w14:paraId="295AB1B4" w14:textId="77777777" w:rsidR="00F17DBF" w:rsidRPr="003A62ED" w:rsidRDefault="00F17DBF" w:rsidP="00A6177A">
            <w:pPr>
              <w:ind w:left="0" w:firstLine="0"/>
              <w:jc w:val="center"/>
              <w:rPr>
                <w:rFonts w:ascii="Times New Roman" w:hAnsi="Times New Roman"/>
                <w:b/>
                <w:lang w:val="en-US"/>
              </w:rPr>
            </w:pPr>
          </w:p>
        </w:tc>
        <w:tc>
          <w:tcPr>
            <w:tcW w:w="970" w:type="dxa"/>
          </w:tcPr>
          <w:p w14:paraId="176003C2" w14:textId="77777777" w:rsidR="00F17DBF" w:rsidRPr="003A62ED" w:rsidRDefault="00F17DBF" w:rsidP="00A6177A">
            <w:pPr>
              <w:ind w:left="0" w:firstLine="0"/>
              <w:jc w:val="center"/>
              <w:rPr>
                <w:rFonts w:ascii="Times New Roman" w:hAnsi="Times New Roman"/>
                <w:b/>
                <w:lang w:val="en-US"/>
              </w:rPr>
            </w:pPr>
          </w:p>
        </w:tc>
      </w:tr>
      <w:tr w:rsidR="00F17DBF" w:rsidRPr="003A62ED" w14:paraId="517865DA" w14:textId="77777777" w:rsidTr="004E71A5">
        <w:trPr>
          <w:trHeight w:val="70"/>
        </w:trPr>
        <w:tc>
          <w:tcPr>
            <w:tcW w:w="1142" w:type="dxa"/>
          </w:tcPr>
          <w:p w14:paraId="2A993BB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5395E7B3" w14:textId="77777777" w:rsidR="00F17DBF" w:rsidRPr="003A62ED" w:rsidRDefault="00F17DBF" w:rsidP="00A6177A">
            <w:pPr>
              <w:jc w:val="center"/>
              <w:rPr>
                <w:rFonts w:ascii="Times New Roman" w:hAnsi="Times New Roman"/>
              </w:rPr>
            </w:pPr>
            <w:r w:rsidRPr="003A62ED">
              <w:rPr>
                <w:rFonts w:ascii="Times New Roman" w:hAnsi="Times New Roman"/>
              </w:rPr>
              <w:t>Rabu, 26 September 2018</w:t>
            </w:r>
          </w:p>
        </w:tc>
        <w:tc>
          <w:tcPr>
            <w:tcW w:w="993" w:type="dxa"/>
            <w:vAlign w:val="center"/>
          </w:tcPr>
          <w:p w14:paraId="38E6ABA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453CF2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E3FE351"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 xml:space="preserve">Membuat Tampilan Backend </w:t>
            </w:r>
            <w:r>
              <w:rPr>
                <w:rFonts w:ascii="Times New Roman" w:hAnsi="Times New Roman"/>
              </w:rPr>
              <w:t>Caleg</w:t>
            </w:r>
          </w:p>
        </w:tc>
        <w:tc>
          <w:tcPr>
            <w:tcW w:w="1275" w:type="dxa"/>
          </w:tcPr>
          <w:p w14:paraId="14005878" w14:textId="77777777" w:rsidR="00F17DBF" w:rsidRPr="003A62ED" w:rsidRDefault="00F17DBF" w:rsidP="00A6177A">
            <w:pPr>
              <w:ind w:left="0" w:firstLine="0"/>
              <w:jc w:val="center"/>
              <w:rPr>
                <w:rFonts w:ascii="Times New Roman" w:hAnsi="Times New Roman"/>
                <w:b/>
                <w:lang w:val="en-US"/>
              </w:rPr>
            </w:pPr>
          </w:p>
        </w:tc>
        <w:tc>
          <w:tcPr>
            <w:tcW w:w="1015" w:type="dxa"/>
          </w:tcPr>
          <w:p w14:paraId="6C4EB65A" w14:textId="77777777" w:rsidR="00F17DBF" w:rsidRPr="003A62ED" w:rsidRDefault="00F17DBF" w:rsidP="00A6177A">
            <w:pPr>
              <w:ind w:left="0" w:firstLine="0"/>
              <w:jc w:val="center"/>
              <w:rPr>
                <w:rFonts w:ascii="Times New Roman" w:hAnsi="Times New Roman"/>
                <w:b/>
                <w:lang w:val="en-US"/>
              </w:rPr>
            </w:pPr>
          </w:p>
        </w:tc>
        <w:tc>
          <w:tcPr>
            <w:tcW w:w="970" w:type="dxa"/>
          </w:tcPr>
          <w:p w14:paraId="22B694D5" w14:textId="77777777" w:rsidR="00F17DBF" w:rsidRPr="003A62ED" w:rsidRDefault="00F17DBF" w:rsidP="00A6177A">
            <w:pPr>
              <w:ind w:left="0" w:firstLine="0"/>
              <w:jc w:val="center"/>
              <w:rPr>
                <w:rFonts w:ascii="Times New Roman" w:hAnsi="Times New Roman"/>
                <w:b/>
                <w:lang w:val="en-US"/>
              </w:rPr>
            </w:pPr>
          </w:p>
        </w:tc>
      </w:tr>
      <w:tr w:rsidR="00F17DBF" w:rsidRPr="003A62ED" w14:paraId="38323508" w14:textId="77777777" w:rsidTr="004E71A5">
        <w:trPr>
          <w:trHeight w:val="70"/>
        </w:trPr>
        <w:tc>
          <w:tcPr>
            <w:tcW w:w="1142" w:type="dxa"/>
          </w:tcPr>
          <w:p w14:paraId="12E8380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1BB6572" w14:textId="77777777" w:rsidR="00F17DBF" w:rsidRPr="003A62ED" w:rsidRDefault="00F17DBF" w:rsidP="00A6177A">
            <w:pPr>
              <w:jc w:val="center"/>
              <w:rPr>
                <w:rFonts w:ascii="Times New Roman" w:hAnsi="Times New Roman"/>
              </w:rPr>
            </w:pPr>
            <w:r w:rsidRPr="003A62ED">
              <w:rPr>
                <w:rFonts w:ascii="Times New Roman" w:hAnsi="Times New Roman"/>
              </w:rPr>
              <w:t>Kamis, 27 September 2018</w:t>
            </w:r>
          </w:p>
        </w:tc>
        <w:tc>
          <w:tcPr>
            <w:tcW w:w="993" w:type="dxa"/>
            <w:vAlign w:val="center"/>
          </w:tcPr>
          <w:p w14:paraId="3D2FC9F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D64C74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E3CC202"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 xml:space="preserve">Membuat Tampilan Backend </w:t>
            </w:r>
            <w:r>
              <w:rPr>
                <w:rFonts w:ascii="Times New Roman" w:hAnsi="Times New Roman"/>
              </w:rPr>
              <w:t>Caleg</w:t>
            </w:r>
          </w:p>
        </w:tc>
        <w:tc>
          <w:tcPr>
            <w:tcW w:w="1275" w:type="dxa"/>
          </w:tcPr>
          <w:p w14:paraId="0BEBA5F7" w14:textId="77777777" w:rsidR="00F17DBF" w:rsidRPr="003A62ED" w:rsidRDefault="00F17DBF" w:rsidP="00A6177A">
            <w:pPr>
              <w:ind w:left="0" w:firstLine="0"/>
              <w:jc w:val="center"/>
              <w:rPr>
                <w:rFonts w:ascii="Times New Roman" w:hAnsi="Times New Roman"/>
                <w:b/>
                <w:lang w:val="en-US"/>
              </w:rPr>
            </w:pPr>
          </w:p>
        </w:tc>
        <w:tc>
          <w:tcPr>
            <w:tcW w:w="1015" w:type="dxa"/>
          </w:tcPr>
          <w:p w14:paraId="6A4AA309" w14:textId="77777777" w:rsidR="00F17DBF" w:rsidRPr="003A62ED" w:rsidRDefault="00F17DBF" w:rsidP="00A6177A">
            <w:pPr>
              <w:ind w:left="0" w:firstLine="0"/>
              <w:jc w:val="center"/>
              <w:rPr>
                <w:rFonts w:ascii="Times New Roman" w:hAnsi="Times New Roman"/>
                <w:b/>
                <w:lang w:val="en-US"/>
              </w:rPr>
            </w:pPr>
          </w:p>
        </w:tc>
        <w:tc>
          <w:tcPr>
            <w:tcW w:w="970" w:type="dxa"/>
          </w:tcPr>
          <w:p w14:paraId="4C5D73D9" w14:textId="77777777" w:rsidR="00F17DBF" w:rsidRPr="003A62ED" w:rsidRDefault="00F17DBF" w:rsidP="00A6177A">
            <w:pPr>
              <w:ind w:left="0" w:firstLine="0"/>
              <w:jc w:val="center"/>
              <w:rPr>
                <w:rFonts w:ascii="Times New Roman" w:hAnsi="Times New Roman"/>
                <w:b/>
                <w:lang w:val="en-US"/>
              </w:rPr>
            </w:pPr>
          </w:p>
        </w:tc>
      </w:tr>
      <w:tr w:rsidR="00374BD3" w:rsidRPr="003A62ED" w14:paraId="28BF7A82" w14:textId="77777777" w:rsidTr="00036FFE">
        <w:trPr>
          <w:trHeight w:val="70"/>
        </w:trPr>
        <w:tc>
          <w:tcPr>
            <w:tcW w:w="1142" w:type="dxa"/>
          </w:tcPr>
          <w:p w14:paraId="79294EA4"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0BAE882" w14:textId="77777777" w:rsidR="00374BD3" w:rsidRPr="003A62ED" w:rsidRDefault="00374BD3" w:rsidP="00A6177A">
            <w:pPr>
              <w:jc w:val="center"/>
              <w:rPr>
                <w:rFonts w:ascii="Times New Roman" w:hAnsi="Times New Roman"/>
              </w:rPr>
            </w:pPr>
            <w:r w:rsidRPr="003A62ED">
              <w:rPr>
                <w:rFonts w:ascii="Times New Roman" w:hAnsi="Times New Roman"/>
              </w:rPr>
              <w:t>Jumat, 28 September 2018</w:t>
            </w:r>
          </w:p>
        </w:tc>
        <w:tc>
          <w:tcPr>
            <w:tcW w:w="7088" w:type="dxa"/>
            <w:gridSpan w:val="6"/>
            <w:vAlign w:val="center"/>
          </w:tcPr>
          <w:p w14:paraId="5D7691AD" w14:textId="77777777" w:rsidR="00374BD3" w:rsidRPr="00374BD3" w:rsidRDefault="00374BD3" w:rsidP="00A6177A">
            <w:pPr>
              <w:ind w:left="0" w:firstLine="0"/>
              <w:jc w:val="center"/>
              <w:rPr>
                <w:rFonts w:ascii="Times New Roman" w:hAnsi="Times New Roman"/>
              </w:rPr>
            </w:pPr>
            <w:r>
              <w:rPr>
                <w:rFonts w:ascii="Times New Roman" w:hAnsi="Times New Roman"/>
              </w:rPr>
              <w:t>Izin</w:t>
            </w:r>
          </w:p>
        </w:tc>
      </w:tr>
      <w:tr w:rsidR="00374BD3" w:rsidRPr="003A62ED" w14:paraId="155A1FF8" w14:textId="77777777" w:rsidTr="00036FFE">
        <w:trPr>
          <w:trHeight w:val="70"/>
        </w:trPr>
        <w:tc>
          <w:tcPr>
            <w:tcW w:w="1142" w:type="dxa"/>
          </w:tcPr>
          <w:p w14:paraId="54CB8CD7"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FE6F61D" w14:textId="77777777" w:rsidR="00374BD3" w:rsidRPr="003A62ED" w:rsidRDefault="00374BD3" w:rsidP="00A6177A">
            <w:pPr>
              <w:jc w:val="center"/>
              <w:rPr>
                <w:rFonts w:ascii="Times New Roman" w:hAnsi="Times New Roman"/>
              </w:rPr>
            </w:pPr>
            <w:r w:rsidRPr="003A62ED">
              <w:rPr>
                <w:rFonts w:ascii="Times New Roman" w:hAnsi="Times New Roman"/>
              </w:rPr>
              <w:t>Senin, 01 Oktober 2018</w:t>
            </w:r>
          </w:p>
        </w:tc>
        <w:tc>
          <w:tcPr>
            <w:tcW w:w="7088" w:type="dxa"/>
            <w:gridSpan w:val="6"/>
            <w:vAlign w:val="center"/>
          </w:tcPr>
          <w:p w14:paraId="7A7C807C" w14:textId="77777777" w:rsidR="00374BD3" w:rsidRPr="00374BD3" w:rsidRDefault="00374BD3" w:rsidP="00A6177A">
            <w:pPr>
              <w:ind w:left="0" w:firstLine="0"/>
              <w:jc w:val="center"/>
              <w:rPr>
                <w:rFonts w:ascii="Times New Roman" w:hAnsi="Times New Roman"/>
              </w:rPr>
            </w:pPr>
            <w:r>
              <w:rPr>
                <w:rFonts w:ascii="Times New Roman" w:hAnsi="Times New Roman"/>
              </w:rPr>
              <w:t>Sakit</w:t>
            </w:r>
          </w:p>
        </w:tc>
      </w:tr>
      <w:tr w:rsidR="00F17DBF" w:rsidRPr="003A62ED" w14:paraId="46868C49" w14:textId="77777777" w:rsidTr="004E71A5">
        <w:trPr>
          <w:trHeight w:val="70"/>
        </w:trPr>
        <w:tc>
          <w:tcPr>
            <w:tcW w:w="1142" w:type="dxa"/>
          </w:tcPr>
          <w:p w14:paraId="3D89179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F5A623B" w14:textId="77777777" w:rsidR="00F17DBF" w:rsidRPr="003A62ED" w:rsidRDefault="00F17DBF" w:rsidP="00A6177A">
            <w:pPr>
              <w:jc w:val="center"/>
              <w:rPr>
                <w:rFonts w:ascii="Times New Roman" w:hAnsi="Times New Roman"/>
              </w:rPr>
            </w:pPr>
            <w:r w:rsidRPr="003A62ED">
              <w:rPr>
                <w:rFonts w:ascii="Times New Roman" w:hAnsi="Times New Roman"/>
              </w:rPr>
              <w:t>Selasa, 02 Oktober 2018</w:t>
            </w:r>
          </w:p>
        </w:tc>
        <w:tc>
          <w:tcPr>
            <w:tcW w:w="993" w:type="dxa"/>
            <w:vAlign w:val="center"/>
          </w:tcPr>
          <w:p w14:paraId="597746A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FDD561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93DAF9C" w14:textId="77777777" w:rsidR="00F17DBF" w:rsidRPr="00E804CD" w:rsidRDefault="00F17DBF" w:rsidP="00A6177A">
            <w:pPr>
              <w:ind w:left="0" w:firstLine="0"/>
              <w:jc w:val="center"/>
              <w:rPr>
                <w:rFonts w:ascii="Times New Roman" w:hAnsi="Times New Roman"/>
              </w:rPr>
            </w:pPr>
            <w:r>
              <w:rPr>
                <w:rFonts w:ascii="Times New Roman" w:hAnsi="Times New Roman"/>
                <w:lang w:val="en-US"/>
              </w:rPr>
              <w:t>Membuat CRUD Caleg</w:t>
            </w:r>
          </w:p>
        </w:tc>
        <w:tc>
          <w:tcPr>
            <w:tcW w:w="1275" w:type="dxa"/>
          </w:tcPr>
          <w:p w14:paraId="4E86F765" w14:textId="77777777" w:rsidR="00F17DBF" w:rsidRPr="003A62ED" w:rsidRDefault="00F17DBF" w:rsidP="00A6177A">
            <w:pPr>
              <w:ind w:left="0" w:firstLine="0"/>
              <w:jc w:val="center"/>
              <w:rPr>
                <w:rFonts w:ascii="Times New Roman" w:hAnsi="Times New Roman"/>
                <w:b/>
                <w:lang w:val="en-US"/>
              </w:rPr>
            </w:pPr>
          </w:p>
        </w:tc>
        <w:tc>
          <w:tcPr>
            <w:tcW w:w="1015" w:type="dxa"/>
          </w:tcPr>
          <w:p w14:paraId="2ACDC41F" w14:textId="77777777" w:rsidR="00F17DBF" w:rsidRPr="003A62ED" w:rsidRDefault="00F17DBF" w:rsidP="00A6177A">
            <w:pPr>
              <w:ind w:left="0" w:firstLine="0"/>
              <w:jc w:val="center"/>
              <w:rPr>
                <w:rFonts w:ascii="Times New Roman" w:hAnsi="Times New Roman"/>
                <w:b/>
                <w:lang w:val="en-US"/>
              </w:rPr>
            </w:pPr>
          </w:p>
        </w:tc>
        <w:tc>
          <w:tcPr>
            <w:tcW w:w="970" w:type="dxa"/>
          </w:tcPr>
          <w:p w14:paraId="32E9985A" w14:textId="77777777" w:rsidR="00F17DBF" w:rsidRPr="003A62ED" w:rsidRDefault="00F17DBF" w:rsidP="00A6177A">
            <w:pPr>
              <w:ind w:left="0" w:firstLine="0"/>
              <w:jc w:val="center"/>
              <w:rPr>
                <w:rFonts w:ascii="Times New Roman" w:hAnsi="Times New Roman"/>
                <w:b/>
                <w:lang w:val="en-US"/>
              </w:rPr>
            </w:pPr>
          </w:p>
        </w:tc>
      </w:tr>
      <w:tr w:rsidR="00F17DBF" w:rsidRPr="003A62ED" w14:paraId="56544F4F" w14:textId="77777777" w:rsidTr="004E71A5">
        <w:trPr>
          <w:trHeight w:val="70"/>
        </w:trPr>
        <w:tc>
          <w:tcPr>
            <w:tcW w:w="1142" w:type="dxa"/>
          </w:tcPr>
          <w:p w14:paraId="32C0B35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5AC32B9" w14:textId="77777777" w:rsidR="00F17DBF" w:rsidRPr="003A62ED" w:rsidRDefault="00F17DBF" w:rsidP="00A6177A">
            <w:pPr>
              <w:jc w:val="center"/>
              <w:rPr>
                <w:rFonts w:ascii="Times New Roman" w:hAnsi="Times New Roman"/>
              </w:rPr>
            </w:pPr>
            <w:r w:rsidRPr="003A62ED">
              <w:rPr>
                <w:rFonts w:ascii="Times New Roman" w:hAnsi="Times New Roman"/>
              </w:rPr>
              <w:t>Rabu, 03 Oktober 2018</w:t>
            </w:r>
          </w:p>
        </w:tc>
        <w:tc>
          <w:tcPr>
            <w:tcW w:w="993" w:type="dxa"/>
            <w:vAlign w:val="center"/>
          </w:tcPr>
          <w:p w14:paraId="5A22A63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E4E8E79"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6BCAEA5"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2F84BEFE" w14:textId="77777777" w:rsidR="00F17DBF" w:rsidRPr="003A62ED" w:rsidRDefault="00F17DBF" w:rsidP="00A6177A">
            <w:pPr>
              <w:ind w:left="0" w:firstLine="0"/>
              <w:jc w:val="center"/>
              <w:rPr>
                <w:rFonts w:ascii="Times New Roman" w:hAnsi="Times New Roman"/>
                <w:b/>
                <w:lang w:val="en-US"/>
              </w:rPr>
            </w:pPr>
          </w:p>
        </w:tc>
        <w:tc>
          <w:tcPr>
            <w:tcW w:w="1015" w:type="dxa"/>
          </w:tcPr>
          <w:p w14:paraId="129FE1F4" w14:textId="77777777" w:rsidR="00F17DBF" w:rsidRPr="003A62ED" w:rsidRDefault="00F17DBF" w:rsidP="00A6177A">
            <w:pPr>
              <w:ind w:left="0" w:firstLine="0"/>
              <w:jc w:val="center"/>
              <w:rPr>
                <w:rFonts w:ascii="Times New Roman" w:hAnsi="Times New Roman"/>
                <w:b/>
                <w:lang w:val="en-US"/>
              </w:rPr>
            </w:pPr>
          </w:p>
        </w:tc>
        <w:tc>
          <w:tcPr>
            <w:tcW w:w="970" w:type="dxa"/>
          </w:tcPr>
          <w:p w14:paraId="1AAC12A7" w14:textId="77777777" w:rsidR="00F17DBF" w:rsidRPr="003A62ED" w:rsidRDefault="00F17DBF" w:rsidP="00A6177A">
            <w:pPr>
              <w:ind w:left="0" w:firstLine="0"/>
              <w:jc w:val="center"/>
              <w:rPr>
                <w:rFonts w:ascii="Times New Roman" w:hAnsi="Times New Roman"/>
                <w:b/>
                <w:lang w:val="en-US"/>
              </w:rPr>
            </w:pPr>
          </w:p>
        </w:tc>
      </w:tr>
      <w:tr w:rsidR="00F17DBF" w:rsidRPr="003A62ED" w14:paraId="7C746616" w14:textId="77777777" w:rsidTr="004E71A5">
        <w:trPr>
          <w:trHeight w:val="70"/>
        </w:trPr>
        <w:tc>
          <w:tcPr>
            <w:tcW w:w="1142" w:type="dxa"/>
          </w:tcPr>
          <w:p w14:paraId="7B735DD7"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3E400A3" w14:textId="77777777" w:rsidR="00F17DBF" w:rsidRPr="003A62ED" w:rsidRDefault="00F17DBF" w:rsidP="00A6177A">
            <w:pPr>
              <w:jc w:val="center"/>
              <w:rPr>
                <w:rFonts w:ascii="Times New Roman" w:hAnsi="Times New Roman"/>
              </w:rPr>
            </w:pPr>
            <w:r w:rsidRPr="003A62ED">
              <w:rPr>
                <w:rFonts w:ascii="Times New Roman" w:hAnsi="Times New Roman"/>
              </w:rPr>
              <w:t>Kamis, 04 Oktober 2018</w:t>
            </w:r>
          </w:p>
        </w:tc>
        <w:tc>
          <w:tcPr>
            <w:tcW w:w="993" w:type="dxa"/>
            <w:vAlign w:val="center"/>
          </w:tcPr>
          <w:p w14:paraId="2CF926B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D4DEDA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1A1FC19"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1E51375B" w14:textId="77777777" w:rsidR="00F17DBF" w:rsidRPr="003A62ED" w:rsidRDefault="00F17DBF" w:rsidP="00A6177A">
            <w:pPr>
              <w:ind w:left="0" w:firstLine="0"/>
              <w:jc w:val="center"/>
              <w:rPr>
                <w:rFonts w:ascii="Times New Roman" w:hAnsi="Times New Roman"/>
                <w:b/>
                <w:lang w:val="en-US"/>
              </w:rPr>
            </w:pPr>
          </w:p>
        </w:tc>
        <w:tc>
          <w:tcPr>
            <w:tcW w:w="1015" w:type="dxa"/>
          </w:tcPr>
          <w:p w14:paraId="2CC56398" w14:textId="77777777" w:rsidR="00F17DBF" w:rsidRPr="003A62ED" w:rsidRDefault="00F17DBF" w:rsidP="00A6177A">
            <w:pPr>
              <w:ind w:left="0" w:firstLine="0"/>
              <w:jc w:val="center"/>
              <w:rPr>
                <w:rFonts w:ascii="Times New Roman" w:hAnsi="Times New Roman"/>
                <w:b/>
                <w:lang w:val="en-US"/>
              </w:rPr>
            </w:pPr>
          </w:p>
        </w:tc>
        <w:tc>
          <w:tcPr>
            <w:tcW w:w="970" w:type="dxa"/>
          </w:tcPr>
          <w:p w14:paraId="2B8A8747" w14:textId="77777777" w:rsidR="00F17DBF" w:rsidRPr="003A62ED" w:rsidRDefault="00F17DBF" w:rsidP="00A6177A">
            <w:pPr>
              <w:ind w:left="0" w:firstLine="0"/>
              <w:jc w:val="center"/>
              <w:rPr>
                <w:rFonts w:ascii="Times New Roman" w:hAnsi="Times New Roman"/>
                <w:b/>
                <w:lang w:val="en-US"/>
              </w:rPr>
            </w:pPr>
          </w:p>
        </w:tc>
      </w:tr>
      <w:tr w:rsidR="00F17DBF" w:rsidRPr="003A62ED" w14:paraId="46DBB189" w14:textId="77777777" w:rsidTr="004E71A5">
        <w:trPr>
          <w:trHeight w:val="70"/>
        </w:trPr>
        <w:tc>
          <w:tcPr>
            <w:tcW w:w="1142" w:type="dxa"/>
          </w:tcPr>
          <w:p w14:paraId="187D5C2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C44BE8D" w14:textId="77777777" w:rsidR="00F17DBF" w:rsidRPr="003A62ED" w:rsidRDefault="00F17DBF" w:rsidP="00A6177A">
            <w:pPr>
              <w:jc w:val="center"/>
              <w:rPr>
                <w:rFonts w:ascii="Times New Roman" w:hAnsi="Times New Roman"/>
              </w:rPr>
            </w:pPr>
            <w:r w:rsidRPr="003A62ED">
              <w:rPr>
                <w:rFonts w:ascii="Times New Roman" w:hAnsi="Times New Roman"/>
              </w:rPr>
              <w:t>Jumat, 05 Oktober 2018</w:t>
            </w:r>
          </w:p>
        </w:tc>
        <w:tc>
          <w:tcPr>
            <w:tcW w:w="993" w:type="dxa"/>
            <w:vAlign w:val="center"/>
          </w:tcPr>
          <w:p w14:paraId="144EE92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2539DB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CD73F50"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78A4D03A" w14:textId="77777777" w:rsidR="00F17DBF" w:rsidRPr="003A62ED" w:rsidRDefault="00F17DBF" w:rsidP="00A6177A">
            <w:pPr>
              <w:ind w:left="0" w:firstLine="0"/>
              <w:jc w:val="center"/>
              <w:rPr>
                <w:rFonts w:ascii="Times New Roman" w:hAnsi="Times New Roman"/>
                <w:b/>
                <w:lang w:val="en-US"/>
              </w:rPr>
            </w:pPr>
          </w:p>
        </w:tc>
        <w:tc>
          <w:tcPr>
            <w:tcW w:w="1015" w:type="dxa"/>
          </w:tcPr>
          <w:p w14:paraId="65D53E0C" w14:textId="77777777" w:rsidR="00F17DBF" w:rsidRPr="003A62ED" w:rsidRDefault="00F17DBF" w:rsidP="00A6177A">
            <w:pPr>
              <w:ind w:left="0" w:firstLine="0"/>
              <w:jc w:val="center"/>
              <w:rPr>
                <w:rFonts w:ascii="Times New Roman" w:hAnsi="Times New Roman"/>
                <w:b/>
                <w:lang w:val="en-US"/>
              </w:rPr>
            </w:pPr>
          </w:p>
        </w:tc>
        <w:tc>
          <w:tcPr>
            <w:tcW w:w="970" w:type="dxa"/>
          </w:tcPr>
          <w:p w14:paraId="40BA51AA" w14:textId="77777777" w:rsidR="00F17DBF" w:rsidRPr="003A62ED" w:rsidRDefault="00F17DBF" w:rsidP="00A6177A">
            <w:pPr>
              <w:ind w:left="0" w:firstLine="0"/>
              <w:jc w:val="center"/>
              <w:rPr>
                <w:rFonts w:ascii="Times New Roman" w:hAnsi="Times New Roman"/>
                <w:b/>
                <w:lang w:val="en-US"/>
              </w:rPr>
            </w:pPr>
          </w:p>
        </w:tc>
      </w:tr>
      <w:tr w:rsidR="00F17DBF" w:rsidRPr="003A62ED" w14:paraId="64888BB2" w14:textId="77777777" w:rsidTr="004E71A5">
        <w:trPr>
          <w:trHeight w:val="70"/>
        </w:trPr>
        <w:tc>
          <w:tcPr>
            <w:tcW w:w="1142" w:type="dxa"/>
          </w:tcPr>
          <w:p w14:paraId="7536B93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F6D95FB" w14:textId="77777777" w:rsidR="00F17DBF" w:rsidRPr="003A62ED" w:rsidRDefault="00F17DBF" w:rsidP="00A6177A">
            <w:pPr>
              <w:jc w:val="center"/>
              <w:rPr>
                <w:rFonts w:ascii="Times New Roman" w:hAnsi="Times New Roman"/>
              </w:rPr>
            </w:pPr>
            <w:r w:rsidRPr="003A62ED">
              <w:rPr>
                <w:rFonts w:ascii="Times New Roman" w:hAnsi="Times New Roman"/>
              </w:rPr>
              <w:t>Senin, 08 Oktober 2018</w:t>
            </w:r>
          </w:p>
        </w:tc>
        <w:tc>
          <w:tcPr>
            <w:tcW w:w="993" w:type="dxa"/>
            <w:vAlign w:val="center"/>
          </w:tcPr>
          <w:p w14:paraId="3A1F8DD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791017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0F11674"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7BF74823" w14:textId="77777777" w:rsidR="00F17DBF" w:rsidRPr="003A62ED" w:rsidRDefault="00F17DBF" w:rsidP="00A6177A">
            <w:pPr>
              <w:ind w:left="0" w:firstLine="0"/>
              <w:jc w:val="center"/>
              <w:rPr>
                <w:rFonts w:ascii="Times New Roman" w:hAnsi="Times New Roman"/>
                <w:b/>
                <w:lang w:val="en-US"/>
              </w:rPr>
            </w:pPr>
          </w:p>
        </w:tc>
        <w:tc>
          <w:tcPr>
            <w:tcW w:w="1015" w:type="dxa"/>
          </w:tcPr>
          <w:p w14:paraId="58976B69" w14:textId="77777777" w:rsidR="00F17DBF" w:rsidRPr="003A62ED" w:rsidRDefault="00F17DBF" w:rsidP="00A6177A">
            <w:pPr>
              <w:ind w:left="0" w:firstLine="0"/>
              <w:jc w:val="center"/>
              <w:rPr>
                <w:rFonts w:ascii="Times New Roman" w:hAnsi="Times New Roman"/>
                <w:b/>
                <w:lang w:val="en-US"/>
              </w:rPr>
            </w:pPr>
          </w:p>
        </w:tc>
        <w:tc>
          <w:tcPr>
            <w:tcW w:w="970" w:type="dxa"/>
          </w:tcPr>
          <w:p w14:paraId="44008F5C" w14:textId="77777777" w:rsidR="00F17DBF" w:rsidRPr="003A62ED" w:rsidRDefault="00F17DBF" w:rsidP="00A6177A">
            <w:pPr>
              <w:ind w:left="0" w:firstLine="0"/>
              <w:jc w:val="center"/>
              <w:rPr>
                <w:rFonts w:ascii="Times New Roman" w:hAnsi="Times New Roman"/>
                <w:b/>
                <w:lang w:val="en-US"/>
              </w:rPr>
            </w:pPr>
          </w:p>
        </w:tc>
      </w:tr>
      <w:tr w:rsidR="00F17DBF" w:rsidRPr="003A62ED" w14:paraId="338B54A8" w14:textId="77777777" w:rsidTr="004E71A5">
        <w:trPr>
          <w:trHeight w:val="70"/>
        </w:trPr>
        <w:tc>
          <w:tcPr>
            <w:tcW w:w="1142" w:type="dxa"/>
          </w:tcPr>
          <w:p w14:paraId="65640C3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A36ABE5" w14:textId="77777777" w:rsidR="00F17DBF" w:rsidRPr="003A62ED" w:rsidRDefault="00F17DBF" w:rsidP="00A6177A">
            <w:pPr>
              <w:jc w:val="center"/>
              <w:rPr>
                <w:rFonts w:ascii="Times New Roman" w:hAnsi="Times New Roman"/>
              </w:rPr>
            </w:pPr>
            <w:r w:rsidRPr="003A62ED">
              <w:rPr>
                <w:rFonts w:ascii="Times New Roman" w:hAnsi="Times New Roman"/>
              </w:rPr>
              <w:t>Selasa, 09 Oktober 2018</w:t>
            </w:r>
          </w:p>
        </w:tc>
        <w:tc>
          <w:tcPr>
            <w:tcW w:w="993" w:type="dxa"/>
            <w:vAlign w:val="center"/>
          </w:tcPr>
          <w:p w14:paraId="2E6D565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395515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25F6B3A"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21A14F03" w14:textId="77777777" w:rsidR="00F17DBF" w:rsidRPr="003A62ED" w:rsidRDefault="00F17DBF" w:rsidP="00A6177A">
            <w:pPr>
              <w:ind w:left="0" w:firstLine="0"/>
              <w:jc w:val="center"/>
              <w:rPr>
                <w:rFonts w:ascii="Times New Roman" w:hAnsi="Times New Roman"/>
                <w:b/>
                <w:lang w:val="en-US"/>
              </w:rPr>
            </w:pPr>
          </w:p>
        </w:tc>
        <w:tc>
          <w:tcPr>
            <w:tcW w:w="1015" w:type="dxa"/>
          </w:tcPr>
          <w:p w14:paraId="4460EFBF" w14:textId="77777777" w:rsidR="00F17DBF" w:rsidRPr="003A62ED" w:rsidRDefault="00F17DBF" w:rsidP="00A6177A">
            <w:pPr>
              <w:ind w:left="0" w:firstLine="0"/>
              <w:jc w:val="center"/>
              <w:rPr>
                <w:rFonts w:ascii="Times New Roman" w:hAnsi="Times New Roman"/>
                <w:b/>
                <w:lang w:val="en-US"/>
              </w:rPr>
            </w:pPr>
          </w:p>
        </w:tc>
        <w:tc>
          <w:tcPr>
            <w:tcW w:w="970" w:type="dxa"/>
          </w:tcPr>
          <w:p w14:paraId="55DA5212" w14:textId="77777777" w:rsidR="00F17DBF" w:rsidRPr="003A62ED" w:rsidRDefault="00F17DBF" w:rsidP="00A6177A">
            <w:pPr>
              <w:ind w:left="0" w:firstLine="0"/>
              <w:jc w:val="center"/>
              <w:rPr>
                <w:rFonts w:ascii="Times New Roman" w:hAnsi="Times New Roman"/>
                <w:b/>
                <w:lang w:val="en-US"/>
              </w:rPr>
            </w:pPr>
          </w:p>
        </w:tc>
      </w:tr>
      <w:tr w:rsidR="00F17DBF" w:rsidRPr="003A62ED" w14:paraId="463EF762" w14:textId="77777777" w:rsidTr="004E71A5">
        <w:trPr>
          <w:trHeight w:val="70"/>
        </w:trPr>
        <w:tc>
          <w:tcPr>
            <w:tcW w:w="1142" w:type="dxa"/>
          </w:tcPr>
          <w:p w14:paraId="033B7BE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1C0C788D" w14:textId="77777777" w:rsidR="00F17DBF" w:rsidRPr="003A62ED" w:rsidRDefault="00F17DBF" w:rsidP="00A6177A">
            <w:pPr>
              <w:jc w:val="center"/>
              <w:rPr>
                <w:rFonts w:ascii="Times New Roman" w:hAnsi="Times New Roman"/>
              </w:rPr>
            </w:pPr>
            <w:r w:rsidRPr="003A62ED">
              <w:rPr>
                <w:rFonts w:ascii="Times New Roman" w:hAnsi="Times New Roman"/>
              </w:rPr>
              <w:t>Rabu, 10 Oktober 2018</w:t>
            </w:r>
          </w:p>
        </w:tc>
        <w:tc>
          <w:tcPr>
            <w:tcW w:w="993" w:type="dxa"/>
            <w:vAlign w:val="center"/>
          </w:tcPr>
          <w:p w14:paraId="25797ED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103986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1FA9E41"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46960099" w14:textId="77777777" w:rsidR="00F17DBF" w:rsidRPr="003A62ED" w:rsidRDefault="00F17DBF" w:rsidP="00A6177A">
            <w:pPr>
              <w:ind w:left="0" w:firstLine="0"/>
              <w:jc w:val="center"/>
              <w:rPr>
                <w:rFonts w:ascii="Times New Roman" w:hAnsi="Times New Roman"/>
                <w:b/>
                <w:lang w:val="en-US"/>
              </w:rPr>
            </w:pPr>
          </w:p>
        </w:tc>
        <w:tc>
          <w:tcPr>
            <w:tcW w:w="1015" w:type="dxa"/>
          </w:tcPr>
          <w:p w14:paraId="03A1D763" w14:textId="77777777" w:rsidR="00F17DBF" w:rsidRPr="003A62ED" w:rsidRDefault="00F17DBF" w:rsidP="00A6177A">
            <w:pPr>
              <w:ind w:left="0" w:firstLine="0"/>
              <w:jc w:val="center"/>
              <w:rPr>
                <w:rFonts w:ascii="Times New Roman" w:hAnsi="Times New Roman"/>
                <w:b/>
                <w:lang w:val="en-US"/>
              </w:rPr>
            </w:pPr>
          </w:p>
        </w:tc>
        <w:tc>
          <w:tcPr>
            <w:tcW w:w="970" w:type="dxa"/>
          </w:tcPr>
          <w:p w14:paraId="72D0905B" w14:textId="77777777" w:rsidR="00F17DBF" w:rsidRPr="003A62ED" w:rsidRDefault="00F17DBF" w:rsidP="00A6177A">
            <w:pPr>
              <w:ind w:left="0" w:firstLine="0"/>
              <w:jc w:val="center"/>
              <w:rPr>
                <w:rFonts w:ascii="Times New Roman" w:hAnsi="Times New Roman"/>
                <w:b/>
                <w:lang w:val="en-US"/>
              </w:rPr>
            </w:pPr>
          </w:p>
        </w:tc>
      </w:tr>
      <w:tr w:rsidR="00F17DBF" w:rsidRPr="003A62ED" w14:paraId="3E34CB3E" w14:textId="77777777" w:rsidTr="004E71A5">
        <w:trPr>
          <w:trHeight w:val="70"/>
        </w:trPr>
        <w:tc>
          <w:tcPr>
            <w:tcW w:w="1142" w:type="dxa"/>
          </w:tcPr>
          <w:p w14:paraId="78A53C0C"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5FD8334" w14:textId="77777777" w:rsidR="00F17DBF" w:rsidRPr="003A62ED" w:rsidRDefault="00F17DBF" w:rsidP="00A6177A">
            <w:pPr>
              <w:jc w:val="center"/>
              <w:rPr>
                <w:rFonts w:ascii="Times New Roman" w:hAnsi="Times New Roman"/>
              </w:rPr>
            </w:pPr>
            <w:r w:rsidRPr="003A62ED">
              <w:rPr>
                <w:rFonts w:ascii="Times New Roman" w:hAnsi="Times New Roman"/>
              </w:rPr>
              <w:t>Kamis, 11 Oktober 2018</w:t>
            </w:r>
          </w:p>
        </w:tc>
        <w:tc>
          <w:tcPr>
            <w:tcW w:w="993" w:type="dxa"/>
            <w:vAlign w:val="center"/>
          </w:tcPr>
          <w:p w14:paraId="199F62F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2A582E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29C2046"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6A8F1264" w14:textId="77777777" w:rsidR="00F17DBF" w:rsidRPr="003A62ED" w:rsidRDefault="00F17DBF" w:rsidP="00A6177A">
            <w:pPr>
              <w:ind w:left="0" w:firstLine="0"/>
              <w:jc w:val="center"/>
              <w:rPr>
                <w:rFonts w:ascii="Times New Roman" w:hAnsi="Times New Roman"/>
                <w:b/>
                <w:lang w:val="en-US"/>
              </w:rPr>
            </w:pPr>
          </w:p>
        </w:tc>
        <w:tc>
          <w:tcPr>
            <w:tcW w:w="1015" w:type="dxa"/>
          </w:tcPr>
          <w:p w14:paraId="0DC17500" w14:textId="77777777" w:rsidR="00F17DBF" w:rsidRPr="003A62ED" w:rsidRDefault="00F17DBF" w:rsidP="00A6177A">
            <w:pPr>
              <w:ind w:left="0" w:firstLine="0"/>
              <w:jc w:val="center"/>
              <w:rPr>
                <w:rFonts w:ascii="Times New Roman" w:hAnsi="Times New Roman"/>
                <w:b/>
                <w:lang w:val="en-US"/>
              </w:rPr>
            </w:pPr>
          </w:p>
        </w:tc>
        <w:tc>
          <w:tcPr>
            <w:tcW w:w="970" w:type="dxa"/>
          </w:tcPr>
          <w:p w14:paraId="51B23F57" w14:textId="77777777" w:rsidR="00F17DBF" w:rsidRPr="003A62ED" w:rsidRDefault="00F17DBF" w:rsidP="00A6177A">
            <w:pPr>
              <w:ind w:left="0" w:firstLine="0"/>
              <w:jc w:val="center"/>
              <w:rPr>
                <w:rFonts w:ascii="Times New Roman" w:hAnsi="Times New Roman"/>
                <w:b/>
                <w:lang w:val="en-US"/>
              </w:rPr>
            </w:pPr>
          </w:p>
        </w:tc>
      </w:tr>
      <w:tr w:rsidR="00F17DBF" w:rsidRPr="003A62ED" w14:paraId="4AF20A4A" w14:textId="77777777" w:rsidTr="004E71A5">
        <w:trPr>
          <w:trHeight w:val="70"/>
        </w:trPr>
        <w:tc>
          <w:tcPr>
            <w:tcW w:w="1142" w:type="dxa"/>
          </w:tcPr>
          <w:p w14:paraId="0A65CCD0"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E6EFF61" w14:textId="77777777" w:rsidR="00F17DBF" w:rsidRPr="003A62ED" w:rsidRDefault="00F17DBF" w:rsidP="00A6177A">
            <w:pPr>
              <w:jc w:val="center"/>
              <w:rPr>
                <w:rFonts w:ascii="Times New Roman" w:hAnsi="Times New Roman"/>
              </w:rPr>
            </w:pPr>
            <w:r w:rsidRPr="003A62ED">
              <w:rPr>
                <w:rFonts w:ascii="Times New Roman" w:hAnsi="Times New Roman"/>
              </w:rPr>
              <w:t>Jumat, 12 Oktober 2018</w:t>
            </w:r>
          </w:p>
        </w:tc>
        <w:tc>
          <w:tcPr>
            <w:tcW w:w="993" w:type="dxa"/>
            <w:vAlign w:val="center"/>
          </w:tcPr>
          <w:p w14:paraId="034838C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4B8076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3001E8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56A12A42" w14:textId="77777777" w:rsidR="00F17DBF" w:rsidRPr="003A62ED" w:rsidRDefault="00F17DBF" w:rsidP="00A6177A">
            <w:pPr>
              <w:ind w:left="0" w:firstLine="0"/>
              <w:jc w:val="center"/>
              <w:rPr>
                <w:rFonts w:ascii="Times New Roman" w:hAnsi="Times New Roman"/>
                <w:b/>
                <w:lang w:val="en-US"/>
              </w:rPr>
            </w:pPr>
          </w:p>
        </w:tc>
        <w:tc>
          <w:tcPr>
            <w:tcW w:w="1015" w:type="dxa"/>
          </w:tcPr>
          <w:p w14:paraId="7FDEFA28" w14:textId="77777777" w:rsidR="00F17DBF" w:rsidRPr="003A62ED" w:rsidRDefault="00F17DBF" w:rsidP="00A6177A">
            <w:pPr>
              <w:ind w:left="0" w:firstLine="0"/>
              <w:jc w:val="center"/>
              <w:rPr>
                <w:rFonts w:ascii="Times New Roman" w:hAnsi="Times New Roman"/>
                <w:b/>
                <w:lang w:val="en-US"/>
              </w:rPr>
            </w:pPr>
          </w:p>
        </w:tc>
        <w:tc>
          <w:tcPr>
            <w:tcW w:w="970" w:type="dxa"/>
          </w:tcPr>
          <w:p w14:paraId="282FC053" w14:textId="77777777" w:rsidR="00F17DBF" w:rsidRPr="003A62ED" w:rsidRDefault="00F17DBF" w:rsidP="00A6177A">
            <w:pPr>
              <w:ind w:left="0" w:firstLine="0"/>
              <w:jc w:val="center"/>
              <w:rPr>
                <w:rFonts w:ascii="Times New Roman" w:hAnsi="Times New Roman"/>
                <w:b/>
                <w:lang w:val="en-US"/>
              </w:rPr>
            </w:pPr>
          </w:p>
        </w:tc>
      </w:tr>
      <w:tr w:rsidR="00F17DBF" w:rsidRPr="003A62ED" w14:paraId="78F77DE1" w14:textId="77777777" w:rsidTr="004E71A5">
        <w:trPr>
          <w:trHeight w:val="70"/>
        </w:trPr>
        <w:tc>
          <w:tcPr>
            <w:tcW w:w="1142" w:type="dxa"/>
          </w:tcPr>
          <w:p w14:paraId="4281A66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2DA92DF" w14:textId="77777777" w:rsidR="00F17DBF" w:rsidRPr="003A62ED" w:rsidRDefault="00F17DBF" w:rsidP="00A6177A">
            <w:pPr>
              <w:jc w:val="center"/>
              <w:rPr>
                <w:rFonts w:ascii="Times New Roman" w:hAnsi="Times New Roman"/>
              </w:rPr>
            </w:pPr>
            <w:r w:rsidRPr="003A62ED">
              <w:rPr>
                <w:rFonts w:ascii="Times New Roman" w:hAnsi="Times New Roman"/>
              </w:rPr>
              <w:t>Senin, 15 Oktober 2018</w:t>
            </w:r>
          </w:p>
        </w:tc>
        <w:tc>
          <w:tcPr>
            <w:tcW w:w="993" w:type="dxa"/>
            <w:vAlign w:val="center"/>
          </w:tcPr>
          <w:p w14:paraId="16411E6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B37068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902DFC8"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2E4FDAF7" w14:textId="77777777" w:rsidR="00F17DBF" w:rsidRPr="003A62ED" w:rsidRDefault="00F17DBF" w:rsidP="00A6177A">
            <w:pPr>
              <w:ind w:left="0" w:firstLine="0"/>
              <w:jc w:val="center"/>
              <w:rPr>
                <w:rFonts w:ascii="Times New Roman" w:hAnsi="Times New Roman"/>
                <w:b/>
                <w:lang w:val="en-US"/>
              </w:rPr>
            </w:pPr>
          </w:p>
        </w:tc>
        <w:tc>
          <w:tcPr>
            <w:tcW w:w="1015" w:type="dxa"/>
          </w:tcPr>
          <w:p w14:paraId="4890115E" w14:textId="77777777" w:rsidR="00F17DBF" w:rsidRPr="003A62ED" w:rsidRDefault="00F17DBF" w:rsidP="00A6177A">
            <w:pPr>
              <w:ind w:left="0" w:firstLine="0"/>
              <w:jc w:val="center"/>
              <w:rPr>
                <w:rFonts w:ascii="Times New Roman" w:hAnsi="Times New Roman"/>
                <w:b/>
                <w:lang w:val="en-US"/>
              </w:rPr>
            </w:pPr>
          </w:p>
        </w:tc>
        <w:tc>
          <w:tcPr>
            <w:tcW w:w="970" w:type="dxa"/>
          </w:tcPr>
          <w:p w14:paraId="59F7229B" w14:textId="77777777" w:rsidR="00F17DBF" w:rsidRPr="003A62ED" w:rsidRDefault="00F17DBF" w:rsidP="00A6177A">
            <w:pPr>
              <w:ind w:left="0" w:firstLine="0"/>
              <w:jc w:val="center"/>
              <w:rPr>
                <w:rFonts w:ascii="Times New Roman" w:hAnsi="Times New Roman"/>
                <w:b/>
                <w:lang w:val="en-US"/>
              </w:rPr>
            </w:pPr>
          </w:p>
        </w:tc>
      </w:tr>
      <w:tr w:rsidR="00F17DBF" w:rsidRPr="003A62ED" w14:paraId="4F0EB2D4" w14:textId="77777777" w:rsidTr="004E71A5">
        <w:trPr>
          <w:trHeight w:val="70"/>
        </w:trPr>
        <w:tc>
          <w:tcPr>
            <w:tcW w:w="1142" w:type="dxa"/>
          </w:tcPr>
          <w:p w14:paraId="49A51E5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E88F3BF" w14:textId="77777777" w:rsidR="00F17DBF" w:rsidRPr="003A62ED" w:rsidRDefault="00F17DBF" w:rsidP="00A6177A">
            <w:pPr>
              <w:jc w:val="center"/>
              <w:rPr>
                <w:rFonts w:ascii="Times New Roman" w:hAnsi="Times New Roman"/>
              </w:rPr>
            </w:pPr>
            <w:r w:rsidRPr="003A62ED">
              <w:rPr>
                <w:rFonts w:ascii="Times New Roman" w:hAnsi="Times New Roman"/>
              </w:rPr>
              <w:t>Selasa, 16 Oktober 2018</w:t>
            </w:r>
          </w:p>
        </w:tc>
        <w:tc>
          <w:tcPr>
            <w:tcW w:w="993" w:type="dxa"/>
            <w:vAlign w:val="center"/>
          </w:tcPr>
          <w:p w14:paraId="46FBDCE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757313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707B889"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7E3F4A64" w14:textId="77777777" w:rsidR="00F17DBF" w:rsidRPr="003A62ED" w:rsidRDefault="00F17DBF" w:rsidP="00A6177A">
            <w:pPr>
              <w:ind w:left="0" w:firstLine="0"/>
              <w:jc w:val="center"/>
              <w:rPr>
                <w:rFonts w:ascii="Times New Roman" w:hAnsi="Times New Roman"/>
                <w:b/>
                <w:lang w:val="en-US"/>
              </w:rPr>
            </w:pPr>
          </w:p>
        </w:tc>
        <w:tc>
          <w:tcPr>
            <w:tcW w:w="1015" w:type="dxa"/>
          </w:tcPr>
          <w:p w14:paraId="5D15CA73" w14:textId="77777777" w:rsidR="00F17DBF" w:rsidRPr="003A62ED" w:rsidRDefault="00F17DBF" w:rsidP="00A6177A">
            <w:pPr>
              <w:ind w:left="0" w:firstLine="0"/>
              <w:jc w:val="center"/>
              <w:rPr>
                <w:rFonts w:ascii="Times New Roman" w:hAnsi="Times New Roman"/>
                <w:b/>
                <w:lang w:val="en-US"/>
              </w:rPr>
            </w:pPr>
          </w:p>
        </w:tc>
        <w:tc>
          <w:tcPr>
            <w:tcW w:w="970" w:type="dxa"/>
          </w:tcPr>
          <w:p w14:paraId="28047BD0" w14:textId="77777777" w:rsidR="00F17DBF" w:rsidRPr="003A62ED" w:rsidRDefault="00F17DBF" w:rsidP="00A6177A">
            <w:pPr>
              <w:ind w:left="0" w:firstLine="0"/>
              <w:jc w:val="center"/>
              <w:rPr>
                <w:rFonts w:ascii="Times New Roman" w:hAnsi="Times New Roman"/>
                <w:b/>
                <w:lang w:val="en-US"/>
              </w:rPr>
            </w:pPr>
          </w:p>
        </w:tc>
      </w:tr>
      <w:tr w:rsidR="00F17DBF" w:rsidRPr="003A62ED" w14:paraId="61B10943" w14:textId="77777777" w:rsidTr="004E71A5">
        <w:trPr>
          <w:trHeight w:val="70"/>
        </w:trPr>
        <w:tc>
          <w:tcPr>
            <w:tcW w:w="1142" w:type="dxa"/>
          </w:tcPr>
          <w:p w14:paraId="01EF47C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3A28D0A" w14:textId="77777777" w:rsidR="00F17DBF" w:rsidRPr="003A62ED" w:rsidRDefault="00F17DBF" w:rsidP="00A6177A">
            <w:pPr>
              <w:jc w:val="center"/>
              <w:rPr>
                <w:rFonts w:ascii="Times New Roman" w:hAnsi="Times New Roman"/>
              </w:rPr>
            </w:pPr>
            <w:r w:rsidRPr="003A62ED">
              <w:rPr>
                <w:rFonts w:ascii="Times New Roman" w:hAnsi="Times New Roman"/>
              </w:rPr>
              <w:t>Rabu, 17 Oktober 2018</w:t>
            </w:r>
          </w:p>
        </w:tc>
        <w:tc>
          <w:tcPr>
            <w:tcW w:w="993" w:type="dxa"/>
            <w:vAlign w:val="center"/>
          </w:tcPr>
          <w:p w14:paraId="1E09A55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319740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285979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4A168F7E" w14:textId="77777777" w:rsidR="00F17DBF" w:rsidRPr="003A62ED" w:rsidRDefault="00F17DBF" w:rsidP="00A6177A">
            <w:pPr>
              <w:ind w:left="0" w:firstLine="0"/>
              <w:jc w:val="center"/>
              <w:rPr>
                <w:rFonts w:ascii="Times New Roman" w:hAnsi="Times New Roman"/>
                <w:b/>
                <w:lang w:val="en-US"/>
              </w:rPr>
            </w:pPr>
          </w:p>
        </w:tc>
        <w:tc>
          <w:tcPr>
            <w:tcW w:w="1015" w:type="dxa"/>
          </w:tcPr>
          <w:p w14:paraId="5E8BC1B8" w14:textId="77777777" w:rsidR="00F17DBF" w:rsidRPr="003A62ED" w:rsidRDefault="00F17DBF" w:rsidP="00A6177A">
            <w:pPr>
              <w:ind w:left="0" w:firstLine="0"/>
              <w:jc w:val="center"/>
              <w:rPr>
                <w:rFonts w:ascii="Times New Roman" w:hAnsi="Times New Roman"/>
                <w:b/>
                <w:lang w:val="en-US"/>
              </w:rPr>
            </w:pPr>
          </w:p>
        </w:tc>
        <w:tc>
          <w:tcPr>
            <w:tcW w:w="970" w:type="dxa"/>
          </w:tcPr>
          <w:p w14:paraId="32938DBB" w14:textId="77777777" w:rsidR="00F17DBF" w:rsidRPr="003A62ED" w:rsidRDefault="00F17DBF" w:rsidP="00A6177A">
            <w:pPr>
              <w:ind w:left="0" w:firstLine="0"/>
              <w:jc w:val="center"/>
              <w:rPr>
                <w:rFonts w:ascii="Times New Roman" w:hAnsi="Times New Roman"/>
                <w:b/>
                <w:lang w:val="en-US"/>
              </w:rPr>
            </w:pPr>
          </w:p>
        </w:tc>
      </w:tr>
      <w:tr w:rsidR="00F17DBF" w:rsidRPr="003A62ED" w14:paraId="7B4153E4" w14:textId="77777777" w:rsidTr="004E71A5">
        <w:trPr>
          <w:trHeight w:val="70"/>
        </w:trPr>
        <w:tc>
          <w:tcPr>
            <w:tcW w:w="1142" w:type="dxa"/>
          </w:tcPr>
          <w:p w14:paraId="5FBD305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7F58EF7" w14:textId="77777777" w:rsidR="00F17DBF" w:rsidRPr="003A62ED" w:rsidRDefault="00F17DBF" w:rsidP="00A6177A">
            <w:pPr>
              <w:jc w:val="center"/>
              <w:rPr>
                <w:rFonts w:ascii="Times New Roman" w:hAnsi="Times New Roman"/>
              </w:rPr>
            </w:pPr>
            <w:r w:rsidRPr="003A62ED">
              <w:rPr>
                <w:rFonts w:ascii="Times New Roman" w:hAnsi="Times New Roman"/>
              </w:rPr>
              <w:t>Kamis, 18 Oktober 2018</w:t>
            </w:r>
          </w:p>
        </w:tc>
        <w:tc>
          <w:tcPr>
            <w:tcW w:w="993" w:type="dxa"/>
            <w:vAlign w:val="center"/>
          </w:tcPr>
          <w:p w14:paraId="227A8D7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2930D0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E68128B" w14:textId="77777777" w:rsidR="00F17DBF" w:rsidRPr="00E804CD" w:rsidRDefault="00F17DBF" w:rsidP="00A6177A">
            <w:pPr>
              <w:ind w:left="0" w:firstLine="0"/>
              <w:jc w:val="center"/>
              <w:rPr>
                <w:rFonts w:ascii="Times New Roman" w:hAnsi="Times New Roman"/>
              </w:rPr>
            </w:pPr>
            <w:r>
              <w:rPr>
                <w:rFonts w:ascii="Times New Roman" w:hAnsi="Times New Roman"/>
                <w:lang w:val="en-US"/>
              </w:rPr>
              <w:t>Membuat CRUD Caleg</w:t>
            </w:r>
          </w:p>
        </w:tc>
        <w:tc>
          <w:tcPr>
            <w:tcW w:w="1275" w:type="dxa"/>
          </w:tcPr>
          <w:p w14:paraId="299C5D80" w14:textId="77777777" w:rsidR="00F17DBF" w:rsidRPr="003A62ED" w:rsidRDefault="00F17DBF" w:rsidP="00A6177A">
            <w:pPr>
              <w:ind w:left="0" w:firstLine="0"/>
              <w:jc w:val="center"/>
              <w:rPr>
                <w:rFonts w:ascii="Times New Roman" w:hAnsi="Times New Roman"/>
                <w:b/>
                <w:lang w:val="en-US"/>
              </w:rPr>
            </w:pPr>
          </w:p>
        </w:tc>
        <w:tc>
          <w:tcPr>
            <w:tcW w:w="1015" w:type="dxa"/>
          </w:tcPr>
          <w:p w14:paraId="6EBBCCD7" w14:textId="77777777" w:rsidR="00F17DBF" w:rsidRPr="003A62ED" w:rsidRDefault="00F17DBF" w:rsidP="00A6177A">
            <w:pPr>
              <w:ind w:left="0" w:firstLine="0"/>
              <w:jc w:val="center"/>
              <w:rPr>
                <w:rFonts w:ascii="Times New Roman" w:hAnsi="Times New Roman"/>
                <w:b/>
                <w:lang w:val="en-US"/>
              </w:rPr>
            </w:pPr>
          </w:p>
        </w:tc>
        <w:tc>
          <w:tcPr>
            <w:tcW w:w="970" w:type="dxa"/>
          </w:tcPr>
          <w:p w14:paraId="35AE500A" w14:textId="77777777" w:rsidR="00F17DBF" w:rsidRPr="003A62ED" w:rsidRDefault="00F17DBF" w:rsidP="00A6177A">
            <w:pPr>
              <w:ind w:left="0" w:firstLine="0"/>
              <w:jc w:val="center"/>
              <w:rPr>
                <w:rFonts w:ascii="Times New Roman" w:hAnsi="Times New Roman"/>
                <w:b/>
                <w:lang w:val="en-US"/>
              </w:rPr>
            </w:pPr>
          </w:p>
        </w:tc>
      </w:tr>
      <w:tr w:rsidR="00F17DBF" w:rsidRPr="003A62ED" w14:paraId="74C16793" w14:textId="77777777" w:rsidTr="004E71A5">
        <w:trPr>
          <w:trHeight w:val="70"/>
        </w:trPr>
        <w:tc>
          <w:tcPr>
            <w:tcW w:w="1142" w:type="dxa"/>
          </w:tcPr>
          <w:p w14:paraId="143C3DE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61E9184" w14:textId="77777777" w:rsidR="00F17DBF" w:rsidRPr="003A62ED" w:rsidRDefault="00F17DBF" w:rsidP="00A6177A">
            <w:pPr>
              <w:jc w:val="center"/>
              <w:rPr>
                <w:rFonts w:ascii="Times New Roman" w:hAnsi="Times New Roman"/>
              </w:rPr>
            </w:pPr>
            <w:r w:rsidRPr="003A62ED">
              <w:rPr>
                <w:rFonts w:ascii="Times New Roman" w:hAnsi="Times New Roman"/>
              </w:rPr>
              <w:t>Jumat, 19 Oktober 2018</w:t>
            </w:r>
          </w:p>
        </w:tc>
        <w:tc>
          <w:tcPr>
            <w:tcW w:w="993" w:type="dxa"/>
            <w:vAlign w:val="center"/>
          </w:tcPr>
          <w:p w14:paraId="3DC1584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D65A2F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F2AD15F" w14:textId="77777777" w:rsidR="00F17DBF" w:rsidRPr="00734BCF" w:rsidRDefault="00F17DBF" w:rsidP="00A6177A">
            <w:pPr>
              <w:ind w:left="0" w:firstLine="0"/>
              <w:jc w:val="center"/>
              <w:rPr>
                <w:rFonts w:ascii="Times New Roman" w:hAnsi="Times New Roman"/>
                <w:lang w:val="en-US"/>
              </w:rPr>
            </w:pPr>
            <w:r>
              <w:rPr>
                <w:rFonts w:ascii="Times New Roman" w:hAnsi="Times New Roman"/>
                <w:lang w:val="en-US"/>
              </w:rPr>
              <w:t>Membuat CRUD Caleg</w:t>
            </w:r>
          </w:p>
        </w:tc>
        <w:tc>
          <w:tcPr>
            <w:tcW w:w="1275" w:type="dxa"/>
          </w:tcPr>
          <w:p w14:paraId="28AF2751" w14:textId="77777777" w:rsidR="00F17DBF" w:rsidRPr="003A62ED" w:rsidRDefault="00F17DBF" w:rsidP="00A6177A">
            <w:pPr>
              <w:ind w:left="0" w:firstLine="0"/>
              <w:jc w:val="center"/>
              <w:rPr>
                <w:rFonts w:ascii="Times New Roman" w:hAnsi="Times New Roman"/>
                <w:b/>
                <w:lang w:val="en-US"/>
              </w:rPr>
            </w:pPr>
          </w:p>
        </w:tc>
        <w:tc>
          <w:tcPr>
            <w:tcW w:w="1015" w:type="dxa"/>
          </w:tcPr>
          <w:p w14:paraId="6284275D" w14:textId="77777777" w:rsidR="00F17DBF" w:rsidRPr="003A62ED" w:rsidRDefault="00F17DBF" w:rsidP="00A6177A">
            <w:pPr>
              <w:ind w:left="0" w:firstLine="0"/>
              <w:jc w:val="center"/>
              <w:rPr>
                <w:rFonts w:ascii="Times New Roman" w:hAnsi="Times New Roman"/>
                <w:b/>
                <w:lang w:val="en-US"/>
              </w:rPr>
            </w:pPr>
          </w:p>
        </w:tc>
        <w:tc>
          <w:tcPr>
            <w:tcW w:w="970" w:type="dxa"/>
          </w:tcPr>
          <w:p w14:paraId="02E70BEE" w14:textId="77777777" w:rsidR="00F17DBF" w:rsidRPr="003A62ED" w:rsidRDefault="00F17DBF" w:rsidP="00A6177A">
            <w:pPr>
              <w:ind w:left="0" w:firstLine="0"/>
              <w:jc w:val="center"/>
              <w:rPr>
                <w:rFonts w:ascii="Times New Roman" w:hAnsi="Times New Roman"/>
                <w:b/>
                <w:lang w:val="en-US"/>
              </w:rPr>
            </w:pPr>
          </w:p>
        </w:tc>
      </w:tr>
      <w:tr w:rsidR="00F17DBF" w:rsidRPr="003A62ED" w14:paraId="659B3380" w14:textId="77777777" w:rsidTr="004E71A5">
        <w:trPr>
          <w:trHeight w:val="70"/>
        </w:trPr>
        <w:tc>
          <w:tcPr>
            <w:tcW w:w="1142" w:type="dxa"/>
          </w:tcPr>
          <w:p w14:paraId="3AAF6280"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56288DC" w14:textId="77777777" w:rsidR="00F17DBF" w:rsidRPr="003A62ED" w:rsidRDefault="00F17DBF" w:rsidP="00A6177A">
            <w:pPr>
              <w:jc w:val="center"/>
              <w:rPr>
                <w:rFonts w:ascii="Times New Roman" w:hAnsi="Times New Roman"/>
              </w:rPr>
            </w:pPr>
            <w:r w:rsidRPr="003A62ED">
              <w:rPr>
                <w:rFonts w:ascii="Times New Roman" w:hAnsi="Times New Roman"/>
              </w:rPr>
              <w:t>Senin, 22 Oktober 2018</w:t>
            </w:r>
          </w:p>
        </w:tc>
        <w:tc>
          <w:tcPr>
            <w:tcW w:w="993" w:type="dxa"/>
            <w:vAlign w:val="center"/>
          </w:tcPr>
          <w:p w14:paraId="6029613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E849B8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04E9A1A" w14:textId="77777777" w:rsidR="00F17DBF" w:rsidRPr="00DB78DC" w:rsidRDefault="00F17DBF" w:rsidP="00A6177A">
            <w:pPr>
              <w:ind w:left="0" w:firstLine="0"/>
              <w:jc w:val="center"/>
              <w:rPr>
                <w:rFonts w:ascii="Times New Roman" w:hAnsi="Times New Roman"/>
              </w:rPr>
            </w:pPr>
            <w:r>
              <w:rPr>
                <w:rFonts w:ascii="Times New Roman" w:hAnsi="Times New Roman"/>
              </w:rPr>
              <w:t>Testing Web Caleg</w:t>
            </w:r>
          </w:p>
        </w:tc>
        <w:tc>
          <w:tcPr>
            <w:tcW w:w="1275" w:type="dxa"/>
          </w:tcPr>
          <w:p w14:paraId="527AA30C" w14:textId="77777777" w:rsidR="00F17DBF" w:rsidRPr="003A62ED" w:rsidRDefault="00F17DBF" w:rsidP="00A6177A">
            <w:pPr>
              <w:ind w:left="0" w:firstLine="0"/>
              <w:jc w:val="center"/>
              <w:rPr>
                <w:rFonts w:ascii="Times New Roman" w:hAnsi="Times New Roman"/>
                <w:b/>
                <w:lang w:val="en-US"/>
              </w:rPr>
            </w:pPr>
          </w:p>
        </w:tc>
        <w:tc>
          <w:tcPr>
            <w:tcW w:w="1015" w:type="dxa"/>
          </w:tcPr>
          <w:p w14:paraId="45CDE7C3" w14:textId="77777777" w:rsidR="00F17DBF" w:rsidRPr="003A62ED" w:rsidRDefault="00F17DBF" w:rsidP="00A6177A">
            <w:pPr>
              <w:ind w:left="0" w:firstLine="0"/>
              <w:jc w:val="center"/>
              <w:rPr>
                <w:rFonts w:ascii="Times New Roman" w:hAnsi="Times New Roman"/>
                <w:b/>
                <w:lang w:val="en-US"/>
              </w:rPr>
            </w:pPr>
          </w:p>
        </w:tc>
        <w:tc>
          <w:tcPr>
            <w:tcW w:w="970" w:type="dxa"/>
          </w:tcPr>
          <w:p w14:paraId="07410CF8" w14:textId="77777777" w:rsidR="00F17DBF" w:rsidRPr="003A62ED" w:rsidRDefault="00F17DBF" w:rsidP="00A6177A">
            <w:pPr>
              <w:ind w:left="0" w:firstLine="0"/>
              <w:jc w:val="center"/>
              <w:rPr>
                <w:rFonts w:ascii="Times New Roman" w:hAnsi="Times New Roman"/>
                <w:b/>
                <w:lang w:val="en-US"/>
              </w:rPr>
            </w:pPr>
          </w:p>
        </w:tc>
      </w:tr>
      <w:tr w:rsidR="00F17DBF" w:rsidRPr="003A62ED" w14:paraId="45526E75" w14:textId="77777777" w:rsidTr="004E71A5">
        <w:trPr>
          <w:trHeight w:val="70"/>
        </w:trPr>
        <w:tc>
          <w:tcPr>
            <w:tcW w:w="1142" w:type="dxa"/>
          </w:tcPr>
          <w:p w14:paraId="0E13923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FDC095D" w14:textId="77777777" w:rsidR="00F17DBF" w:rsidRPr="003A62ED" w:rsidRDefault="00F17DBF" w:rsidP="00A6177A">
            <w:pPr>
              <w:jc w:val="center"/>
              <w:rPr>
                <w:rFonts w:ascii="Times New Roman" w:hAnsi="Times New Roman"/>
              </w:rPr>
            </w:pPr>
            <w:r w:rsidRPr="003A62ED">
              <w:rPr>
                <w:rFonts w:ascii="Times New Roman" w:hAnsi="Times New Roman"/>
              </w:rPr>
              <w:t>Selasa, 23 Oktober 2018</w:t>
            </w:r>
          </w:p>
        </w:tc>
        <w:tc>
          <w:tcPr>
            <w:tcW w:w="993" w:type="dxa"/>
            <w:vAlign w:val="center"/>
          </w:tcPr>
          <w:p w14:paraId="57600B0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A93E80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7384DBF"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Testing Web Caleg</w:t>
            </w:r>
          </w:p>
        </w:tc>
        <w:tc>
          <w:tcPr>
            <w:tcW w:w="1275" w:type="dxa"/>
          </w:tcPr>
          <w:p w14:paraId="060B7AFF" w14:textId="77777777" w:rsidR="00F17DBF" w:rsidRPr="003A62ED" w:rsidRDefault="00F17DBF" w:rsidP="00A6177A">
            <w:pPr>
              <w:ind w:left="0" w:firstLine="0"/>
              <w:jc w:val="center"/>
              <w:rPr>
                <w:rFonts w:ascii="Times New Roman" w:hAnsi="Times New Roman"/>
                <w:b/>
                <w:lang w:val="en-US"/>
              </w:rPr>
            </w:pPr>
          </w:p>
        </w:tc>
        <w:tc>
          <w:tcPr>
            <w:tcW w:w="1015" w:type="dxa"/>
          </w:tcPr>
          <w:p w14:paraId="017A3D9D" w14:textId="77777777" w:rsidR="00F17DBF" w:rsidRPr="003A62ED" w:rsidRDefault="00F17DBF" w:rsidP="00A6177A">
            <w:pPr>
              <w:ind w:left="0" w:firstLine="0"/>
              <w:jc w:val="center"/>
              <w:rPr>
                <w:rFonts w:ascii="Times New Roman" w:hAnsi="Times New Roman"/>
                <w:b/>
                <w:lang w:val="en-US"/>
              </w:rPr>
            </w:pPr>
          </w:p>
        </w:tc>
        <w:tc>
          <w:tcPr>
            <w:tcW w:w="970" w:type="dxa"/>
          </w:tcPr>
          <w:p w14:paraId="499A739F" w14:textId="77777777" w:rsidR="00F17DBF" w:rsidRPr="003A62ED" w:rsidRDefault="00F17DBF" w:rsidP="00A6177A">
            <w:pPr>
              <w:ind w:left="0" w:firstLine="0"/>
              <w:jc w:val="center"/>
              <w:rPr>
                <w:rFonts w:ascii="Times New Roman" w:hAnsi="Times New Roman"/>
                <w:b/>
                <w:lang w:val="en-US"/>
              </w:rPr>
            </w:pPr>
          </w:p>
        </w:tc>
      </w:tr>
      <w:tr w:rsidR="00F17DBF" w:rsidRPr="003A62ED" w14:paraId="4FD88C1B" w14:textId="77777777" w:rsidTr="004E71A5">
        <w:trPr>
          <w:trHeight w:val="70"/>
        </w:trPr>
        <w:tc>
          <w:tcPr>
            <w:tcW w:w="1142" w:type="dxa"/>
          </w:tcPr>
          <w:p w14:paraId="06645FB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53B7ACF7" w14:textId="77777777" w:rsidR="00F17DBF" w:rsidRPr="003A62ED" w:rsidRDefault="00F17DBF" w:rsidP="00A6177A">
            <w:pPr>
              <w:jc w:val="center"/>
              <w:rPr>
                <w:rFonts w:ascii="Times New Roman" w:hAnsi="Times New Roman"/>
              </w:rPr>
            </w:pPr>
            <w:r w:rsidRPr="003A62ED">
              <w:rPr>
                <w:rFonts w:ascii="Times New Roman" w:hAnsi="Times New Roman"/>
              </w:rPr>
              <w:t>Rabu, 24 Oktober 2018</w:t>
            </w:r>
          </w:p>
        </w:tc>
        <w:tc>
          <w:tcPr>
            <w:tcW w:w="993" w:type="dxa"/>
            <w:vAlign w:val="center"/>
          </w:tcPr>
          <w:p w14:paraId="48736B4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EE6693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85E48B4" w14:textId="77777777" w:rsidR="00F17DBF" w:rsidRPr="00DB78DC" w:rsidRDefault="00F17DBF" w:rsidP="00A6177A">
            <w:pPr>
              <w:ind w:left="0" w:firstLine="0"/>
              <w:jc w:val="center"/>
              <w:rPr>
                <w:rFonts w:ascii="Times New Roman" w:hAnsi="Times New Roman"/>
              </w:rPr>
            </w:pPr>
            <w:r>
              <w:rPr>
                <w:rFonts w:ascii="Times New Roman" w:hAnsi="Times New Roman"/>
              </w:rPr>
              <w:t>Merevisi CRUD Caleg</w:t>
            </w:r>
          </w:p>
        </w:tc>
        <w:tc>
          <w:tcPr>
            <w:tcW w:w="1275" w:type="dxa"/>
          </w:tcPr>
          <w:p w14:paraId="1417FB4F" w14:textId="77777777" w:rsidR="00F17DBF" w:rsidRPr="003A62ED" w:rsidRDefault="00F17DBF" w:rsidP="00A6177A">
            <w:pPr>
              <w:ind w:left="0" w:firstLine="0"/>
              <w:jc w:val="center"/>
              <w:rPr>
                <w:rFonts w:ascii="Times New Roman" w:hAnsi="Times New Roman"/>
                <w:b/>
                <w:lang w:val="en-US"/>
              </w:rPr>
            </w:pPr>
          </w:p>
        </w:tc>
        <w:tc>
          <w:tcPr>
            <w:tcW w:w="1015" w:type="dxa"/>
          </w:tcPr>
          <w:p w14:paraId="7710B7F9" w14:textId="77777777" w:rsidR="00F17DBF" w:rsidRPr="003A62ED" w:rsidRDefault="00F17DBF" w:rsidP="00A6177A">
            <w:pPr>
              <w:ind w:left="0" w:firstLine="0"/>
              <w:jc w:val="center"/>
              <w:rPr>
                <w:rFonts w:ascii="Times New Roman" w:hAnsi="Times New Roman"/>
                <w:b/>
                <w:lang w:val="en-US"/>
              </w:rPr>
            </w:pPr>
          </w:p>
        </w:tc>
        <w:tc>
          <w:tcPr>
            <w:tcW w:w="970" w:type="dxa"/>
          </w:tcPr>
          <w:p w14:paraId="576EC716" w14:textId="77777777" w:rsidR="00F17DBF" w:rsidRPr="003A62ED" w:rsidRDefault="00F17DBF" w:rsidP="00A6177A">
            <w:pPr>
              <w:ind w:left="0" w:firstLine="0"/>
              <w:jc w:val="center"/>
              <w:rPr>
                <w:rFonts w:ascii="Times New Roman" w:hAnsi="Times New Roman"/>
                <w:b/>
                <w:lang w:val="en-US"/>
              </w:rPr>
            </w:pPr>
          </w:p>
        </w:tc>
      </w:tr>
      <w:tr w:rsidR="00F17DBF" w:rsidRPr="003A62ED" w14:paraId="7E800B9E" w14:textId="77777777" w:rsidTr="004E71A5">
        <w:trPr>
          <w:trHeight w:val="70"/>
        </w:trPr>
        <w:tc>
          <w:tcPr>
            <w:tcW w:w="1142" w:type="dxa"/>
          </w:tcPr>
          <w:p w14:paraId="4183BDF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61BF54F" w14:textId="77777777" w:rsidR="00F17DBF" w:rsidRPr="003A62ED" w:rsidRDefault="00F17DBF" w:rsidP="00A6177A">
            <w:pPr>
              <w:jc w:val="center"/>
              <w:rPr>
                <w:rFonts w:ascii="Times New Roman" w:hAnsi="Times New Roman"/>
              </w:rPr>
            </w:pPr>
            <w:r w:rsidRPr="003A62ED">
              <w:rPr>
                <w:rFonts w:ascii="Times New Roman" w:hAnsi="Times New Roman"/>
              </w:rPr>
              <w:t>Kamis, 25 Oktober 2018</w:t>
            </w:r>
          </w:p>
        </w:tc>
        <w:tc>
          <w:tcPr>
            <w:tcW w:w="993" w:type="dxa"/>
            <w:vAlign w:val="center"/>
          </w:tcPr>
          <w:p w14:paraId="299EE19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F4059E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2C5F823"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Merevisi CRUD Caleg</w:t>
            </w:r>
          </w:p>
        </w:tc>
        <w:tc>
          <w:tcPr>
            <w:tcW w:w="1275" w:type="dxa"/>
          </w:tcPr>
          <w:p w14:paraId="2FCD5545" w14:textId="77777777" w:rsidR="00F17DBF" w:rsidRPr="003A62ED" w:rsidRDefault="00F17DBF" w:rsidP="00A6177A">
            <w:pPr>
              <w:ind w:left="0" w:firstLine="0"/>
              <w:jc w:val="center"/>
              <w:rPr>
                <w:rFonts w:ascii="Times New Roman" w:hAnsi="Times New Roman"/>
                <w:b/>
                <w:lang w:val="en-US"/>
              </w:rPr>
            </w:pPr>
          </w:p>
        </w:tc>
        <w:tc>
          <w:tcPr>
            <w:tcW w:w="1015" w:type="dxa"/>
          </w:tcPr>
          <w:p w14:paraId="734D09F6" w14:textId="77777777" w:rsidR="00F17DBF" w:rsidRPr="003A62ED" w:rsidRDefault="00F17DBF" w:rsidP="00A6177A">
            <w:pPr>
              <w:ind w:left="0" w:firstLine="0"/>
              <w:jc w:val="center"/>
              <w:rPr>
                <w:rFonts w:ascii="Times New Roman" w:hAnsi="Times New Roman"/>
                <w:b/>
                <w:lang w:val="en-US"/>
              </w:rPr>
            </w:pPr>
          </w:p>
        </w:tc>
        <w:tc>
          <w:tcPr>
            <w:tcW w:w="970" w:type="dxa"/>
          </w:tcPr>
          <w:p w14:paraId="6D8410A9" w14:textId="77777777" w:rsidR="00F17DBF" w:rsidRPr="003A62ED" w:rsidRDefault="00F17DBF" w:rsidP="00A6177A">
            <w:pPr>
              <w:ind w:left="0" w:firstLine="0"/>
              <w:jc w:val="center"/>
              <w:rPr>
                <w:rFonts w:ascii="Times New Roman" w:hAnsi="Times New Roman"/>
                <w:b/>
                <w:lang w:val="en-US"/>
              </w:rPr>
            </w:pPr>
          </w:p>
        </w:tc>
      </w:tr>
      <w:tr w:rsidR="00F17DBF" w:rsidRPr="003A62ED" w14:paraId="749F0EC8" w14:textId="77777777" w:rsidTr="004E71A5">
        <w:trPr>
          <w:trHeight w:val="70"/>
        </w:trPr>
        <w:tc>
          <w:tcPr>
            <w:tcW w:w="1142" w:type="dxa"/>
          </w:tcPr>
          <w:p w14:paraId="114A9FB7"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6DDF7EF" w14:textId="77777777" w:rsidR="00F17DBF" w:rsidRPr="003A62ED" w:rsidRDefault="00F17DBF" w:rsidP="00A6177A">
            <w:pPr>
              <w:jc w:val="center"/>
              <w:rPr>
                <w:rFonts w:ascii="Times New Roman" w:hAnsi="Times New Roman"/>
              </w:rPr>
            </w:pPr>
            <w:r w:rsidRPr="003A62ED">
              <w:rPr>
                <w:rFonts w:ascii="Times New Roman" w:hAnsi="Times New Roman"/>
              </w:rPr>
              <w:t>Jumat, 26 Oktober 2018</w:t>
            </w:r>
          </w:p>
        </w:tc>
        <w:tc>
          <w:tcPr>
            <w:tcW w:w="993" w:type="dxa"/>
            <w:vAlign w:val="center"/>
          </w:tcPr>
          <w:p w14:paraId="3C7D7E7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56971C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93E8AE7" w14:textId="77777777" w:rsidR="00F17DBF" w:rsidRPr="00DB78DC" w:rsidRDefault="00F17DBF" w:rsidP="00A6177A">
            <w:pPr>
              <w:ind w:left="0" w:firstLine="0"/>
              <w:jc w:val="center"/>
              <w:rPr>
                <w:rFonts w:ascii="Times New Roman" w:hAnsi="Times New Roman"/>
              </w:rPr>
            </w:pPr>
            <w:r>
              <w:rPr>
                <w:rFonts w:ascii="Times New Roman" w:hAnsi="Times New Roman"/>
              </w:rPr>
              <w:t>Menambahkan Fitur Live Chat Pada Web Caleg</w:t>
            </w:r>
          </w:p>
        </w:tc>
        <w:tc>
          <w:tcPr>
            <w:tcW w:w="1275" w:type="dxa"/>
          </w:tcPr>
          <w:p w14:paraId="5F638ED1" w14:textId="77777777" w:rsidR="00F17DBF" w:rsidRPr="003A62ED" w:rsidRDefault="00F17DBF" w:rsidP="00A6177A">
            <w:pPr>
              <w:ind w:left="0" w:firstLine="0"/>
              <w:jc w:val="center"/>
              <w:rPr>
                <w:rFonts w:ascii="Times New Roman" w:hAnsi="Times New Roman"/>
                <w:b/>
                <w:lang w:val="en-US"/>
              </w:rPr>
            </w:pPr>
          </w:p>
        </w:tc>
        <w:tc>
          <w:tcPr>
            <w:tcW w:w="1015" w:type="dxa"/>
          </w:tcPr>
          <w:p w14:paraId="096ACC09" w14:textId="77777777" w:rsidR="00F17DBF" w:rsidRPr="003A62ED" w:rsidRDefault="00F17DBF" w:rsidP="00A6177A">
            <w:pPr>
              <w:ind w:left="0" w:firstLine="0"/>
              <w:jc w:val="center"/>
              <w:rPr>
                <w:rFonts w:ascii="Times New Roman" w:hAnsi="Times New Roman"/>
                <w:b/>
                <w:lang w:val="en-US"/>
              </w:rPr>
            </w:pPr>
          </w:p>
        </w:tc>
        <w:tc>
          <w:tcPr>
            <w:tcW w:w="970" w:type="dxa"/>
          </w:tcPr>
          <w:p w14:paraId="61221C28" w14:textId="77777777" w:rsidR="00F17DBF" w:rsidRPr="003A62ED" w:rsidRDefault="00F17DBF" w:rsidP="00A6177A">
            <w:pPr>
              <w:ind w:left="0" w:firstLine="0"/>
              <w:jc w:val="center"/>
              <w:rPr>
                <w:rFonts w:ascii="Times New Roman" w:hAnsi="Times New Roman"/>
                <w:b/>
                <w:lang w:val="en-US"/>
              </w:rPr>
            </w:pPr>
          </w:p>
        </w:tc>
      </w:tr>
      <w:tr w:rsidR="00F17DBF" w:rsidRPr="003A62ED" w14:paraId="72B1328C" w14:textId="77777777" w:rsidTr="004E71A5">
        <w:trPr>
          <w:trHeight w:val="70"/>
        </w:trPr>
        <w:tc>
          <w:tcPr>
            <w:tcW w:w="1142" w:type="dxa"/>
          </w:tcPr>
          <w:p w14:paraId="1507103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B059D57" w14:textId="77777777" w:rsidR="00F17DBF" w:rsidRPr="003A62ED" w:rsidRDefault="00F17DBF" w:rsidP="00A6177A">
            <w:pPr>
              <w:jc w:val="center"/>
              <w:rPr>
                <w:rFonts w:ascii="Times New Roman" w:hAnsi="Times New Roman"/>
              </w:rPr>
            </w:pPr>
            <w:r w:rsidRPr="003A62ED">
              <w:rPr>
                <w:rFonts w:ascii="Times New Roman" w:hAnsi="Times New Roman"/>
              </w:rPr>
              <w:t>Senin, 29 Oktober 2018</w:t>
            </w:r>
          </w:p>
        </w:tc>
        <w:tc>
          <w:tcPr>
            <w:tcW w:w="993" w:type="dxa"/>
            <w:vAlign w:val="center"/>
          </w:tcPr>
          <w:p w14:paraId="3171F58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BE4736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62D6928" w14:textId="77777777" w:rsidR="00F17DBF" w:rsidRPr="007C090D" w:rsidRDefault="00F17DBF" w:rsidP="00A6177A">
            <w:pPr>
              <w:ind w:left="0" w:firstLine="0"/>
              <w:jc w:val="center"/>
              <w:rPr>
                <w:rFonts w:ascii="Times New Roman" w:hAnsi="Times New Roman"/>
              </w:rPr>
            </w:pPr>
            <w:r>
              <w:rPr>
                <w:rFonts w:ascii="Times New Roman" w:hAnsi="Times New Roman"/>
              </w:rPr>
              <w:t>Menambahkan Fitur Live Chat Pada Web Caleg</w:t>
            </w:r>
          </w:p>
        </w:tc>
        <w:tc>
          <w:tcPr>
            <w:tcW w:w="1275" w:type="dxa"/>
          </w:tcPr>
          <w:p w14:paraId="1727D284" w14:textId="77777777" w:rsidR="00F17DBF" w:rsidRPr="003A62ED" w:rsidRDefault="00F17DBF" w:rsidP="00A6177A">
            <w:pPr>
              <w:ind w:left="0" w:firstLine="0"/>
              <w:jc w:val="center"/>
              <w:rPr>
                <w:rFonts w:ascii="Times New Roman" w:hAnsi="Times New Roman"/>
                <w:b/>
                <w:lang w:val="en-US"/>
              </w:rPr>
            </w:pPr>
          </w:p>
        </w:tc>
        <w:tc>
          <w:tcPr>
            <w:tcW w:w="1015" w:type="dxa"/>
          </w:tcPr>
          <w:p w14:paraId="6DC3C128" w14:textId="77777777" w:rsidR="00F17DBF" w:rsidRPr="003A62ED" w:rsidRDefault="00F17DBF" w:rsidP="00A6177A">
            <w:pPr>
              <w:ind w:left="0" w:firstLine="0"/>
              <w:jc w:val="center"/>
              <w:rPr>
                <w:rFonts w:ascii="Times New Roman" w:hAnsi="Times New Roman"/>
                <w:b/>
                <w:lang w:val="en-US"/>
              </w:rPr>
            </w:pPr>
          </w:p>
        </w:tc>
        <w:tc>
          <w:tcPr>
            <w:tcW w:w="970" w:type="dxa"/>
          </w:tcPr>
          <w:p w14:paraId="09D60602" w14:textId="77777777" w:rsidR="00F17DBF" w:rsidRPr="003A62ED" w:rsidRDefault="00F17DBF" w:rsidP="00A6177A">
            <w:pPr>
              <w:ind w:left="0" w:firstLine="0"/>
              <w:jc w:val="center"/>
              <w:rPr>
                <w:rFonts w:ascii="Times New Roman" w:hAnsi="Times New Roman"/>
                <w:b/>
                <w:lang w:val="en-US"/>
              </w:rPr>
            </w:pPr>
          </w:p>
        </w:tc>
      </w:tr>
      <w:tr w:rsidR="00F17DBF" w:rsidRPr="003A62ED" w14:paraId="391917A4" w14:textId="77777777" w:rsidTr="004E71A5">
        <w:trPr>
          <w:trHeight w:val="70"/>
        </w:trPr>
        <w:tc>
          <w:tcPr>
            <w:tcW w:w="1142" w:type="dxa"/>
          </w:tcPr>
          <w:p w14:paraId="12ED0B11"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ACE355D" w14:textId="77777777" w:rsidR="00F17DBF" w:rsidRPr="003A62ED" w:rsidRDefault="00F17DBF" w:rsidP="00A6177A">
            <w:pPr>
              <w:jc w:val="center"/>
              <w:rPr>
                <w:rFonts w:ascii="Times New Roman" w:hAnsi="Times New Roman"/>
              </w:rPr>
            </w:pPr>
            <w:r w:rsidRPr="003A62ED">
              <w:rPr>
                <w:rFonts w:ascii="Times New Roman" w:hAnsi="Times New Roman"/>
              </w:rPr>
              <w:t>Selasa, 30 Oktober 2018</w:t>
            </w:r>
          </w:p>
        </w:tc>
        <w:tc>
          <w:tcPr>
            <w:tcW w:w="993" w:type="dxa"/>
            <w:vAlign w:val="center"/>
          </w:tcPr>
          <w:p w14:paraId="43E1EE6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D82BE8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BD513B8"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Menambahkan Fitur Live Chat Pada Web Caleg</w:t>
            </w:r>
          </w:p>
        </w:tc>
        <w:tc>
          <w:tcPr>
            <w:tcW w:w="1275" w:type="dxa"/>
          </w:tcPr>
          <w:p w14:paraId="28625449" w14:textId="77777777" w:rsidR="00F17DBF" w:rsidRPr="003A62ED" w:rsidRDefault="00F17DBF" w:rsidP="00A6177A">
            <w:pPr>
              <w:ind w:left="0" w:firstLine="0"/>
              <w:jc w:val="center"/>
              <w:rPr>
                <w:rFonts w:ascii="Times New Roman" w:hAnsi="Times New Roman"/>
                <w:b/>
                <w:lang w:val="en-US"/>
              </w:rPr>
            </w:pPr>
          </w:p>
        </w:tc>
        <w:tc>
          <w:tcPr>
            <w:tcW w:w="1015" w:type="dxa"/>
          </w:tcPr>
          <w:p w14:paraId="5F483136" w14:textId="77777777" w:rsidR="00F17DBF" w:rsidRPr="003A62ED" w:rsidRDefault="00F17DBF" w:rsidP="00A6177A">
            <w:pPr>
              <w:ind w:left="0" w:firstLine="0"/>
              <w:jc w:val="center"/>
              <w:rPr>
                <w:rFonts w:ascii="Times New Roman" w:hAnsi="Times New Roman"/>
                <w:b/>
                <w:lang w:val="en-US"/>
              </w:rPr>
            </w:pPr>
          </w:p>
        </w:tc>
        <w:tc>
          <w:tcPr>
            <w:tcW w:w="970" w:type="dxa"/>
          </w:tcPr>
          <w:p w14:paraId="6F94C366" w14:textId="77777777" w:rsidR="00F17DBF" w:rsidRPr="003A62ED" w:rsidRDefault="00F17DBF" w:rsidP="00A6177A">
            <w:pPr>
              <w:ind w:left="0" w:firstLine="0"/>
              <w:jc w:val="center"/>
              <w:rPr>
                <w:rFonts w:ascii="Times New Roman" w:hAnsi="Times New Roman"/>
                <w:b/>
                <w:lang w:val="en-US"/>
              </w:rPr>
            </w:pPr>
          </w:p>
        </w:tc>
      </w:tr>
      <w:tr w:rsidR="00F17DBF" w:rsidRPr="003A62ED" w14:paraId="25236A3B" w14:textId="77777777" w:rsidTr="004E71A5">
        <w:trPr>
          <w:trHeight w:val="70"/>
        </w:trPr>
        <w:tc>
          <w:tcPr>
            <w:tcW w:w="1142" w:type="dxa"/>
          </w:tcPr>
          <w:p w14:paraId="12ACC486"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8FC0946" w14:textId="77777777" w:rsidR="00F17DBF" w:rsidRPr="003A62ED" w:rsidRDefault="00F17DBF" w:rsidP="00A6177A">
            <w:pPr>
              <w:jc w:val="center"/>
              <w:rPr>
                <w:rFonts w:ascii="Times New Roman" w:hAnsi="Times New Roman"/>
              </w:rPr>
            </w:pPr>
            <w:r w:rsidRPr="003A62ED">
              <w:rPr>
                <w:rFonts w:ascii="Times New Roman" w:hAnsi="Times New Roman"/>
              </w:rPr>
              <w:t>Rabu, 31 Oktober 2018</w:t>
            </w:r>
          </w:p>
        </w:tc>
        <w:tc>
          <w:tcPr>
            <w:tcW w:w="993" w:type="dxa"/>
            <w:vAlign w:val="center"/>
          </w:tcPr>
          <w:p w14:paraId="47FC659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8D1732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63B3BDD"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Menambahkan Fitur Live Chat Pada Web Caleg</w:t>
            </w:r>
          </w:p>
        </w:tc>
        <w:tc>
          <w:tcPr>
            <w:tcW w:w="1275" w:type="dxa"/>
          </w:tcPr>
          <w:p w14:paraId="39747CEE" w14:textId="77777777" w:rsidR="00F17DBF" w:rsidRPr="003A62ED" w:rsidRDefault="00F17DBF" w:rsidP="00A6177A">
            <w:pPr>
              <w:ind w:left="0" w:firstLine="0"/>
              <w:jc w:val="center"/>
              <w:rPr>
                <w:rFonts w:ascii="Times New Roman" w:hAnsi="Times New Roman"/>
                <w:b/>
                <w:lang w:val="en-US"/>
              </w:rPr>
            </w:pPr>
          </w:p>
        </w:tc>
        <w:tc>
          <w:tcPr>
            <w:tcW w:w="1015" w:type="dxa"/>
          </w:tcPr>
          <w:p w14:paraId="44E982AA" w14:textId="77777777" w:rsidR="00F17DBF" w:rsidRPr="003A62ED" w:rsidRDefault="00F17DBF" w:rsidP="00A6177A">
            <w:pPr>
              <w:ind w:left="0" w:firstLine="0"/>
              <w:jc w:val="center"/>
              <w:rPr>
                <w:rFonts w:ascii="Times New Roman" w:hAnsi="Times New Roman"/>
                <w:b/>
                <w:lang w:val="en-US"/>
              </w:rPr>
            </w:pPr>
          </w:p>
        </w:tc>
        <w:tc>
          <w:tcPr>
            <w:tcW w:w="970" w:type="dxa"/>
          </w:tcPr>
          <w:p w14:paraId="4D46832E" w14:textId="77777777" w:rsidR="00F17DBF" w:rsidRPr="003A62ED" w:rsidRDefault="00F17DBF" w:rsidP="00A6177A">
            <w:pPr>
              <w:ind w:left="0" w:firstLine="0"/>
              <w:jc w:val="center"/>
              <w:rPr>
                <w:rFonts w:ascii="Times New Roman" w:hAnsi="Times New Roman"/>
                <w:b/>
                <w:lang w:val="en-US"/>
              </w:rPr>
            </w:pPr>
          </w:p>
        </w:tc>
      </w:tr>
      <w:tr w:rsidR="00F17DBF" w:rsidRPr="003A62ED" w14:paraId="368AFD25" w14:textId="77777777" w:rsidTr="004E71A5">
        <w:trPr>
          <w:trHeight w:val="70"/>
        </w:trPr>
        <w:tc>
          <w:tcPr>
            <w:tcW w:w="1142" w:type="dxa"/>
          </w:tcPr>
          <w:p w14:paraId="5AAF3033"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0DD8FB68" w14:textId="77777777" w:rsidR="00F17DBF" w:rsidRPr="003A62ED" w:rsidRDefault="00F17DBF" w:rsidP="00A6177A">
            <w:pPr>
              <w:jc w:val="center"/>
              <w:rPr>
                <w:rFonts w:ascii="Times New Roman" w:hAnsi="Times New Roman"/>
              </w:rPr>
            </w:pPr>
            <w:r w:rsidRPr="003A62ED">
              <w:rPr>
                <w:rFonts w:ascii="Times New Roman" w:hAnsi="Times New Roman"/>
              </w:rPr>
              <w:t>Kamis, 01 November 2018</w:t>
            </w:r>
          </w:p>
        </w:tc>
        <w:tc>
          <w:tcPr>
            <w:tcW w:w="993" w:type="dxa"/>
            <w:vAlign w:val="center"/>
          </w:tcPr>
          <w:p w14:paraId="5831875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F2113A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2FBD6B8"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Menambahkan Fitur Live Chat Pada Web Caleg</w:t>
            </w:r>
          </w:p>
        </w:tc>
        <w:tc>
          <w:tcPr>
            <w:tcW w:w="1275" w:type="dxa"/>
          </w:tcPr>
          <w:p w14:paraId="02691DCD" w14:textId="77777777" w:rsidR="00F17DBF" w:rsidRPr="003A62ED" w:rsidRDefault="00F17DBF" w:rsidP="00A6177A">
            <w:pPr>
              <w:ind w:left="0" w:firstLine="0"/>
              <w:jc w:val="center"/>
              <w:rPr>
                <w:rFonts w:ascii="Times New Roman" w:hAnsi="Times New Roman"/>
                <w:b/>
                <w:lang w:val="en-US"/>
              </w:rPr>
            </w:pPr>
          </w:p>
        </w:tc>
        <w:tc>
          <w:tcPr>
            <w:tcW w:w="1015" w:type="dxa"/>
          </w:tcPr>
          <w:p w14:paraId="15A8E37E" w14:textId="77777777" w:rsidR="00F17DBF" w:rsidRPr="003A62ED" w:rsidRDefault="00F17DBF" w:rsidP="00A6177A">
            <w:pPr>
              <w:ind w:left="0" w:firstLine="0"/>
              <w:jc w:val="center"/>
              <w:rPr>
                <w:rFonts w:ascii="Times New Roman" w:hAnsi="Times New Roman"/>
                <w:b/>
                <w:lang w:val="en-US"/>
              </w:rPr>
            </w:pPr>
          </w:p>
        </w:tc>
        <w:tc>
          <w:tcPr>
            <w:tcW w:w="970" w:type="dxa"/>
          </w:tcPr>
          <w:p w14:paraId="0B2C1E17" w14:textId="77777777" w:rsidR="00F17DBF" w:rsidRPr="003A62ED" w:rsidRDefault="00F17DBF" w:rsidP="00A6177A">
            <w:pPr>
              <w:ind w:left="0" w:firstLine="0"/>
              <w:jc w:val="center"/>
              <w:rPr>
                <w:rFonts w:ascii="Times New Roman" w:hAnsi="Times New Roman"/>
                <w:b/>
                <w:lang w:val="en-US"/>
              </w:rPr>
            </w:pPr>
          </w:p>
        </w:tc>
      </w:tr>
      <w:tr w:rsidR="00F17DBF" w:rsidRPr="003A62ED" w14:paraId="39A80680" w14:textId="77777777" w:rsidTr="004E71A5">
        <w:trPr>
          <w:trHeight w:val="70"/>
        </w:trPr>
        <w:tc>
          <w:tcPr>
            <w:tcW w:w="1142" w:type="dxa"/>
          </w:tcPr>
          <w:p w14:paraId="0D1E5567"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FBF058A" w14:textId="77777777" w:rsidR="00F17DBF" w:rsidRPr="003A62ED" w:rsidRDefault="00F17DBF" w:rsidP="00A6177A">
            <w:pPr>
              <w:jc w:val="center"/>
              <w:rPr>
                <w:rFonts w:ascii="Times New Roman" w:hAnsi="Times New Roman"/>
              </w:rPr>
            </w:pPr>
            <w:r w:rsidRPr="003A62ED">
              <w:rPr>
                <w:rFonts w:ascii="Times New Roman" w:hAnsi="Times New Roman"/>
              </w:rPr>
              <w:t>Jumat, 02 November 2018</w:t>
            </w:r>
          </w:p>
        </w:tc>
        <w:tc>
          <w:tcPr>
            <w:tcW w:w="993" w:type="dxa"/>
            <w:vAlign w:val="center"/>
          </w:tcPr>
          <w:p w14:paraId="3E44770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396C64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A411B89"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Testing Web Caleg</w:t>
            </w:r>
          </w:p>
        </w:tc>
        <w:tc>
          <w:tcPr>
            <w:tcW w:w="1275" w:type="dxa"/>
          </w:tcPr>
          <w:p w14:paraId="1ECA21C6" w14:textId="77777777" w:rsidR="00F17DBF" w:rsidRPr="003A62ED" w:rsidRDefault="00F17DBF" w:rsidP="00A6177A">
            <w:pPr>
              <w:ind w:left="0" w:firstLine="0"/>
              <w:jc w:val="center"/>
              <w:rPr>
                <w:rFonts w:ascii="Times New Roman" w:hAnsi="Times New Roman"/>
                <w:b/>
                <w:lang w:val="en-US"/>
              </w:rPr>
            </w:pPr>
          </w:p>
        </w:tc>
        <w:tc>
          <w:tcPr>
            <w:tcW w:w="1015" w:type="dxa"/>
          </w:tcPr>
          <w:p w14:paraId="4B7E7BF3" w14:textId="77777777" w:rsidR="00F17DBF" w:rsidRPr="003A62ED" w:rsidRDefault="00F17DBF" w:rsidP="00A6177A">
            <w:pPr>
              <w:ind w:left="0" w:firstLine="0"/>
              <w:jc w:val="center"/>
              <w:rPr>
                <w:rFonts w:ascii="Times New Roman" w:hAnsi="Times New Roman"/>
                <w:b/>
                <w:lang w:val="en-US"/>
              </w:rPr>
            </w:pPr>
          </w:p>
        </w:tc>
        <w:tc>
          <w:tcPr>
            <w:tcW w:w="970" w:type="dxa"/>
          </w:tcPr>
          <w:p w14:paraId="4E65FD02" w14:textId="77777777" w:rsidR="00F17DBF" w:rsidRPr="003A62ED" w:rsidRDefault="00F17DBF" w:rsidP="00A6177A">
            <w:pPr>
              <w:ind w:left="0" w:firstLine="0"/>
              <w:jc w:val="center"/>
              <w:rPr>
                <w:rFonts w:ascii="Times New Roman" w:hAnsi="Times New Roman"/>
                <w:b/>
                <w:lang w:val="en-US"/>
              </w:rPr>
            </w:pPr>
          </w:p>
        </w:tc>
      </w:tr>
      <w:tr w:rsidR="00F17DBF" w:rsidRPr="003A62ED" w14:paraId="2AB961AE" w14:textId="77777777" w:rsidTr="004E71A5">
        <w:trPr>
          <w:trHeight w:val="70"/>
        </w:trPr>
        <w:tc>
          <w:tcPr>
            <w:tcW w:w="1142" w:type="dxa"/>
          </w:tcPr>
          <w:p w14:paraId="7E0E2EFE"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w:t>
            </w:r>
            <w:r>
              <w:rPr>
                <w:rFonts w:ascii="Times New Roman" w:hAnsi="Times New Roman"/>
              </w:rPr>
              <w:lastRenderedPageBreak/>
              <w:t>mer</w:t>
            </w:r>
          </w:p>
        </w:tc>
        <w:tc>
          <w:tcPr>
            <w:tcW w:w="2686" w:type="dxa"/>
            <w:vAlign w:val="center"/>
          </w:tcPr>
          <w:p w14:paraId="012DC5F5" w14:textId="77777777" w:rsidR="00F17DBF" w:rsidRPr="003A62ED" w:rsidRDefault="00F17DBF" w:rsidP="00A6177A">
            <w:pPr>
              <w:jc w:val="center"/>
              <w:rPr>
                <w:rFonts w:ascii="Times New Roman" w:hAnsi="Times New Roman"/>
              </w:rPr>
            </w:pPr>
            <w:r w:rsidRPr="003A62ED">
              <w:rPr>
                <w:rFonts w:ascii="Times New Roman" w:hAnsi="Times New Roman"/>
              </w:rPr>
              <w:lastRenderedPageBreak/>
              <w:t>Senin, 05 November 2018</w:t>
            </w:r>
          </w:p>
        </w:tc>
        <w:tc>
          <w:tcPr>
            <w:tcW w:w="993" w:type="dxa"/>
            <w:vAlign w:val="center"/>
          </w:tcPr>
          <w:p w14:paraId="540FE8E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1668F6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6994607"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Testing Web Caleg</w:t>
            </w:r>
          </w:p>
        </w:tc>
        <w:tc>
          <w:tcPr>
            <w:tcW w:w="1275" w:type="dxa"/>
          </w:tcPr>
          <w:p w14:paraId="512056EE" w14:textId="77777777" w:rsidR="00F17DBF" w:rsidRPr="003A62ED" w:rsidRDefault="00F17DBF" w:rsidP="00A6177A">
            <w:pPr>
              <w:ind w:left="0" w:firstLine="0"/>
              <w:jc w:val="center"/>
              <w:rPr>
                <w:rFonts w:ascii="Times New Roman" w:hAnsi="Times New Roman"/>
                <w:b/>
                <w:lang w:val="en-US"/>
              </w:rPr>
            </w:pPr>
          </w:p>
        </w:tc>
        <w:tc>
          <w:tcPr>
            <w:tcW w:w="1015" w:type="dxa"/>
          </w:tcPr>
          <w:p w14:paraId="60B3CC57" w14:textId="77777777" w:rsidR="00F17DBF" w:rsidRPr="003A62ED" w:rsidRDefault="00F17DBF" w:rsidP="00A6177A">
            <w:pPr>
              <w:ind w:left="0" w:firstLine="0"/>
              <w:jc w:val="center"/>
              <w:rPr>
                <w:rFonts w:ascii="Times New Roman" w:hAnsi="Times New Roman"/>
                <w:b/>
                <w:lang w:val="en-US"/>
              </w:rPr>
            </w:pPr>
          </w:p>
        </w:tc>
        <w:tc>
          <w:tcPr>
            <w:tcW w:w="970" w:type="dxa"/>
          </w:tcPr>
          <w:p w14:paraId="6CB30450" w14:textId="77777777" w:rsidR="00F17DBF" w:rsidRPr="003A62ED" w:rsidRDefault="00F17DBF" w:rsidP="00A6177A">
            <w:pPr>
              <w:ind w:left="0" w:firstLine="0"/>
              <w:jc w:val="center"/>
              <w:rPr>
                <w:rFonts w:ascii="Times New Roman" w:hAnsi="Times New Roman"/>
                <w:b/>
                <w:lang w:val="en-US"/>
              </w:rPr>
            </w:pPr>
          </w:p>
        </w:tc>
      </w:tr>
      <w:tr w:rsidR="00F17DBF" w:rsidRPr="003A62ED" w14:paraId="109DC5CB" w14:textId="77777777" w:rsidTr="004E71A5">
        <w:trPr>
          <w:trHeight w:val="70"/>
        </w:trPr>
        <w:tc>
          <w:tcPr>
            <w:tcW w:w="1142" w:type="dxa"/>
          </w:tcPr>
          <w:p w14:paraId="24E52A5A"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069685E2" w14:textId="77777777" w:rsidR="00F17DBF" w:rsidRPr="003A62ED" w:rsidRDefault="00F17DBF" w:rsidP="00A6177A">
            <w:pPr>
              <w:jc w:val="center"/>
              <w:rPr>
                <w:rFonts w:ascii="Times New Roman" w:hAnsi="Times New Roman"/>
              </w:rPr>
            </w:pPr>
            <w:r w:rsidRPr="003A62ED">
              <w:rPr>
                <w:rFonts w:ascii="Times New Roman" w:hAnsi="Times New Roman"/>
              </w:rPr>
              <w:t>Selasa, 06 November 2018</w:t>
            </w:r>
          </w:p>
        </w:tc>
        <w:tc>
          <w:tcPr>
            <w:tcW w:w="993" w:type="dxa"/>
            <w:vAlign w:val="center"/>
          </w:tcPr>
          <w:p w14:paraId="579AD1A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96976A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DFA3BCA" w14:textId="77777777" w:rsidR="00F17DBF" w:rsidRPr="00DB78DC" w:rsidRDefault="00F17DBF" w:rsidP="00A6177A">
            <w:pPr>
              <w:ind w:left="0" w:firstLine="0"/>
              <w:jc w:val="center"/>
              <w:rPr>
                <w:rFonts w:ascii="Times New Roman" w:hAnsi="Times New Roman"/>
              </w:rPr>
            </w:pPr>
            <w:r>
              <w:rPr>
                <w:rFonts w:ascii="Times New Roman" w:hAnsi="Times New Roman"/>
              </w:rPr>
              <w:t>Menambahkan Fitur Jual Pulsa Pada Caleg</w:t>
            </w:r>
          </w:p>
        </w:tc>
        <w:tc>
          <w:tcPr>
            <w:tcW w:w="1275" w:type="dxa"/>
          </w:tcPr>
          <w:p w14:paraId="53D47AAA" w14:textId="77777777" w:rsidR="00F17DBF" w:rsidRPr="003A62ED" w:rsidRDefault="00F17DBF" w:rsidP="00A6177A">
            <w:pPr>
              <w:ind w:left="0" w:firstLine="0"/>
              <w:jc w:val="center"/>
              <w:rPr>
                <w:rFonts w:ascii="Times New Roman" w:hAnsi="Times New Roman"/>
                <w:b/>
                <w:lang w:val="en-US"/>
              </w:rPr>
            </w:pPr>
          </w:p>
        </w:tc>
        <w:tc>
          <w:tcPr>
            <w:tcW w:w="1015" w:type="dxa"/>
          </w:tcPr>
          <w:p w14:paraId="1972B423" w14:textId="77777777" w:rsidR="00F17DBF" w:rsidRPr="003A62ED" w:rsidRDefault="00F17DBF" w:rsidP="00A6177A">
            <w:pPr>
              <w:ind w:left="0" w:firstLine="0"/>
              <w:jc w:val="center"/>
              <w:rPr>
                <w:rFonts w:ascii="Times New Roman" w:hAnsi="Times New Roman"/>
                <w:b/>
                <w:lang w:val="en-US"/>
              </w:rPr>
            </w:pPr>
          </w:p>
        </w:tc>
        <w:tc>
          <w:tcPr>
            <w:tcW w:w="970" w:type="dxa"/>
          </w:tcPr>
          <w:p w14:paraId="6075572A" w14:textId="77777777" w:rsidR="00F17DBF" w:rsidRPr="003A62ED" w:rsidRDefault="00F17DBF" w:rsidP="00A6177A">
            <w:pPr>
              <w:ind w:left="0" w:firstLine="0"/>
              <w:jc w:val="center"/>
              <w:rPr>
                <w:rFonts w:ascii="Times New Roman" w:hAnsi="Times New Roman"/>
                <w:b/>
                <w:lang w:val="en-US"/>
              </w:rPr>
            </w:pPr>
          </w:p>
        </w:tc>
      </w:tr>
      <w:tr w:rsidR="00374BD3" w:rsidRPr="003A62ED" w14:paraId="08C82228" w14:textId="77777777" w:rsidTr="00036FFE">
        <w:trPr>
          <w:trHeight w:val="70"/>
        </w:trPr>
        <w:tc>
          <w:tcPr>
            <w:tcW w:w="1142" w:type="dxa"/>
          </w:tcPr>
          <w:p w14:paraId="0FB9C6EE"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5114531" w14:textId="77777777" w:rsidR="00374BD3" w:rsidRPr="003A62ED" w:rsidRDefault="00374BD3" w:rsidP="00A6177A">
            <w:pPr>
              <w:jc w:val="center"/>
              <w:rPr>
                <w:rFonts w:ascii="Times New Roman" w:hAnsi="Times New Roman"/>
              </w:rPr>
            </w:pPr>
            <w:r w:rsidRPr="003A62ED">
              <w:rPr>
                <w:rFonts w:ascii="Times New Roman" w:hAnsi="Times New Roman"/>
              </w:rPr>
              <w:t>Rabu, 07 November 2018</w:t>
            </w:r>
          </w:p>
        </w:tc>
        <w:tc>
          <w:tcPr>
            <w:tcW w:w="7088" w:type="dxa"/>
            <w:gridSpan w:val="6"/>
            <w:vAlign w:val="center"/>
          </w:tcPr>
          <w:p w14:paraId="6298537F" w14:textId="77777777" w:rsidR="00374BD3" w:rsidRPr="00374BD3" w:rsidRDefault="00374BD3" w:rsidP="00A6177A">
            <w:pPr>
              <w:ind w:left="0" w:firstLine="0"/>
              <w:jc w:val="center"/>
              <w:rPr>
                <w:rFonts w:ascii="Times New Roman" w:hAnsi="Times New Roman"/>
              </w:rPr>
            </w:pPr>
            <w:r>
              <w:rPr>
                <w:rFonts w:ascii="Times New Roman" w:hAnsi="Times New Roman"/>
              </w:rPr>
              <w:t>Sakit</w:t>
            </w:r>
          </w:p>
        </w:tc>
      </w:tr>
      <w:tr w:rsidR="00F17DBF" w:rsidRPr="003A62ED" w14:paraId="5CAF4F62" w14:textId="77777777" w:rsidTr="004E71A5">
        <w:trPr>
          <w:trHeight w:val="70"/>
        </w:trPr>
        <w:tc>
          <w:tcPr>
            <w:tcW w:w="1142" w:type="dxa"/>
          </w:tcPr>
          <w:p w14:paraId="00D3050B"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A75266D" w14:textId="77777777" w:rsidR="00F17DBF" w:rsidRPr="003A62ED" w:rsidRDefault="00F17DBF" w:rsidP="00A6177A">
            <w:pPr>
              <w:jc w:val="center"/>
              <w:rPr>
                <w:rFonts w:ascii="Times New Roman" w:hAnsi="Times New Roman"/>
              </w:rPr>
            </w:pPr>
            <w:r w:rsidRPr="003A62ED">
              <w:rPr>
                <w:rFonts w:ascii="Times New Roman" w:hAnsi="Times New Roman"/>
              </w:rPr>
              <w:t>Kamis, 08 November 2018</w:t>
            </w:r>
          </w:p>
        </w:tc>
        <w:tc>
          <w:tcPr>
            <w:tcW w:w="993" w:type="dxa"/>
            <w:vAlign w:val="center"/>
          </w:tcPr>
          <w:p w14:paraId="3B4FFC9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69AF04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0FF793B"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Menambahkan Fitur Jual Pulsa Pada Caleg</w:t>
            </w:r>
          </w:p>
        </w:tc>
        <w:tc>
          <w:tcPr>
            <w:tcW w:w="1275" w:type="dxa"/>
          </w:tcPr>
          <w:p w14:paraId="63DA85D4" w14:textId="77777777" w:rsidR="00F17DBF" w:rsidRPr="003A62ED" w:rsidRDefault="00F17DBF" w:rsidP="00A6177A">
            <w:pPr>
              <w:ind w:left="0" w:firstLine="0"/>
              <w:jc w:val="center"/>
              <w:rPr>
                <w:rFonts w:ascii="Times New Roman" w:hAnsi="Times New Roman"/>
                <w:b/>
                <w:lang w:val="en-US"/>
              </w:rPr>
            </w:pPr>
          </w:p>
        </w:tc>
        <w:tc>
          <w:tcPr>
            <w:tcW w:w="1015" w:type="dxa"/>
          </w:tcPr>
          <w:p w14:paraId="514CF51A" w14:textId="77777777" w:rsidR="00F17DBF" w:rsidRPr="003A62ED" w:rsidRDefault="00F17DBF" w:rsidP="00A6177A">
            <w:pPr>
              <w:ind w:left="0" w:firstLine="0"/>
              <w:jc w:val="center"/>
              <w:rPr>
                <w:rFonts w:ascii="Times New Roman" w:hAnsi="Times New Roman"/>
                <w:b/>
                <w:lang w:val="en-US"/>
              </w:rPr>
            </w:pPr>
          </w:p>
        </w:tc>
        <w:tc>
          <w:tcPr>
            <w:tcW w:w="970" w:type="dxa"/>
          </w:tcPr>
          <w:p w14:paraId="1063B8A5" w14:textId="77777777" w:rsidR="00F17DBF" w:rsidRPr="003A62ED" w:rsidRDefault="00F17DBF" w:rsidP="00A6177A">
            <w:pPr>
              <w:ind w:left="0" w:firstLine="0"/>
              <w:jc w:val="center"/>
              <w:rPr>
                <w:rFonts w:ascii="Times New Roman" w:hAnsi="Times New Roman"/>
                <w:b/>
                <w:lang w:val="en-US"/>
              </w:rPr>
            </w:pPr>
          </w:p>
        </w:tc>
      </w:tr>
      <w:tr w:rsidR="00F17DBF" w:rsidRPr="003A62ED" w14:paraId="00F4FD28" w14:textId="77777777" w:rsidTr="004E71A5">
        <w:trPr>
          <w:trHeight w:val="70"/>
        </w:trPr>
        <w:tc>
          <w:tcPr>
            <w:tcW w:w="1142" w:type="dxa"/>
          </w:tcPr>
          <w:p w14:paraId="4C853A5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2E1C1058" w14:textId="77777777" w:rsidR="00F17DBF" w:rsidRPr="003A62ED" w:rsidRDefault="00F17DBF" w:rsidP="00A6177A">
            <w:pPr>
              <w:jc w:val="center"/>
              <w:rPr>
                <w:rFonts w:ascii="Times New Roman" w:hAnsi="Times New Roman"/>
              </w:rPr>
            </w:pPr>
            <w:r w:rsidRPr="003A62ED">
              <w:rPr>
                <w:rFonts w:ascii="Times New Roman" w:hAnsi="Times New Roman"/>
              </w:rPr>
              <w:t>Jumat,09 November 2018</w:t>
            </w:r>
          </w:p>
        </w:tc>
        <w:tc>
          <w:tcPr>
            <w:tcW w:w="993" w:type="dxa"/>
            <w:vAlign w:val="center"/>
          </w:tcPr>
          <w:p w14:paraId="05ABD9A9"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CC9EC2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9748F9E"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Menambahkan Fitur Jual Pulsa Pada Caleg</w:t>
            </w:r>
          </w:p>
        </w:tc>
        <w:tc>
          <w:tcPr>
            <w:tcW w:w="1275" w:type="dxa"/>
          </w:tcPr>
          <w:p w14:paraId="67B6943C" w14:textId="77777777" w:rsidR="00F17DBF" w:rsidRPr="003A62ED" w:rsidRDefault="00F17DBF" w:rsidP="00A6177A">
            <w:pPr>
              <w:ind w:left="0" w:firstLine="0"/>
              <w:jc w:val="center"/>
              <w:rPr>
                <w:rFonts w:ascii="Times New Roman" w:hAnsi="Times New Roman"/>
                <w:b/>
                <w:lang w:val="en-US"/>
              </w:rPr>
            </w:pPr>
          </w:p>
        </w:tc>
        <w:tc>
          <w:tcPr>
            <w:tcW w:w="1015" w:type="dxa"/>
          </w:tcPr>
          <w:p w14:paraId="6261BAF4" w14:textId="77777777" w:rsidR="00F17DBF" w:rsidRPr="003A62ED" w:rsidRDefault="00F17DBF" w:rsidP="00A6177A">
            <w:pPr>
              <w:ind w:left="0" w:firstLine="0"/>
              <w:jc w:val="center"/>
              <w:rPr>
                <w:rFonts w:ascii="Times New Roman" w:hAnsi="Times New Roman"/>
                <w:b/>
                <w:lang w:val="en-US"/>
              </w:rPr>
            </w:pPr>
          </w:p>
        </w:tc>
        <w:tc>
          <w:tcPr>
            <w:tcW w:w="970" w:type="dxa"/>
          </w:tcPr>
          <w:p w14:paraId="5A4E17D4" w14:textId="77777777" w:rsidR="00F17DBF" w:rsidRPr="003A62ED" w:rsidRDefault="00F17DBF" w:rsidP="00A6177A">
            <w:pPr>
              <w:ind w:left="0" w:firstLine="0"/>
              <w:jc w:val="center"/>
              <w:rPr>
                <w:rFonts w:ascii="Times New Roman" w:hAnsi="Times New Roman"/>
                <w:b/>
                <w:lang w:val="en-US"/>
              </w:rPr>
            </w:pPr>
          </w:p>
        </w:tc>
      </w:tr>
      <w:tr w:rsidR="00374BD3" w:rsidRPr="003A62ED" w14:paraId="4F1837F0" w14:textId="77777777" w:rsidTr="00036FFE">
        <w:trPr>
          <w:trHeight w:val="70"/>
        </w:trPr>
        <w:tc>
          <w:tcPr>
            <w:tcW w:w="1142" w:type="dxa"/>
          </w:tcPr>
          <w:p w14:paraId="51A0928A"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18229C04" w14:textId="77777777" w:rsidR="00374BD3" w:rsidRPr="003A62ED" w:rsidRDefault="00374BD3" w:rsidP="00A6177A">
            <w:pPr>
              <w:jc w:val="center"/>
              <w:rPr>
                <w:rFonts w:ascii="Times New Roman" w:hAnsi="Times New Roman"/>
              </w:rPr>
            </w:pPr>
            <w:r>
              <w:rPr>
                <w:rFonts w:ascii="Times New Roman" w:hAnsi="Times New Roman"/>
              </w:rPr>
              <w:t>Senin,</w:t>
            </w:r>
            <w:r w:rsidRPr="003A62ED">
              <w:rPr>
                <w:rFonts w:ascii="Times New Roman" w:hAnsi="Times New Roman"/>
              </w:rPr>
              <w:t>12 November 2018</w:t>
            </w:r>
          </w:p>
        </w:tc>
        <w:tc>
          <w:tcPr>
            <w:tcW w:w="7088" w:type="dxa"/>
            <w:gridSpan w:val="6"/>
            <w:vAlign w:val="center"/>
          </w:tcPr>
          <w:p w14:paraId="02C80944" w14:textId="77777777" w:rsidR="00374BD3" w:rsidRPr="00374BD3" w:rsidRDefault="00374BD3" w:rsidP="00A6177A">
            <w:pPr>
              <w:ind w:left="0" w:firstLine="0"/>
              <w:jc w:val="center"/>
              <w:rPr>
                <w:rFonts w:ascii="Times New Roman" w:hAnsi="Times New Roman"/>
              </w:rPr>
            </w:pPr>
            <w:r>
              <w:rPr>
                <w:rFonts w:ascii="Times New Roman" w:hAnsi="Times New Roman"/>
              </w:rPr>
              <w:t>Sakit</w:t>
            </w:r>
          </w:p>
        </w:tc>
      </w:tr>
      <w:tr w:rsidR="00F17DBF" w:rsidRPr="003A62ED" w14:paraId="21DD3958" w14:textId="77777777" w:rsidTr="004E71A5">
        <w:trPr>
          <w:trHeight w:val="70"/>
        </w:trPr>
        <w:tc>
          <w:tcPr>
            <w:tcW w:w="1142" w:type="dxa"/>
          </w:tcPr>
          <w:p w14:paraId="6F26E1E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41B56B74" w14:textId="77777777" w:rsidR="00F17DBF" w:rsidRPr="003A62ED" w:rsidRDefault="00F17DBF" w:rsidP="00A6177A">
            <w:pPr>
              <w:jc w:val="center"/>
              <w:rPr>
                <w:rFonts w:ascii="Times New Roman" w:hAnsi="Times New Roman"/>
              </w:rPr>
            </w:pPr>
            <w:r>
              <w:rPr>
                <w:rFonts w:ascii="Times New Roman" w:hAnsi="Times New Roman"/>
              </w:rPr>
              <w:t>Selasa,</w:t>
            </w:r>
            <w:r w:rsidRPr="003A62ED">
              <w:rPr>
                <w:rFonts w:ascii="Times New Roman" w:hAnsi="Times New Roman"/>
              </w:rPr>
              <w:t>13 November 2018</w:t>
            </w:r>
          </w:p>
        </w:tc>
        <w:tc>
          <w:tcPr>
            <w:tcW w:w="993" w:type="dxa"/>
            <w:vAlign w:val="center"/>
          </w:tcPr>
          <w:p w14:paraId="67E829D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099074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9B7F14D" w14:textId="77777777" w:rsidR="00F17DBF" w:rsidRPr="00DB78DC" w:rsidRDefault="00F17DBF" w:rsidP="00A6177A">
            <w:pPr>
              <w:ind w:left="0" w:firstLine="0"/>
              <w:jc w:val="center"/>
              <w:rPr>
                <w:rFonts w:ascii="Times New Roman" w:hAnsi="Times New Roman"/>
              </w:rPr>
            </w:pPr>
            <w:r>
              <w:rPr>
                <w:rFonts w:ascii="Times New Roman" w:hAnsi="Times New Roman"/>
              </w:rPr>
              <w:t>Mengisntalasi Postman</w:t>
            </w:r>
          </w:p>
        </w:tc>
        <w:tc>
          <w:tcPr>
            <w:tcW w:w="1275" w:type="dxa"/>
          </w:tcPr>
          <w:p w14:paraId="40B0E2A7" w14:textId="77777777" w:rsidR="00F17DBF" w:rsidRPr="003A62ED" w:rsidRDefault="00F17DBF" w:rsidP="00A6177A">
            <w:pPr>
              <w:ind w:left="0" w:firstLine="0"/>
              <w:jc w:val="center"/>
              <w:rPr>
                <w:rFonts w:ascii="Times New Roman" w:hAnsi="Times New Roman"/>
                <w:b/>
                <w:lang w:val="en-US"/>
              </w:rPr>
            </w:pPr>
          </w:p>
        </w:tc>
        <w:tc>
          <w:tcPr>
            <w:tcW w:w="1015" w:type="dxa"/>
          </w:tcPr>
          <w:p w14:paraId="5CF3E5AD" w14:textId="77777777" w:rsidR="00F17DBF" w:rsidRPr="003A62ED" w:rsidRDefault="00F17DBF" w:rsidP="00A6177A">
            <w:pPr>
              <w:ind w:left="0" w:firstLine="0"/>
              <w:jc w:val="center"/>
              <w:rPr>
                <w:rFonts w:ascii="Times New Roman" w:hAnsi="Times New Roman"/>
                <w:b/>
                <w:lang w:val="en-US"/>
              </w:rPr>
            </w:pPr>
          </w:p>
        </w:tc>
        <w:tc>
          <w:tcPr>
            <w:tcW w:w="970" w:type="dxa"/>
          </w:tcPr>
          <w:p w14:paraId="13BF02DB" w14:textId="77777777" w:rsidR="00F17DBF" w:rsidRPr="003A62ED" w:rsidRDefault="00F17DBF" w:rsidP="00A6177A">
            <w:pPr>
              <w:ind w:left="0" w:firstLine="0"/>
              <w:jc w:val="center"/>
              <w:rPr>
                <w:rFonts w:ascii="Times New Roman" w:hAnsi="Times New Roman"/>
                <w:b/>
                <w:lang w:val="en-US"/>
              </w:rPr>
            </w:pPr>
          </w:p>
        </w:tc>
      </w:tr>
      <w:tr w:rsidR="00F17DBF" w:rsidRPr="003A62ED" w14:paraId="6C75BFF0" w14:textId="77777777" w:rsidTr="004E71A5">
        <w:trPr>
          <w:trHeight w:val="70"/>
        </w:trPr>
        <w:tc>
          <w:tcPr>
            <w:tcW w:w="1142" w:type="dxa"/>
          </w:tcPr>
          <w:p w14:paraId="3EED97C5"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BE44040"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14 November 2018</w:t>
            </w:r>
          </w:p>
        </w:tc>
        <w:tc>
          <w:tcPr>
            <w:tcW w:w="993" w:type="dxa"/>
            <w:vAlign w:val="center"/>
          </w:tcPr>
          <w:p w14:paraId="3E81AF5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031740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43C0F72" w14:textId="77777777" w:rsidR="00F17DBF" w:rsidRPr="00734BCF" w:rsidRDefault="00650AE1" w:rsidP="00A6177A">
            <w:pPr>
              <w:ind w:left="0" w:firstLine="0"/>
              <w:jc w:val="center"/>
              <w:rPr>
                <w:rFonts w:ascii="Times New Roman" w:hAnsi="Times New Roman"/>
                <w:lang w:val="en-US"/>
              </w:rPr>
            </w:pPr>
            <w:r>
              <w:rPr>
                <w:rFonts w:ascii="Times New Roman" w:hAnsi="Times New Roman"/>
              </w:rPr>
              <w:t>Mempelajari API pada laravel</w:t>
            </w:r>
          </w:p>
        </w:tc>
        <w:tc>
          <w:tcPr>
            <w:tcW w:w="1275" w:type="dxa"/>
          </w:tcPr>
          <w:p w14:paraId="1F297463" w14:textId="77777777" w:rsidR="00F17DBF" w:rsidRPr="003A62ED" w:rsidRDefault="00F17DBF" w:rsidP="00A6177A">
            <w:pPr>
              <w:ind w:left="0" w:firstLine="0"/>
              <w:jc w:val="center"/>
              <w:rPr>
                <w:rFonts w:ascii="Times New Roman" w:hAnsi="Times New Roman"/>
                <w:b/>
                <w:lang w:val="en-US"/>
              </w:rPr>
            </w:pPr>
          </w:p>
        </w:tc>
        <w:tc>
          <w:tcPr>
            <w:tcW w:w="1015" w:type="dxa"/>
          </w:tcPr>
          <w:p w14:paraId="1462C9FE" w14:textId="77777777" w:rsidR="00F17DBF" w:rsidRPr="003A62ED" w:rsidRDefault="00F17DBF" w:rsidP="00A6177A">
            <w:pPr>
              <w:ind w:left="0" w:firstLine="0"/>
              <w:jc w:val="center"/>
              <w:rPr>
                <w:rFonts w:ascii="Times New Roman" w:hAnsi="Times New Roman"/>
                <w:b/>
                <w:lang w:val="en-US"/>
              </w:rPr>
            </w:pPr>
          </w:p>
        </w:tc>
        <w:tc>
          <w:tcPr>
            <w:tcW w:w="970" w:type="dxa"/>
          </w:tcPr>
          <w:p w14:paraId="2CEBC873" w14:textId="77777777" w:rsidR="00F17DBF" w:rsidRPr="003A62ED" w:rsidRDefault="00F17DBF" w:rsidP="00A6177A">
            <w:pPr>
              <w:ind w:left="0" w:firstLine="0"/>
              <w:jc w:val="center"/>
              <w:rPr>
                <w:rFonts w:ascii="Times New Roman" w:hAnsi="Times New Roman"/>
                <w:b/>
                <w:lang w:val="en-US"/>
              </w:rPr>
            </w:pPr>
          </w:p>
        </w:tc>
      </w:tr>
      <w:tr w:rsidR="00F17DBF" w:rsidRPr="003A62ED" w14:paraId="10CABE6D" w14:textId="77777777" w:rsidTr="004E71A5">
        <w:trPr>
          <w:trHeight w:val="70"/>
        </w:trPr>
        <w:tc>
          <w:tcPr>
            <w:tcW w:w="1142" w:type="dxa"/>
          </w:tcPr>
          <w:p w14:paraId="7C51440F"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4ACE69D"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15 November 2018</w:t>
            </w:r>
          </w:p>
        </w:tc>
        <w:tc>
          <w:tcPr>
            <w:tcW w:w="993" w:type="dxa"/>
            <w:vAlign w:val="center"/>
          </w:tcPr>
          <w:p w14:paraId="0817F5E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A420CE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2F55C78" w14:textId="77777777" w:rsidR="00F17DBF" w:rsidRPr="00734BCF" w:rsidRDefault="00650AE1" w:rsidP="00A6177A">
            <w:pPr>
              <w:ind w:left="0" w:firstLine="0"/>
              <w:jc w:val="center"/>
              <w:rPr>
                <w:rFonts w:ascii="Times New Roman" w:hAnsi="Times New Roman"/>
                <w:lang w:val="en-US"/>
              </w:rPr>
            </w:pPr>
            <w:r>
              <w:rPr>
                <w:rFonts w:ascii="Times New Roman" w:hAnsi="Times New Roman"/>
              </w:rPr>
              <w:t>Mempelajari API pada laravel</w:t>
            </w:r>
          </w:p>
        </w:tc>
        <w:tc>
          <w:tcPr>
            <w:tcW w:w="1275" w:type="dxa"/>
          </w:tcPr>
          <w:p w14:paraId="49E95909" w14:textId="77777777" w:rsidR="00F17DBF" w:rsidRPr="003A62ED" w:rsidRDefault="00F17DBF" w:rsidP="00A6177A">
            <w:pPr>
              <w:ind w:left="0" w:firstLine="0"/>
              <w:jc w:val="center"/>
              <w:rPr>
                <w:rFonts w:ascii="Times New Roman" w:hAnsi="Times New Roman"/>
                <w:b/>
                <w:lang w:val="en-US"/>
              </w:rPr>
            </w:pPr>
          </w:p>
        </w:tc>
        <w:tc>
          <w:tcPr>
            <w:tcW w:w="1015" w:type="dxa"/>
          </w:tcPr>
          <w:p w14:paraId="18098869" w14:textId="77777777" w:rsidR="00F17DBF" w:rsidRPr="003A62ED" w:rsidRDefault="00F17DBF" w:rsidP="00A6177A">
            <w:pPr>
              <w:ind w:left="0" w:firstLine="0"/>
              <w:jc w:val="center"/>
              <w:rPr>
                <w:rFonts w:ascii="Times New Roman" w:hAnsi="Times New Roman"/>
                <w:b/>
                <w:lang w:val="en-US"/>
              </w:rPr>
            </w:pPr>
          </w:p>
        </w:tc>
        <w:tc>
          <w:tcPr>
            <w:tcW w:w="970" w:type="dxa"/>
          </w:tcPr>
          <w:p w14:paraId="40C2EB54" w14:textId="77777777" w:rsidR="00F17DBF" w:rsidRPr="003A62ED" w:rsidRDefault="00F17DBF" w:rsidP="00A6177A">
            <w:pPr>
              <w:ind w:left="0" w:firstLine="0"/>
              <w:jc w:val="center"/>
              <w:rPr>
                <w:rFonts w:ascii="Times New Roman" w:hAnsi="Times New Roman"/>
                <w:b/>
                <w:lang w:val="en-US"/>
              </w:rPr>
            </w:pPr>
          </w:p>
        </w:tc>
      </w:tr>
      <w:tr w:rsidR="004D0ACC" w:rsidRPr="003A62ED" w14:paraId="36371399" w14:textId="77777777" w:rsidTr="00036FFE">
        <w:trPr>
          <w:trHeight w:val="70"/>
        </w:trPr>
        <w:tc>
          <w:tcPr>
            <w:tcW w:w="1142" w:type="dxa"/>
          </w:tcPr>
          <w:p w14:paraId="4CF804F5" w14:textId="77777777" w:rsidR="004D0ACC" w:rsidRPr="003A62ED" w:rsidRDefault="004D0ACC" w:rsidP="00A6177A">
            <w:pPr>
              <w:ind w:left="0" w:firstLine="0"/>
              <w:jc w:val="center"/>
              <w:rPr>
                <w:rFonts w:ascii="Times New Roman" w:hAnsi="Times New Roman"/>
                <w:b/>
                <w:lang w:val="en-US"/>
              </w:rPr>
            </w:pPr>
            <w:r>
              <w:rPr>
                <w:rFonts w:ascii="Times New Roman" w:hAnsi="Times New Roman"/>
              </w:rPr>
              <w:t>Web Program</w:t>
            </w:r>
            <w:r>
              <w:rPr>
                <w:rFonts w:ascii="Times New Roman" w:hAnsi="Times New Roman"/>
              </w:rPr>
              <w:lastRenderedPageBreak/>
              <w:t>mer</w:t>
            </w:r>
          </w:p>
        </w:tc>
        <w:tc>
          <w:tcPr>
            <w:tcW w:w="2686" w:type="dxa"/>
            <w:vAlign w:val="center"/>
          </w:tcPr>
          <w:p w14:paraId="61E30F08" w14:textId="77777777" w:rsidR="004D0ACC" w:rsidRPr="003A62ED" w:rsidRDefault="004D0ACC" w:rsidP="00A6177A">
            <w:pPr>
              <w:jc w:val="center"/>
              <w:rPr>
                <w:rFonts w:ascii="Times New Roman" w:hAnsi="Times New Roman"/>
              </w:rPr>
            </w:pPr>
            <w:r>
              <w:rPr>
                <w:rFonts w:ascii="Times New Roman" w:hAnsi="Times New Roman"/>
              </w:rPr>
              <w:lastRenderedPageBreak/>
              <w:t>Jumat,</w:t>
            </w:r>
            <w:r w:rsidRPr="003A62ED">
              <w:rPr>
                <w:rFonts w:ascii="Times New Roman" w:hAnsi="Times New Roman"/>
              </w:rPr>
              <w:t>16 November 2018</w:t>
            </w:r>
          </w:p>
        </w:tc>
        <w:tc>
          <w:tcPr>
            <w:tcW w:w="7088" w:type="dxa"/>
            <w:gridSpan w:val="6"/>
            <w:vAlign w:val="center"/>
          </w:tcPr>
          <w:p w14:paraId="5EC4928D" w14:textId="77777777" w:rsidR="004D0ACC" w:rsidRPr="004D0ACC" w:rsidRDefault="004D0ACC" w:rsidP="00A6177A">
            <w:pPr>
              <w:ind w:left="0" w:firstLine="0"/>
              <w:jc w:val="center"/>
              <w:rPr>
                <w:rFonts w:ascii="Times New Roman" w:hAnsi="Times New Roman"/>
              </w:rPr>
            </w:pPr>
            <w:r>
              <w:rPr>
                <w:rFonts w:ascii="Times New Roman" w:hAnsi="Times New Roman"/>
              </w:rPr>
              <w:t>Izin</w:t>
            </w:r>
          </w:p>
        </w:tc>
      </w:tr>
      <w:tr w:rsidR="00F17DBF" w:rsidRPr="003A62ED" w14:paraId="0D5301E0" w14:textId="77777777" w:rsidTr="004E71A5">
        <w:trPr>
          <w:trHeight w:val="70"/>
        </w:trPr>
        <w:tc>
          <w:tcPr>
            <w:tcW w:w="1142" w:type="dxa"/>
          </w:tcPr>
          <w:p w14:paraId="79F7AF64"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lastRenderedPageBreak/>
              <w:t>Web Programmer</w:t>
            </w:r>
          </w:p>
        </w:tc>
        <w:tc>
          <w:tcPr>
            <w:tcW w:w="2686" w:type="dxa"/>
            <w:vAlign w:val="center"/>
          </w:tcPr>
          <w:p w14:paraId="2E10953A" w14:textId="77777777" w:rsidR="00F17DBF" w:rsidRPr="003A62ED" w:rsidRDefault="00F17DBF" w:rsidP="00A6177A">
            <w:pPr>
              <w:jc w:val="center"/>
              <w:rPr>
                <w:rFonts w:ascii="Times New Roman" w:hAnsi="Times New Roman"/>
              </w:rPr>
            </w:pPr>
            <w:r>
              <w:rPr>
                <w:rFonts w:ascii="Times New Roman" w:hAnsi="Times New Roman"/>
              </w:rPr>
              <w:t>Senin,</w:t>
            </w:r>
            <w:r w:rsidRPr="003A62ED">
              <w:rPr>
                <w:rFonts w:ascii="Times New Roman" w:hAnsi="Times New Roman"/>
              </w:rPr>
              <w:t>19 November 2018</w:t>
            </w:r>
          </w:p>
        </w:tc>
        <w:tc>
          <w:tcPr>
            <w:tcW w:w="993" w:type="dxa"/>
            <w:vAlign w:val="center"/>
          </w:tcPr>
          <w:p w14:paraId="4D399C5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62EF63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2A8828F" w14:textId="77777777" w:rsidR="00F17DBF" w:rsidRPr="00734BCF" w:rsidRDefault="00650AE1" w:rsidP="00A6177A">
            <w:pPr>
              <w:ind w:left="0" w:firstLine="0"/>
              <w:jc w:val="center"/>
              <w:rPr>
                <w:rFonts w:ascii="Times New Roman" w:hAnsi="Times New Roman"/>
                <w:lang w:val="en-US"/>
              </w:rPr>
            </w:pPr>
            <w:r>
              <w:rPr>
                <w:rFonts w:ascii="Times New Roman" w:hAnsi="Times New Roman"/>
              </w:rPr>
              <w:t>Mempelajari API pada laravel</w:t>
            </w:r>
          </w:p>
        </w:tc>
        <w:tc>
          <w:tcPr>
            <w:tcW w:w="1275" w:type="dxa"/>
          </w:tcPr>
          <w:p w14:paraId="55A574F9" w14:textId="77777777" w:rsidR="00F17DBF" w:rsidRPr="003A62ED" w:rsidRDefault="00F17DBF" w:rsidP="00A6177A">
            <w:pPr>
              <w:ind w:left="0" w:firstLine="0"/>
              <w:jc w:val="center"/>
              <w:rPr>
                <w:rFonts w:ascii="Times New Roman" w:hAnsi="Times New Roman"/>
                <w:b/>
                <w:lang w:val="en-US"/>
              </w:rPr>
            </w:pPr>
          </w:p>
        </w:tc>
        <w:tc>
          <w:tcPr>
            <w:tcW w:w="1015" w:type="dxa"/>
          </w:tcPr>
          <w:p w14:paraId="47856A2B" w14:textId="77777777" w:rsidR="00F17DBF" w:rsidRPr="003A62ED" w:rsidRDefault="00F17DBF" w:rsidP="00A6177A">
            <w:pPr>
              <w:ind w:left="0" w:firstLine="0"/>
              <w:jc w:val="center"/>
              <w:rPr>
                <w:rFonts w:ascii="Times New Roman" w:hAnsi="Times New Roman"/>
                <w:b/>
                <w:lang w:val="en-US"/>
              </w:rPr>
            </w:pPr>
          </w:p>
        </w:tc>
        <w:tc>
          <w:tcPr>
            <w:tcW w:w="970" w:type="dxa"/>
          </w:tcPr>
          <w:p w14:paraId="6446DB2C" w14:textId="77777777" w:rsidR="00F17DBF" w:rsidRPr="003A62ED" w:rsidRDefault="00F17DBF" w:rsidP="00A6177A">
            <w:pPr>
              <w:ind w:left="0" w:firstLine="0"/>
              <w:jc w:val="center"/>
              <w:rPr>
                <w:rFonts w:ascii="Times New Roman" w:hAnsi="Times New Roman"/>
                <w:b/>
                <w:lang w:val="en-US"/>
              </w:rPr>
            </w:pPr>
          </w:p>
        </w:tc>
      </w:tr>
      <w:tr w:rsidR="00374BD3" w:rsidRPr="003A62ED" w14:paraId="0F18A721" w14:textId="77777777" w:rsidTr="00036FFE">
        <w:trPr>
          <w:trHeight w:val="70"/>
        </w:trPr>
        <w:tc>
          <w:tcPr>
            <w:tcW w:w="1142" w:type="dxa"/>
          </w:tcPr>
          <w:p w14:paraId="447BAE84" w14:textId="77777777" w:rsidR="00374BD3" w:rsidRPr="003A62ED" w:rsidRDefault="00374BD3"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7E2C403" w14:textId="77777777" w:rsidR="00374BD3" w:rsidRPr="003A62ED" w:rsidRDefault="00374BD3" w:rsidP="00A6177A">
            <w:pPr>
              <w:jc w:val="center"/>
              <w:rPr>
                <w:rFonts w:ascii="Times New Roman" w:hAnsi="Times New Roman"/>
              </w:rPr>
            </w:pPr>
            <w:r>
              <w:rPr>
                <w:rFonts w:ascii="Times New Roman" w:hAnsi="Times New Roman"/>
              </w:rPr>
              <w:t>Selasa,</w:t>
            </w:r>
            <w:r w:rsidRPr="003A62ED">
              <w:rPr>
                <w:rFonts w:ascii="Times New Roman" w:hAnsi="Times New Roman"/>
              </w:rPr>
              <w:t>20 November 2018</w:t>
            </w:r>
          </w:p>
        </w:tc>
        <w:tc>
          <w:tcPr>
            <w:tcW w:w="7088" w:type="dxa"/>
            <w:gridSpan w:val="6"/>
            <w:vAlign w:val="center"/>
          </w:tcPr>
          <w:p w14:paraId="31867A90" w14:textId="77777777" w:rsidR="00374BD3" w:rsidRPr="00374BD3" w:rsidRDefault="00374BD3" w:rsidP="00A6177A">
            <w:pPr>
              <w:ind w:left="0" w:firstLine="0"/>
              <w:jc w:val="center"/>
              <w:rPr>
                <w:rFonts w:ascii="Times New Roman" w:hAnsi="Times New Roman"/>
              </w:rPr>
            </w:pPr>
            <w:r>
              <w:rPr>
                <w:rFonts w:ascii="Times New Roman" w:hAnsi="Times New Roman"/>
              </w:rPr>
              <w:t>Maulid Nabi Muhammad SAW</w:t>
            </w:r>
          </w:p>
        </w:tc>
      </w:tr>
      <w:tr w:rsidR="00F17DBF" w:rsidRPr="003A62ED" w14:paraId="047388F0" w14:textId="77777777" w:rsidTr="004E71A5">
        <w:trPr>
          <w:trHeight w:val="70"/>
        </w:trPr>
        <w:tc>
          <w:tcPr>
            <w:tcW w:w="1142" w:type="dxa"/>
          </w:tcPr>
          <w:p w14:paraId="3FD05509"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65B0F04"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21 November 2018</w:t>
            </w:r>
          </w:p>
        </w:tc>
        <w:tc>
          <w:tcPr>
            <w:tcW w:w="993" w:type="dxa"/>
            <w:vAlign w:val="center"/>
          </w:tcPr>
          <w:p w14:paraId="5E5BD0A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35FE24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079325D"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Memasang API Pulsa Pada Caleg</w:t>
            </w:r>
          </w:p>
        </w:tc>
        <w:tc>
          <w:tcPr>
            <w:tcW w:w="1275" w:type="dxa"/>
          </w:tcPr>
          <w:p w14:paraId="148DC878" w14:textId="77777777" w:rsidR="00F17DBF" w:rsidRPr="003A62ED" w:rsidRDefault="00F17DBF" w:rsidP="00A6177A">
            <w:pPr>
              <w:ind w:left="0" w:firstLine="0"/>
              <w:jc w:val="center"/>
              <w:rPr>
                <w:rFonts w:ascii="Times New Roman" w:hAnsi="Times New Roman"/>
                <w:b/>
                <w:lang w:val="en-US"/>
              </w:rPr>
            </w:pPr>
          </w:p>
        </w:tc>
        <w:tc>
          <w:tcPr>
            <w:tcW w:w="1015" w:type="dxa"/>
          </w:tcPr>
          <w:p w14:paraId="1E505D4A" w14:textId="77777777" w:rsidR="00F17DBF" w:rsidRPr="003A62ED" w:rsidRDefault="00F17DBF" w:rsidP="00A6177A">
            <w:pPr>
              <w:ind w:left="0" w:firstLine="0"/>
              <w:jc w:val="center"/>
              <w:rPr>
                <w:rFonts w:ascii="Times New Roman" w:hAnsi="Times New Roman"/>
                <w:b/>
                <w:lang w:val="en-US"/>
              </w:rPr>
            </w:pPr>
          </w:p>
        </w:tc>
        <w:tc>
          <w:tcPr>
            <w:tcW w:w="970" w:type="dxa"/>
          </w:tcPr>
          <w:p w14:paraId="0C17B47B" w14:textId="77777777" w:rsidR="00F17DBF" w:rsidRPr="003A62ED" w:rsidRDefault="00F17DBF" w:rsidP="00A6177A">
            <w:pPr>
              <w:ind w:left="0" w:firstLine="0"/>
              <w:jc w:val="center"/>
              <w:rPr>
                <w:rFonts w:ascii="Times New Roman" w:hAnsi="Times New Roman"/>
                <w:b/>
                <w:lang w:val="en-US"/>
              </w:rPr>
            </w:pPr>
          </w:p>
        </w:tc>
      </w:tr>
      <w:tr w:rsidR="00F17DBF" w:rsidRPr="003A62ED" w14:paraId="6CDCFF31" w14:textId="77777777" w:rsidTr="004E71A5">
        <w:trPr>
          <w:trHeight w:val="70"/>
        </w:trPr>
        <w:tc>
          <w:tcPr>
            <w:tcW w:w="1142" w:type="dxa"/>
          </w:tcPr>
          <w:p w14:paraId="5F58FFC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74597604"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22 November 2018</w:t>
            </w:r>
          </w:p>
        </w:tc>
        <w:tc>
          <w:tcPr>
            <w:tcW w:w="993" w:type="dxa"/>
            <w:vAlign w:val="center"/>
          </w:tcPr>
          <w:p w14:paraId="271179E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47E75E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27DD05E"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Memasang API Pulsa Pada Caleg</w:t>
            </w:r>
          </w:p>
        </w:tc>
        <w:tc>
          <w:tcPr>
            <w:tcW w:w="1275" w:type="dxa"/>
          </w:tcPr>
          <w:p w14:paraId="0FAFA1DC" w14:textId="77777777" w:rsidR="00F17DBF" w:rsidRPr="003A62ED" w:rsidRDefault="00F17DBF" w:rsidP="00A6177A">
            <w:pPr>
              <w:ind w:left="0" w:firstLine="0"/>
              <w:jc w:val="center"/>
              <w:rPr>
                <w:rFonts w:ascii="Times New Roman" w:hAnsi="Times New Roman"/>
                <w:b/>
                <w:lang w:val="en-US"/>
              </w:rPr>
            </w:pPr>
          </w:p>
        </w:tc>
        <w:tc>
          <w:tcPr>
            <w:tcW w:w="1015" w:type="dxa"/>
          </w:tcPr>
          <w:p w14:paraId="5FE12420" w14:textId="77777777" w:rsidR="00F17DBF" w:rsidRPr="003A62ED" w:rsidRDefault="00F17DBF" w:rsidP="00A6177A">
            <w:pPr>
              <w:ind w:left="0" w:firstLine="0"/>
              <w:jc w:val="center"/>
              <w:rPr>
                <w:rFonts w:ascii="Times New Roman" w:hAnsi="Times New Roman"/>
                <w:b/>
                <w:lang w:val="en-US"/>
              </w:rPr>
            </w:pPr>
          </w:p>
        </w:tc>
        <w:tc>
          <w:tcPr>
            <w:tcW w:w="970" w:type="dxa"/>
          </w:tcPr>
          <w:p w14:paraId="5B33CA19" w14:textId="77777777" w:rsidR="00F17DBF" w:rsidRPr="003A62ED" w:rsidRDefault="00F17DBF" w:rsidP="00A6177A">
            <w:pPr>
              <w:ind w:left="0" w:firstLine="0"/>
              <w:jc w:val="center"/>
              <w:rPr>
                <w:rFonts w:ascii="Times New Roman" w:hAnsi="Times New Roman"/>
                <w:b/>
                <w:lang w:val="en-US"/>
              </w:rPr>
            </w:pPr>
          </w:p>
        </w:tc>
      </w:tr>
      <w:tr w:rsidR="00F17DBF" w:rsidRPr="003A62ED" w14:paraId="5239EE16" w14:textId="77777777" w:rsidTr="004E71A5">
        <w:trPr>
          <w:trHeight w:val="70"/>
        </w:trPr>
        <w:tc>
          <w:tcPr>
            <w:tcW w:w="1142" w:type="dxa"/>
          </w:tcPr>
          <w:p w14:paraId="7536DA08" w14:textId="77777777" w:rsidR="00F17DBF" w:rsidRPr="003A62ED" w:rsidRDefault="00F17DBF"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54576003" w14:textId="77777777" w:rsidR="00F17DBF" w:rsidRPr="003A62ED" w:rsidRDefault="00F17DBF" w:rsidP="00A6177A">
            <w:pPr>
              <w:jc w:val="center"/>
              <w:rPr>
                <w:rFonts w:ascii="Times New Roman" w:hAnsi="Times New Roman"/>
              </w:rPr>
            </w:pPr>
            <w:r>
              <w:rPr>
                <w:rFonts w:ascii="Times New Roman" w:hAnsi="Times New Roman"/>
              </w:rPr>
              <w:t>Jumat,</w:t>
            </w:r>
            <w:r w:rsidRPr="003A62ED">
              <w:rPr>
                <w:rFonts w:ascii="Times New Roman" w:hAnsi="Times New Roman"/>
              </w:rPr>
              <w:t>23 November 2018</w:t>
            </w:r>
          </w:p>
        </w:tc>
        <w:tc>
          <w:tcPr>
            <w:tcW w:w="993" w:type="dxa"/>
            <w:vAlign w:val="center"/>
          </w:tcPr>
          <w:p w14:paraId="370B3DB7"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54B5B2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6F5313F" w14:textId="77777777" w:rsidR="00F17DBF" w:rsidRPr="00734BCF" w:rsidRDefault="00F17DBF" w:rsidP="00A6177A">
            <w:pPr>
              <w:ind w:left="0" w:firstLine="0"/>
              <w:jc w:val="center"/>
              <w:rPr>
                <w:rFonts w:ascii="Times New Roman" w:hAnsi="Times New Roman"/>
                <w:lang w:val="en-US"/>
              </w:rPr>
            </w:pPr>
            <w:r>
              <w:rPr>
                <w:rFonts w:ascii="Times New Roman" w:hAnsi="Times New Roman"/>
              </w:rPr>
              <w:t>Memasang API Pulsa Pada Caleg</w:t>
            </w:r>
          </w:p>
        </w:tc>
        <w:tc>
          <w:tcPr>
            <w:tcW w:w="1275" w:type="dxa"/>
          </w:tcPr>
          <w:p w14:paraId="376F39AB" w14:textId="77777777" w:rsidR="00F17DBF" w:rsidRPr="003A62ED" w:rsidRDefault="00F17DBF" w:rsidP="00A6177A">
            <w:pPr>
              <w:ind w:left="0" w:firstLine="0"/>
              <w:jc w:val="center"/>
              <w:rPr>
                <w:rFonts w:ascii="Times New Roman" w:hAnsi="Times New Roman"/>
                <w:b/>
                <w:lang w:val="en-US"/>
              </w:rPr>
            </w:pPr>
          </w:p>
        </w:tc>
        <w:tc>
          <w:tcPr>
            <w:tcW w:w="1015" w:type="dxa"/>
          </w:tcPr>
          <w:p w14:paraId="410431A8" w14:textId="77777777" w:rsidR="00F17DBF" w:rsidRPr="003A62ED" w:rsidRDefault="00F17DBF" w:rsidP="00A6177A">
            <w:pPr>
              <w:ind w:left="0" w:firstLine="0"/>
              <w:jc w:val="center"/>
              <w:rPr>
                <w:rFonts w:ascii="Times New Roman" w:hAnsi="Times New Roman"/>
                <w:b/>
                <w:lang w:val="en-US"/>
              </w:rPr>
            </w:pPr>
          </w:p>
        </w:tc>
        <w:tc>
          <w:tcPr>
            <w:tcW w:w="970" w:type="dxa"/>
          </w:tcPr>
          <w:p w14:paraId="58F1E062" w14:textId="77777777" w:rsidR="00F17DBF" w:rsidRPr="003A62ED" w:rsidRDefault="00F17DBF" w:rsidP="00A6177A">
            <w:pPr>
              <w:ind w:left="0" w:firstLine="0"/>
              <w:jc w:val="center"/>
              <w:rPr>
                <w:rFonts w:ascii="Times New Roman" w:hAnsi="Times New Roman"/>
                <w:b/>
                <w:lang w:val="en-US"/>
              </w:rPr>
            </w:pPr>
          </w:p>
        </w:tc>
      </w:tr>
      <w:tr w:rsidR="004D0ACC" w:rsidRPr="003A62ED" w14:paraId="281C83D5" w14:textId="77777777" w:rsidTr="00036FFE">
        <w:trPr>
          <w:trHeight w:val="70"/>
        </w:trPr>
        <w:tc>
          <w:tcPr>
            <w:tcW w:w="1142" w:type="dxa"/>
          </w:tcPr>
          <w:p w14:paraId="136F9DB5" w14:textId="77777777" w:rsidR="004D0ACC" w:rsidRPr="003A62ED" w:rsidRDefault="004D0ACC"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3C01E8D1" w14:textId="77777777" w:rsidR="004D0ACC" w:rsidRPr="003A62ED" w:rsidRDefault="004D0ACC" w:rsidP="00A6177A">
            <w:pPr>
              <w:jc w:val="center"/>
              <w:rPr>
                <w:rFonts w:ascii="Times New Roman" w:hAnsi="Times New Roman"/>
              </w:rPr>
            </w:pPr>
            <w:r>
              <w:rPr>
                <w:rFonts w:ascii="Times New Roman" w:hAnsi="Times New Roman"/>
              </w:rPr>
              <w:t>Senin,</w:t>
            </w:r>
            <w:r w:rsidRPr="003A62ED">
              <w:rPr>
                <w:rFonts w:ascii="Times New Roman" w:hAnsi="Times New Roman"/>
              </w:rPr>
              <w:t>26 November 2018</w:t>
            </w:r>
          </w:p>
        </w:tc>
        <w:tc>
          <w:tcPr>
            <w:tcW w:w="7088" w:type="dxa"/>
            <w:gridSpan w:val="6"/>
            <w:vMerge w:val="restart"/>
            <w:vAlign w:val="center"/>
          </w:tcPr>
          <w:p w14:paraId="304D7F61" w14:textId="77777777" w:rsidR="004D0ACC" w:rsidRPr="004D0ACC" w:rsidRDefault="004D0ACC" w:rsidP="00A6177A">
            <w:pPr>
              <w:ind w:left="0"/>
              <w:jc w:val="center"/>
              <w:rPr>
                <w:rFonts w:ascii="Times New Roman" w:hAnsi="Times New Roman"/>
              </w:rPr>
            </w:pPr>
            <w:r>
              <w:rPr>
                <w:rFonts w:ascii="Times New Roman" w:hAnsi="Times New Roman"/>
              </w:rPr>
              <w:t>Sakit</w:t>
            </w:r>
          </w:p>
        </w:tc>
      </w:tr>
      <w:tr w:rsidR="004D0ACC" w:rsidRPr="003A62ED" w14:paraId="3F3693F5" w14:textId="77777777" w:rsidTr="00036FFE">
        <w:trPr>
          <w:trHeight w:val="70"/>
        </w:trPr>
        <w:tc>
          <w:tcPr>
            <w:tcW w:w="1142" w:type="dxa"/>
          </w:tcPr>
          <w:p w14:paraId="68FA42D1" w14:textId="77777777" w:rsidR="004D0ACC" w:rsidRPr="003A62ED" w:rsidRDefault="004D0ACC"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3E22DDB" w14:textId="77777777" w:rsidR="004D0ACC" w:rsidRPr="003A62ED" w:rsidRDefault="004D0ACC" w:rsidP="00A6177A">
            <w:pPr>
              <w:jc w:val="center"/>
              <w:rPr>
                <w:rFonts w:ascii="Times New Roman" w:hAnsi="Times New Roman"/>
              </w:rPr>
            </w:pPr>
            <w:r>
              <w:rPr>
                <w:rFonts w:ascii="Times New Roman" w:hAnsi="Times New Roman"/>
              </w:rPr>
              <w:t>Selasa,</w:t>
            </w:r>
            <w:r w:rsidRPr="003A62ED">
              <w:rPr>
                <w:rFonts w:ascii="Times New Roman" w:hAnsi="Times New Roman"/>
              </w:rPr>
              <w:t>27 November 2018</w:t>
            </w:r>
          </w:p>
        </w:tc>
        <w:tc>
          <w:tcPr>
            <w:tcW w:w="7088" w:type="dxa"/>
            <w:gridSpan w:val="6"/>
            <w:vMerge/>
            <w:vAlign w:val="center"/>
          </w:tcPr>
          <w:p w14:paraId="770613E8" w14:textId="77777777" w:rsidR="004D0ACC" w:rsidRPr="003A62ED" w:rsidRDefault="004D0ACC" w:rsidP="00A6177A">
            <w:pPr>
              <w:ind w:left="0"/>
              <w:jc w:val="center"/>
              <w:rPr>
                <w:rFonts w:ascii="Times New Roman" w:hAnsi="Times New Roman"/>
                <w:b/>
                <w:lang w:val="en-US"/>
              </w:rPr>
            </w:pPr>
          </w:p>
        </w:tc>
      </w:tr>
      <w:tr w:rsidR="004D0ACC" w:rsidRPr="003A62ED" w14:paraId="6A795958" w14:textId="77777777" w:rsidTr="00036FFE">
        <w:trPr>
          <w:trHeight w:val="70"/>
        </w:trPr>
        <w:tc>
          <w:tcPr>
            <w:tcW w:w="1142" w:type="dxa"/>
          </w:tcPr>
          <w:p w14:paraId="2BD6EE67" w14:textId="77777777" w:rsidR="004D0ACC" w:rsidRPr="003A62ED" w:rsidRDefault="004D0ACC"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F84BB6F" w14:textId="77777777" w:rsidR="004D0ACC" w:rsidRPr="003A62ED" w:rsidRDefault="004D0ACC" w:rsidP="00A6177A">
            <w:pPr>
              <w:jc w:val="center"/>
              <w:rPr>
                <w:rFonts w:ascii="Times New Roman" w:hAnsi="Times New Roman"/>
              </w:rPr>
            </w:pPr>
            <w:r>
              <w:rPr>
                <w:rFonts w:ascii="Times New Roman" w:hAnsi="Times New Roman"/>
              </w:rPr>
              <w:t>Rabu,</w:t>
            </w:r>
            <w:r w:rsidRPr="003A62ED">
              <w:rPr>
                <w:rFonts w:ascii="Times New Roman" w:hAnsi="Times New Roman"/>
              </w:rPr>
              <w:t>28 November 2018</w:t>
            </w:r>
          </w:p>
        </w:tc>
        <w:tc>
          <w:tcPr>
            <w:tcW w:w="7088" w:type="dxa"/>
            <w:gridSpan w:val="6"/>
            <w:vMerge/>
            <w:vAlign w:val="center"/>
          </w:tcPr>
          <w:p w14:paraId="52177F3E" w14:textId="77777777" w:rsidR="004D0ACC" w:rsidRPr="003A62ED" w:rsidRDefault="004D0ACC" w:rsidP="00A6177A">
            <w:pPr>
              <w:ind w:left="0"/>
              <w:jc w:val="center"/>
              <w:rPr>
                <w:rFonts w:ascii="Times New Roman" w:hAnsi="Times New Roman"/>
                <w:b/>
                <w:lang w:val="en-US"/>
              </w:rPr>
            </w:pPr>
          </w:p>
        </w:tc>
      </w:tr>
      <w:tr w:rsidR="004D0ACC" w:rsidRPr="003A62ED" w14:paraId="61F7E52E" w14:textId="77777777" w:rsidTr="00036FFE">
        <w:trPr>
          <w:trHeight w:val="70"/>
        </w:trPr>
        <w:tc>
          <w:tcPr>
            <w:tcW w:w="1142" w:type="dxa"/>
          </w:tcPr>
          <w:p w14:paraId="4C656D6B" w14:textId="77777777" w:rsidR="004D0ACC" w:rsidRPr="003A62ED" w:rsidRDefault="004D0ACC" w:rsidP="00A6177A">
            <w:pPr>
              <w:ind w:left="0" w:firstLine="0"/>
              <w:jc w:val="center"/>
              <w:rPr>
                <w:rFonts w:ascii="Times New Roman" w:hAnsi="Times New Roman"/>
                <w:b/>
                <w:lang w:val="en-US"/>
              </w:rPr>
            </w:pPr>
            <w:r>
              <w:rPr>
                <w:rFonts w:ascii="Times New Roman" w:hAnsi="Times New Roman"/>
              </w:rPr>
              <w:t>Web Programmer</w:t>
            </w:r>
          </w:p>
        </w:tc>
        <w:tc>
          <w:tcPr>
            <w:tcW w:w="2686" w:type="dxa"/>
            <w:vAlign w:val="center"/>
          </w:tcPr>
          <w:p w14:paraId="6A2383A6" w14:textId="77777777" w:rsidR="004D0ACC" w:rsidRPr="003A62ED" w:rsidRDefault="004D0ACC" w:rsidP="00A6177A">
            <w:pPr>
              <w:jc w:val="center"/>
              <w:rPr>
                <w:rFonts w:ascii="Times New Roman" w:hAnsi="Times New Roman"/>
              </w:rPr>
            </w:pPr>
            <w:r>
              <w:rPr>
                <w:rFonts w:ascii="Times New Roman" w:hAnsi="Times New Roman"/>
              </w:rPr>
              <w:t>Kamis,</w:t>
            </w:r>
            <w:r w:rsidRPr="003A62ED">
              <w:rPr>
                <w:rFonts w:ascii="Times New Roman" w:hAnsi="Times New Roman"/>
              </w:rPr>
              <w:t>29 November 2018</w:t>
            </w:r>
          </w:p>
        </w:tc>
        <w:tc>
          <w:tcPr>
            <w:tcW w:w="7088" w:type="dxa"/>
            <w:gridSpan w:val="6"/>
            <w:vMerge/>
            <w:vAlign w:val="center"/>
          </w:tcPr>
          <w:p w14:paraId="6F7E7914" w14:textId="77777777" w:rsidR="004D0ACC" w:rsidRPr="003A62ED" w:rsidRDefault="004D0ACC" w:rsidP="00A6177A">
            <w:pPr>
              <w:ind w:left="0"/>
              <w:jc w:val="center"/>
              <w:rPr>
                <w:rFonts w:ascii="Times New Roman" w:hAnsi="Times New Roman"/>
                <w:b/>
                <w:lang w:val="en-US"/>
              </w:rPr>
            </w:pPr>
          </w:p>
        </w:tc>
      </w:tr>
      <w:tr w:rsidR="004D0ACC" w:rsidRPr="003A62ED" w14:paraId="25459D56" w14:textId="77777777" w:rsidTr="00036FFE">
        <w:trPr>
          <w:trHeight w:val="70"/>
        </w:trPr>
        <w:tc>
          <w:tcPr>
            <w:tcW w:w="1142" w:type="dxa"/>
          </w:tcPr>
          <w:p w14:paraId="7E200BB8" w14:textId="77777777" w:rsidR="004D0ACC" w:rsidRDefault="004D0ACC" w:rsidP="00A6177A">
            <w:pPr>
              <w:ind w:left="0" w:firstLine="0"/>
              <w:jc w:val="center"/>
              <w:rPr>
                <w:rFonts w:ascii="Times New Roman" w:hAnsi="Times New Roman"/>
              </w:rPr>
            </w:pPr>
            <w:r>
              <w:rPr>
                <w:rFonts w:ascii="Times New Roman" w:hAnsi="Times New Roman"/>
              </w:rPr>
              <w:t>Web Program</w:t>
            </w:r>
            <w:r>
              <w:rPr>
                <w:rFonts w:ascii="Times New Roman" w:hAnsi="Times New Roman"/>
              </w:rPr>
              <w:lastRenderedPageBreak/>
              <w:t>mer</w:t>
            </w:r>
          </w:p>
        </w:tc>
        <w:tc>
          <w:tcPr>
            <w:tcW w:w="2686" w:type="dxa"/>
            <w:vAlign w:val="center"/>
          </w:tcPr>
          <w:p w14:paraId="2E6E9545" w14:textId="77777777" w:rsidR="004D0ACC" w:rsidRPr="003A62ED" w:rsidRDefault="004D0ACC" w:rsidP="00A6177A">
            <w:pPr>
              <w:jc w:val="center"/>
              <w:rPr>
                <w:rFonts w:ascii="Times New Roman" w:hAnsi="Times New Roman"/>
              </w:rPr>
            </w:pPr>
            <w:r>
              <w:rPr>
                <w:rFonts w:ascii="Times New Roman" w:hAnsi="Times New Roman"/>
              </w:rPr>
              <w:lastRenderedPageBreak/>
              <w:t>Jumat,</w:t>
            </w:r>
            <w:r w:rsidRPr="003A62ED">
              <w:rPr>
                <w:rFonts w:ascii="Times New Roman" w:hAnsi="Times New Roman"/>
              </w:rPr>
              <w:t>30 November 2018</w:t>
            </w:r>
          </w:p>
        </w:tc>
        <w:tc>
          <w:tcPr>
            <w:tcW w:w="7088" w:type="dxa"/>
            <w:gridSpan w:val="6"/>
            <w:vMerge/>
            <w:vAlign w:val="center"/>
          </w:tcPr>
          <w:p w14:paraId="6361429E" w14:textId="77777777" w:rsidR="004D0ACC" w:rsidRPr="003A62ED" w:rsidRDefault="004D0ACC" w:rsidP="00A6177A">
            <w:pPr>
              <w:ind w:left="0" w:firstLine="0"/>
              <w:jc w:val="center"/>
              <w:rPr>
                <w:rFonts w:ascii="Times New Roman" w:hAnsi="Times New Roman"/>
                <w:b/>
                <w:lang w:val="en-US"/>
              </w:rPr>
            </w:pPr>
          </w:p>
        </w:tc>
      </w:tr>
      <w:tr w:rsidR="004D0ACC" w:rsidRPr="003A62ED" w14:paraId="38CDD7DF" w14:textId="77777777" w:rsidTr="00036FFE">
        <w:trPr>
          <w:trHeight w:val="70"/>
        </w:trPr>
        <w:tc>
          <w:tcPr>
            <w:tcW w:w="1142" w:type="dxa"/>
          </w:tcPr>
          <w:p w14:paraId="7AB1C255" w14:textId="77777777" w:rsidR="004D0ACC" w:rsidRDefault="004D0ACC" w:rsidP="00A6177A">
            <w:pPr>
              <w:ind w:left="0" w:firstLine="0"/>
              <w:jc w:val="center"/>
              <w:rPr>
                <w:rFonts w:ascii="Times New Roman" w:hAnsi="Times New Roman"/>
              </w:rPr>
            </w:pPr>
            <w:r>
              <w:rPr>
                <w:rFonts w:ascii="Times New Roman" w:hAnsi="Times New Roman"/>
              </w:rPr>
              <w:lastRenderedPageBreak/>
              <w:t>Web Programmer</w:t>
            </w:r>
          </w:p>
        </w:tc>
        <w:tc>
          <w:tcPr>
            <w:tcW w:w="2686" w:type="dxa"/>
            <w:vAlign w:val="center"/>
          </w:tcPr>
          <w:p w14:paraId="10792BC5" w14:textId="77777777" w:rsidR="004D0ACC" w:rsidRPr="003A62ED" w:rsidRDefault="004D0ACC" w:rsidP="00A6177A">
            <w:pPr>
              <w:jc w:val="center"/>
              <w:rPr>
                <w:rFonts w:ascii="Times New Roman" w:hAnsi="Times New Roman"/>
              </w:rPr>
            </w:pPr>
            <w:r>
              <w:rPr>
                <w:rFonts w:ascii="Times New Roman" w:hAnsi="Times New Roman"/>
              </w:rPr>
              <w:t>Senin,</w:t>
            </w:r>
            <w:r w:rsidRPr="003A62ED">
              <w:rPr>
                <w:rFonts w:ascii="Times New Roman" w:hAnsi="Times New Roman"/>
              </w:rPr>
              <w:t>3 Desember 2018</w:t>
            </w:r>
          </w:p>
        </w:tc>
        <w:tc>
          <w:tcPr>
            <w:tcW w:w="7088" w:type="dxa"/>
            <w:gridSpan w:val="6"/>
            <w:vAlign w:val="center"/>
          </w:tcPr>
          <w:p w14:paraId="1390E5D5" w14:textId="77777777" w:rsidR="004D0ACC" w:rsidRPr="004D0ACC" w:rsidRDefault="004D0ACC" w:rsidP="00A6177A">
            <w:pPr>
              <w:ind w:left="0" w:firstLine="0"/>
              <w:jc w:val="center"/>
              <w:rPr>
                <w:rFonts w:ascii="Times New Roman" w:hAnsi="Times New Roman"/>
              </w:rPr>
            </w:pPr>
            <w:r>
              <w:rPr>
                <w:rFonts w:ascii="Times New Roman" w:hAnsi="Times New Roman"/>
              </w:rPr>
              <w:t>Izin</w:t>
            </w:r>
          </w:p>
        </w:tc>
      </w:tr>
      <w:tr w:rsidR="00F17DBF" w:rsidRPr="003A62ED" w14:paraId="308E517B" w14:textId="77777777" w:rsidTr="004E71A5">
        <w:trPr>
          <w:trHeight w:val="70"/>
        </w:trPr>
        <w:tc>
          <w:tcPr>
            <w:tcW w:w="1142" w:type="dxa"/>
          </w:tcPr>
          <w:p w14:paraId="4BDF6864"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54B4B120" w14:textId="77777777" w:rsidR="00F17DBF" w:rsidRPr="003A62ED" w:rsidRDefault="00F17DBF" w:rsidP="00A6177A">
            <w:pPr>
              <w:jc w:val="center"/>
              <w:rPr>
                <w:rFonts w:ascii="Times New Roman" w:hAnsi="Times New Roman"/>
              </w:rPr>
            </w:pPr>
            <w:r>
              <w:rPr>
                <w:rFonts w:ascii="Times New Roman" w:hAnsi="Times New Roman"/>
              </w:rPr>
              <w:t>Selasa,</w:t>
            </w:r>
            <w:r w:rsidRPr="003A62ED">
              <w:rPr>
                <w:rFonts w:ascii="Times New Roman" w:hAnsi="Times New Roman"/>
              </w:rPr>
              <w:t>4 Desember 2018</w:t>
            </w:r>
          </w:p>
        </w:tc>
        <w:tc>
          <w:tcPr>
            <w:tcW w:w="993" w:type="dxa"/>
            <w:vAlign w:val="center"/>
          </w:tcPr>
          <w:p w14:paraId="32FBE89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51621F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D222DBE" w14:textId="77777777" w:rsidR="00F17DBF" w:rsidRPr="003A62ED" w:rsidRDefault="00650AE1" w:rsidP="00A6177A">
            <w:pPr>
              <w:ind w:left="0" w:firstLine="0"/>
              <w:jc w:val="center"/>
              <w:rPr>
                <w:rFonts w:ascii="Times New Roman" w:hAnsi="Times New Roman"/>
                <w:b/>
                <w:lang w:val="en-US"/>
              </w:rPr>
            </w:pPr>
            <w:r>
              <w:rPr>
                <w:rFonts w:ascii="Times New Roman" w:hAnsi="Times New Roman"/>
              </w:rPr>
              <w:t>Membenarkan Error pada aplikasi Caleg</w:t>
            </w:r>
          </w:p>
        </w:tc>
        <w:tc>
          <w:tcPr>
            <w:tcW w:w="1275" w:type="dxa"/>
          </w:tcPr>
          <w:p w14:paraId="63419528" w14:textId="77777777" w:rsidR="00F17DBF" w:rsidRPr="003A62ED" w:rsidRDefault="00F17DBF" w:rsidP="00A6177A">
            <w:pPr>
              <w:ind w:left="0" w:firstLine="0"/>
              <w:jc w:val="center"/>
              <w:rPr>
                <w:rFonts w:ascii="Times New Roman" w:hAnsi="Times New Roman"/>
                <w:b/>
                <w:lang w:val="en-US"/>
              </w:rPr>
            </w:pPr>
          </w:p>
        </w:tc>
        <w:tc>
          <w:tcPr>
            <w:tcW w:w="1015" w:type="dxa"/>
          </w:tcPr>
          <w:p w14:paraId="66041624" w14:textId="77777777" w:rsidR="00F17DBF" w:rsidRPr="003A62ED" w:rsidRDefault="00F17DBF" w:rsidP="00A6177A">
            <w:pPr>
              <w:ind w:left="0" w:firstLine="0"/>
              <w:jc w:val="center"/>
              <w:rPr>
                <w:rFonts w:ascii="Times New Roman" w:hAnsi="Times New Roman"/>
                <w:b/>
                <w:lang w:val="en-US"/>
              </w:rPr>
            </w:pPr>
          </w:p>
        </w:tc>
        <w:tc>
          <w:tcPr>
            <w:tcW w:w="970" w:type="dxa"/>
          </w:tcPr>
          <w:p w14:paraId="45D25186" w14:textId="77777777" w:rsidR="00F17DBF" w:rsidRPr="003A62ED" w:rsidRDefault="00F17DBF" w:rsidP="00A6177A">
            <w:pPr>
              <w:ind w:left="0" w:firstLine="0"/>
              <w:jc w:val="center"/>
              <w:rPr>
                <w:rFonts w:ascii="Times New Roman" w:hAnsi="Times New Roman"/>
                <w:b/>
                <w:lang w:val="en-US"/>
              </w:rPr>
            </w:pPr>
          </w:p>
        </w:tc>
      </w:tr>
      <w:tr w:rsidR="00F17DBF" w:rsidRPr="003A62ED" w14:paraId="5B02CC6E" w14:textId="77777777" w:rsidTr="004E71A5">
        <w:trPr>
          <w:trHeight w:val="70"/>
        </w:trPr>
        <w:tc>
          <w:tcPr>
            <w:tcW w:w="1142" w:type="dxa"/>
          </w:tcPr>
          <w:p w14:paraId="5ED8A051"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378B2BF4"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5 Desember 2018</w:t>
            </w:r>
          </w:p>
        </w:tc>
        <w:tc>
          <w:tcPr>
            <w:tcW w:w="993" w:type="dxa"/>
            <w:vAlign w:val="center"/>
          </w:tcPr>
          <w:p w14:paraId="7121F20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3E4ECDD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703B55BE" w14:textId="77777777" w:rsidR="00F17DBF" w:rsidRPr="003A62ED" w:rsidRDefault="00650AE1" w:rsidP="00A6177A">
            <w:pPr>
              <w:ind w:left="0" w:firstLine="0"/>
              <w:jc w:val="center"/>
              <w:rPr>
                <w:rFonts w:ascii="Times New Roman" w:hAnsi="Times New Roman"/>
                <w:b/>
                <w:lang w:val="en-US"/>
              </w:rPr>
            </w:pPr>
            <w:r>
              <w:rPr>
                <w:rFonts w:ascii="Times New Roman" w:hAnsi="Times New Roman"/>
              </w:rPr>
              <w:t>Membenarkan Error pada aplikasi Caleg</w:t>
            </w:r>
          </w:p>
        </w:tc>
        <w:tc>
          <w:tcPr>
            <w:tcW w:w="1275" w:type="dxa"/>
          </w:tcPr>
          <w:p w14:paraId="2F555369" w14:textId="77777777" w:rsidR="00F17DBF" w:rsidRPr="003A62ED" w:rsidRDefault="00F17DBF" w:rsidP="00A6177A">
            <w:pPr>
              <w:ind w:left="0" w:firstLine="0"/>
              <w:jc w:val="center"/>
              <w:rPr>
                <w:rFonts w:ascii="Times New Roman" w:hAnsi="Times New Roman"/>
                <w:b/>
                <w:lang w:val="en-US"/>
              </w:rPr>
            </w:pPr>
          </w:p>
        </w:tc>
        <w:tc>
          <w:tcPr>
            <w:tcW w:w="1015" w:type="dxa"/>
          </w:tcPr>
          <w:p w14:paraId="776DA082" w14:textId="77777777" w:rsidR="00F17DBF" w:rsidRPr="003A62ED" w:rsidRDefault="00F17DBF" w:rsidP="00A6177A">
            <w:pPr>
              <w:ind w:left="0" w:firstLine="0"/>
              <w:jc w:val="center"/>
              <w:rPr>
                <w:rFonts w:ascii="Times New Roman" w:hAnsi="Times New Roman"/>
                <w:b/>
                <w:lang w:val="en-US"/>
              </w:rPr>
            </w:pPr>
          </w:p>
        </w:tc>
        <w:tc>
          <w:tcPr>
            <w:tcW w:w="970" w:type="dxa"/>
          </w:tcPr>
          <w:p w14:paraId="43B3925D" w14:textId="77777777" w:rsidR="00F17DBF" w:rsidRPr="003A62ED" w:rsidRDefault="00F17DBF" w:rsidP="00A6177A">
            <w:pPr>
              <w:ind w:left="0" w:firstLine="0"/>
              <w:jc w:val="center"/>
              <w:rPr>
                <w:rFonts w:ascii="Times New Roman" w:hAnsi="Times New Roman"/>
                <w:b/>
                <w:lang w:val="en-US"/>
              </w:rPr>
            </w:pPr>
          </w:p>
        </w:tc>
      </w:tr>
      <w:tr w:rsidR="00F17DBF" w:rsidRPr="003A62ED" w14:paraId="4190A2C8" w14:textId="77777777" w:rsidTr="004E71A5">
        <w:trPr>
          <w:trHeight w:val="70"/>
        </w:trPr>
        <w:tc>
          <w:tcPr>
            <w:tcW w:w="1142" w:type="dxa"/>
          </w:tcPr>
          <w:p w14:paraId="15697F37"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0B422000"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6 Desember 2018</w:t>
            </w:r>
          </w:p>
        </w:tc>
        <w:tc>
          <w:tcPr>
            <w:tcW w:w="993" w:type="dxa"/>
            <w:vAlign w:val="center"/>
          </w:tcPr>
          <w:p w14:paraId="02D24A43"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877B0E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2CA491E" w14:textId="77777777" w:rsidR="00F17DBF" w:rsidRPr="003A62ED" w:rsidRDefault="00650AE1" w:rsidP="00A6177A">
            <w:pPr>
              <w:ind w:left="0" w:firstLine="0"/>
              <w:jc w:val="center"/>
              <w:rPr>
                <w:rFonts w:ascii="Times New Roman" w:hAnsi="Times New Roman"/>
                <w:b/>
                <w:lang w:val="en-US"/>
              </w:rPr>
            </w:pPr>
            <w:r>
              <w:rPr>
                <w:rFonts w:ascii="Times New Roman" w:hAnsi="Times New Roman"/>
              </w:rPr>
              <w:t>Membenarkan Error pada aplikasi Caleg</w:t>
            </w:r>
          </w:p>
        </w:tc>
        <w:tc>
          <w:tcPr>
            <w:tcW w:w="1275" w:type="dxa"/>
          </w:tcPr>
          <w:p w14:paraId="2563BB0C" w14:textId="77777777" w:rsidR="00F17DBF" w:rsidRPr="003A62ED" w:rsidRDefault="00F17DBF" w:rsidP="00A6177A">
            <w:pPr>
              <w:ind w:left="0" w:firstLine="0"/>
              <w:jc w:val="center"/>
              <w:rPr>
                <w:rFonts w:ascii="Times New Roman" w:hAnsi="Times New Roman"/>
                <w:b/>
                <w:lang w:val="en-US"/>
              </w:rPr>
            </w:pPr>
          </w:p>
        </w:tc>
        <w:tc>
          <w:tcPr>
            <w:tcW w:w="1015" w:type="dxa"/>
          </w:tcPr>
          <w:p w14:paraId="7E0B8935" w14:textId="77777777" w:rsidR="00F17DBF" w:rsidRPr="003A62ED" w:rsidRDefault="00F17DBF" w:rsidP="00A6177A">
            <w:pPr>
              <w:ind w:left="0" w:firstLine="0"/>
              <w:jc w:val="center"/>
              <w:rPr>
                <w:rFonts w:ascii="Times New Roman" w:hAnsi="Times New Roman"/>
                <w:b/>
                <w:lang w:val="en-US"/>
              </w:rPr>
            </w:pPr>
          </w:p>
        </w:tc>
        <w:tc>
          <w:tcPr>
            <w:tcW w:w="970" w:type="dxa"/>
          </w:tcPr>
          <w:p w14:paraId="1B9BC2E6" w14:textId="77777777" w:rsidR="00F17DBF" w:rsidRPr="003A62ED" w:rsidRDefault="00F17DBF" w:rsidP="00A6177A">
            <w:pPr>
              <w:ind w:left="0" w:firstLine="0"/>
              <w:jc w:val="center"/>
              <w:rPr>
                <w:rFonts w:ascii="Times New Roman" w:hAnsi="Times New Roman"/>
                <w:b/>
                <w:lang w:val="en-US"/>
              </w:rPr>
            </w:pPr>
          </w:p>
        </w:tc>
      </w:tr>
      <w:tr w:rsidR="00F17DBF" w:rsidRPr="003A62ED" w14:paraId="1E7015BA" w14:textId="77777777" w:rsidTr="004E71A5">
        <w:trPr>
          <w:trHeight w:val="70"/>
        </w:trPr>
        <w:tc>
          <w:tcPr>
            <w:tcW w:w="1142" w:type="dxa"/>
          </w:tcPr>
          <w:p w14:paraId="64C1B975"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76F49F6F" w14:textId="77777777" w:rsidR="00F17DBF" w:rsidRPr="003A62ED" w:rsidRDefault="00F17DBF" w:rsidP="00A6177A">
            <w:pPr>
              <w:jc w:val="center"/>
              <w:rPr>
                <w:rFonts w:ascii="Times New Roman" w:hAnsi="Times New Roman"/>
              </w:rPr>
            </w:pPr>
            <w:r>
              <w:rPr>
                <w:rFonts w:ascii="Times New Roman" w:hAnsi="Times New Roman"/>
              </w:rPr>
              <w:t>Jumat,</w:t>
            </w:r>
            <w:r w:rsidRPr="003A62ED">
              <w:rPr>
                <w:rFonts w:ascii="Times New Roman" w:hAnsi="Times New Roman"/>
              </w:rPr>
              <w:t>7 Desember 2018</w:t>
            </w:r>
          </w:p>
        </w:tc>
        <w:tc>
          <w:tcPr>
            <w:tcW w:w="993" w:type="dxa"/>
            <w:vAlign w:val="center"/>
          </w:tcPr>
          <w:p w14:paraId="21954EA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77F8054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0F085F7" w14:textId="77777777" w:rsidR="00F17DBF" w:rsidRPr="003A62ED" w:rsidRDefault="00650AE1" w:rsidP="00A6177A">
            <w:pPr>
              <w:ind w:left="0" w:firstLine="0"/>
              <w:jc w:val="center"/>
              <w:rPr>
                <w:rFonts w:ascii="Times New Roman" w:hAnsi="Times New Roman"/>
                <w:b/>
                <w:lang w:val="en-US"/>
              </w:rPr>
            </w:pPr>
            <w:r>
              <w:rPr>
                <w:rFonts w:ascii="Times New Roman" w:hAnsi="Times New Roman"/>
              </w:rPr>
              <w:t>Membenarkan Error pada aplikasi Caleg</w:t>
            </w:r>
          </w:p>
        </w:tc>
        <w:tc>
          <w:tcPr>
            <w:tcW w:w="1275" w:type="dxa"/>
          </w:tcPr>
          <w:p w14:paraId="264FF554" w14:textId="77777777" w:rsidR="00F17DBF" w:rsidRPr="003A62ED" w:rsidRDefault="00F17DBF" w:rsidP="00A6177A">
            <w:pPr>
              <w:ind w:left="0" w:firstLine="0"/>
              <w:jc w:val="center"/>
              <w:rPr>
                <w:rFonts w:ascii="Times New Roman" w:hAnsi="Times New Roman"/>
                <w:b/>
                <w:lang w:val="en-US"/>
              </w:rPr>
            </w:pPr>
          </w:p>
        </w:tc>
        <w:tc>
          <w:tcPr>
            <w:tcW w:w="1015" w:type="dxa"/>
          </w:tcPr>
          <w:p w14:paraId="64834B84" w14:textId="77777777" w:rsidR="00F17DBF" w:rsidRPr="003A62ED" w:rsidRDefault="00F17DBF" w:rsidP="00A6177A">
            <w:pPr>
              <w:ind w:left="0" w:firstLine="0"/>
              <w:jc w:val="center"/>
              <w:rPr>
                <w:rFonts w:ascii="Times New Roman" w:hAnsi="Times New Roman"/>
                <w:b/>
                <w:lang w:val="en-US"/>
              </w:rPr>
            </w:pPr>
          </w:p>
        </w:tc>
        <w:tc>
          <w:tcPr>
            <w:tcW w:w="970" w:type="dxa"/>
          </w:tcPr>
          <w:p w14:paraId="1BF4EE8B" w14:textId="77777777" w:rsidR="00F17DBF" w:rsidRPr="003A62ED" w:rsidRDefault="00F17DBF" w:rsidP="00A6177A">
            <w:pPr>
              <w:ind w:left="0" w:firstLine="0"/>
              <w:jc w:val="center"/>
              <w:rPr>
                <w:rFonts w:ascii="Times New Roman" w:hAnsi="Times New Roman"/>
                <w:b/>
                <w:lang w:val="en-US"/>
              </w:rPr>
            </w:pPr>
          </w:p>
        </w:tc>
      </w:tr>
      <w:tr w:rsidR="00F17DBF" w:rsidRPr="003A62ED" w14:paraId="3ABC9037" w14:textId="77777777" w:rsidTr="004E71A5">
        <w:trPr>
          <w:trHeight w:val="70"/>
        </w:trPr>
        <w:tc>
          <w:tcPr>
            <w:tcW w:w="1142" w:type="dxa"/>
          </w:tcPr>
          <w:p w14:paraId="4CFE4222"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513BE9B8" w14:textId="77777777" w:rsidR="00F17DBF" w:rsidRPr="003A62ED" w:rsidRDefault="00F17DBF" w:rsidP="00A6177A">
            <w:pPr>
              <w:jc w:val="center"/>
              <w:rPr>
                <w:rFonts w:ascii="Times New Roman" w:hAnsi="Times New Roman"/>
              </w:rPr>
            </w:pPr>
            <w:r>
              <w:rPr>
                <w:rFonts w:ascii="Times New Roman" w:hAnsi="Times New Roman"/>
              </w:rPr>
              <w:t>Senin,</w:t>
            </w:r>
            <w:r w:rsidRPr="003A62ED">
              <w:rPr>
                <w:rFonts w:ascii="Times New Roman" w:hAnsi="Times New Roman"/>
              </w:rPr>
              <w:t>10 Desember 2018</w:t>
            </w:r>
          </w:p>
        </w:tc>
        <w:tc>
          <w:tcPr>
            <w:tcW w:w="993" w:type="dxa"/>
            <w:vAlign w:val="center"/>
          </w:tcPr>
          <w:p w14:paraId="028209B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1BC85F4"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86BC9DE" w14:textId="77777777" w:rsidR="00F17DBF" w:rsidRPr="00650AE1" w:rsidRDefault="00650AE1" w:rsidP="00A6177A">
            <w:pPr>
              <w:ind w:left="0" w:firstLine="0"/>
              <w:jc w:val="center"/>
              <w:rPr>
                <w:rFonts w:ascii="Times New Roman" w:hAnsi="Times New Roman"/>
              </w:rPr>
            </w:pPr>
            <w:r>
              <w:rPr>
                <w:rFonts w:ascii="Times New Roman" w:hAnsi="Times New Roman"/>
              </w:rPr>
              <w:t>Mengubah format data Hipmi Jaya</w:t>
            </w:r>
          </w:p>
        </w:tc>
        <w:tc>
          <w:tcPr>
            <w:tcW w:w="1275" w:type="dxa"/>
          </w:tcPr>
          <w:p w14:paraId="6A2C2D87" w14:textId="77777777" w:rsidR="00F17DBF" w:rsidRPr="003A62ED" w:rsidRDefault="00F17DBF" w:rsidP="00A6177A">
            <w:pPr>
              <w:ind w:left="0" w:firstLine="0"/>
              <w:jc w:val="center"/>
              <w:rPr>
                <w:rFonts w:ascii="Times New Roman" w:hAnsi="Times New Roman"/>
                <w:b/>
                <w:lang w:val="en-US"/>
              </w:rPr>
            </w:pPr>
          </w:p>
        </w:tc>
        <w:tc>
          <w:tcPr>
            <w:tcW w:w="1015" w:type="dxa"/>
          </w:tcPr>
          <w:p w14:paraId="3BDB72C1" w14:textId="77777777" w:rsidR="00F17DBF" w:rsidRPr="003A62ED" w:rsidRDefault="00F17DBF" w:rsidP="00A6177A">
            <w:pPr>
              <w:ind w:left="0" w:firstLine="0"/>
              <w:jc w:val="center"/>
              <w:rPr>
                <w:rFonts w:ascii="Times New Roman" w:hAnsi="Times New Roman"/>
                <w:b/>
                <w:lang w:val="en-US"/>
              </w:rPr>
            </w:pPr>
          </w:p>
        </w:tc>
        <w:tc>
          <w:tcPr>
            <w:tcW w:w="970" w:type="dxa"/>
          </w:tcPr>
          <w:p w14:paraId="6CCE205D" w14:textId="77777777" w:rsidR="00F17DBF" w:rsidRPr="003A62ED" w:rsidRDefault="00F17DBF" w:rsidP="00A6177A">
            <w:pPr>
              <w:ind w:left="0" w:firstLine="0"/>
              <w:jc w:val="center"/>
              <w:rPr>
                <w:rFonts w:ascii="Times New Roman" w:hAnsi="Times New Roman"/>
                <w:b/>
                <w:lang w:val="en-US"/>
              </w:rPr>
            </w:pPr>
          </w:p>
        </w:tc>
      </w:tr>
      <w:tr w:rsidR="00F17DBF" w:rsidRPr="003A62ED" w14:paraId="66C48C8A" w14:textId="77777777" w:rsidTr="004E71A5">
        <w:trPr>
          <w:trHeight w:val="70"/>
        </w:trPr>
        <w:tc>
          <w:tcPr>
            <w:tcW w:w="1142" w:type="dxa"/>
          </w:tcPr>
          <w:p w14:paraId="6EF54E57"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53CB60EE" w14:textId="77777777" w:rsidR="00F17DBF" w:rsidRPr="003A62ED" w:rsidRDefault="00F17DBF" w:rsidP="00A6177A">
            <w:pPr>
              <w:jc w:val="center"/>
              <w:rPr>
                <w:rFonts w:ascii="Times New Roman" w:hAnsi="Times New Roman"/>
              </w:rPr>
            </w:pPr>
            <w:r>
              <w:rPr>
                <w:rFonts w:ascii="Times New Roman" w:hAnsi="Times New Roman"/>
              </w:rPr>
              <w:t>Selasa,</w:t>
            </w:r>
            <w:r w:rsidRPr="003A62ED">
              <w:rPr>
                <w:rFonts w:ascii="Times New Roman" w:hAnsi="Times New Roman"/>
              </w:rPr>
              <w:t>11 Desember 2018</w:t>
            </w:r>
          </w:p>
        </w:tc>
        <w:tc>
          <w:tcPr>
            <w:tcW w:w="993" w:type="dxa"/>
            <w:vAlign w:val="center"/>
          </w:tcPr>
          <w:p w14:paraId="3C527815"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2D58D8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15A25978" w14:textId="77777777" w:rsidR="00F17DBF" w:rsidRPr="003A62ED" w:rsidRDefault="00650AE1" w:rsidP="00A6177A">
            <w:pPr>
              <w:ind w:left="0" w:firstLine="0"/>
              <w:jc w:val="center"/>
              <w:rPr>
                <w:rFonts w:ascii="Times New Roman" w:hAnsi="Times New Roman"/>
                <w:b/>
                <w:lang w:val="en-US"/>
              </w:rPr>
            </w:pPr>
            <w:r>
              <w:rPr>
                <w:rFonts w:ascii="Times New Roman" w:hAnsi="Times New Roman"/>
              </w:rPr>
              <w:t>Mengubah format data Hipmi Jaya</w:t>
            </w:r>
          </w:p>
        </w:tc>
        <w:tc>
          <w:tcPr>
            <w:tcW w:w="1275" w:type="dxa"/>
          </w:tcPr>
          <w:p w14:paraId="104F0EA3" w14:textId="77777777" w:rsidR="00F17DBF" w:rsidRPr="003A62ED" w:rsidRDefault="00F17DBF" w:rsidP="00A6177A">
            <w:pPr>
              <w:ind w:left="0" w:firstLine="0"/>
              <w:jc w:val="center"/>
              <w:rPr>
                <w:rFonts w:ascii="Times New Roman" w:hAnsi="Times New Roman"/>
                <w:b/>
                <w:lang w:val="en-US"/>
              </w:rPr>
            </w:pPr>
          </w:p>
        </w:tc>
        <w:tc>
          <w:tcPr>
            <w:tcW w:w="1015" w:type="dxa"/>
          </w:tcPr>
          <w:p w14:paraId="43F145FA" w14:textId="77777777" w:rsidR="00F17DBF" w:rsidRPr="003A62ED" w:rsidRDefault="00F17DBF" w:rsidP="00A6177A">
            <w:pPr>
              <w:ind w:left="0" w:firstLine="0"/>
              <w:jc w:val="center"/>
              <w:rPr>
                <w:rFonts w:ascii="Times New Roman" w:hAnsi="Times New Roman"/>
                <w:b/>
                <w:lang w:val="en-US"/>
              </w:rPr>
            </w:pPr>
          </w:p>
        </w:tc>
        <w:tc>
          <w:tcPr>
            <w:tcW w:w="970" w:type="dxa"/>
          </w:tcPr>
          <w:p w14:paraId="1A165B98" w14:textId="77777777" w:rsidR="00F17DBF" w:rsidRPr="003A62ED" w:rsidRDefault="00F17DBF" w:rsidP="00A6177A">
            <w:pPr>
              <w:ind w:left="0" w:firstLine="0"/>
              <w:jc w:val="center"/>
              <w:rPr>
                <w:rFonts w:ascii="Times New Roman" w:hAnsi="Times New Roman"/>
                <w:b/>
                <w:lang w:val="en-US"/>
              </w:rPr>
            </w:pPr>
          </w:p>
        </w:tc>
      </w:tr>
      <w:tr w:rsidR="00F17DBF" w:rsidRPr="003A62ED" w14:paraId="329D9ABB" w14:textId="77777777" w:rsidTr="004E71A5">
        <w:trPr>
          <w:trHeight w:val="70"/>
        </w:trPr>
        <w:tc>
          <w:tcPr>
            <w:tcW w:w="1142" w:type="dxa"/>
          </w:tcPr>
          <w:p w14:paraId="1D507E6D"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340ECB7A"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12 Desember 2018</w:t>
            </w:r>
          </w:p>
        </w:tc>
        <w:tc>
          <w:tcPr>
            <w:tcW w:w="993" w:type="dxa"/>
            <w:vAlign w:val="center"/>
          </w:tcPr>
          <w:p w14:paraId="36A0E3C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54F4F0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5E98153D" w14:textId="77777777" w:rsidR="00F17DBF" w:rsidRPr="003A62ED" w:rsidRDefault="00F17DBF" w:rsidP="00A6177A">
            <w:pPr>
              <w:ind w:left="0" w:firstLine="0"/>
              <w:jc w:val="center"/>
              <w:rPr>
                <w:rFonts w:ascii="Times New Roman" w:hAnsi="Times New Roman"/>
                <w:b/>
                <w:lang w:val="en-US"/>
              </w:rPr>
            </w:pPr>
          </w:p>
        </w:tc>
        <w:tc>
          <w:tcPr>
            <w:tcW w:w="1275" w:type="dxa"/>
          </w:tcPr>
          <w:p w14:paraId="0B73A080" w14:textId="77777777" w:rsidR="00F17DBF" w:rsidRPr="003A62ED" w:rsidRDefault="00F17DBF" w:rsidP="00A6177A">
            <w:pPr>
              <w:ind w:left="0" w:firstLine="0"/>
              <w:jc w:val="center"/>
              <w:rPr>
                <w:rFonts w:ascii="Times New Roman" w:hAnsi="Times New Roman"/>
                <w:b/>
                <w:lang w:val="en-US"/>
              </w:rPr>
            </w:pPr>
          </w:p>
        </w:tc>
        <w:tc>
          <w:tcPr>
            <w:tcW w:w="1015" w:type="dxa"/>
          </w:tcPr>
          <w:p w14:paraId="6DE11215" w14:textId="77777777" w:rsidR="00F17DBF" w:rsidRPr="003A62ED" w:rsidRDefault="00F17DBF" w:rsidP="00A6177A">
            <w:pPr>
              <w:ind w:left="0" w:firstLine="0"/>
              <w:jc w:val="center"/>
              <w:rPr>
                <w:rFonts w:ascii="Times New Roman" w:hAnsi="Times New Roman"/>
                <w:b/>
                <w:lang w:val="en-US"/>
              </w:rPr>
            </w:pPr>
          </w:p>
        </w:tc>
        <w:tc>
          <w:tcPr>
            <w:tcW w:w="970" w:type="dxa"/>
          </w:tcPr>
          <w:p w14:paraId="6E7FA9AF" w14:textId="77777777" w:rsidR="00F17DBF" w:rsidRPr="003A62ED" w:rsidRDefault="00F17DBF" w:rsidP="00A6177A">
            <w:pPr>
              <w:ind w:left="0" w:firstLine="0"/>
              <w:jc w:val="center"/>
              <w:rPr>
                <w:rFonts w:ascii="Times New Roman" w:hAnsi="Times New Roman"/>
                <w:b/>
                <w:lang w:val="en-US"/>
              </w:rPr>
            </w:pPr>
          </w:p>
        </w:tc>
      </w:tr>
      <w:tr w:rsidR="00F17DBF" w:rsidRPr="003A62ED" w14:paraId="3A27C7F8" w14:textId="77777777" w:rsidTr="004E71A5">
        <w:trPr>
          <w:trHeight w:val="70"/>
        </w:trPr>
        <w:tc>
          <w:tcPr>
            <w:tcW w:w="1142" w:type="dxa"/>
          </w:tcPr>
          <w:p w14:paraId="6345D106"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0870ABE6"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13 Desember 2018</w:t>
            </w:r>
          </w:p>
        </w:tc>
        <w:tc>
          <w:tcPr>
            <w:tcW w:w="993" w:type="dxa"/>
            <w:vAlign w:val="center"/>
          </w:tcPr>
          <w:p w14:paraId="657F4C6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FA3E27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D32D1A8" w14:textId="77777777" w:rsidR="00F17DBF" w:rsidRPr="003A62ED" w:rsidRDefault="00F17DBF" w:rsidP="00A6177A">
            <w:pPr>
              <w:ind w:left="0" w:firstLine="0"/>
              <w:jc w:val="center"/>
              <w:rPr>
                <w:rFonts w:ascii="Times New Roman" w:hAnsi="Times New Roman"/>
                <w:b/>
                <w:lang w:val="en-US"/>
              </w:rPr>
            </w:pPr>
          </w:p>
        </w:tc>
        <w:tc>
          <w:tcPr>
            <w:tcW w:w="1275" w:type="dxa"/>
          </w:tcPr>
          <w:p w14:paraId="11A1F440" w14:textId="77777777" w:rsidR="00F17DBF" w:rsidRPr="003A62ED" w:rsidRDefault="00F17DBF" w:rsidP="00A6177A">
            <w:pPr>
              <w:ind w:left="0" w:firstLine="0"/>
              <w:jc w:val="center"/>
              <w:rPr>
                <w:rFonts w:ascii="Times New Roman" w:hAnsi="Times New Roman"/>
                <w:b/>
                <w:lang w:val="en-US"/>
              </w:rPr>
            </w:pPr>
          </w:p>
        </w:tc>
        <w:tc>
          <w:tcPr>
            <w:tcW w:w="1015" w:type="dxa"/>
          </w:tcPr>
          <w:p w14:paraId="0D23E30A" w14:textId="77777777" w:rsidR="00F17DBF" w:rsidRPr="003A62ED" w:rsidRDefault="00F17DBF" w:rsidP="00A6177A">
            <w:pPr>
              <w:ind w:left="0" w:firstLine="0"/>
              <w:jc w:val="center"/>
              <w:rPr>
                <w:rFonts w:ascii="Times New Roman" w:hAnsi="Times New Roman"/>
                <w:b/>
                <w:lang w:val="en-US"/>
              </w:rPr>
            </w:pPr>
          </w:p>
        </w:tc>
        <w:tc>
          <w:tcPr>
            <w:tcW w:w="970" w:type="dxa"/>
          </w:tcPr>
          <w:p w14:paraId="34C9BB6B" w14:textId="77777777" w:rsidR="00F17DBF" w:rsidRPr="003A62ED" w:rsidRDefault="00F17DBF" w:rsidP="00A6177A">
            <w:pPr>
              <w:ind w:left="0" w:firstLine="0"/>
              <w:jc w:val="center"/>
              <w:rPr>
                <w:rFonts w:ascii="Times New Roman" w:hAnsi="Times New Roman"/>
                <w:b/>
                <w:lang w:val="en-US"/>
              </w:rPr>
            </w:pPr>
          </w:p>
        </w:tc>
      </w:tr>
      <w:tr w:rsidR="00F17DBF" w:rsidRPr="003A62ED" w14:paraId="420E5EA1" w14:textId="77777777" w:rsidTr="004E71A5">
        <w:trPr>
          <w:trHeight w:val="70"/>
        </w:trPr>
        <w:tc>
          <w:tcPr>
            <w:tcW w:w="1142" w:type="dxa"/>
          </w:tcPr>
          <w:p w14:paraId="232F559A" w14:textId="77777777" w:rsidR="00F17DBF" w:rsidRDefault="00F17DBF" w:rsidP="00A6177A">
            <w:pPr>
              <w:ind w:left="0" w:firstLine="0"/>
              <w:jc w:val="center"/>
              <w:rPr>
                <w:rFonts w:ascii="Times New Roman" w:hAnsi="Times New Roman"/>
              </w:rPr>
            </w:pPr>
            <w:r>
              <w:rPr>
                <w:rFonts w:ascii="Times New Roman" w:hAnsi="Times New Roman"/>
              </w:rPr>
              <w:t>Web Program</w:t>
            </w:r>
            <w:r>
              <w:rPr>
                <w:rFonts w:ascii="Times New Roman" w:hAnsi="Times New Roman"/>
              </w:rPr>
              <w:lastRenderedPageBreak/>
              <w:t>mer</w:t>
            </w:r>
          </w:p>
        </w:tc>
        <w:tc>
          <w:tcPr>
            <w:tcW w:w="2686" w:type="dxa"/>
            <w:vAlign w:val="center"/>
          </w:tcPr>
          <w:p w14:paraId="69F3CCFC" w14:textId="77777777" w:rsidR="00F17DBF" w:rsidRPr="003A62ED" w:rsidRDefault="00F17DBF" w:rsidP="00A6177A">
            <w:pPr>
              <w:jc w:val="center"/>
              <w:rPr>
                <w:rFonts w:ascii="Times New Roman" w:hAnsi="Times New Roman"/>
              </w:rPr>
            </w:pPr>
            <w:r>
              <w:rPr>
                <w:rFonts w:ascii="Times New Roman" w:hAnsi="Times New Roman"/>
              </w:rPr>
              <w:lastRenderedPageBreak/>
              <w:t>Jumat,</w:t>
            </w:r>
            <w:r w:rsidRPr="003A62ED">
              <w:rPr>
                <w:rFonts w:ascii="Times New Roman" w:hAnsi="Times New Roman"/>
              </w:rPr>
              <w:t>14 Desember 2018</w:t>
            </w:r>
          </w:p>
        </w:tc>
        <w:tc>
          <w:tcPr>
            <w:tcW w:w="993" w:type="dxa"/>
            <w:vAlign w:val="center"/>
          </w:tcPr>
          <w:p w14:paraId="490BC9CC"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449605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E00C8A8" w14:textId="77777777" w:rsidR="00F17DBF" w:rsidRPr="003A62ED" w:rsidRDefault="00F17DBF" w:rsidP="00A6177A">
            <w:pPr>
              <w:ind w:left="0" w:firstLine="0"/>
              <w:jc w:val="center"/>
              <w:rPr>
                <w:rFonts w:ascii="Times New Roman" w:hAnsi="Times New Roman"/>
                <w:b/>
                <w:lang w:val="en-US"/>
              </w:rPr>
            </w:pPr>
          </w:p>
        </w:tc>
        <w:tc>
          <w:tcPr>
            <w:tcW w:w="1275" w:type="dxa"/>
          </w:tcPr>
          <w:p w14:paraId="2F1ECEF1" w14:textId="77777777" w:rsidR="00F17DBF" w:rsidRPr="003A62ED" w:rsidRDefault="00F17DBF" w:rsidP="00A6177A">
            <w:pPr>
              <w:ind w:left="0" w:firstLine="0"/>
              <w:jc w:val="center"/>
              <w:rPr>
                <w:rFonts w:ascii="Times New Roman" w:hAnsi="Times New Roman"/>
                <w:b/>
                <w:lang w:val="en-US"/>
              </w:rPr>
            </w:pPr>
          </w:p>
        </w:tc>
        <w:tc>
          <w:tcPr>
            <w:tcW w:w="1015" w:type="dxa"/>
          </w:tcPr>
          <w:p w14:paraId="4BF5BB68" w14:textId="77777777" w:rsidR="00F17DBF" w:rsidRPr="003A62ED" w:rsidRDefault="00F17DBF" w:rsidP="00A6177A">
            <w:pPr>
              <w:ind w:left="0" w:firstLine="0"/>
              <w:jc w:val="center"/>
              <w:rPr>
                <w:rFonts w:ascii="Times New Roman" w:hAnsi="Times New Roman"/>
                <w:b/>
                <w:lang w:val="en-US"/>
              </w:rPr>
            </w:pPr>
          </w:p>
        </w:tc>
        <w:tc>
          <w:tcPr>
            <w:tcW w:w="970" w:type="dxa"/>
          </w:tcPr>
          <w:p w14:paraId="2D23660A" w14:textId="77777777" w:rsidR="00F17DBF" w:rsidRPr="003A62ED" w:rsidRDefault="00F17DBF" w:rsidP="00A6177A">
            <w:pPr>
              <w:ind w:left="0" w:firstLine="0"/>
              <w:jc w:val="center"/>
              <w:rPr>
                <w:rFonts w:ascii="Times New Roman" w:hAnsi="Times New Roman"/>
                <w:b/>
                <w:lang w:val="en-US"/>
              </w:rPr>
            </w:pPr>
          </w:p>
        </w:tc>
      </w:tr>
      <w:tr w:rsidR="00F17DBF" w:rsidRPr="003A62ED" w14:paraId="733972A8" w14:textId="77777777" w:rsidTr="004E71A5">
        <w:trPr>
          <w:trHeight w:val="70"/>
        </w:trPr>
        <w:tc>
          <w:tcPr>
            <w:tcW w:w="1142" w:type="dxa"/>
          </w:tcPr>
          <w:p w14:paraId="3C512DE4" w14:textId="77777777" w:rsidR="00F17DBF" w:rsidRDefault="00F17DBF" w:rsidP="00A6177A">
            <w:pPr>
              <w:ind w:left="0" w:firstLine="0"/>
              <w:jc w:val="center"/>
              <w:rPr>
                <w:rFonts w:ascii="Times New Roman" w:hAnsi="Times New Roman"/>
              </w:rPr>
            </w:pPr>
            <w:r>
              <w:rPr>
                <w:rFonts w:ascii="Times New Roman" w:hAnsi="Times New Roman"/>
              </w:rPr>
              <w:lastRenderedPageBreak/>
              <w:t>Web Programmer</w:t>
            </w:r>
          </w:p>
        </w:tc>
        <w:tc>
          <w:tcPr>
            <w:tcW w:w="2686" w:type="dxa"/>
            <w:vAlign w:val="center"/>
          </w:tcPr>
          <w:p w14:paraId="115A50C8" w14:textId="77777777" w:rsidR="00F17DBF" w:rsidRPr="003A62ED" w:rsidRDefault="00F17DBF" w:rsidP="00A6177A">
            <w:pPr>
              <w:jc w:val="center"/>
              <w:rPr>
                <w:rFonts w:ascii="Times New Roman" w:hAnsi="Times New Roman"/>
              </w:rPr>
            </w:pPr>
            <w:r>
              <w:rPr>
                <w:rFonts w:ascii="Times New Roman" w:hAnsi="Times New Roman"/>
              </w:rPr>
              <w:t>Senin,</w:t>
            </w:r>
            <w:r w:rsidRPr="003A62ED">
              <w:rPr>
                <w:rFonts w:ascii="Times New Roman" w:hAnsi="Times New Roman"/>
              </w:rPr>
              <w:t>17 Desember 2018</w:t>
            </w:r>
          </w:p>
        </w:tc>
        <w:tc>
          <w:tcPr>
            <w:tcW w:w="993" w:type="dxa"/>
            <w:vAlign w:val="center"/>
          </w:tcPr>
          <w:p w14:paraId="50D9D109"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4F3531F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46C9C510" w14:textId="77777777" w:rsidR="00F17DBF" w:rsidRPr="003A62ED" w:rsidRDefault="00F17DBF" w:rsidP="00A6177A">
            <w:pPr>
              <w:ind w:left="0" w:firstLine="0"/>
              <w:jc w:val="center"/>
              <w:rPr>
                <w:rFonts w:ascii="Times New Roman" w:hAnsi="Times New Roman"/>
                <w:b/>
                <w:lang w:val="en-US"/>
              </w:rPr>
            </w:pPr>
          </w:p>
        </w:tc>
        <w:tc>
          <w:tcPr>
            <w:tcW w:w="1275" w:type="dxa"/>
          </w:tcPr>
          <w:p w14:paraId="4599E0D6" w14:textId="77777777" w:rsidR="00F17DBF" w:rsidRPr="003A62ED" w:rsidRDefault="00F17DBF" w:rsidP="00A6177A">
            <w:pPr>
              <w:ind w:left="0" w:firstLine="0"/>
              <w:jc w:val="center"/>
              <w:rPr>
                <w:rFonts w:ascii="Times New Roman" w:hAnsi="Times New Roman"/>
                <w:b/>
                <w:lang w:val="en-US"/>
              </w:rPr>
            </w:pPr>
          </w:p>
        </w:tc>
        <w:tc>
          <w:tcPr>
            <w:tcW w:w="1015" w:type="dxa"/>
          </w:tcPr>
          <w:p w14:paraId="3B534C68" w14:textId="77777777" w:rsidR="00F17DBF" w:rsidRPr="003A62ED" w:rsidRDefault="00F17DBF" w:rsidP="00A6177A">
            <w:pPr>
              <w:ind w:left="0" w:firstLine="0"/>
              <w:jc w:val="center"/>
              <w:rPr>
                <w:rFonts w:ascii="Times New Roman" w:hAnsi="Times New Roman"/>
                <w:b/>
                <w:lang w:val="en-US"/>
              </w:rPr>
            </w:pPr>
          </w:p>
        </w:tc>
        <w:tc>
          <w:tcPr>
            <w:tcW w:w="970" w:type="dxa"/>
          </w:tcPr>
          <w:p w14:paraId="05A70362" w14:textId="77777777" w:rsidR="00F17DBF" w:rsidRPr="003A62ED" w:rsidRDefault="00F17DBF" w:rsidP="00A6177A">
            <w:pPr>
              <w:ind w:left="0" w:firstLine="0"/>
              <w:jc w:val="center"/>
              <w:rPr>
                <w:rFonts w:ascii="Times New Roman" w:hAnsi="Times New Roman"/>
                <w:b/>
                <w:lang w:val="en-US"/>
              </w:rPr>
            </w:pPr>
          </w:p>
        </w:tc>
      </w:tr>
      <w:tr w:rsidR="00F17DBF" w:rsidRPr="003A62ED" w14:paraId="3BAE0A53" w14:textId="77777777" w:rsidTr="004E71A5">
        <w:trPr>
          <w:trHeight w:val="70"/>
        </w:trPr>
        <w:tc>
          <w:tcPr>
            <w:tcW w:w="1142" w:type="dxa"/>
          </w:tcPr>
          <w:p w14:paraId="7DF08FBD"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10C7377B" w14:textId="77777777" w:rsidR="00F17DBF" w:rsidRPr="003A62ED" w:rsidRDefault="00F17DBF" w:rsidP="00A6177A">
            <w:pPr>
              <w:jc w:val="center"/>
              <w:rPr>
                <w:rFonts w:ascii="Times New Roman" w:hAnsi="Times New Roman"/>
              </w:rPr>
            </w:pPr>
            <w:r>
              <w:rPr>
                <w:rFonts w:ascii="Times New Roman" w:hAnsi="Times New Roman"/>
              </w:rPr>
              <w:t>Selasa,</w:t>
            </w:r>
            <w:r w:rsidRPr="003A62ED">
              <w:rPr>
                <w:rFonts w:ascii="Times New Roman" w:hAnsi="Times New Roman"/>
              </w:rPr>
              <w:t>18 Desember 2018</w:t>
            </w:r>
          </w:p>
        </w:tc>
        <w:tc>
          <w:tcPr>
            <w:tcW w:w="993" w:type="dxa"/>
            <w:vAlign w:val="center"/>
          </w:tcPr>
          <w:p w14:paraId="45A819DD"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CF5054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ED783E0" w14:textId="77777777" w:rsidR="00F17DBF" w:rsidRPr="003A62ED" w:rsidRDefault="00F17DBF" w:rsidP="00A6177A">
            <w:pPr>
              <w:ind w:left="0" w:firstLine="0"/>
              <w:jc w:val="center"/>
              <w:rPr>
                <w:rFonts w:ascii="Times New Roman" w:hAnsi="Times New Roman"/>
                <w:b/>
                <w:lang w:val="en-US"/>
              </w:rPr>
            </w:pPr>
          </w:p>
        </w:tc>
        <w:tc>
          <w:tcPr>
            <w:tcW w:w="1275" w:type="dxa"/>
          </w:tcPr>
          <w:p w14:paraId="6CEB0C7A" w14:textId="77777777" w:rsidR="00F17DBF" w:rsidRPr="003A62ED" w:rsidRDefault="00F17DBF" w:rsidP="00A6177A">
            <w:pPr>
              <w:ind w:left="0" w:firstLine="0"/>
              <w:jc w:val="center"/>
              <w:rPr>
                <w:rFonts w:ascii="Times New Roman" w:hAnsi="Times New Roman"/>
                <w:b/>
                <w:lang w:val="en-US"/>
              </w:rPr>
            </w:pPr>
          </w:p>
        </w:tc>
        <w:tc>
          <w:tcPr>
            <w:tcW w:w="1015" w:type="dxa"/>
          </w:tcPr>
          <w:p w14:paraId="104A97F0" w14:textId="77777777" w:rsidR="00F17DBF" w:rsidRPr="003A62ED" w:rsidRDefault="00F17DBF" w:rsidP="00A6177A">
            <w:pPr>
              <w:ind w:left="0" w:firstLine="0"/>
              <w:jc w:val="center"/>
              <w:rPr>
                <w:rFonts w:ascii="Times New Roman" w:hAnsi="Times New Roman"/>
                <w:b/>
                <w:lang w:val="en-US"/>
              </w:rPr>
            </w:pPr>
          </w:p>
        </w:tc>
        <w:tc>
          <w:tcPr>
            <w:tcW w:w="970" w:type="dxa"/>
          </w:tcPr>
          <w:p w14:paraId="18B39028" w14:textId="77777777" w:rsidR="00F17DBF" w:rsidRPr="003A62ED" w:rsidRDefault="00F17DBF" w:rsidP="00A6177A">
            <w:pPr>
              <w:ind w:left="0" w:firstLine="0"/>
              <w:jc w:val="center"/>
              <w:rPr>
                <w:rFonts w:ascii="Times New Roman" w:hAnsi="Times New Roman"/>
                <w:b/>
                <w:lang w:val="en-US"/>
              </w:rPr>
            </w:pPr>
          </w:p>
        </w:tc>
      </w:tr>
      <w:tr w:rsidR="00F17DBF" w:rsidRPr="003A62ED" w14:paraId="2C0C6EB5" w14:textId="77777777" w:rsidTr="004E71A5">
        <w:trPr>
          <w:trHeight w:val="70"/>
        </w:trPr>
        <w:tc>
          <w:tcPr>
            <w:tcW w:w="1142" w:type="dxa"/>
          </w:tcPr>
          <w:p w14:paraId="1ECEEA0C"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02F58450"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19 Desember 2018</w:t>
            </w:r>
          </w:p>
        </w:tc>
        <w:tc>
          <w:tcPr>
            <w:tcW w:w="993" w:type="dxa"/>
            <w:vAlign w:val="center"/>
          </w:tcPr>
          <w:p w14:paraId="1FE19C26"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2D30224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AA0627A" w14:textId="77777777" w:rsidR="00F17DBF" w:rsidRPr="003A62ED" w:rsidRDefault="00F17DBF" w:rsidP="00A6177A">
            <w:pPr>
              <w:ind w:left="0" w:firstLine="0"/>
              <w:jc w:val="center"/>
              <w:rPr>
                <w:rFonts w:ascii="Times New Roman" w:hAnsi="Times New Roman"/>
                <w:b/>
                <w:lang w:val="en-US"/>
              </w:rPr>
            </w:pPr>
          </w:p>
        </w:tc>
        <w:tc>
          <w:tcPr>
            <w:tcW w:w="1275" w:type="dxa"/>
          </w:tcPr>
          <w:p w14:paraId="65EEA3E1" w14:textId="77777777" w:rsidR="00F17DBF" w:rsidRPr="003A62ED" w:rsidRDefault="00F17DBF" w:rsidP="00A6177A">
            <w:pPr>
              <w:ind w:left="0" w:firstLine="0"/>
              <w:jc w:val="center"/>
              <w:rPr>
                <w:rFonts w:ascii="Times New Roman" w:hAnsi="Times New Roman"/>
                <w:b/>
                <w:lang w:val="en-US"/>
              </w:rPr>
            </w:pPr>
          </w:p>
        </w:tc>
        <w:tc>
          <w:tcPr>
            <w:tcW w:w="1015" w:type="dxa"/>
          </w:tcPr>
          <w:p w14:paraId="0F11EC79" w14:textId="77777777" w:rsidR="00F17DBF" w:rsidRPr="003A62ED" w:rsidRDefault="00F17DBF" w:rsidP="00A6177A">
            <w:pPr>
              <w:ind w:left="0" w:firstLine="0"/>
              <w:jc w:val="center"/>
              <w:rPr>
                <w:rFonts w:ascii="Times New Roman" w:hAnsi="Times New Roman"/>
                <w:b/>
                <w:lang w:val="en-US"/>
              </w:rPr>
            </w:pPr>
          </w:p>
        </w:tc>
        <w:tc>
          <w:tcPr>
            <w:tcW w:w="970" w:type="dxa"/>
          </w:tcPr>
          <w:p w14:paraId="3DA9897E" w14:textId="77777777" w:rsidR="00F17DBF" w:rsidRPr="003A62ED" w:rsidRDefault="00F17DBF" w:rsidP="00A6177A">
            <w:pPr>
              <w:ind w:left="0" w:firstLine="0"/>
              <w:jc w:val="center"/>
              <w:rPr>
                <w:rFonts w:ascii="Times New Roman" w:hAnsi="Times New Roman"/>
                <w:b/>
                <w:lang w:val="en-US"/>
              </w:rPr>
            </w:pPr>
          </w:p>
        </w:tc>
      </w:tr>
      <w:tr w:rsidR="00F17DBF" w:rsidRPr="003A62ED" w14:paraId="0A0AF407" w14:textId="77777777" w:rsidTr="004E71A5">
        <w:trPr>
          <w:trHeight w:val="70"/>
        </w:trPr>
        <w:tc>
          <w:tcPr>
            <w:tcW w:w="1142" w:type="dxa"/>
          </w:tcPr>
          <w:p w14:paraId="73FFD79D"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38FF9547"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20 Desember 2018</w:t>
            </w:r>
          </w:p>
        </w:tc>
        <w:tc>
          <w:tcPr>
            <w:tcW w:w="993" w:type="dxa"/>
            <w:vAlign w:val="center"/>
          </w:tcPr>
          <w:p w14:paraId="400E865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845286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02CAF7E" w14:textId="77777777" w:rsidR="00F17DBF" w:rsidRPr="003A62ED" w:rsidRDefault="00F17DBF" w:rsidP="00A6177A">
            <w:pPr>
              <w:ind w:left="0" w:firstLine="0"/>
              <w:jc w:val="center"/>
              <w:rPr>
                <w:rFonts w:ascii="Times New Roman" w:hAnsi="Times New Roman"/>
                <w:b/>
                <w:lang w:val="en-US"/>
              </w:rPr>
            </w:pPr>
          </w:p>
        </w:tc>
        <w:tc>
          <w:tcPr>
            <w:tcW w:w="1275" w:type="dxa"/>
          </w:tcPr>
          <w:p w14:paraId="2D556312" w14:textId="77777777" w:rsidR="00F17DBF" w:rsidRPr="003A62ED" w:rsidRDefault="00F17DBF" w:rsidP="00A6177A">
            <w:pPr>
              <w:ind w:left="0" w:firstLine="0"/>
              <w:jc w:val="center"/>
              <w:rPr>
                <w:rFonts w:ascii="Times New Roman" w:hAnsi="Times New Roman"/>
                <w:b/>
                <w:lang w:val="en-US"/>
              </w:rPr>
            </w:pPr>
          </w:p>
        </w:tc>
        <w:tc>
          <w:tcPr>
            <w:tcW w:w="1015" w:type="dxa"/>
          </w:tcPr>
          <w:p w14:paraId="3FC66B67" w14:textId="77777777" w:rsidR="00F17DBF" w:rsidRPr="003A62ED" w:rsidRDefault="00F17DBF" w:rsidP="00A6177A">
            <w:pPr>
              <w:ind w:left="0" w:firstLine="0"/>
              <w:jc w:val="center"/>
              <w:rPr>
                <w:rFonts w:ascii="Times New Roman" w:hAnsi="Times New Roman"/>
                <w:b/>
                <w:lang w:val="en-US"/>
              </w:rPr>
            </w:pPr>
          </w:p>
        </w:tc>
        <w:tc>
          <w:tcPr>
            <w:tcW w:w="970" w:type="dxa"/>
          </w:tcPr>
          <w:p w14:paraId="3A131B4C" w14:textId="77777777" w:rsidR="00F17DBF" w:rsidRPr="003A62ED" w:rsidRDefault="00F17DBF" w:rsidP="00A6177A">
            <w:pPr>
              <w:ind w:left="0" w:firstLine="0"/>
              <w:jc w:val="center"/>
              <w:rPr>
                <w:rFonts w:ascii="Times New Roman" w:hAnsi="Times New Roman"/>
                <w:b/>
                <w:lang w:val="en-US"/>
              </w:rPr>
            </w:pPr>
          </w:p>
        </w:tc>
      </w:tr>
      <w:tr w:rsidR="00F17DBF" w:rsidRPr="003A62ED" w14:paraId="05FED3A9" w14:textId="77777777" w:rsidTr="004E71A5">
        <w:trPr>
          <w:trHeight w:val="70"/>
        </w:trPr>
        <w:tc>
          <w:tcPr>
            <w:tcW w:w="1142" w:type="dxa"/>
          </w:tcPr>
          <w:p w14:paraId="6140539C"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7BD461CF" w14:textId="77777777" w:rsidR="00F17DBF" w:rsidRPr="003A62ED" w:rsidRDefault="00F17DBF" w:rsidP="00A6177A">
            <w:pPr>
              <w:jc w:val="center"/>
              <w:rPr>
                <w:rFonts w:ascii="Times New Roman" w:hAnsi="Times New Roman"/>
              </w:rPr>
            </w:pPr>
            <w:r>
              <w:rPr>
                <w:rFonts w:ascii="Times New Roman" w:hAnsi="Times New Roman"/>
              </w:rPr>
              <w:t>Jumat</w:t>
            </w:r>
            <w:r w:rsidR="001B63B0">
              <w:rPr>
                <w:rFonts w:ascii="Times New Roman" w:hAnsi="Times New Roman"/>
              </w:rPr>
              <w:t>,</w:t>
            </w:r>
            <w:r w:rsidRPr="003A62ED">
              <w:rPr>
                <w:rFonts w:ascii="Times New Roman" w:hAnsi="Times New Roman"/>
              </w:rPr>
              <w:t>21 Desember 2018</w:t>
            </w:r>
          </w:p>
        </w:tc>
        <w:tc>
          <w:tcPr>
            <w:tcW w:w="993" w:type="dxa"/>
            <w:vAlign w:val="center"/>
          </w:tcPr>
          <w:p w14:paraId="1DB92FB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64697B7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3DB17BB6" w14:textId="77777777" w:rsidR="00F17DBF" w:rsidRPr="003A62ED" w:rsidRDefault="00F17DBF" w:rsidP="00A6177A">
            <w:pPr>
              <w:ind w:left="0" w:firstLine="0"/>
              <w:jc w:val="center"/>
              <w:rPr>
                <w:rFonts w:ascii="Times New Roman" w:hAnsi="Times New Roman"/>
                <w:b/>
                <w:lang w:val="en-US"/>
              </w:rPr>
            </w:pPr>
          </w:p>
        </w:tc>
        <w:tc>
          <w:tcPr>
            <w:tcW w:w="1275" w:type="dxa"/>
          </w:tcPr>
          <w:p w14:paraId="5CE3D0E7" w14:textId="77777777" w:rsidR="00F17DBF" w:rsidRPr="003A62ED" w:rsidRDefault="00F17DBF" w:rsidP="00A6177A">
            <w:pPr>
              <w:ind w:left="0" w:firstLine="0"/>
              <w:jc w:val="center"/>
              <w:rPr>
                <w:rFonts w:ascii="Times New Roman" w:hAnsi="Times New Roman"/>
                <w:b/>
                <w:lang w:val="en-US"/>
              </w:rPr>
            </w:pPr>
          </w:p>
        </w:tc>
        <w:tc>
          <w:tcPr>
            <w:tcW w:w="1015" w:type="dxa"/>
          </w:tcPr>
          <w:p w14:paraId="2AD21B51" w14:textId="77777777" w:rsidR="00F17DBF" w:rsidRPr="003A62ED" w:rsidRDefault="00F17DBF" w:rsidP="00A6177A">
            <w:pPr>
              <w:ind w:left="0" w:firstLine="0"/>
              <w:jc w:val="center"/>
              <w:rPr>
                <w:rFonts w:ascii="Times New Roman" w:hAnsi="Times New Roman"/>
                <w:b/>
                <w:lang w:val="en-US"/>
              </w:rPr>
            </w:pPr>
          </w:p>
        </w:tc>
        <w:tc>
          <w:tcPr>
            <w:tcW w:w="970" w:type="dxa"/>
          </w:tcPr>
          <w:p w14:paraId="596EAD65" w14:textId="77777777" w:rsidR="00F17DBF" w:rsidRPr="003A62ED" w:rsidRDefault="00F17DBF" w:rsidP="00A6177A">
            <w:pPr>
              <w:ind w:left="0" w:firstLine="0"/>
              <w:jc w:val="center"/>
              <w:rPr>
                <w:rFonts w:ascii="Times New Roman" w:hAnsi="Times New Roman"/>
                <w:b/>
                <w:lang w:val="en-US"/>
              </w:rPr>
            </w:pPr>
          </w:p>
        </w:tc>
      </w:tr>
      <w:tr w:rsidR="00F17DBF" w:rsidRPr="003A62ED" w14:paraId="04B66033" w14:textId="77777777" w:rsidTr="004E71A5">
        <w:trPr>
          <w:trHeight w:val="70"/>
        </w:trPr>
        <w:tc>
          <w:tcPr>
            <w:tcW w:w="1142" w:type="dxa"/>
          </w:tcPr>
          <w:p w14:paraId="1C0AB750"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62274563" w14:textId="77777777" w:rsidR="00F17DBF" w:rsidRPr="003A62ED" w:rsidRDefault="00F17DBF" w:rsidP="00A6177A">
            <w:pPr>
              <w:jc w:val="center"/>
              <w:rPr>
                <w:rFonts w:ascii="Times New Roman" w:hAnsi="Times New Roman"/>
              </w:rPr>
            </w:pPr>
            <w:r>
              <w:rPr>
                <w:rFonts w:ascii="Times New Roman" w:hAnsi="Times New Roman"/>
              </w:rPr>
              <w:t>Senin,</w:t>
            </w:r>
            <w:r w:rsidRPr="003A62ED">
              <w:rPr>
                <w:rFonts w:ascii="Times New Roman" w:hAnsi="Times New Roman"/>
              </w:rPr>
              <w:t>24 Desember 2018</w:t>
            </w:r>
          </w:p>
        </w:tc>
        <w:tc>
          <w:tcPr>
            <w:tcW w:w="993" w:type="dxa"/>
            <w:vAlign w:val="center"/>
          </w:tcPr>
          <w:p w14:paraId="179DD231"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C95528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78AFB40" w14:textId="77777777" w:rsidR="00F17DBF" w:rsidRPr="003A62ED" w:rsidRDefault="00F17DBF" w:rsidP="00A6177A">
            <w:pPr>
              <w:ind w:left="0" w:firstLine="0"/>
              <w:jc w:val="center"/>
              <w:rPr>
                <w:rFonts w:ascii="Times New Roman" w:hAnsi="Times New Roman"/>
                <w:b/>
                <w:lang w:val="en-US"/>
              </w:rPr>
            </w:pPr>
          </w:p>
        </w:tc>
        <w:tc>
          <w:tcPr>
            <w:tcW w:w="1275" w:type="dxa"/>
          </w:tcPr>
          <w:p w14:paraId="19D59EAB" w14:textId="77777777" w:rsidR="00F17DBF" w:rsidRPr="003A62ED" w:rsidRDefault="00F17DBF" w:rsidP="00A6177A">
            <w:pPr>
              <w:ind w:left="0" w:firstLine="0"/>
              <w:jc w:val="center"/>
              <w:rPr>
                <w:rFonts w:ascii="Times New Roman" w:hAnsi="Times New Roman"/>
                <w:b/>
                <w:lang w:val="en-US"/>
              </w:rPr>
            </w:pPr>
          </w:p>
        </w:tc>
        <w:tc>
          <w:tcPr>
            <w:tcW w:w="1015" w:type="dxa"/>
          </w:tcPr>
          <w:p w14:paraId="3334C67C" w14:textId="77777777" w:rsidR="00F17DBF" w:rsidRPr="003A62ED" w:rsidRDefault="00F17DBF" w:rsidP="00A6177A">
            <w:pPr>
              <w:ind w:left="0" w:firstLine="0"/>
              <w:jc w:val="center"/>
              <w:rPr>
                <w:rFonts w:ascii="Times New Roman" w:hAnsi="Times New Roman"/>
                <w:b/>
                <w:lang w:val="en-US"/>
              </w:rPr>
            </w:pPr>
          </w:p>
        </w:tc>
        <w:tc>
          <w:tcPr>
            <w:tcW w:w="970" w:type="dxa"/>
          </w:tcPr>
          <w:p w14:paraId="0AAF5E03" w14:textId="77777777" w:rsidR="00F17DBF" w:rsidRPr="003A62ED" w:rsidRDefault="00F17DBF" w:rsidP="00A6177A">
            <w:pPr>
              <w:ind w:left="0" w:firstLine="0"/>
              <w:jc w:val="center"/>
              <w:rPr>
                <w:rFonts w:ascii="Times New Roman" w:hAnsi="Times New Roman"/>
                <w:b/>
                <w:lang w:val="en-US"/>
              </w:rPr>
            </w:pPr>
          </w:p>
        </w:tc>
      </w:tr>
      <w:tr w:rsidR="00F17DBF" w:rsidRPr="003A62ED" w14:paraId="7C5299D8" w14:textId="77777777" w:rsidTr="004E71A5">
        <w:trPr>
          <w:trHeight w:val="70"/>
        </w:trPr>
        <w:tc>
          <w:tcPr>
            <w:tcW w:w="1142" w:type="dxa"/>
          </w:tcPr>
          <w:p w14:paraId="63954676"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70BD1713" w14:textId="77777777" w:rsidR="00F17DBF" w:rsidRPr="003A62ED" w:rsidRDefault="00F17DBF" w:rsidP="00A6177A">
            <w:pPr>
              <w:jc w:val="center"/>
              <w:rPr>
                <w:rFonts w:ascii="Times New Roman" w:hAnsi="Times New Roman"/>
              </w:rPr>
            </w:pPr>
            <w:r>
              <w:rPr>
                <w:rFonts w:ascii="Times New Roman" w:hAnsi="Times New Roman"/>
              </w:rPr>
              <w:t>Selasa,</w:t>
            </w:r>
            <w:r w:rsidRPr="003A62ED">
              <w:rPr>
                <w:rFonts w:ascii="Times New Roman" w:hAnsi="Times New Roman"/>
              </w:rPr>
              <w:t>25 Desember 2018</w:t>
            </w:r>
          </w:p>
        </w:tc>
        <w:tc>
          <w:tcPr>
            <w:tcW w:w="993" w:type="dxa"/>
            <w:vAlign w:val="center"/>
          </w:tcPr>
          <w:p w14:paraId="212B178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0D3392E8"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0E978C7A" w14:textId="77777777" w:rsidR="00F17DBF" w:rsidRPr="003A62ED" w:rsidRDefault="00F17DBF" w:rsidP="00A6177A">
            <w:pPr>
              <w:ind w:left="0" w:firstLine="0"/>
              <w:jc w:val="center"/>
              <w:rPr>
                <w:rFonts w:ascii="Times New Roman" w:hAnsi="Times New Roman"/>
                <w:b/>
                <w:lang w:val="en-US"/>
              </w:rPr>
            </w:pPr>
          </w:p>
        </w:tc>
        <w:tc>
          <w:tcPr>
            <w:tcW w:w="1275" w:type="dxa"/>
          </w:tcPr>
          <w:p w14:paraId="66F4CEA7" w14:textId="77777777" w:rsidR="00F17DBF" w:rsidRPr="003A62ED" w:rsidRDefault="00F17DBF" w:rsidP="00A6177A">
            <w:pPr>
              <w:ind w:left="0" w:firstLine="0"/>
              <w:jc w:val="center"/>
              <w:rPr>
                <w:rFonts w:ascii="Times New Roman" w:hAnsi="Times New Roman"/>
                <w:b/>
                <w:lang w:val="en-US"/>
              </w:rPr>
            </w:pPr>
          </w:p>
        </w:tc>
        <w:tc>
          <w:tcPr>
            <w:tcW w:w="1015" w:type="dxa"/>
          </w:tcPr>
          <w:p w14:paraId="58A8CE8F" w14:textId="77777777" w:rsidR="00F17DBF" w:rsidRPr="003A62ED" w:rsidRDefault="00F17DBF" w:rsidP="00A6177A">
            <w:pPr>
              <w:ind w:left="0" w:firstLine="0"/>
              <w:jc w:val="center"/>
              <w:rPr>
                <w:rFonts w:ascii="Times New Roman" w:hAnsi="Times New Roman"/>
                <w:b/>
                <w:lang w:val="en-US"/>
              </w:rPr>
            </w:pPr>
          </w:p>
        </w:tc>
        <w:tc>
          <w:tcPr>
            <w:tcW w:w="970" w:type="dxa"/>
          </w:tcPr>
          <w:p w14:paraId="5F092162" w14:textId="77777777" w:rsidR="00F17DBF" w:rsidRPr="003A62ED" w:rsidRDefault="00F17DBF" w:rsidP="00A6177A">
            <w:pPr>
              <w:ind w:left="0" w:firstLine="0"/>
              <w:jc w:val="center"/>
              <w:rPr>
                <w:rFonts w:ascii="Times New Roman" w:hAnsi="Times New Roman"/>
                <w:b/>
                <w:lang w:val="en-US"/>
              </w:rPr>
            </w:pPr>
          </w:p>
        </w:tc>
      </w:tr>
      <w:tr w:rsidR="00F17DBF" w:rsidRPr="003A62ED" w14:paraId="39479DE8" w14:textId="77777777" w:rsidTr="004E71A5">
        <w:trPr>
          <w:trHeight w:val="70"/>
        </w:trPr>
        <w:tc>
          <w:tcPr>
            <w:tcW w:w="1142" w:type="dxa"/>
          </w:tcPr>
          <w:p w14:paraId="07E4ED3B"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746DAA5A" w14:textId="77777777" w:rsidR="00F17DBF" w:rsidRPr="003A62ED" w:rsidRDefault="00F17DBF" w:rsidP="00A6177A">
            <w:pPr>
              <w:jc w:val="center"/>
              <w:rPr>
                <w:rFonts w:ascii="Times New Roman" w:hAnsi="Times New Roman"/>
              </w:rPr>
            </w:pPr>
            <w:r>
              <w:rPr>
                <w:rFonts w:ascii="Times New Roman" w:hAnsi="Times New Roman"/>
              </w:rPr>
              <w:t>Rabu,</w:t>
            </w:r>
            <w:r w:rsidRPr="003A62ED">
              <w:rPr>
                <w:rFonts w:ascii="Times New Roman" w:hAnsi="Times New Roman"/>
              </w:rPr>
              <w:t>26 Desember 2018</w:t>
            </w:r>
          </w:p>
        </w:tc>
        <w:tc>
          <w:tcPr>
            <w:tcW w:w="993" w:type="dxa"/>
            <w:vAlign w:val="center"/>
          </w:tcPr>
          <w:p w14:paraId="2E2D2832"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56BD66A"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650D6896" w14:textId="77777777" w:rsidR="00F17DBF" w:rsidRPr="003A62ED" w:rsidRDefault="00F17DBF" w:rsidP="00A6177A">
            <w:pPr>
              <w:ind w:left="0" w:firstLine="0"/>
              <w:jc w:val="center"/>
              <w:rPr>
                <w:rFonts w:ascii="Times New Roman" w:hAnsi="Times New Roman"/>
                <w:b/>
                <w:lang w:val="en-US"/>
              </w:rPr>
            </w:pPr>
          </w:p>
        </w:tc>
        <w:tc>
          <w:tcPr>
            <w:tcW w:w="1275" w:type="dxa"/>
          </w:tcPr>
          <w:p w14:paraId="4E7238A7" w14:textId="77777777" w:rsidR="00F17DBF" w:rsidRPr="003A62ED" w:rsidRDefault="00F17DBF" w:rsidP="00A6177A">
            <w:pPr>
              <w:ind w:left="0" w:firstLine="0"/>
              <w:jc w:val="center"/>
              <w:rPr>
                <w:rFonts w:ascii="Times New Roman" w:hAnsi="Times New Roman"/>
                <w:b/>
                <w:lang w:val="en-US"/>
              </w:rPr>
            </w:pPr>
          </w:p>
        </w:tc>
        <w:tc>
          <w:tcPr>
            <w:tcW w:w="1015" w:type="dxa"/>
          </w:tcPr>
          <w:p w14:paraId="0EF449AB" w14:textId="77777777" w:rsidR="00F17DBF" w:rsidRPr="003A62ED" w:rsidRDefault="00F17DBF" w:rsidP="00A6177A">
            <w:pPr>
              <w:ind w:left="0" w:firstLine="0"/>
              <w:jc w:val="center"/>
              <w:rPr>
                <w:rFonts w:ascii="Times New Roman" w:hAnsi="Times New Roman"/>
                <w:b/>
                <w:lang w:val="en-US"/>
              </w:rPr>
            </w:pPr>
          </w:p>
        </w:tc>
        <w:tc>
          <w:tcPr>
            <w:tcW w:w="970" w:type="dxa"/>
          </w:tcPr>
          <w:p w14:paraId="4CBAE748" w14:textId="77777777" w:rsidR="00F17DBF" w:rsidRPr="003A62ED" w:rsidRDefault="00F17DBF" w:rsidP="00A6177A">
            <w:pPr>
              <w:ind w:left="0" w:firstLine="0"/>
              <w:jc w:val="center"/>
              <w:rPr>
                <w:rFonts w:ascii="Times New Roman" w:hAnsi="Times New Roman"/>
                <w:b/>
                <w:lang w:val="en-US"/>
              </w:rPr>
            </w:pPr>
          </w:p>
        </w:tc>
      </w:tr>
      <w:tr w:rsidR="00F17DBF" w:rsidRPr="003A62ED" w14:paraId="2E0781CC" w14:textId="77777777" w:rsidTr="004E71A5">
        <w:trPr>
          <w:trHeight w:val="70"/>
        </w:trPr>
        <w:tc>
          <w:tcPr>
            <w:tcW w:w="1142" w:type="dxa"/>
          </w:tcPr>
          <w:p w14:paraId="0B81A494" w14:textId="77777777" w:rsidR="00F17DBF" w:rsidRDefault="00F17DBF" w:rsidP="00A6177A">
            <w:pPr>
              <w:ind w:left="0" w:firstLine="0"/>
              <w:jc w:val="center"/>
              <w:rPr>
                <w:rFonts w:ascii="Times New Roman" w:hAnsi="Times New Roman"/>
              </w:rPr>
            </w:pPr>
            <w:r>
              <w:rPr>
                <w:rFonts w:ascii="Times New Roman" w:hAnsi="Times New Roman"/>
              </w:rPr>
              <w:t>Web Programmer</w:t>
            </w:r>
          </w:p>
        </w:tc>
        <w:tc>
          <w:tcPr>
            <w:tcW w:w="2686" w:type="dxa"/>
            <w:vAlign w:val="center"/>
          </w:tcPr>
          <w:p w14:paraId="07936656" w14:textId="77777777" w:rsidR="00F17DBF" w:rsidRPr="003A62ED" w:rsidRDefault="00F17DBF" w:rsidP="00A6177A">
            <w:pPr>
              <w:jc w:val="center"/>
              <w:rPr>
                <w:rFonts w:ascii="Times New Roman" w:hAnsi="Times New Roman"/>
              </w:rPr>
            </w:pPr>
            <w:r>
              <w:rPr>
                <w:rFonts w:ascii="Times New Roman" w:hAnsi="Times New Roman"/>
              </w:rPr>
              <w:t>Kamis,</w:t>
            </w:r>
            <w:r w:rsidRPr="003A62ED">
              <w:rPr>
                <w:rFonts w:ascii="Times New Roman" w:hAnsi="Times New Roman"/>
              </w:rPr>
              <w:t>27 Desember 2018</w:t>
            </w:r>
          </w:p>
        </w:tc>
        <w:tc>
          <w:tcPr>
            <w:tcW w:w="993" w:type="dxa"/>
            <w:vAlign w:val="center"/>
          </w:tcPr>
          <w:p w14:paraId="3CC996EF"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1CB01050"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96E9D76" w14:textId="77777777" w:rsidR="00F17DBF" w:rsidRPr="003A62ED" w:rsidRDefault="00F17DBF" w:rsidP="00A6177A">
            <w:pPr>
              <w:ind w:left="0" w:firstLine="0"/>
              <w:jc w:val="center"/>
              <w:rPr>
                <w:rFonts w:ascii="Times New Roman" w:hAnsi="Times New Roman"/>
                <w:b/>
                <w:lang w:val="en-US"/>
              </w:rPr>
            </w:pPr>
          </w:p>
        </w:tc>
        <w:tc>
          <w:tcPr>
            <w:tcW w:w="1275" w:type="dxa"/>
          </w:tcPr>
          <w:p w14:paraId="139B8DE3" w14:textId="77777777" w:rsidR="00F17DBF" w:rsidRPr="003A62ED" w:rsidRDefault="00F17DBF" w:rsidP="00A6177A">
            <w:pPr>
              <w:ind w:left="0" w:firstLine="0"/>
              <w:jc w:val="center"/>
              <w:rPr>
                <w:rFonts w:ascii="Times New Roman" w:hAnsi="Times New Roman"/>
                <w:b/>
                <w:lang w:val="en-US"/>
              </w:rPr>
            </w:pPr>
          </w:p>
        </w:tc>
        <w:tc>
          <w:tcPr>
            <w:tcW w:w="1015" w:type="dxa"/>
          </w:tcPr>
          <w:p w14:paraId="519F0505" w14:textId="77777777" w:rsidR="00F17DBF" w:rsidRPr="003A62ED" w:rsidRDefault="00F17DBF" w:rsidP="00A6177A">
            <w:pPr>
              <w:ind w:left="0" w:firstLine="0"/>
              <w:jc w:val="center"/>
              <w:rPr>
                <w:rFonts w:ascii="Times New Roman" w:hAnsi="Times New Roman"/>
                <w:b/>
                <w:lang w:val="en-US"/>
              </w:rPr>
            </w:pPr>
          </w:p>
        </w:tc>
        <w:tc>
          <w:tcPr>
            <w:tcW w:w="970" w:type="dxa"/>
          </w:tcPr>
          <w:p w14:paraId="5C907C90" w14:textId="77777777" w:rsidR="00F17DBF" w:rsidRPr="003A62ED" w:rsidRDefault="00F17DBF" w:rsidP="00A6177A">
            <w:pPr>
              <w:ind w:left="0" w:firstLine="0"/>
              <w:jc w:val="center"/>
              <w:rPr>
                <w:rFonts w:ascii="Times New Roman" w:hAnsi="Times New Roman"/>
                <w:b/>
                <w:lang w:val="en-US"/>
              </w:rPr>
            </w:pPr>
          </w:p>
        </w:tc>
      </w:tr>
      <w:tr w:rsidR="00F17DBF" w:rsidRPr="003A62ED" w14:paraId="68E15A5D" w14:textId="77777777" w:rsidTr="004E71A5">
        <w:trPr>
          <w:trHeight w:val="70"/>
        </w:trPr>
        <w:tc>
          <w:tcPr>
            <w:tcW w:w="1142" w:type="dxa"/>
          </w:tcPr>
          <w:p w14:paraId="710B2EA5" w14:textId="77777777" w:rsidR="00F17DBF" w:rsidRDefault="00F17DBF" w:rsidP="00A6177A">
            <w:pPr>
              <w:ind w:left="0" w:firstLine="0"/>
              <w:jc w:val="center"/>
              <w:rPr>
                <w:rFonts w:ascii="Times New Roman" w:hAnsi="Times New Roman"/>
              </w:rPr>
            </w:pPr>
            <w:r>
              <w:rPr>
                <w:rFonts w:ascii="Times New Roman" w:hAnsi="Times New Roman"/>
              </w:rPr>
              <w:t>Web Program</w:t>
            </w:r>
            <w:r>
              <w:rPr>
                <w:rFonts w:ascii="Times New Roman" w:hAnsi="Times New Roman"/>
              </w:rPr>
              <w:lastRenderedPageBreak/>
              <w:t>mer</w:t>
            </w:r>
          </w:p>
        </w:tc>
        <w:tc>
          <w:tcPr>
            <w:tcW w:w="2686" w:type="dxa"/>
            <w:vAlign w:val="center"/>
          </w:tcPr>
          <w:p w14:paraId="55097157" w14:textId="77777777" w:rsidR="00F17DBF" w:rsidRPr="003A62ED" w:rsidRDefault="00F17DBF" w:rsidP="00A6177A">
            <w:pPr>
              <w:jc w:val="center"/>
              <w:rPr>
                <w:rFonts w:ascii="Times New Roman" w:hAnsi="Times New Roman"/>
              </w:rPr>
            </w:pPr>
            <w:r>
              <w:rPr>
                <w:rFonts w:ascii="Times New Roman" w:hAnsi="Times New Roman"/>
              </w:rPr>
              <w:lastRenderedPageBreak/>
              <w:t>Jumat,</w:t>
            </w:r>
            <w:r w:rsidRPr="003A62ED">
              <w:rPr>
                <w:rFonts w:ascii="Times New Roman" w:hAnsi="Times New Roman"/>
              </w:rPr>
              <w:t>28 Desember 2018</w:t>
            </w:r>
          </w:p>
        </w:tc>
        <w:tc>
          <w:tcPr>
            <w:tcW w:w="993" w:type="dxa"/>
            <w:vAlign w:val="center"/>
          </w:tcPr>
          <w:p w14:paraId="664E0B1E"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08.00</w:t>
            </w:r>
          </w:p>
        </w:tc>
        <w:tc>
          <w:tcPr>
            <w:tcW w:w="1275" w:type="dxa"/>
            <w:vAlign w:val="center"/>
          </w:tcPr>
          <w:p w14:paraId="5B0D690B" w14:textId="77777777" w:rsidR="00F17DBF" w:rsidRPr="003A62ED" w:rsidRDefault="00F17DBF" w:rsidP="00A6177A">
            <w:pPr>
              <w:ind w:left="0" w:firstLine="0"/>
              <w:jc w:val="center"/>
              <w:rPr>
                <w:rFonts w:ascii="Times New Roman" w:hAnsi="Times New Roman"/>
              </w:rPr>
            </w:pPr>
            <w:r w:rsidRPr="003A62ED">
              <w:rPr>
                <w:rFonts w:ascii="Times New Roman" w:hAnsi="Times New Roman"/>
              </w:rPr>
              <w:t>17.00</w:t>
            </w:r>
          </w:p>
        </w:tc>
        <w:tc>
          <w:tcPr>
            <w:tcW w:w="1560" w:type="dxa"/>
          </w:tcPr>
          <w:p w14:paraId="2C83C176" w14:textId="77777777" w:rsidR="00F17DBF" w:rsidRPr="003A62ED" w:rsidRDefault="00F17DBF" w:rsidP="00A6177A">
            <w:pPr>
              <w:ind w:left="0" w:firstLine="0"/>
              <w:jc w:val="center"/>
              <w:rPr>
                <w:rFonts w:ascii="Times New Roman" w:hAnsi="Times New Roman"/>
                <w:b/>
                <w:lang w:val="en-US"/>
              </w:rPr>
            </w:pPr>
          </w:p>
        </w:tc>
        <w:tc>
          <w:tcPr>
            <w:tcW w:w="1275" w:type="dxa"/>
          </w:tcPr>
          <w:p w14:paraId="55A18603" w14:textId="77777777" w:rsidR="00F17DBF" w:rsidRPr="003A62ED" w:rsidRDefault="00F17DBF" w:rsidP="00A6177A">
            <w:pPr>
              <w:ind w:left="0" w:firstLine="0"/>
              <w:jc w:val="center"/>
              <w:rPr>
                <w:rFonts w:ascii="Times New Roman" w:hAnsi="Times New Roman"/>
                <w:b/>
                <w:lang w:val="en-US"/>
              </w:rPr>
            </w:pPr>
          </w:p>
        </w:tc>
        <w:tc>
          <w:tcPr>
            <w:tcW w:w="1015" w:type="dxa"/>
          </w:tcPr>
          <w:p w14:paraId="309EF922" w14:textId="77777777" w:rsidR="00F17DBF" w:rsidRPr="003A62ED" w:rsidRDefault="00F17DBF" w:rsidP="00A6177A">
            <w:pPr>
              <w:ind w:left="0" w:firstLine="0"/>
              <w:jc w:val="center"/>
              <w:rPr>
                <w:rFonts w:ascii="Times New Roman" w:hAnsi="Times New Roman"/>
                <w:b/>
                <w:lang w:val="en-US"/>
              </w:rPr>
            </w:pPr>
          </w:p>
        </w:tc>
        <w:tc>
          <w:tcPr>
            <w:tcW w:w="970" w:type="dxa"/>
          </w:tcPr>
          <w:p w14:paraId="5DC8513C" w14:textId="77777777" w:rsidR="00F17DBF" w:rsidRPr="003A62ED" w:rsidRDefault="00F17DBF" w:rsidP="00A6177A">
            <w:pPr>
              <w:ind w:left="0" w:firstLine="0"/>
              <w:jc w:val="center"/>
              <w:rPr>
                <w:rFonts w:ascii="Times New Roman" w:hAnsi="Times New Roman"/>
                <w:b/>
                <w:lang w:val="en-US"/>
              </w:rPr>
            </w:pPr>
          </w:p>
        </w:tc>
      </w:tr>
    </w:tbl>
    <w:p w14:paraId="28548D62" w14:textId="77777777" w:rsidR="006D29E4" w:rsidRPr="003A62ED" w:rsidRDefault="006D29E4" w:rsidP="00A6177A">
      <w:pPr>
        <w:ind w:left="0" w:firstLine="0"/>
        <w:rPr>
          <w:rFonts w:ascii="Times New Roman" w:hAnsi="Times New Roman"/>
          <w:lang w:val="en-US"/>
        </w:rPr>
      </w:pPr>
    </w:p>
    <w:p w14:paraId="4EC0BC25" w14:textId="77777777" w:rsidR="006D29E4" w:rsidRPr="003A62ED" w:rsidRDefault="006D29E4" w:rsidP="006D29E4">
      <w:pPr>
        <w:ind w:left="6480"/>
        <w:rPr>
          <w:rFonts w:ascii="Times New Roman" w:hAnsi="Times New Roman"/>
        </w:rPr>
      </w:pPr>
      <w:r w:rsidRPr="003A62ED">
        <w:rPr>
          <w:rFonts w:ascii="Times New Roman" w:hAnsi="Times New Roman"/>
        </w:rPr>
        <w:t>Mengetahui,</w:t>
      </w:r>
    </w:p>
    <w:p w14:paraId="52FEC596" w14:textId="77777777" w:rsidR="006D29E4" w:rsidRPr="003A62ED" w:rsidRDefault="006D29E4" w:rsidP="006D29E4">
      <w:pPr>
        <w:ind w:left="6480"/>
        <w:rPr>
          <w:rFonts w:ascii="Times New Roman" w:hAnsi="Times New Roman"/>
        </w:rPr>
      </w:pPr>
      <w:r w:rsidRPr="003A62ED">
        <w:rPr>
          <w:rFonts w:ascii="Times New Roman" w:hAnsi="Times New Roman"/>
        </w:rPr>
        <w:t>Pembimbing Instansi</w:t>
      </w:r>
    </w:p>
    <w:p w14:paraId="12EEE5C9" w14:textId="77777777" w:rsidR="006D29E4" w:rsidRPr="003A62ED" w:rsidRDefault="006D29E4" w:rsidP="006D29E4">
      <w:pPr>
        <w:ind w:left="6480"/>
        <w:rPr>
          <w:rFonts w:ascii="Times New Roman" w:hAnsi="Times New Roman"/>
          <w:sz w:val="32"/>
        </w:rPr>
      </w:pPr>
    </w:p>
    <w:p w14:paraId="71F1FEC6" w14:textId="77777777" w:rsidR="006D29E4" w:rsidRPr="003A62ED" w:rsidRDefault="006D29E4" w:rsidP="006D29E4">
      <w:pPr>
        <w:rPr>
          <w:rFonts w:ascii="Times New Roman" w:hAnsi="Times New Roman"/>
          <w:sz w:val="18"/>
        </w:rPr>
      </w:pPr>
    </w:p>
    <w:p w14:paraId="6BC7D8F4" w14:textId="77777777" w:rsidR="006D29E4" w:rsidRPr="003A62ED" w:rsidRDefault="006D29E4" w:rsidP="006D29E4">
      <w:pPr>
        <w:ind w:left="6480"/>
        <w:rPr>
          <w:rFonts w:ascii="Times New Roman" w:hAnsi="Times New Roman"/>
        </w:rPr>
      </w:pPr>
    </w:p>
    <w:p w14:paraId="6CDAFF8D" w14:textId="77777777" w:rsidR="006D29E4" w:rsidRPr="003A62ED" w:rsidRDefault="006D29E4" w:rsidP="006D29E4">
      <w:pPr>
        <w:ind w:left="4320" w:firstLine="538"/>
        <w:rPr>
          <w:rFonts w:ascii="Times New Roman" w:hAnsi="Times New Roman"/>
        </w:rPr>
      </w:pPr>
      <w:r w:rsidRPr="003A62ED">
        <w:rPr>
          <w:rFonts w:ascii="Times New Roman" w:hAnsi="Times New Roman"/>
        </w:rPr>
        <w:t>(…………………….....)</w:t>
      </w:r>
    </w:p>
    <w:p w14:paraId="288AA841" w14:textId="77777777" w:rsidR="00EC644D" w:rsidRDefault="00EC644D" w:rsidP="006D29E4">
      <w:pPr>
        <w:ind w:left="4320" w:firstLine="538"/>
        <w:rPr>
          <w:rFonts w:ascii="Times New Roman" w:hAnsi="Times New Roman"/>
          <w:lang w:val="en-US"/>
        </w:rPr>
      </w:pPr>
    </w:p>
    <w:p w14:paraId="6A658BF8" w14:textId="77777777" w:rsidR="004E71A5" w:rsidRDefault="004E71A5" w:rsidP="0001765B">
      <w:pPr>
        <w:ind w:left="0" w:firstLine="0"/>
        <w:rPr>
          <w:rFonts w:ascii="Times New Roman" w:hAnsi="Times New Roman"/>
          <w:lang w:val="en-US"/>
        </w:rPr>
      </w:pPr>
    </w:p>
    <w:p w14:paraId="54B79870" w14:textId="77777777" w:rsidR="00A6177A" w:rsidRDefault="00A6177A" w:rsidP="0001765B">
      <w:pPr>
        <w:ind w:left="0" w:firstLine="0"/>
        <w:rPr>
          <w:rFonts w:ascii="Times New Roman" w:hAnsi="Times New Roman"/>
          <w:lang w:val="en-US"/>
        </w:rPr>
      </w:pPr>
    </w:p>
    <w:p w14:paraId="225FD762" w14:textId="77777777" w:rsidR="00A6177A" w:rsidRPr="003A62ED" w:rsidRDefault="00A6177A" w:rsidP="0001765B">
      <w:pPr>
        <w:ind w:left="0" w:firstLine="0"/>
        <w:rPr>
          <w:rFonts w:ascii="Times New Roman" w:hAnsi="Times New Roman"/>
          <w:lang w:val="en-US"/>
        </w:rPr>
      </w:pPr>
    </w:p>
    <w:p w14:paraId="51D68425" w14:textId="77777777" w:rsidR="006662EC" w:rsidRPr="003A62ED" w:rsidRDefault="006617C4" w:rsidP="003A6BF2">
      <w:pPr>
        <w:pStyle w:val="Heading3"/>
        <w:numPr>
          <w:ilvl w:val="2"/>
          <w:numId w:val="18"/>
        </w:numPr>
        <w:tabs>
          <w:tab w:val="left" w:pos="993"/>
        </w:tabs>
        <w:ind w:left="1418" w:hanging="709"/>
        <w:rPr>
          <w:rFonts w:ascii="Times New Roman" w:hAnsi="Times New Roman" w:cs="Times New Roman"/>
          <w:lang w:val="en-US"/>
        </w:rPr>
      </w:pPr>
      <w:bookmarkStart w:id="63" w:name="_Toc532070765"/>
      <w:bookmarkEnd w:id="62"/>
      <w:r w:rsidRPr="003A62ED">
        <w:rPr>
          <w:rFonts w:ascii="Times New Roman" w:hAnsi="Times New Roman" w:cs="Times New Roman"/>
          <w:lang w:val="en-US"/>
        </w:rPr>
        <w:t>Jurnal Kegiatan</w:t>
      </w:r>
      <w:r w:rsidR="00431549" w:rsidRPr="003A62ED">
        <w:rPr>
          <w:rFonts w:ascii="Times New Roman" w:hAnsi="Times New Roman" w:cs="Times New Roman"/>
          <w:lang w:val="en-US"/>
        </w:rPr>
        <w:t xml:space="preserve"> Novica Ardina</w:t>
      </w:r>
      <w:bookmarkEnd w:id="63"/>
    </w:p>
    <w:p w14:paraId="2D986C77" w14:textId="77777777" w:rsidR="00DC3CDC" w:rsidRPr="003A62ED" w:rsidRDefault="00DC3CDC" w:rsidP="00DC3CDC">
      <w:pPr>
        <w:rPr>
          <w:rFonts w:ascii="Times New Roman" w:hAnsi="Times New Roman"/>
          <w:lang w:val="en-US"/>
        </w:rPr>
      </w:pPr>
    </w:p>
    <w:p w14:paraId="4B85CFB8" w14:textId="77777777" w:rsidR="00DC3CDC" w:rsidRPr="003A62ED" w:rsidRDefault="00DC3CDC" w:rsidP="00DC3CDC">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677EB26A" w14:textId="77777777" w:rsidR="00DC3CDC" w:rsidRPr="003A62ED" w:rsidRDefault="00DC3CDC" w:rsidP="00DC3CDC">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028F6DEB" w14:textId="77777777" w:rsidR="003A6BF2" w:rsidRPr="003A62ED" w:rsidRDefault="00DC3CDC" w:rsidP="00DC3CDC">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CYBERLABS</w:t>
      </w:r>
    </w:p>
    <w:p w14:paraId="537888F1" w14:textId="77777777" w:rsidR="00DC3CDC" w:rsidRPr="003A62ED" w:rsidRDefault="00DC3CDC" w:rsidP="00DC3CDC">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2119"/>
        <w:gridCol w:w="1181"/>
        <w:gridCol w:w="1251"/>
        <w:gridCol w:w="1614"/>
        <w:gridCol w:w="1224"/>
        <w:gridCol w:w="1415"/>
        <w:gridCol w:w="970"/>
      </w:tblGrid>
      <w:tr w:rsidR="003A6BF2" w:rsidRPr="003A62ED" w14:paraId="4C154191" w14:textId="77777777" w:rsidTr="000E10CF">
        <w:trPr>
          <w:trHeight w:val="784"/>
          <w:tblHeader/>
        </w:trPr>
        <w:tc>
          <w:tcPr>
            <w:tcW w:w="1142" w:type="dxa"/>
            <w:vMerge w:val="restart"/>
            <w:vAlign w:val="center"/>
          </w:tcPr>
          <w:p w14:paraId="522A64B6" w14:textId="77777777" w:rsidR="003A6BF2" w:rsidRPr="003A62ED" w:rsidRDefault="001E351B" w:rsidP="003A6BF2">
            <w:pPr>
              <w:ind w:left="0" w:firstLine="0"/>
              <w:jc w:val="center"/>
              <w:rPr>
                <w:rFonts w:ascii="Times New Roman" w:hAnsi="Times New Roman"/>
                <w:b/>
                <w:lang w:val="en-US"/>
              </w:rPr>
            </w:pPr>
            <w:r w:rsidRPr="003A62ED">
              <w:rPr>
                <w:rFonts w:ascii="Times New Roman" w:hAnsi="Times New Roman"/>
                <w:b/>
              </w:rPr>
              <w:t>DIVISI / BAGIAN</w:t>
            </w:r>
          </w:p>
        </w:tc>
        <w:tc>
          <w:tcPr>
            <w:tcW w:w="2119" w:type="dxa"/>
            <w:vMerge w:val="restart"/>
            <w:vAlign w:val="center"/>
          </w:tcPr>
          <w:p w14:paraId="3F667ED2"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rPr>
              <w:t>TANGGAL</w:t>
            </w:r>
          </w:p>
        </w:tc>
        <w:tc>
          <w:tcPr>
            <w:tcW w:w="2432" w:type="dxa"/>
            <w:gridSpan w:val="2"/>
            <w:vAlign w:val="center"/>
          </w:tcPr>
          <w:p w14:paraId="5A1C1CEC"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WAKTU</w:t>
            </w:r>
          </w:p>
        </w:tc>
        <w:tc>
          <w:tcPr>
            <w:tcW w:w="1614" w:type="dxa"/>
            <w:vAlign w:val="center"/>
          </w:tcPr>
          <w:p w14:paraId="038E7363"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24" w:type="dxa"/>
            <w:vAlign w:val="center"/>
          </w:tcPr>
          <w:p w14:paraId="0AED54CA"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415" w:type="dxa"/>
            <w:vAlign w:val="center"/>
          </w:tcPr>
          <w:p w14:paraId="4DDA8939"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KET KEGIATAN</w:t>
            </w:r>
          </w:p>
        </w:tc>
        <w:tc>
          <w:tcPr>
            <w:tcW w:w="970" w:type="dxa"/>
            <w:vAlign w:val="center"/>
          </w:tcPr>
          <w:p w14:paraId="53CF2041"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PARAF</w:t>
            </w:r>
          </w:p>
        </w:tc>
      </w:tr>
      <w:tr w:rsidR="003A6BF2" w:rsidRPr="003A62ED" w14:paraId="234EFC5F" w14:textId="77777777" w:rsidTr="000E10CF">
        <w:trPr>
          <w:trHeight w:val="70"/>
          <w:tblHeader/>
        </w:trPr>
        <w:tc>
          <w:tcPr>
            <w:tcW w:w="1142" w:type="dxa"/>
            <w:vMerge/>
          </w:tcPr>
          <w:p w14:paraId="66813D5A" w14:textId="77777777" w:rsidR="003A6BF2" w:rsidRPr="003A62ED" w:rsidRDefault="003A6BF2" w:rsidP="003A6BF2">
            <w:pPr>
              <w:ind w:left="0" w:firstLine="0"/>
              <w:rPr>
                <w:rFonts w:ascii="Times New Roman" w:hAnsi="Times New Roman"/>
                <w:b/>
                <w:lang w:val="en-US"/>
              </w:rPr>
            </w:pPr>
          </w:p>
        </w:tc>
        <w:tc>
          <w:tcPr>
            <w:tcW w:w="2119" w:type="dxa"/>
            <w:vMerge/>
          </w:tcPr>
          <w:p w14:paraId="071B9232" w14:textId="77777777" w:rsidR="003A6BF2" w:rsidRPr="003A62ED" w:rsidRDefault="003A6BF2" w:rsidP="003A6BF2">
            <w:pPr>
              <w:ind w:left="0" w:firstLine="0"/>
              <w:rPr>
                <w:rFonts w:ascii="Times New Roman" w:hAnsi="Times New Roman"/>
                <w:b/>
                <w:lang w:val="en-US"/>
              </w:rPr>
            </w:pPr>
          </w:p>
        </w:tc>
        <w:tc>
          <w:tcPr>
            <w:tcW w:w="1181" w:type="dxa"/>
            <w:vAlign w:val="bottom"/>
          </w:tcPr>
          <w:p w14:paraId="47C43C3D"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MULAI</w:t>
            </w:r>
          </w:p>
        </w:tc>
        <w:tc>
          <w:tcPr>
            <w:tcW w:w="1251" w:type="dxa"/>
            <w:vAlign w:val="center"/>
          </w:tcPr>
          <w:p w14:paraId="4E47D337" w14:textId="77777777" w:rsidR="003A6BF2" w:rsidRPr="003A62ED" w:rsidRDefault="001E351B" w:rsidP="001E351B">
            <w:pPr>
              <w:ind w:left="0" w:firstLine="0"/>
              <w:jc w:val="center"/>
              <w:rPr>
                <w:rFonts w:ascii="Times New Roman" w:hAnsi="Times New Roman"/>
                <w:b/>
                <w:lang w:val="en-US"/>
              </w:rPr>
            </w:pPr>
            <w:r w:rsidRPr="003A62ED">
              <w:rPr>
                <w:rFonts w:ascii="Times New Roman" w:hAnsi="Times New Roman"/>
                <w:b/>
                <w:lang w:val="en-US"/>
              </w:rPr>
              <w:t>SELESAI</w:t>
            </w:r>
          </w:p>
        </w:tc>
        <w:tc>
          <w:tcPr>
            <w:tcW w:w="1614" w:type="dxa"/>
          </w:tcPr>
          <w:p w14:paraId="347EC3C4" w14:textId="77777777" w:rsidR="003A6BF2" w:rsidRPr="003A62ED" w:rsidRDefault="003A6BF2" w:rsidP="003A6BF2">
            <w:pPr>
              <w:ind w:left="0" w:firstLine="0"/>
              <w:rPr>
                <w:rFonts w:ascii="Times New Roman" w:hAnsi="Times New Roman"/>
                <w:b/>
                <w:lang w:val="en-US"/>
              </w:rPr>
            </w:pPr>
          </w:p>
        </w:tc>
        <w:tc>
          <w:tcPr>
            <w:tcW w:w="1224" w:type="dxa"/>
          </w:tcPr>
          <w:p w14:paraId="7E29076C" w14:textId="77777777" w:rsidR="003A6BF2" w:rsidRPr="003A62ED" w:rsidRDefault="003A6BF2" w:rsidP="003A6BF2">
            <w:pPr>
              <w:ind w:left="0" w:firstLine="0"/>
              <w:rPr>
                <w:rFonts w:ascii="Times New Roman" w:hAnsi="Times New Roman"/>
                <w:b/>
                <w:lang w:val="en-US"/>
              </w:rPr>
            </w:pPr>
          </w:p>
        </w:tc>
        <w:tc>
          <w:tcPr>
            <w:tcW w:w="1415" w:type="dxa"/>
          </w:tcPr>
          <w:p w14:paraId="070EB68B" w14:textId="77777777" w:rsidR="003A6BF2" w:rsidRPr="003A62ED" w:rsidRDefault="003A6BF2" w:rsidP="003A6BF2">
            <w:pPr>
              <w:ind w:left="0" w:firstLine="0"/>
              <w:rPr>
                <w:rFonts w:ascii="Times New Roman" w:hAnsi="Times New Roman"/>
                <w:b/>
                <w:lang w:val="en-US"/>
              </w:rPr>
            </w:pPr>
          </w:p>
        </w:tc>
        <w:tc>
          <w:tcPr>
            <w:tcW w:w="970" w:type="dxa"/>
          </w:tcPr>
          <w:p w14:paraId="5A7DB328" w14:textId="77777777" w:rsidR="003A6BF2" w:rsidRPr="003A62ED" w:rsidRDefault="003A6BF2" w:rsidP="003A6BF2">
            <w:pPr>
              <w:ind w:left="0" w:firstLine="0"/>
              <w:rPr>
                <w:rFonts w:ascii="Times New Roman" w:hAnsi="Times New Roman"/>
                <w:b/>
                <w:lang w:val="en-US"/>
              </w:rPr>
            </w:pPr>
          </w:p>
        </w:tc>
      </w:tr>
      <w:tr w:rsidR="002B6C76" w:rsidRPr="003A62ED" w14:paraId="77F43549" w14:textId="77777777" w:rsidTr="00EC644D">
        <w:trPr>
          <w:trHeight w:val="70"/>
        </w:trPr>
        <w:tc>
          <w:tcPr>
            <w:tcW w:w="1142" w:type="dxa"/>
          </w:tcPr>
          <w:p w14:paraId="28347F23" w14:textId="77777777" w:rsidR="002B6C76" w:rsidRPr="003A62ED" w:rsidRDefault="002B6C76" w:rsidP="002B6C76">
            <w:pPr>
              <w:ind w:left="0" w:firstLine="0"/>
              <w:rPr>
                <w:rFonts w:ascii="Times New Roman" w:hAnsi="Times New Roman"/>
                <w:b/>
                <w:lang w:val="en-US"/>
              </w:rPr>
            </w:pPr>
          </w:p>
        </w:tc>
        <w:tc>
          <w:tcPr>
            <w:tcW w:w="2119" w:type="dxa"/>
            <w:vAlign w:val="center"/>
          </w:tcPr>
          <w:p w14:paraId="00FE2528" w14:textId="77777777" w:rsidR="002B6C76" w:rsidRPr="003A62ED" w:rsidRDefault="002B6C76" w:rsidP="002B6C76">
            <w:pPr>
              <w:ind w:left="0" w:firstLine="0"/>
              <w:jc w:val="center"/>
              <w:rPr>
                <w:rFonts w:ascii="Times New Roman" w:hAnsi="Times New Roman"/>
              </w:rPr>
            </w:pPr>
            <w:r w:rsidRPr="003A62ED">
              <w:rPr>
                <w:rFonts w:ascii="Times New Roman" w:hAnsi="Times New Roman"/>
              </w:rPr>
              <w:t>09 Juli 2018</w:t>
            </w:r>
          </w:p>
        </w:tc>
        <w:tc>
          <w:tcPr>
            <w:tcW w:w="1181" w:type="dxa"/>
            <w:vAlign w:val="center"/>
          </w:tcPr>
          <w:p w14:paraId="30E40EED" w14:textId="77777777" w:rsidR="002B6C76" w:rsidRPr="003A62ED" w:rsidRDefault="002B6C76" w:rsidP="002B6C76">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81D780F" w14:textId="77777777" w:rsidR="002B6C76" w:rsidRPr="003A62ED" w:rsidRDefault="002B6C76" w:rsidP="002B6C76">
            <w:pPr>
              <w:ind w:left="0" w:firstLine="0"/>
              <w:jc w:val="center"/>
              <w:rPr>
                <w:rFonts w:ascii="Times New Roman" w:hAnsi="Times New Roman"/>
              </w:rPr>
            </w:pPr>
            <w:r w:rsidRPr="003A62ED">
              <w:rPr>
                <w:rFonts w:ascii="Times New Roman" w:hAnsi="Times New Roman"/>
              </w:rPr>
              <w:t>17.00</w:t>
            </w:r>
          </w:p>
        </w:tc>
        <w:tc>
          <w:tcPr>
            <w:tcW w:w="1614" w:type="dxa"/>
          </w:tcPr>
          <w:p w14:paraId="5D93B43F" w14:textId="77777777" w:rsidR="002B6C76" w:rsidRPr="003A62ED" w:rsidRDefault="002B6C76" w:rsidP="002B6C76">
            <w:pPr>
              <w:ind w:left="0" w:firstLine="0"/>
              <w:rPr>
                <w:rFonts w:ascii="Times New Roman" w:hAnsi="Times New Roman"/>
                <w:lang w:val="en-US"/>
              </w:rPr>
            </w:pPr>
          </w:p>
        </w:tc>
        <w:tc>
          <w:tcPr>
            <w:tcW w:w="1224" w:type="dxa"/>
          </w:tcPr>
          <w:p w14:paraId="0676C07D" w14:textId="77777777" w:rsidR="002B6C76" w:rsidRPr="003A62ED" w:rsidRDefault="002B6C76" w:rsidP="002B6C76">
            <w:pPr>
              <w:ind w:left="0" w:firstLine="0"/>
              <w:rPr>
                <w:rFonts w:ascii="Times New Roman" w:hAnsi="Times New Roman"/>
                <w:b/>
                <w:lang w:val="en-US"/>
              </w:rPr>
            </w:pPr>
          </w:p>
        </w:tc>
        <w:tc>
          <w:tcPr>
            <w:tcW w:w="1415" w:type="dxa"/>
          </w:tcPr>
          <w:p w14:paraId="14C32898" w14:textId="77777777" w:rsidR="002B6C76" w:rsidRPr="003A62ED" w:rsidRDefault="002B6C76" w:rsidP="002B6C76">
            <w:pPr>
              <w:ind w:left="0" w:firstLine="0"/>
              <w:rPr>
                <w:rFonts w:ascii="Times New Roman" w:hAnsi="Times New Roman"/>
                <w:b/>
                <w:lang w:val="en-US"/>
              </w:rPr>
            </w:pPr>
          </w:p>
        </w:tc>
        <w:tc>
          <w:tcPr>
            <w:tcW w:w="970" w:type="dxa"/>
          </w:tcPr>
          <w:p w14:paraId="1DF91701" w14:textId="77777777" w:rsidR="002B6C76" w:rsidRPr="003A62ED" w:rsidRDefault="002B6C76" w:rsidP="002B6C76">
            <w:pPr>
              <w:ind w:left="0" w:firstLine="0"/>
              <w:rPr>
                <w:rFonts w:ascii="Times New Roman" w:hAnsi="Times New Roman"/>
                <w:b/>
                <w:lang w:val="en-US"/>
              </w:rPr>
            </w:pPr>
          </w:p>
        </w:tc>
      </w:tr>
      <w:tr w:rsidR="002B6C76" w:rsidRPr="003A62ED" w14:paraId="57773488" w14:textId="77777777" w:rsidTr="00EC644D">
        <w:trPr>
          <w:trHeight w:val="70"/>
        </w:trPr>
        <w:tc>
          <w:tcPr>
            <w:tcW w:w="1142" w:type="dxa"/>
          </w:tcPr>
          <w:p w14:paraId="6EAD2D00" w14:textId="77777777" w:rsidR="002B6C76" w:rsidRPr="003A62ED" w:rsidRDefault="002B6C76" w:rsidP="002B6C76">
            <w:pPr>
              <w:ind w:left="0" w:firstLine="0"/>
              <w:rPr>
                <w:rFonts w:ascii="Times New Roman" w:hAnsi="Times New Roman"/>
                <w:b/>
                <w:lang w:val="en-US"/>
              </w:rPr>
            </w:pPr>
          </w:p>
        </w:tc>
        <w:tc>
          <w:tcPr>
            <w:tcW w:w="2119" w:type="dxa"/>
            <w:vAlign w:val="center"/>
          </w:tcPr>
          <w:p w14:paraId="04A44008" w14:textId="77777777" w:rsidR="002B6C76" w:rsidRPr="003A62ED" w:rsidRDefault="002B6C76" w:rsidP="002B6C76">
            <w:pPr>
              <w:jc w:val="center"/>
              <w:rPr>
                <w:rFonts w:ascii="Times New Roman" w:hAnsi="Times New Roman"/>
              </w:rPr>
            </w:pPr>
            <w:r w:rsidRPr="003A62ED">
              <w:rPr>
                <w:rFonts w:ascii="Times New Roman" w:hAnsi="Times New Roman"/>
              </w:rPr>
              <w:t>10 Juli 2018</w:t>
            </w:r>
          </w:p>
        </w:tc>
        <w:tc>
          <w:tcPr>
            <w:tcW w:w="1181" w:type="dxa"/>
            <w:vAlign w:val="center"/>
          </w:tcPr>
          <w:p w14:paraId="2C391D18"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261DDF50"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630CBF60" w14:textId="77777777" w:rsidR="002B6C76" w:rsidRPr="003A62ED" w:rsidRDefault="002B6C76" w:rsidP="002B6C76">
            <w:pPr>
              <w:ind w:left="0" w:firstLine="0"/>
              <w:rPr>
                <w:rFonts w:ascii="Times New Roman" w:hAnsi="Times New Roman"/>
                <w:b/>
                <w:lang w:val="en-US"/>
              </w:rPr>
            </w:pPr>
          </w:p>
        </w:tc>
        <w:tc>
          <w:tcPr>
            <w:tcW w:w="1224" w:type="dxa"/>
          </w:tcPr>
          <w:p w14:paraId="7B16B25E" w14:textId="77777777" w:rsidR="002B6C76" w:rsidRPr="003A62ED" w:rsidRDefault="002B6C76" w:rsidP="002B6C76">
            <w:pPr>
              <w:ind w:left="0" w:firstLine="0"/>
              <w:rPr>
                <w:rFonts w:ascii="Times New Roman" w:hAnsi="Times New Roman"/>
                <w:b/>
                <w:lang w:val="en-US"/>
              </w:rPr>
            </w:pPr>
          </w:p>
        </w:tc>
        <w:tc>
          <w:tcPr>
            <w:tcW w:w="1415" w:type="dxa"/>
          </w:tcPr>
          <w:p w14:paraId="30C5C0F4" w14:textId="77777777" w:rsidR="002B6C76" w:rsidRPr="003A62ED" w:rsidRDefault="002B6C76" w:rsidP="002B6C76">
            <w:pPr>
              <w:ind w:left="0" w:firstLine="0"/>
              <w:rPr>
                <w:rFonts w:ascii="Times New Roman" w:hAnsi="Times New Roman"/>
                <w:b/>
                <w:lang w:val="en-US"/>
              </w:rPr>
            </w:pPr>
          </w:p>
        </w:tc>
        <w:tc>
          <w:tcPr>
            <w:tcW w:w="970" w:type="dxa"/>
          </w:tcPr>
          <w:p w14:paraId="2D880D69" w14:textId="77777777" w:rsidR="002B6C76" w:rsidRPr="003A62ED" w:rsidRDefault="002B6C76" w:rsidP="002B6C76">
            <w:pPr>
              <w:ind w:left="0" w:firstLine="0"/>
              <w:rPr>
                <w:rFonts w:ascii="Times New Roman" w:hAnsi="Times New Roman"/>
                <w:b/>
                <w:lang w:val="en-US"/>
              </w:rPr>
            </w:pPr>
          </w:p>
        </w:tc>
      </w:tr>
      <w:tr w:rsidR="002B6C76" w:rsidRPr="003A62ED" w14:paraId="060491E8" w14:textId="77777777" w:rsidTr="00EC644D">
        <w:trPr>
          <w:trHeight w:val="70"/>
        </w:trPr>
        <w:tc>
          <w:tcPr>
            <w:tcW w:w="1142" w:type="dxa"/>
          </w:tcPr>
          <w:p w14:paraId="132738E0" w14:textId="77777777" w:rsidR="002B6C76" w:rsidRPr="003A62ED" w:rsidRDefault="002B6C76" w:rsidP="002B6C76">
            <w:pPr>
              <w:ind w:left="0" w:firstLine="0"/>
              <w:rPr>
                <w:rFonts w:ascii="Times New Roman" w:hAnsi="Times New Roman"/>
                <w:b/>
                <w:lang w:val="en-US"/>
              </w:rPr>
            </w:pPr>
          </w:p>
        </w:tc>
        <w:tc>
          <w:tcPr>
            <w:tcW w:w="2119" w:type="dxa"/>
            <w:vAlign w:val="center"/>
          </w:tcPr>
          <w:p w14:paraId="62BD9954" w14:textId="77777777" w:rsidR="002B6C76" w:rsidRPr="003A62ED" w:rsidRDefault="002B6C76" w:rsidP="002B6C76">
            <w:pPr>
              <w:jc w:val="center"/>
              <w:rPr>
                <w:rFonts w:ascii="Times New Roman" w:hAnsi="Times New Roman"/>
              </w:rPr>
            </w:pPr>
            <w:r w:rsidRPr="003A62ED">
              <w:rPr>
                <w:rFonts w:ascii="Times New Roman" w:hAnsi="Times New Roman"/>
              </w:rPr>
              <w:t>11 Juli 2018</w:t>
            </w:r>
          </w:p>
        </w:tc>
        <w:tc>
          <w:tcPr>
            <w:tcW w:w="1181" w:type="dxa"/>
            <w:vAlign w:val="center"/>
          </w:tcPr>
          <w:p w14:paraId="1EB00EF3"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633A352D"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4B16E254" w14:textId="77777777" w:rsidR="002B6C76" w:rsidRPr="003A62ED" w:rsidRDefault="002B6C76" w:rsidP="002B6C76">
            <w:pPr>
              <w:ind w:left="0" w:firstLine="0"/>
              <w:rPr>
                <w:rFonts w:ascii="Times New Roman" w:hAnsi="Times New Roman"/>
                <w:b/>
                <w:lang w:val="en-US"/>
              </w:rPr>
            </w:pPr>
          </w:p>
        </w:tc>
        <w:tc>
          <w:tcPr>
            <w:tcW w:w="1224" w:type="dxa"/>
          </w:tcPr>
          <w:p w14:paraId="47F58855" w14:textId="77777777" w:rsidR="002B6C76" w:rsidRPr="003A62ED" w:rsidRDefault="002B6C76" w:rsidP="002B6C76">
            <w:pPr>
              <w:ind w:left="0" w:firstLine="0"/>
              <w:rPr>
                <w:rFonts w:ascii="Times New Roman" w:hAnsi="Times New Roman"/>
                <w:b/>
                <w:lang w:val="en-US"/>
              </w:rPr>
            </w:pPr>
          </w:p>
        </w:tc>
        <w:tc>
          <w:tcPr>
            <w:tcW w:w="1415" w:type="dxa"/>
          </w:tcPr>
          <w:p w14:paraId="317BFA39" w14:textId="77777777" w:rsidR="002B6C76" w:rsidRPr="003A62ED" w:rsidRDefault="002B6C76" w:rsidP="002B6C76">
            <w:pPr>
              <w:ind w:left="0" w:firstLine="0"/>
              <w:rPr>
                <w:rFonts w:ascii="Times New Roman" w:hAnsi="Times New Roman"/>
                <w:b/>
                <w:lang w:val="en-US"/>
              </w:rPr>
            </w:pPr>
          </w:p>
        </w:tc>
        <w:tc>
          <w:tcPr>
            <w:tcW w:w="970" w:type="dxa"/>
          </w:tcPr>
          <w:p w14:paraId="7C3B3246" w14:textId="77777777" w:rsidR="002B6C76" w:rsidRPr="003A62ED" w:rsidRDefault="002B6C76" w:rsidP="002B6C76">
            <w:pPr>
              <w:ind w:left="0" w:firstLine="0"/>
              <w:rPr>
                <w:rFonts w:ascii="Times New Roman" w:hAnsi="Times New Roman"/>
                <w:b/>
                <w:lang w:val="en-US"/>
              </w:rPr>
            </w:pPr>
          </w:p>
        </w:tc>
      </w:tr>
      <w:tr w:rsidR="002B6C76" w:rsidRPr="003A62ED" w14:paraId="5AC1A2DB" w14:textId="77777777" w:rsidTr="00EC644D">
        <w:trPr>
          <w:trHeight w:val="70"/>
        </w:trPr>
        <w:tc>
          <w:tcPr>
            <w:tcW w:w="1142" w:type="dxa"/>
          </w:tcPr>
          <w:p w14:paraId="785E291A" w14:textId="77777777" w:rsidR="002B6C76" w:rsidRPr="003A62ED" w:rsidRDefault="002B6C76" w:rsidP="002B6C76">
            <w:pPr>
              <w:ind w:left="0" w:firstLine="0"/>
              <w:rPr>
                <w:rFonts w:ascii="Times New Roman" w:hAnsi="Times New Roman"/>
                <w:b/>
                <w:lang w:val="en-US"/>
              </w:rPr>
            </w:pPr>
          </w:p>
        </w:tc>
        <w:tc>
          <w:tcPr>
            <w:tcW w:w="2119" w:type="dxa"/>
            <w:vAlign w:val="center"/>
          </w:tcPr>
          <w:p w14:paraId="4F5BB0A6" w14:textId="77777777" w:rsidR="002B6C76" w:rsidRPr="003A62ED" w:rsidRDefault="002B6C76" w:rsidP="002B6C76">
            <w:pPr>
              <w:jc w:val="center"/>
              <w:rPr>
                <w:rFonts w:ascii="Times New Roman" w:hAnsi="Times New Roman"/>
              </w:rPr>
            </w:pPr>
            <w:r w:rsidRPr="003A62ED">
              <w:rPr>
                <w:rFonts w:ascii="Times New Roman" w:hAnsi="Times New Roman"/>
              </w:rPr>
              <w:t>12 Juli 2018</w:t>
            </w:r>
          </w:p>
        </w:tc>
        <w:tc>
          <w:tcPr>
            <w:tcW w:w="1181" w:type="dxa"/>
            <w:vAlign w:val="center"/>
          </w:tcPr>
          <w:p w14:paraId="0B94A0DB"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5FEBAF26"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6FAB2A7B" w14:textId="77777777" w:rsidR="002B6C76" w:rsidRPr="003A62ED" w:rsidRDefault="002B6C76" w:rsidP="002B6C76">
            <w:pPr>
              <w:ind w:left="0" w:firstLine="0"/>
              <w:rPr>
                <w:rFonts w:ascii="Times New Roman" w:hAnsi="Times New Roman"/>
                <w:b/>
                <w:lang w:val="en-US"/>
              </w:rPr>
            </w:pPr>
          </w:p>
        </w:tc>
        <w:tc>
          <w:tcPr>
            <w:tcW w:w="1224" w:type="dxa"/>
          </w:tcPr>
          <w:p w14:paraId="14899D2F" w14:textId="77777777" w:rsidR="002B6C76" w:rsidRPr="003A62ED" w:rsidRDefault="002B6C76" w:rsidP="002B6C76">
            <w:pPr>
              <w:ind w:left="0" w:firstLine="0"/>
              <w:rPr>
                <w:rFonts w:ascii="Times New Roman" w:hAnsi="Times New Roman"/>
                <w:b/>
                <w:lang w:val="en-US"/>
              </w:rPr>
            </w:pPr>
          </w:p>
        </w:tc>
        <w:tc>
          <w:tcPr>
            <w:tcW w:w="1415" w:type="dxa"/>
          </w:tcPr>
          <w:p w14:paraId="7E5FC825" w14:textId="77777777" w:rsidR="002B6C76" w:rsidRPr="003A62ED" w:rsidRDefault="002B6C76" w:rsidP="002B6C76">
            <w:pPr>
              <w:ind w:left="0" w:firstLine="0"/>
              <w:rPr>
                <w:rFonts w:ascii="Times New Roman" w:hAnsi="Times New Roman"/>
                <w:b/>
                <w:lang w:val="en-US"/>
              </w:rPr>
            </w:pPr>
          </w:p>
        </w:tc>
        <w:tc>
          <w:tcPr>
            <w:tcW w:w="970" w:type="dxa"/>
          </w:tcPr>
          <w:p w14:paraId="3B8E3CDC" w14:textId="77777777" w:rsidR="002B6C76" w:rsidRPr="003A62ED" w:rsidRDefault="002B6C76" w:rsidP="002B6C76">
            <w:pPr>
              <w:ind w:left="0" w:firstLine="0"/>
              <w:rPr>
                <w:rFonts w:ascii="Times New Roman" w:hAnsi="Times New Roman"/>
                <w:b/>
                <w:lang w:val="en-US"/>
              </w:rPr>
            </w:pPr>
          </w:p>
        </w:tc>
      </w:tr>
      <w:tr w:rsidR="002B6C76" w:rsidRPr="003A62ED" w14:paraId="05F84C97" w14:textId="77777777" w:rsidTr="00EC644D">
        <w:trPr>
          <w:trHeight w:val="70"/>
        </w:trPr>
        <w:tc>
          <w:tcPr>
            <w:tcW w:w="1142" w:type="dxa"/>
          </w:tcPr>
          <w:p w14:paraId="51918AB7" w14:textId="77777777" w:rsidR="002B6C76" w:rsidRPr="003A62ED" w:rsidRDefault="002B6C76" w:rsidP="002B6C76">
            <w:pPr>
              <w:ind w:left="0" w:firstLine="0"/>
              <w:rPr>
                <w:rFonts w:ascii="Times New Roman" w:hAnsi="Times New Roman"/>
                <w:b/>
                <w:lang w:val="en-US"/>
              </w:rPr>
            </w:pPr>
          </w:p>
        </w:tc>
        <w:tc>
          <w:tcPr>
            <w:tcW w:w="2119" w:type="dxa"/>
            <w:vAlign w:val="center"/>
          </w:tcPr>
          <w:p w14:paraId="5783828B" w14:textId="77777777" w:rsidR="002B6C76" w:rsidRPr="003A62ED" w:rsidRDefault="002B6C76" w:rsidP="002B6C76">
            <w:pPr>
              <w:jc w:val="center"/>
              <w:rPr>
                <w:rFonts w:ascii="Times New Roman" w:hAnsi="Times New Roman"/>
              </w:rPr>
            </w:pPr>
            <w:r w:rsidRPr="003A62ED">
              <w:rPr>
                <w:rFonts w:ascii="Times New Roman" w:hAnsi="Times New Roman"/>
              </w:rPr>
              <w:t>13 Juli 2018</w:t>
            </w:r>
          </w:p>
        </w:tc>
        <w:tc>
          <w:tcPr>
            <w:tcW w:w="1181" w:type="dxa"/>
            <w:vAlign w:val="center"/>
          </w:tcPr>
          <w:p w14:paraId="6B33F632"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4378C4FD"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0B29FC40" w14:textId="77777777" w:rsidR="002B6C76" w:rsidRPr="003A62ED" w:rsidRDefault="002B6C76" w:rsidP="002B6C76">
            <w:pPr>
              <w:ind w:left="0" w:firstLine="0"/>
              <w:rPr>
                <w:rFonts w:ascii="Times New Roman" w:hAnsi="Times New Roman"/>
                <w:b/>
                <w:lang w:val="en-US"/>
              </w:rPr>
            </w:pPr>
          </w:p>
        </w:tc>
        <w:tc>
          <w:tcPr>
            <w:tcW w:w="1224" w:type="dxa"/>
          </w:tcPr>
          <w:p w14:paraId="64BECAA9" w14:textId="77777777" w:rsidR="002B6C76" w:rsidRPr="003A62ED" w:rsidRDefault="002B6C76" w:rsidP="002B6C76">
            <w:pPr>
              <w:ind w:left="0" w:firstLine="0"/>
              <w:rPr>
                <w:rFonts w:ascii="Times New Roman" w:hAnsi="Times New Roman"/>
                <w:b/>
                <w:lang w:val="en-US"/>
              </w:rPr>
            </w:pPr>
          </w:p>
        </w:tc>
        <w:tc>
          <w:tcPr>
            <w:tcW w:w="1415" w:type="dxa"/>
          </w:tcPr>
          <w:p w14:paraId="0671A411" w14:textId="77777777" w:rsidR="002B6C76" w:rsidRPr="003A62ED" w:rsidRDefault="002B6C76" w:rsidP="002B6C76">
            <w:pPr>
              <w:ind w:left="0" w:firstLine="0"/>
              <w:rPr>
                <w:rFonts w:ascii="Times New Roman" w:hAnsi="Times New Roman"/>
                <w:b/>
                <w:lang w:val="en-US"/>
              </w:rPr>
            </w:pPr>
          </w:p>
        </w:tc>
        <w:tc>
          <w:tcPr>
            <w:tcW w:w="970" w:type="dxa"/>
          </w:tcPr>
          <w:p w14:paraId="50AFDE84" w14:textId="77777777" w:rsidR="002B6C76" w:rsidRPr="003A62ED" w:rsidRDefault="002B6C76" w:rsidP="002B6C76">
            <w:pPr>
              <w:ind w:left="0" w:firstLine="0"/>
              <w:rPr>
                <w:rFonts w:ascii="Times New Roman" w:hAnsi="Times New Roman"/>
                <w:b/>
                <w:lang w:val="en-US"/>
              </w:rPr>
            </w:pPr>
          </w:p>
        </w:tc>
      </w:tr>
      <w:tr w:rsidR="002B6C76" w:rsidRPr="003A62ED" w14:paraId="24D330CC" w14:textId="77777777" w:rsidTr="00EC644D">
        <w:trPr>
          <w:trHeight w:val="70"/>
        </w:trPr>
        <w:tc>
          <w:tcPr>
            <w:tcW w:w="1142" w:type="dxa"/>
          </w:tcPr>
          <w:p w14:paraId="219F0025" w14:textId="77777777" w:rsidR="002B6C76" w:rsidRPr="003A62ED" w:rsidRDefault="002B6C76" w:rsidP="002B6C76">
            <w:pPr>
              <w:ind w:left="0" w:firstLine="0"/>
              <w:rPr>
                <w:rFonts w:ascii="Times New Roman" w:hAnsi="Times New Roman"/>
                <w:b/>
                <w:lang w:val="en-US"/>
              </w:rPr>
            </w:pPr>
          </w:p>
        </w:tc>
        <w:tc>
          <w:tcPr>
            <w:tcW w:w="2119" w:type="dxa"/>
            <w:vAlign w:val="center"/>
          </w:tcPr>
          <w:p w14:paraId="6BD54343" w14:textId="77777777" w:rsidR="002B6C76" w:rsidRPr="003A62ED" w:rsidRDefault="002B6C76" w:rsidP="002B6C76">
            <w:pPr>
              <w:jc w:val="center"/>
              <w:rPr>
                <w:rFonts w:ascii="Times New Roman" w:hAnsi="Times New Roman"/>
              </w:rPr>
            </w:pPr>
            <w:r w:rsidRPr="003A62ED">
              <w:rPr>
                <w:rFonts w:ascii="Times New Roman" w:hAnsi="Times New Roman"/>
              </w:rPr>
              <w:t>16 Juli 2018</w:t>
            </w:r>
          </w:p>
        </w:tc>
        <w:tc>
          <w:tcPr>
            <w:tcW w:w="1181" w:type="dxa"/>
            <w:vAlign w:val="center"/>
          </w:tcPr>
          <w:p w14:paraId="6F82478A"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73FF700B"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297A3A07" w14:textId="77777777" w:rsidR="002B6C76" w:rsidRPr="003A62ED" w:rsidRDefault="002B6C76" w:rsidP="002B6C76">
            <w:pPr>
              <w:ind w:left="0" w:firstLine="0"/>
              <w:rPr>
                <w:rFonts w:ascii="Times New Roman" w:hAnsi="Times New Roman"/>
                <w:b/>
                <w:lang w:val="en-US"/>
              </w:rPr>
            </w:pPr>
          </w:p>
        </w:tc>
        <w:tc>
          <w:tcPr>
            <w:tcW w:w="1224" w:type="dxa"/>
          </w:tcPr>
          <w:p w14:paraId="5110E4E6" w14:textId="77777777" w:rsidR="002B6C76" w:rsidRPr="003A62ED" w:rsidRDefault="002B6C76" w:rsidP="002B6C76">
            <w:pPr>
              <w:ind w:left="0" w:firstLine="0"/>
              <w:rPr>
                <w:rFonts w:ascii="Times New Roman" w:hAnsi="Times New Roman"/>
                <w:b/>
                <w:lang w:val="en-US"/>
              </w:rPr>
            </w:pPr>
          </w:p>
        </w:tc>
        <w:tc>
          <w:tcPr>
            <w:tcW w:w="1415" w:type="dxa"/>
          </w:tcPr>
          <w:p w14:paraId="102A3AE7" w14:textId="77777777" w:rsidR="002B6C76" w:rsidRPr="003A62ED" w:rsidRDefault="002B6C76" w:rsidP="002B6C76">
            <w:pPr>
              <w:ind w:left="0" w:firstLine="0"/>
              <w:rPr>
                <w:rFonts w:ascii="Times New Roman" w:hAnsi="Times New Roman"/>
                <w:b/>
                <w:lang w:val="en-US"/>
              </w:rPr>
            </w:pPr>
          </w:p>
        </w:tc>
        <w:tc>
          <w:tcPr>
            <w:tcW w:w="970" w:type="dxa"/>
          </w:tcPr>
          <w:p w14:paraId="3F22603F" w14:textId="77777777" w:rsidR="002B6C76" w:rsidRPr="003A62ED" w:rsidRDefault="002B6C76" w:rsidP="002B6C76">
            <w:pPr>
              <w:ind w:left="0" w:firstLine="0"/>
              <w:rPr>
                <w:rFonts w:ascii="Times New Roman" w:hAnsi="Times New Roman"/>
                <w:b/>
                <w:lang w:val="en-US"/>
              </w:rPr>
            </w:pPr>
          </w:p>
        </w:tc>
      </w:tr>
      <w:tr w:rsidR="002B6C76" w:rsidRPr="003A62ED" w14:paraId="23268255" w14:textId="77777777" w:rsidTr="00EC644D">
        <w:trPr>
          <w:trHeight w:val="70"/>
        </w:trPr>
        <w:tc>
          <w:tcPr>
            <w:tcW w:w="1142" w:type="dxa"/>
          </w:tcPr>
          <w:p w14:paraId="5503C8C4" w14:textId="77777777" w:rsidR="002B6C76" w:rsidRPr="003A62ED" w:rsidRDefault="002B6C76" w:rsidP="002B6C76">
            <w:pPr>
              <w:ind w:left="0" w:firstLine="0"/>
              <w:rPr>
                <w:rFonts w:ascii="Times New Roman" w:hAnsi="Times New Roman"/>
                <w:b/>
                <w:lang w:val="en-US"/>
              </w:rPr>
            </w:pPr>
          </w:p>
        </w:tc>
        <w:tc>
          <w:tcPr>
            <w:tcW w:w="2119" w:type="dxa"/>
            <w:vAlign w:val="center"/>
          </w:tcPr>
          <w:p w14:paraId="0D39EC0F" w14:textId="77777777" w:rsidR="002B6C76" w:rsidRPr="003A62ED" w:rsidRDefault="002B6C76" w:rsidP="002B6C76">
            <w:pPr>
              <w:jc w:val="center"/>
              <w:rPr>
                <w:rFonts w:ascii="Times New Roman" w:hAnsi="Times New Roman"/>
              </w:rPr>
            </w:pPr>
            <w:r w:rsidRPr="003A62ED">
              <w:rPr>
                <w:rFonts w:ascii="Times New Roman" w:hAnsi="Times New Roman"/>
              </w:rPr>
              <w:t>17 Juli 2018</w:t>
            </w:r>
          </w:p>
        </w:tc>
        <w:tc>
          <w:tcPr>
            <w:tcW w:w="1181" w:type="dxa"/>
            <w:vAlign w:val="center"/>
          </w:tcPr>
          <w:p w14:paraId="0221C1A9"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640F2B70"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350246A0" w14:textId="77777777" w:rsidR="002B6C76" w:rsidRPr="003A62ED" w:rsidRDefault="002B6C76" w:rsidP="002B6C76">
            <w:pPr>
              <w:ind w:left="0" w:firstLine="0"/>
              <w:rPr>
                <w:rFonts w:ascii="Times New Roman" w:hAnsi="Times New Roman"/>
                <w:b/>
                <w:lang w:val="en-US"/>
              </w:rPr>
            </w:pPr>
          </w:p>
        </w:tc>
        <w:tc>
          <w:tcPr>
            <w:tcW w:w="1224" w:type="dxa"/>
          </w:tcPr>
          <w:p w14:paraId="335C37ED" w14:textId="77777777" w:rsidR="002B6C76" w:rsidRPr="003A62ED" w:rsidRDefault="002B6C76" w:rsidP="002B6C76">
            <w:pPr>
              <w:ind w:left="0" w:firstLine="0"/>
              <w:rPr>
                <w:rFonts w:ascii="Times New Roman" w:hAnsi="Times New Roman"/>
                <w:b/>
                <w:lang w:val="en-US"/>
              </w:rPr>
            </w:pPr>
          </w:p>
        </w:tc>
        <w:tc>
          <w:tcPr>
            <w:tcW w:w="1415" w:type="dxa"/>
          </w:tcPr>
          <w:p w14:paraId="73DA43BB" w14:textId="77777777" w:rsidR="002B6C76" w:rsidRPr="003A62ED" w:rsidRDefault="002B6C76" w:rsidP="002B6C76">
            <w:pPr>
              <w:ind w:left="0" w:firstLine="0"/>
              <w:rPr>
                <w:rFonts w:ascii="Times New Roman" w:hAnsi="Times New Roman"/>
                <w:b/>
                <w:lang w:val="en-US"/>
              </w:rPr>
            </w:pPr>
          </w:p>
        </w:tc>
        <w:tc>
          <w:tcPr>
            <w:tcW w:w="970" w:type="dxa"/>
          </w:tcPr>
          <w:p w14:paraId="17654576" w14:textId="77777777" w:rsidR="002B6C76" w:rsidRPr="003A62ED" w:rsidRDefault="002B6C76" w:rsidP="002B6C76">
            <w:pPr>
              <w:ind w:left="0" w:firstLine="0"/>
              <w:rPr>
                <w:rFonts w:ascii="Times New Roman" w:hAnsi="Times New Roman"/>
                <w:b/>
                <w:lang w:val="en-US"/>
              </w:rPr>
            </w:pPr>
          </w:p>
        </w:tc>
      </w:tr>
      <w:tr w:rsidR="002B6C76" w:rsidRPr="003A62ED" w14:paraId="2D270F9F" w14:textId="77777777" w:rsidTr="00EC644D">
        <w:trPr>
          <w:trHeight w:val="70"/>
        </w:trPr>
        <w:tc>
          <w:tcPr>
            <w:tcW w:w="1142" w:type="dxa"/>
          </w:tcPr>
          <w:p w14:paraId="1762AEC7" w14:textId="77777777" w:rsidR="002B6C76" w:rsidRPr="003A62ED" w:rsidRDefault="002B6C76" w:rsidP="002B6C76">
            <w:pPr>
              <w:ind w:left="0" w:firstLine="0"/>
              <w:rPr>
                <w:rFonts w:ascii="Times New Roman" w:hAnsi="Times New Roman"/>
                <w:b/>
                <w:lang w:val="en-US"/>
              </w:rPr>
            </w:pPr>
          </w:p>
        </w:tc>
        <w:tc>
          <w:tcPr>
            <w:tcW w:w="2119" w:type="dxa"/>
            <w:vAlign w:val="center"/>
          </w:tcPr>
          <w:p w14:paraId="3FD7CF1A" w14:textId="77777777" w:rsidR="002B6C76" w:rsidRPr="003A62ED" w:rsidRDefault="002B6C76" w:rsidP="002B6C76">
            <w:pPr>
              <w:jc w:val="center"/>
              <w:rPr>
                <w:rFonts w:ascii="Times New Roman" w:hAnsi="Times New Roman"/>
              </w:rPr>
            </w:pPr>
            <w:r w:rsidRPr="003A62ED">
              <w:rPr>
                <w:rFonts w:ascii="Times New Roman" w:hAnsi="Times New Roman"/>
              </w:rPr>
              <w:t>18 Juli 2018</w:t>
            </w:r>
          </w:p>
        </w:tc>
        <w:tc>
          <w:tcPr>
            <w:tcW w:w="1181" w:type="dxa"/>
            <w:vAlign w:val="center"/>
          </w:tcPr>
          <w:p w14:paraId="5530E4DF"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4FC92357"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725DA2C2" w14:textId="77777777" w:rsidR="002B6C76" w:rsidRPr="003A62ED" w:rsidRDefault="002B6C76" w:rsidP="002B6C76">
            <w:pPr>
              <w:ind w:left="0" w:firstLine="0"/>
              <w:rPr>
                <w:rFonts w:ascii="Times New Roman" w:hAnsi="Times New Roman"/>
                <w:b/>
                <w:lang w:val="en-US"/>
              </w:rPr>
            </w:pPr>
          </w:p>
        </w:tc>
        <w:tc>
          <w:tcPr>
            <w:tcW w:w="1224" w:type="dxa"/>
          </w:tcPr>
          <w:p w14:paraId="0D39EABC" w14:textId="77777777" w:rsidR="002B6C76" w:rsidRPr="003A62ED" w:rsidRDefault="002B6C76" w:rsidP="002B6C76">
            <w:pPr>
              <w:ind w:left="0" w:firstLine="0"/>
              <w:rPr>
                <w:rFonts w:ascii="Times New Roman" w:hAnsi="Times New Roman"/>
                <w:b/>
                <w:lang w:val="en-US"/>
              </w:rPr>
            </w:pPr>
          </w:p>
        </w:tc>
        <w:tc>
          <w:tcPr>
            <w:tcW w:w="1415" w:type="dxa"/>
          </w:tcPr>
          <w:p w14:paraId="01EEE453" w14:textId="77777777" w:rsidR="002B6C76" w:rsidRPr="003A62ED" w:rsidRDefault="002B6C76" w:rsidP="002B6C76">
            <w:pPr>
              <w:ind w:left="0" w:firstLine="0"/>
              <w:rPr>
                <w:rFonts w:ascii="Times New Roman" w:hAnsi="Times New Roman"/>
                <w:b/>
                <w:lang w:val="en-US"/>
              </w:rPr>
            </w:pPr>
          </w:p>
        </w:tc>
        <w:tc>
          <w:tcPr>
            <w:tcW w:w="970" w:type="dxa"/>
          </w:tcPr>
          <w:p w14:paraId="44B9F634" w14:textId="77777777" w:rsidR="002B6C76" w:rsidRPr="003A62ED" w:rsidRDefault="002B6C76" w:rsidP="002B6C76">
            <w:pPr>
              <w:ind w:left="0" w:firstLine="0"/>
              <w:rPr>
                <w:rFonts w:ascii="Times New Roman" w:hAnsi="Times New Roman"/>
                <w:b/>
                <w:lang w:val="en-US"/>
              </w:rPr>
            </w:pPr>
          </w:p>
        </w:tc>
      </w:tr>
      <w:tr w:rsidR="002B6C76" w:rsidRPr="003A62ED" w14:paraId="0027A7D8" w14:textId="77777777" w:rsidTr="00EC644D">
        <w:trPr>
          <w:trHeight w:val="70"/>
        </w:trPr>
        <w:tc>
          <w:tcPr>
            <w:tcW w:w="1142" w:type="dxa"/>
          </w:tcPr>
          <w:p w14:paraId="4E8F125D" w14:textId="77777777" w:rsidR="002B6C76" w:rsidRPr="003A62ED" w:rsidRDefault="002B6C76" w:rsidP="002B6C76">
            <w:pPr>
              <w:ind w:left="0" w:firstLine="0"/>
              <w:rPr>
                <w:rFonts w:ascii="Times New Roman" w:hAnsi="Times New Roman"/>
                <w:b/>
                <w:lang w:val="en-US"/>
              </w:rPr>
            </w:pPr>
          </w:p>
        </w:tc>
        <w:tc>
          <w:tcPr>
            <w:tcW w:w="2119" w:type="dxa"/>
            <w:vAlign w:val="center"/>
          </w:tcPr>
          <w:p w14:paraId="61C05E30" w14:textId="77777777" w:rsidR="002B6C76" w:rsidRPr="003A62ED" w:rsidRDefault="002B6C76" w:rsidP="002B6C76">
            <w:pPr>
              <w:jc w:val="center"/>
              <w:rPr>
                <w:rFonts w:ascii="Times New Roman" w:hAnsi="Times New Roman"/>
              </w:rPr>
            </w:pPr>
            <w:r w:rsidRPr="003A62ED">
              <w:rPr>
                <w:rFonts w:ascii="Times New Roman" w:hAnsi="Times New Roman"/>
              </w:rPr>
              <w:t>19 Juli 2018</w:t>
            </w:r>
          </w:p>
        </w:tc>
        <w:tc>
          <w:tcPr>
            <w:tcW w:w="1181" w:type="dxa"/>
            <w:vAlign w:val="center"/>
          </w:tcPr>
          <w:p w14:paraId="2BEA4090"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54BBA815"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3E2C0A51" w14:textId="77777777" w:rsidR="002B6C76" w:rsidRPr="003A62ED" w:rsidRDefault="002B6C76" w:rsidP="002B6C76">
            <w:pPr>
              <w:ind w:left="0" w:firstLine="0"/>
              <w:rPr>
                <w:rFonts w:ascii="Times New Roman" w:hAnsi="Times New Roman"/>
                <w:b/>
                <w:lang w:val="en-US"/>
              </w:rPr>
            </w:pPr>
          </w:p>
        </w:tc>
        <w:tc>
          <w:tcPr>
            <w:tcW w:w="1224" w:type="dxa"/>
          </w:tcPr>
          <w:p w14:paraId="3A94935A" w14:textId="77777777" w:rsidR="002B6C76" w:rsidRPr="003A62ED" w:rsidRDefault="002B6C76" w:rsidP="002B6C76">
            <w:pPr>
              <w:ind w:left="0" w:firstLine="0"/>
              <w:rPr>
                <w:rFonts w:ascii="Times New Roman" w:hAnsi="Times New Roman"/>
                <w:b/>
                <w:lang w:val="en-US"/>
              </w:rPr>
            </w:pPr>
          </w:p>
        </w:tc>
        <w:tc>
          <w:tcPr>
            <w:tcW w:w="1415" w:type="dxa"/>
          </w:tcPr>
          <w:p w14:paraId="70E5B9EF" w14:textId="77777777" w:rsidR="002B6C76" w:rsidRPr="003A62ED" w:rsidRDefault="002B6C76" w:rsidP="002B6C76">
            <w:pPr>
              <w:ind w:left="0" w:firstLine="0"/>
              <w:rPr>
                <w:rFonts w:ascii="Times New Roman" w:hAnsi="Times New Roman"/>
                <w:b/>
                <w:lang w:val="en-US"/>
              </w:rPr>
            </w:pPr>
          </w:p>
        </w:tc>
        <w:tc>
          <w:tcPr>
            <w:tcW w:w="970" w:type="dxa"/>
          </w:tcPr>
          <w:p w14:paraId="381B08A6" w14:textId="77777777" w:rsidR="002B6C76" w:rsidRPr="003A62ED" w:rsidRDefault="002B6C76" w:rsidP="002B6C76">
            <w:pPr>
              <w:ind w:left="0" w:firstLine="0"/>
              <w:rPr>
                <w:rFonts w:ascii="Times New Roman" w:hAnsi="Times New Roman"/>
                <w:b/>
                <w:lang w:val="en-US"/>
              </w:rPr>
            </w:pPr>
          </w:p>
        </w:tc>
      </w:tr>
      <w:tr w:rsidR="002B6C76" w:rsidRPr="003A62ED" w14:paraId="2D82F32E" w14:textId="77777777" w:rsidTr="00EC644D">
        <w:trPr>
          <w:trHeight w:val="70"/>
        </w:trPr>
        <w:tc>
          <w:tcPr>
            <w:tcW w:w="1142" w:type="dxa"/>
          </w:tcPr>
          <w:p w14:paraId="0C5EAD4A" w14:textId="77777777" w:rsidR="002B6C76" w:rsidRPr="003A62ED" w:rsidRDefault="002B6C76" w:rsidP="002B6C76">
            <w:pPr>
              <w:ind w:left="0" w:firstLine="0"/>
              <w:rPr>
                <w:rFonts w:ascii="Times New Roman" w:hAnsi="Times New Roman"/>
                <w:b/>
                <w:lang w:val="en-US"/>
              </w:rPr>
            </w:pPr>
          </w:p>
        </w:tc>
        <w:tc>
          <w:tcPr>
            <w:tcW w:w="2119" w:type="dxa"/>
            <w:vAlign w:val="center"/>
          </w:tcPr>
          <w:p w14:paraId="272A9C9E" w14:textId="77777777" w:rsidR="002B6C76" w:rsidRPr="003A62ED" w:rsidRDefault="002B6C76" w:rsidP="002B6C76">
            <w:pPr>
              <w:jc w:val="center"/>
              <w:rPr>
                <w:rFonts w:ascii="Times New Roman" w:hAnsi="Times New Roman"/>
              </w:rPr>
            </w:pPr>
            <w:r w:rsidRPr="003A62ED">
              <w:rPr>
                <w:rFonts w:ascii="Times New Roman" w:hAnsi="Times New Roman"/>
              </w:rPr>
              <w:t>20 Juli 2018</w:t>
            </w:r>
          </w:p>
        </w:tc>
        <w:tc>
          <w:tcPr>
            <w:tcW w:w="1181" w:type="dxa"/>
            <w:vAlign w:val="center"/>
          </w:tcPr>
          <w:p w14:paraId="28C72C1D"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7BF40D24"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5CA913E7" w14:textId="77777777" w:rsidR="002B6C76" w:rsidRPr="003A62ED" w:rsidRDefault="002B6C76" w:rsidP="002B6C76">
            <w:pPr>
              <w:ind w:left="0" w:firstLine="0"/>
              <w:rPr>
                <w:rFonts w:ascii="Times New Roman" w:hAnsi="Times New Roman"/>
                <w:b/>
                <w:lang w:val="en-US"/>
              </w:rPr>
            </w:pPr>
          </w:p>
        </w:tc>
        <w:tc>
          <w:tcPr>
            <w:tcW w:w="1224" w:type="dxa"/>
          </w:tcPr>
          <w:p w14:paraId="5D6D63DA" w14:textId="77777777" w:rsidR="002B6C76" w:rsidRPr="003A62ED" w:rsidRDefault="002B6C76" w:rsidP="002B6C76">
            <w:pPr>
              <w:ind w:left="0" w:firstLine="0"/>
              <w:rPr>
                <w:rFonts w:ascii="Times New Roman" w:hAnsi="Times New Roman"/>
                <w:b/>
                <w:lang w:val="en-US"/>
              </w:rPr>
            </w:pPr>
          </w:p>
        </w:tc>
        <w:tc>
          <w:tcPr>
            <w:tcW w:w="1415" w:type="dxa"/>
          </w:tcPr>
          <w:p w14:paraId="489C815B" w14:textId="77777777" w:rsidR="002B6C76" w:rsidRPr="003A62ED" w:rsidRDefault="002B6C76" w:rsidP="002B6C76">
            <w:pPr>
              <w:ind w:left="0" w:firstLine="0"/>
              <w:rPr>
                <w:rFonts w:ascii="Times New Roman" w:hAnsi="Times New Roman"/>
                <w:b/>
                <w:lang w:val="en-US"/>
              </w:rPr>
            </w:pPr>
          </w:p>
        </w:tc>
        <w:tc>
          <w:tcPr>
            <w:tcW w:w="970" w:type="dxa"/>
          </w:tcPr>
          <w:p w14:paraId="371B4DC3" w14:textId="77777777" w:rsidR="002B6C76" w:rsidRPr="003A62ED" w:rsidRDefault="002B6C76" w:rsidP="002B6C76">
            <w:pPr>
              <w:ind w:left="0" w:firstLine="0"/>
              <w:rPr>
                <w:rFonts w:ascii="Times New Roman" w:hAnsi="Times New Roman"/>
                <w:b/>
                <w:lang w:val="en-US"/>
              </w:rPr>
            </w:pPr>
          </w:p>
        </w:tc>
      </w:tr>
      <w:tr w:rsidR="002B6C76" w:rsidRPr="003A62ED" w14:paraId="6942292D" w14:textId="77777777" w:rsidTr="00EC644D">
        <w:trPr>
          <w:trHeight w:val="70"/>
        </w:trPr>
        <w:tc>
          <w:tcPr>
            <w:tcW w:w="1142" w:type="dxa"/>
          </w:tcPr>
          <w:p w14:paraId="13B7EE2D" w14:textId="77777777" w:rsidR="002B6C76" w:rsidRPr="003A62ED" w:rsidRDefault="002B6C76" w:rsidP="002B6C76">
            <w:pPr>
              <w:ind w:left="0" w:firstLine="0"/>
              <w:rPr>
                <w:rFonts w:ascii="Times New Roman" w:hAnsi="Times New Roman"/>
                <w:b/>
                <w:lang w:val="en-US"/>
              </w:rPr>
            </w:pPr>
          </w:p>
        </w:tc>
        <w:tc>
          <w:tcPr>
            <w:tcW w:w="2119" w:type="dxa"/>
            <w:vAlign w:val="center"/>
          </w:tcPr>
          <w:p w14:paraId="1238EC3F" w14:textId="77777777" w:rsidR="002B6C76" w:rsidRPr="003A62ED" w:rsidRDefault="002B6C76" w:rsidP="002B6C76">
            <w:pPr>
              <w:jc w:val="center"/>
              <w:rPr>
                <w:rFonts w:ascii="Times New Roman" w:hAnsi="Times New Roman"/>
              </w:rPr>
            </w:pPr>
            <w:r w:rsidRPr="003A62ED">
              <w:rPr>
                <w:rFonts w:ascii="Times New Roman" w:hAnsi="Times New Roman"/>
              </w:rPr>
              <w:t>23 Juli 2018</w:t>
            </w:r>
          </w:p>
        </w:tc>
        <w:tc>
          <w:tcPr>
            <w:tcW w:w="1181" w:type="dxa"/>
            <w:vAlign w:val="center"/>
          </w:tcPr>
          <w:p w14:paraId="2CCBF3B2"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2750C018"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5FE616AF" w14:textId="77777777" w:rsidR="002B6C76" w:rsidRPr="003A62ED" w:rsidRDefault="002B6C76" w:rsidP="002B6C76">
            <w:pPr>
              <w:ind w:left="0" w:firstLine="0"/>
              <w:rPr>
                <w:rFonts w:ascii="Times New Roman" w:hAnsi="Times New Roman"/>
                <w:b/>
                <w:lang w:val="en-US"/>
              </w:rPr>
            </w:pPr>
          </w:p>
        </w:tc>
        <w:tc>
          <w:tcPr>
            <w:tcW w:w="1224" w:type="dxa"/>
          </w:tcPr>
          <w:p w14:paraId="190119BC" w14:textId="77777777" w:rsidR="002B6C76" w:rsidRPr="003A62ED" w:rsidRDefault="002B6C76" w:rsidP="002B6C76">
            <w:pPr>
              <w:ind w:left="0" w:firstLine="0"/>
              <w:rPr>
                <w:rFonts w:ascii="Times New Roman" w:hAnsi="Times New Roman"/>
                <w:b/>
                <w:lang w:val="en-US"/>
              </w:rPr>
            </w:pPr>
          </w:p>
        </w:tc>
        <w:tc>
          <w:tcPr>
            <w:tcW w:w="1415" w:type="dxa"/>
          </w:tcPr>
          <w:p w14:paraId="5A44F2D3" w14:textId="77777777" w:rsidR="002B6C76" w:rsidRPr="003A62ED" w:rsidRDefault="002B6C76" w:rsidP="002B6C76">
            <w:pPr>
              <w:ind w:left="0" w:firstLine="0"/>
              <w:rPr>
                <w:rFonts w:ascii="Times New Roman" w:hAnsi="Times New Roman"/>
                <w:b/>
                <w:lang w:val="en-US"/>
              </w:rPr>
            </w:pPr>
          </w:p>
        </w:tc>
        <w:tc>
          <w:tcPr>
            <w:tcW w:w="970" w:type="dxa"/>
          </w:tcPr>
          <w:p w14:paraId="222464F7" w14:textId="77777777" w:rsidR="002B6C76" w:rsidRPr="003A62ED" w:rsidRDefault="002B6C76" w:rsidP="002B6C76">
            <w:pPr>
              <w:ind w:left="0" w:firstLine="0"/>
              <w:rPr>
                <w:rFonts w:ascii="Times New Roman" w:hAnsi="Times New Roman"/>
                <w:b/>
                <w:lang w:val="en-US"/>
              </w:rPr>
            </w:pPr>
          </w:p>
        </w:tc>
      </w:tr>
      <w:tr w:rsidR="002B6C76" w:rsidRPr="003A62ED" w14:paraId="0B89BC4C" w14:textId="77777777" w:rsidTr="00EC644D">
        <w:trPr>
          <w:trHeight w:val="70"/>
        </w:trPr>
        <w:tc>
          <w:tcPr>
            <w:tcW w:w="1142" w:type="dxa"/>
          </w:tcPr>
          <w:p w14:paraId="2A328E32" w14:textId="77777777" w:rsidR="002B6C76" w:rsidRPr="003A62ED" w:rsidRDefault="002B6C76" w:rsidP="002B6C76">
            <w:pPr>
              <w:ind w:left="0" w:firstLine="0"/>
              <w:rPr>
                <w:rFonts w:ascii="Times New Roman" w:hAnsi="Times New Roman"/>
                <w:b/>
                <w:lang w:val="en-US"/>
              </w:rPr>
            </w:pPr>
          </w:p>
        </w:tc>
        <w:tc>
          <w:tcPr>
            <w:tcW w:w="2119" w:type="dxa"/>
            <w:vAlign w:val="center"/>
          </w:tcPr>
          <w:p w14:paraId="7085EEC0" w14:textId="77777777" w:rsidR="002B6C76" w:rsidRPr="003A62ED" w:rsidRDefault="002B6C76" w:rsidP="002B6C76">
            <w:pPr>
              <w:jc w:val="center"/>
              <w:rPr>
                <w:rFonts w:ascii="Times New Roman" w:hAnsi="Times New Roman"/>
              </w:rPr>
            </w:pPr>
            <w:r w:rsidRPr="003A62ED">
              <w:rPr>
                <w:rFonts w:ascii="Times New Roman" w:hAnsi="Times New Roman"/>
              </w:rPr>
              <w:t>24 Juli 2018</w:t>
            </w:r>
          </w:p>
        </w:tc>
        <w:tc>
          <w:tcPr>
            <w:tcW w:w="1181" w:type="dxa"/>
            <w:vAlign w:val="center"/>
          </w:tcPr>
          <w:p w14:paraId="5D252CBE"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76324B90"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0289CBA7" w14:textId="77777777" w:rsidR="002B6C76" w:rsidRPr="003A62ED" w:rsidRDefault="002B6C76" w:rsidP="002B6C76">
            <w:pPr>
              <w:ind w:left="0" w:firstLine="0"/>
              <w:rPr>
                <w:rFonts w:ascii="Times New Roman" w:hAnsi="Times New Roman"/>
                <w:b/>
                <w:lang w:val="en-US"/>
              </w:rPr>
            </w:pPr>
          </w:p>
        </w:tc>
        <w:tc>
          <w:tcPr>
            <w:tcW w:w="1224" w:type="dxa"/>
          </w:tcPr>
          <w:p w14:paraId="7B566E5A" w14:textId="77777777" w:rsidR="002B6C76" w:rsidRPr="003A62ED" w:rsidRDefault="002B6C76" w:rsidP="002B6C76">
            <w:pPr>
              <w:ind w:left="0" w:firstLine="0"/>
              <w:rPr>
                <w:rFonts w:ascii="Times New Roman" w:hAnsi="Times New Roman"/>
                <w:b/>
                <w:lang w:val="en-US"/>
              </w:rPr>
            </w:pPr>
          </w:p>
        </w:tc>
        <w:tc>
          <w:tcPr>
            <w:tcW w:w="1415" w:type="dxa"/>
          </w:tcPr>
          <w:p w14:paraId="3DD464BD" w14:textId="77777777" w:rsidR="002B6C76" w:rsidRPr="003A62ED" w:rsidRDefault="002B6C76" w:rsidP="002B6C76">
            <w:pPr>
              <w:ind w:left="0" w:firstLine="0"/>
              <w:rPr>
                <w:rFonts w:ascii="Times New Roman" w:hAnsi="Times New Roman"/>
                <w:b/>
                <w:lang w:val="en-US"/>
              </w:rPr>
            </w:pPr>
          </w:p>
        </w:tc>
        <w:tc>
          <w:tcPr>
            <w:tcW w:w="970" w:type="dxa"/>
          </w:tcPr>
          <w:p w14:paraId="182982C0" w14:textId="77777777" w:rsidR="002B6C76" w:rsidRPr="003A62ED" w:rsidRDefault="002B6C76" w:rsidP="002B6C76">
            <w:pPr>
              <w:ind w:left="0" w:firstLine="0"/>
              <w:rPr>
                <w:rFonts w:ascii="Times New Roman" w:hAnsi="Times New Roman"/>
                <w:b/>
                <w:lang w:val="en-US"/>
              </w:rPr>
            </w:pPr>
          </w:p>
        </w:tc>
      </w:tr>
      <w:tr w:rsidR="002B6C76" w:rsidRPr="003A62ED" w14:paraId="6B33C14D" w14:textId="77777777" w:rsidTr="00EC644D">
        <w:trPr>
          <w:trHeight w:val="70"/>
        </w:trPr>
        <w:tc>
          <w:tcPr>
            <w:tcW w:w="1142" w:type="dxa"/>
          </w:tcPr>
          <w:p w14:paraId="3E095A18" w14:textId="77777777" w:rsidR="002B6C76" w:rsidRPr="003A62ED" w:rsidRDefault="002B6C76" w:rsidP="002B6C76">
            <w:pPr>
              <w:ind w:left="0" w:firstLine="0"/>
              <w:rPr>
                <w:rFonts w:ascii="Times New Roman" w:hAnsi="Times New Roman"/>
                <w:b/>
                <w:lang w:val="en-US"/>
              </w:rPr>
            </w:pPr>
          </w:p>
        </w:tc>
        <w:tc>
          <w:tcPr>
            <w:tcW w:w="2119" w:type="dxa"/>
            <w:vAlign w:val="center"/>
          </w:tcPr>
          <w:p w14:paraId="07D22430" w14:textId="77777777" w:rsidR="002B6C76" w:rsidRPr="003A62ED" w:rsidRDefault="002B6C76" w:rsidP="002B6C76">
            <w:pPr>
              <w:jc w:val="center"/>
              <w:rPr>
                <w:rFonts w:ascii="Times New Roman" w:hAnsi="Times New Roman"/>
              </w:rPr>
            </w:pPr>
            <w:r w:rsidRPr="003A62ED">
              <w:rPr>
                <w:rFonts w:ascii="Times New Roman" w:hAnsi="Times New Roman"/>
              </w:rPr>
              <w:t>25 Juli 2018</w:t>
            </w:r>
          </w:p>
        </w:tc>
        <w:tc>
          <w:tcPr>
            <w:tcW w:w="1181" w:type="dxa"/>
            <w:vAlign w:val="center"/>
          </w:tcPr>
          <w:p w14:paraId="23C2F445"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0921C2B4"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6F371960" w14:textId="77777777" w:rsidR="002B6C76" w:rsidRPr="003A62ED" w:rsidRDefault="002B6C76" w:rsidP="002B6C76">
            <w:pPr>
              <w:ind w:left="0" w:firstLine="0"/>
              <w:rPr>
                <w:rFonts w:ascii="Times New Roman" w:hAnsi="Times New Roman"/>
                <w:b/>
                <w:lang w:val="en-US"/>
              </w:rPr>
            </w:pPr>
          </w:p>
        </w:tc>
        <w:tc>
          <w:tcPr>
            <w:tcW w:w="1224" w:type="dxa"/>
          </w:tcPr>
          <w:p w14:paraId="2FD57B9A" w14:textId="77777777" w:rsidR="002B6C76" w:rsidRPr="003A62ED" w:rsidRDefault="002B6C76" w:rsidP="002B6C76">
            <w:pPr>
              <w:ind w:left="0" w:firstLine="0"/>
              <w:rPr>
                <w:rFonts w:ascii="Times New Roman" w:hAnsi="Times New Roman"/>
                <w:b/>
                <w:lang w:val="en-US"/>
              </w:rPr>
            </w:pPr>
          </w:p>
        </w:tc>
        <w:tc>
          <w:tcPr>
            <w:tcW w:w="1415" w:type="dxa"/>
          </w:tcPr>
          <w:p w14:paraId="2BF38303" w14:textId="77777777" w:rsidR="002B6C76" w:rsidRPr="003A62ED" w:rsidRDefault="002B6C76" w:rsidP="002B6C76">
            <w:pPr>
              <w:ind w:left="0" w:firstLine="0"/>
              <w:rPr>
                <w:rFonts w:ascii="Times New Roman" w:hAnsi="Times New Roman"/>
                <w:b/>
                <w:lang w:val="en-US"/>
              </w:rPr>
            </w:pPr>
          </w:p>
        </w:tc>
        <w:tc>
          <w:tcPr>
            <w:tcW w:w="970" w:type="dxa"/>
          </w:tcPr>
          <w:p w14:paraId="37F5C92E" w14:textId="77777777" w:rsidR="002B6C76" w:rsidRPr="003A62ED" w:rsidRDefault="002B6C76" w:rsidP="002B6C76">
            <w:pPr>
              <w:ind w:left="0" w:firstLine="0"/>
              <w:rPr>
                <w:rFonts w:ascii="Times New Roman" w:hAnsi="Times New Roman"/>
                <w:b/>
                <w:lang w:val="en-US"/>
              </w:rPr>
            </w:pPr>
          </w:p>
        </w:tc>
      </w:tr>
      <w:tr w:rsidR="002B6C76" w:rsidRPr="003A62ED" w14:paraId="155A1814" w14:textId="77777777" w:rsidTr="00EC644D">
        <w:trPr>
          <w:trHeight w:val="70"/>
        </w:trPr>
        <w:tc>
          <w:tcPr>
            <w:tcW w:w="1142" w:type="dxa"/>
          </w:tcPr>
          <w:p w14:paraId="3B8B8DC6" w14:textId="77777777" w:rsidR="002B6C76" w:rsidRPr="003A62ED" w:rsidRDefault="002B6C76" w:rsidP="002B6C76">
            <w:pPr>
              <w:ind w:left="0" w:firstLine="0"/>
              <w:rPr>
                <w:rFonts w:ascii="Times New Roman" w:hAnsi="Times New Roman"/>
                <w:b/>
                <w:lang w:val="en-US"/>
              </w:rPr>
            </w:pPr>
          </w:p>
        </w:tc>
        <w:tc>
          <w:tcPr>
            <w:tcW w:w="2119" w:type="dxa"/>
            <w:vAlign w:val="center"/>
          </w:tcPr>
          <w:p w14:paraId="73CAC6DC" w14:textId="77777777" w:rsidR="002B6C76" w:rsidRPr="003A62ED" w:rsidRDefault="002B6C76" w:rsidP="002B6C76">
            <w:pPr>
              <w:jc w:val="center"/>
              <w:rPr>
                <w:rFonts w:ascii="Times New Roman" w:hAnsi="Times New Roman"/>
              </w:rPr>
            </w:pPr>
            <w:r w:rsidRPr="003A62ED">
              <w:rPr>
                <w:rFonts w:ascii="Times New Roman" w:hAnsi="Times New Roman"/>
              </w:rPr>
              <w:t>26 Juli 2018</w:t>
            </w:r>
          </w:p>
        </w:tc>
        <w:tc>
          <w:tcPr>
            <w:tcW w:w="1181" w:type="dxa"/>
            <w:vAlign w:val="center"/>
          </w:tcPr>
          <w:p w14:paraId="453BCF45"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228B72E5"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5AC37316" w14:textId="77777777" w:rsidR="002B6C76" w:rsidRPr="003A62ED" w:rsidRDefault="002B6C76" w:rsidP="002B6C76">
            <w:pPr>
              <w:ind w:left="0" w:firstLine="0"/>
              <w:rPr>
                <w:rFonts w:ascii="Times New Roman" w:hAnsi="Times New Roman"/>
                <w:b/>
                <w:lang w:val="en-US"/>
              </w:rPr>
            </w:pPr>
          </w:p>
        </w:tc>
        <w:tc>
          <w:tcPr>
            <w:tcW w:w="1224" w:type="dxa"/>
          </w:tcPr>
          <w:p w14:paraId="1723002A" w14:textId="77777777" w:rsidR="002B6C76" w:rsidRPr="003A62ED" w:rsidRDefault="002B6C76" w:rsidP="002B6C76">
            <w:pPr>
              <w:ind w:left="0" w:firstLine="0"/>
              <w:rPr>
                <w:rFonts w:ascii="Times New Roman" w:hAnsi="Times New Roman"/>
                <w:b/>
                <w:lang w:val="en-US"/>
              </w:rPr>
            </w:pPr>
          </w:p>
        </w:tc>
        <w:tc>
          <w:tcPr>
            <w:tcW w:w="1415" w:type="dxa"/>
          </w:tcPr>
          <w:p w14:paraId="34CA17B0" w14:textId="77777777" w:rsidR="002B6C76" w:rsidRPr="003A62ED" w:rsidRDefault="002B6C76" w:rsidP="002B6C76">
            <w:pPr>
              <w:ind w:left="0" w:firstLine="0"/>
              <w:rPr>
                <w:rFonts w:ascii="Times New Roman" w:hAnsi="Times New Roman"/>
                <w:b/>
                <w:lang w:val="en-US"/>
              </w:rPr>
            </w:pPr>
          </w:p>
        </w:tc>
        <w:tc>
          <w:tcPr>
            <w:tcW w:w="970" w:type="dxa"/>
          </w:tcPr>
          <w:p w14:paraId="47FB78E7" w14:textId="77777777" w:rsidR="002B6C76" w:rsidRPr="003A62ED" w:rsidRDefault="002B6C76" w:rsidP="002B6C76">
            <w:pPr>
              <w:ind w:left="0" w:firstLine="0"/>
              <w:rPr>
                <w:rFonts w:ascii="Times New Roman" w:hAnsi="Times New Roman"/>
                <w:b/>
                <w:lang w:val="en-US"/>
              </w:rPr>
            </w:pPr>
          </w:p>
        </w:tc>
      </w:tr>
      <w:tr w:rsidR="002B6C76" w:rsidRPr="003A62ED" w14:paraId="19FD3916" w14:textId="77777777" w:rsidTr="00EC644D">
        <w:trPr>
          <w:trHeight w:val="70"/>
        </w:trPr>
        <w:tc>
          <w:tcPr>
            <w:tcW w:w="1142" w:type="dxa"/>
          </w:tcPr>
          <w:p w14:paraId="3C5A68CB" w14:textId="77777777" w:rsidR="002B6C76" w:rsidRPr="003A62ED" w:rsidRDefault="002B6C76" w:rsidP="002B6C76">
            <w:pPr>
              <w:ind w:left="0" w:firstLine="0"/>
              <w:rPr>
                <w:rFonts w:ascii="Times New Roman" w:hAnsi="Times New Roman"/>
                <w:b/>
                <w:lang w:val="en-US"/>
              </w:rPr>
            </w:pPr>
          </w:p>
        </w:tc>
        <w:tc>
          <w:tcPr>
            <w:tcW w:w="2119" w:type="dxa"/>
            <w:vAlign w:val="center"/>
          </w:tcPr>
          <w:p w14:paraId="7373100E" w14:textId="77777777" w:rsidR="002B6C76" w:rsidRPr="003A62ED" w:rsidRDefault="002B6C76" w:rsidP="002B6C76">
            <w:pPr>
              <w:jc w:val="center"/>
              <w:rPr>
                <w:rFonts w:ascii="Times New Roman" w:hAnsi="Times New Roman"/>
              </w:rPr>
            </w:pPr>
            <w:r w:rsidRPr="003A62ED">
              <w:rPr>
                <w:rFonts w:ascii="Times New Roman" w:hAnsi="Times New Roman"/>
              </w:rPr>
              <w:t>27 Juli 2018</w:t>
            </w:r>
          </w:p>
        </w:tc>
        <w:tc>
          <w:tcPr>
            <w:tcW w:w="1181" w:type="dxa"/>
            <w:vAlign w:val="center"/>
          </w:tcPr>
          <w:p w14:paraId="203BE0E6" w14:textId="77777777" w:rsidR="002B6C76" w:rsidRPr="003A62ED" w:rsidRDefault="002B6C76" w:rsidP="002B6C76">
            <w:pPr>
              <w:jc w:val="center"/>
              <w:rPr>
                <w:rFonts w:ascii="Times New Roman" w:hAnsi="Times New Roman"/>
              </w:rPr>
            </w:pPr>
            <w:r w:rsidRPr="003A62ED">
              <w:rPr>
                <w:rFonts w:ascii="Times New Roman" w:hAnsi="Times New Roman"/>
              </w:rPr>
              <w:t>08.00</w:t>
            </w:r>
          </w:p>
        </w:tc>
        <w:tc>
          <w:tcPr>
            <w:tcW w:w="1251" w:type="dxa"/>
            <w:vAlign w:val="center"/>
          </w:tcPr>
          <w:p w14:paraId="342F9C1D" w14:textId="77777777" w:rsidR="002B6C76" w:rsidRPr="003A62ED" w:rsidRDefault="002B6C76" w:rsidP="002B6C76">
            <w:pPr>
              <w:jc w:val="center"/>
              <w:rPr>
                <w:rFonts w:ascii="Times New Roman" w:hAnsi="Times New Roman"/>
              </w:rPr>
            </w:pPr>
            <w:r w:rsidRPr="003A62ED">
              <w:rPr>
                <w:rFonts w:ascii="Times New Roman" w:hAnsi="Times New Roman"/>
              </w:rPr>
              <w:t>17.00</w:t>
            </w:r>
          </w:p>
        </w:tc>
        <w:tc>
          <w:tcPr>
            <w:tcW w:w="1614" w:type="dxa"/>
          </w:tcPr>
          <w:p w14:paraId="2184E618" w14:textId="77777777" w:rsidR="002B6C76" w:rsidRPr="003A62ED" w:rsidRDefault="002B6C76" w:rsidP="002B6C76">
            <w:pPr>
              <w:ind w:left="0" w:firstLine="0"/>
              <w:rPr>
                <w:rFonts w:ascii="Times New Roman" w:hAnsi="Times New Roman"/>
                <w:b/>
                <w:lang w:val="en-US"/>
              </w:rPr>
            </w:pPr>
          </w:p>
        </w:tc>
        <w:tc>
          <w:tcPr>
            <w:tcW w:w="1224" w:type="dxa"/>
          </w:tcPr>
          <w:p w14:paraId="027BED3B" w14:textId="77777777" w:rsidR="002B6C76" w:rsidRPr="003A62ED" w:rsidRDefault="002B6C76" w:rsidP="002B6C76">
            <w:pPr>
              <w:ind w:left="0" w:firstLine="0"/>
              <w:rPr>
                <w:rFonts w:ascii="Times New Roman" w:hAnsi="Times New Roman"/>
                <w:b/>
                <w:lang w:val="en-US"/>
              </w:rPr>
            </w:pPr>
          </w:p>
        </w:tc>
        <w:tc>
          <w:tcPr>
            <w:tcW w:w="1415" w:type="dxa"/>
          </w:tcPr>
          <w:p w14:paraId="6748A0FC" w14:textId="77777777" w:rsidR="002B6C76" w:rsidRPr="003A62ED" w:rsidRDefault="002B6C76" w:rsidP="002B6C76">
            <w:pPr>
              <w:ind w:left="0" w:firstLine="0"/>
              <w:rPr>
                <w:rFonts w:ascii="Times New Roman" w:hAnsi="Times New Roman"/>
                <w:b/>
                <w:lang w:val="en-US"/>
              </w:rPr>
            </w:pPr>
          </w:p>
        </w:tc>
        <w:tc>
          <w:tcPr>
            <w:tcW w:w="970" w:type="dxa"/>
          </w:tcPr>
          <w:p w14:paraId="6854D85C" w14:textId="77777777" w:rsidR="002B6C76" w:rsidRPr="003A62ED" w:rsidRDefault="002B6C76" w:rsidP="002B6C76">
            <w:pPr>
              <w:ind w:left="0" w:firstLine="0"/>
              <w:rPr>
                <w:rFonts w:ascii="Times New Roman" w:hAnsi="Times New Roman"/>
                <w:b/>
                <w:lang w:val="en-US"/>
              </w:rPr>
            </w:pPr>
          </w:p>
        </w:tc>
      </w:tr>
      <w:tr w:rsidR="00841F4E" w:rsidRPr="003A62ED" w14:paraId="6FBD519A" w14:textId="77777777" w:rsidTr="00EC644D">
        <w:trPr>
          <w:trHeight w:val="70"/>
        </w:trPr>
        <w:tc>
          <w:tcPr>
            <w:tcW w:w="1142" w:type="dxa"/>
          </w:tcPr>
          <w:p w14:paraId="2283B78B" w14:textId="77777777" w:rsidR="00841F4E" w:rsidRPr="003A62ED" w:rsidRDefault="00841F4E" w:rsidP="00841F4E">
            <w:pPr>
              <w:ind w:left="0" w:firstLine="0"/>
              <w:rPr>
                <w:rFonts w:ascii="Times New Roman" w:hAnsi="Times New Roman"/>
                <w:b/>
                <w:lang w:val="en-US"/>
              </w:rPr>
            </w:pPr>
          </w:p>
        </w:tc>
        <w:tc>
          <w:tcPr>
            <w:tcW w:w="2119" w:type="dxa"/>
            <w:vAlign w:val="center"/>
          </w:tcPr>
          <w:p w14:paraId="32250BF7" w14:textId="77777777" w:rsidR="00841F4E" w:rsidRPr="003A62ED" w:rsidRDefault="00841F4E" w:rsidP="00841F4E">
            <w:pPr>
              <w:jc w:val="center"/>
              <w:rPr>
                <w:rFonts w:ascii="Times New Roman" w:hAnsi="Times New Roman"/>
              </w:rPr>
            </w:pPr>
            <w:r w:rsidRPr="003A62ED">
              <w:rPr>
                <w:rFonts w:ascii="Times New Roman" w:hAnsi="Times New Roman"/>
              </w:rPr>
              <w:t>28 Agustus 2018</w:t>
            </w:r>
          </w:p>
        </w:tc>
        <w:tc>
          <w:tcPr>
            <w:tcW w:w="1181" w:type="dxa"/>
            <w:vAlign w:val="center"/>
          </w:tcPr>
          <w:p w14:paraId="5248CC9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DDE5A4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6396ACB" w14:textId="77777777" w:rsidR="00841F4E" w:rsidRPr="003A62ED" w:rsidRDefault="00841F4E" w:rsidP="00841F4E">
            <w:pPr>
              <w:ind w:left="0" w:firstLine="0"/>
              <w:rPr>
                <w:rFonts w:ascii="Times New Roman" w:hAnsi="Times New Roman"/>
                <w:b/>
                <w:lang w:val="en-US"/>
              </w:rPr>
            </w:pPr>
          </w:p>
        </w:tc>
        <w:tc>
          <w:tcPr>
            <w:tcW w:w="1224" w:type="dxa"/>
          </w:tcPr>
          <w:p w14:paraId="43C2DF43" w14:textId="77777777" w:rsidR="00841F4E" w:rsidRPr="003A62ED" w:rsidRDefault="00841F4E" w:rsidP="00841F4E">
            <w:pPr>
              <w:ind w:left="0" w:firstLine="0"/>
              <w:rPr>
                <w:rFonts w:ascii="Times New Roman" w:hAnsi="Times New Roman"/>
                <w:b/>
                <w:lang w:val="en-US"/>
              </w:rPr>
            </w:pPr>
          </w:p>
        </w:tc>
        <w:tc>
          <w:tcPr>
            <w:tcW w:w="1415" w:type="dxa"/>
          </w:tcPr>
          <w:p w14:paraId="25FBEE4D" w14:textId="77777777" w:rsidR="00841F4E" w:rsidRPr="003A62ED" w:rsidRDefault="00841F4E" w:rsidP="00841F4E">
            <w:pPr>
              <w:ind w:left="0" w:firstLine="0"/>
              <w:rPr>
                <w:rFonts w:ascii="Times New Roman" w:hAnsi="Times New Roman"/>
                <w:b/>
                <w:lang w:val="en-US"/>
              </w:rPr>
            </w:pPr>
          </w:p>
        </w:tc>
        <w:tc>
          <w:tcPr>
            <w:tcW w:w="970" w:type="dxa"/>
          </w:tcPr>
          <w:p w14:paraId="4CF1B519" w14:textId="77777777" w:rsidR="00841F4E" w:rsidRPr="003A62ED" w:rsidRDefault="00841F4E" w:rsidP="00841F4E">
            <w:pPr>
              <w:ind w:left="0" w:firstLine="0"/>
              <w:rPr>
                <w:rFonts w:ascii="Times New Roman" w:hAnsi="Times New Roman"/>
                <w:b/>
                <w:lang w:val="en-US"/>
              </w:rPr>
            </w:pPr>
          </w:p>
        </w:tc>
      </w:tr>
      <w:tr w:rsidR="00841F4E" w:rsidRPr="003A62ED" w14:paraId="43DD6123" w14:textId="77777777" w:rsidTr="00EC644D">
        <w:trPr>
          <w:trHeight w:val="70"/>
        </w:trPr>
        <w:tc>
          <w:tcPr>
            <w:tcW w:w="1142" w:type="dxa"/>
          </w:tcPr>
          <w:p w14:paraId="4CF072C3" w14:textId="77777777" w:rsidR="00841F4E" w:rsidRPr="003A62ED" w:rsidRDefault="00841F4E" w:rsidP="00841F4E">
            <w:pPr>
              <w:ind w:left="0" w:firstLine="0"/>
              <w:rPr>
                <w:rFonts w:ascii="Times New Roman" w:hAnsi="Times New Roman"/>
                <w:b/>
                <w:lang w:val="en-US"/>
              </w:rPr>
            </w:pPr>
          </w:p>
        </w:tc>
        <w:tc>
          <w:tcPr>
            <w:tcW w:w="2119" w:type="dxa"/>
            <w:vAlign w:val="center"/>
          </w:tcPr>
          <w:p w14:paraId="3F6F7962" w14:textId="77777777" w:rsidR="00841F4E" w:rsidRPr="003A62ED" w:rsidRDefault="00841F4E" w:rsidP="00841F4E">
            <w:pPr>
              <w:jc w:val="center"/>
              <w:rPr>
                <w:rFonts w:ascii="Times New Roman" w:hAnsi="Times New Roman"/>
              </w:rPr>
            </w:pPr>
            <w:r w:rsidRPr="003A62ED">
              <w:rPr>
                <w:rFonts w:ascii="Times New Roman" w:hAnsi="Times New Roman"/>
              </w:rPr>
              <w:t>29 Agustus 2018</w:t>
            </w:r>
          </w:p>
        </w:tc>
        <w:tc>
          <w:tcPr>
            <w:tcW w:w="1181" w:type="dxa"/>
            <w:vAlign w:val="center"/>
          </w:tcPr>
          <w:p w14:paraId="3290769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B21B44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70ED215" w14:textId="77777777" w:rsidR="00841F4E" w:rsidRPr="003A62ED" w:rsidRDefault="00841F4E" w:rsidP="00841F4E">
            <w:pPr>
              <w:ind w:left="0" w:firstLine="0"/>
              <w:rPr>
                <w:rFonts w:ascii="Times New Roman" w:hAnsi="Times New Roman"/>
                <w:b/>
                <w:lang w:val="en-US"/>
              </w:rPr>
            </w:pPr>
          </w:p>
        </w:tc>
        <w:tc>
          <w:tcPr>
            <w:tcW w:w="1224" w:type="dxa"/>
          </w:tcPr>
          <w:p w14:paraId="5E9E1684" w14:textId="77777777" w:rsidR="00841F4E" w:rsidRPr="003A62ED" w:rsidRDefault="00841F4E" w:rsidP="00841F4E">
            <w:pPr>
              <w:ind w:left="0" w:firstLine="0"/>
              <w:rPr>
                <w:rFonts w:ascii="Times New Roman" w:hAnsi="Times New Roman"/>
                <w:b/>
                <w:lang w:val="en-US"/>
              </w:rPr>
            </w:pPr>
          </w:p>
        </w:tc>
        <w:tc>
          <w:tcPr>
            <w:tcW w:w="1415" w:type="dxa"/>
          </w:tcPr>
          <w:p w14:paraId="71D2AA34" w14:textId="77777777" w:rsidR="00841F4E" w:rsidRPr="003A62ED" w:rsidRDefault="00841F4E" w:rsidP="00841F4E">
            <w:pPr>
              <w:ind w:left="0" w:firstLine="0"/>
              <w:rPr>
                <w:rFonts w:ascii="Times New Roman" w:hAnsi="Times New Roman"/>
                <w:b/>
                <w:lang w:val="en-US"/>
              </w:rPr>
            </w:pPr>
          </w:p>
        </w:tc>
        <w:tc>
          <w:tcPr>
            <w:tcW w:w="970" w:type="dxa"/>
          </w:tcPr>
          <w:p w14:paraId="39D88E71" w14:textId="77777777" w:rsidR="00841F4E" w:rsidRPr="003A62ED" w:rsidRDefault="00841F4E" w:rsidP="00841F4E">
            <w:pPr>
              <w:ind w:left="0" w:firstLine="0"/>
              <w:rPr>
                <w:rFonts w:ascii="Times New Roman" w:hAnsi="Times New Roman"/>
                <w:b/>
                <w:lang w:val="en-US"/>
              </w:rPr>
            </w:pPr>
          </w:p>
        </w:tc>
      </w:tr>
      <w:tr w:rsidR="00841F4E" w:rsidRPr="003A62ED" w14:paraId="781B0057" w14:textId="77777777" w:rsidTr="00EC644D">
        <w:trPr>
          <w:trHeight w:val="70"/>
        </w:trPr>
        <w:tc>
          <w:tcPr>
            <w:tcW w:w="1142" w:type="dxa"/>
          </w:tcPr>
          <w:p w14:paraId="1EE45E9F" w14:textId="77777777" w:rsidR="00841F4E" w:rsidRPr="003A62ED" w:rsidRDefault="00841F4E" w:rsidP="00841F4E">
            <w:pPr>
              <w:ind w:left="0" w:firstLine="0"/>
              <w:rPr>
                <w:rFonts w:ascii="Times New Roman" w:hAnsi="Times New Roman"/>
                <w:b/>
                <w:lang w:val="en-US"/>
              </w:rPr>
            </w:pPr>
          </w:p>
        </w:tc>
        <w:tc>
          <w:tcPr>
            <w:tcW w:w="2119" w:type="dxa"/>
            <w:vAlign w:val="center"/>
          </w:tcPr>
          <w:p w14:paraId="3A0ECA9C" w14:textId="77777777" w:rsidR="00841F4E" w:rsidRPr="003A62ED" w:rsidRDefault="00841F4E" w:rsidP="00841F4E">
            <w:pPr>
              <w:jc w:val="center"/>
              <w:rPr>
                <w:rFonts w:ascii="Times New Roman" w:hAnsi="Times New Roman"/>
              </w:rPr>
            </w:pPr>
            <w:r w:rsidRPr="003A62ED">
              <w:rPr>
                <w:rFonts w:ascii="Times New Roman" w:hAnsi="Times New Roman"/>
              </w:rPr>
              <w:t>30 Agustus 2018</w:t>
            </w:r>
          </w:p>
        </w:tc>
        <w:tc>
          <w:tcPr>
            <w:tcW w:w="1181" w:type="dxa"/>
            <w:vAlign w:val="center"/>
          </w:tcPr>
          <w:p w14:paraId="647F9C2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E95BFE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1F01547" w14:textId="77777777" w:rsidR="00841F4E" w:rsidRPr="003A62ED" w:rsidRDefault="00841F4E" w:rsidP="00841F4E">
            <w:pPr>
              <w:ind w:left="0" w:firstLine="0"/>
              <w:rPr>
                <w:rFonts w:ascii="Times New Roman" w:hAnsi="Times New Roman"/>
                <w:b/>
                <w:lang w:val="en-US"/>
              </w:rPr>
            </w:pPr>
          </w:p>
        </w:tc>
        <w:tc>
          <w:tcPr>
            <w:tcW w:w="1224" w:type="dxa"/>
          </w:tcPr>
          <w:p w14:paraId="126D1126" w14:textId="77777777" w:rsidR="00841F4E" w:rsidRPr="003A62ED" w:rsidRDefault="00841F4E" w:rsidP="00841F4E">
            <w:pPr>
              <w:ind w:left="0" w:firstLine="0"/>
              <w:rPr>
                <w:rFonts w:ascii="Times New Roman" w:hAnsi="Times New Roman"/>
                <w:b/>
                <w:lang w:val="en-US"/>
              </w:rPr>
            </w:pPr>
          </w:p>
        </w:tc>
        <w:tc>
          <w:tcPr>
            <w:tcW w:w="1415" w:type="dxa"/>
          </w:tcPr>
          <w:p w14:paraId="7D3795CC" w14:textId="77777777" w:rsidR="00841F4E" w:rsidRPr="003A62ED" w:rsidRDefault="00841F4E" w:rsidP="00841F4E">
            <w:pPr>
              <w:ind w:left="0" w:firstLine="0"/>
              <w:rPr>
                <w:rFonts w:ascii="Times New Roman" w:hAnsi="Times New Roman"/>
                <w:b/>
                <w:lang w:val="en-US"/>
              </w:rPr>
            </w:pPr>
          </w:p>
        </w:tc>
        <w:tc>
          <w:tcPr>
            <w:tcW w:w="970" w:type="dxa"/>
          </w:tcPr>
          <w:p w14:paraId="587ABFC0" w14:textId="77777777" w:rsidR="00841F4E" w:rsidRPr="003A62ED" w:rsidRDefault="00841F4E" w:rsidP="00841F4E">
            <w:pPr>
              <w:ind w:left="0" w:firstLine="0"/>
              <w:rPr>
                <w:rFonts w:ascii="Times New Roman" w:hAnsi="Times New Roman"/>
                <w:b/>
                <w:lang w:val="en-US"/>
              </w:rPr>
            </w:pPr>
          </w:p>
        </w:tc>
      </w:tr>
      <w:tr w:rsidR="00841F4E" w:rsidRPr="003A62ED" w14:paraId="5945C271" w14:textId="77777777" w:rsidTr="00EC644D">
        <w:trPr>
          <w:trHeight w:val="70"/>
        </w:trPr>
        <w:tc>
          <w:tcPr>
            <w:tcW w:w="1142" w:type="dxa"/>
          </w:tcPr>
          <w:p w14:paraId="3EE8F068" w14:textId="77777777" w:rsidR="00841F4E" w:rsidRPr="003A62ED" w:rsidRDefault="00841F4E" w:rsidP="00841F4E">
            <w:pPr>
              <w:ind w:left="0" w:firstLine="0"/>
              <w:rPr>
                <w:rFonts w:ascii="Times New Roman" w:hAnsi="Times New Roman"/>
                <w:b/>
                <w:lang w:val="en-US"/>
              </w:rPr>
            </w:pPr>
          </w:p>
        </w:tc>
        <w:tc>
          <w:tcPr>
            <w:tcW w:w="2119" w:type="dxa"/>
            <w:vAlign w:val="center"/>
          </w:tcPr>
          <w:p w14:paraId="095BA7B7" w14:textId="77777777" w:rsidR="00841F4E" w:rsidRPr="003A62ED" w:rsidRDefault="00841F4E" w:rsidP="00841F4E">
            <w:pPr>
              <w:jc w:val="center"/>
              <w:rPr>
                <w:rFonts w:ascii="Times New Roman" w:hAnsi="Times New Roman"/>
              </w:rPr>
            </w:pPr>
            <w:r w:rsidRPr="003A62ED">
              <w:rPr>
                <w:rFonts w:ascii="Times New Roman" w:hAnsi="Times New Roman"/>
              </w:rPr>
              <w:t>31 Agustus 2018</w:t>
            </w:r>
          </w:p>
        </w:tc>
        <w:tc>
          <w:tcPr>
            <w:tcW w:w="1181" w:type="dxa"/>
            <w:vAlign w:val="center"/>
          </w:tcPr>
          <w:p w14:paraId="1C3DDA7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BF2EFE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1EA679C" w14:textId="77777777" w:rsidR="00841F4E" w:rsidRPr="003A62ED" w:rsidRDefault="00841F4E" w:rsidP="00841F4E">
            <w:pPr>
              <w:ind w:left="0" w:firstLine="0"/>
              <w:rPr>
                <w:rFonts w:ascii="Times New Roman" w:hAnsi="Times New Roman"/>
                <w:b/>
                <w:lang w:val="en-US"/>
              </w:rPr>
            </w:pPr>
          </w:p>
        </w:tc>
        <w:tc>
          <w:tcPr>
            <w:tcW w:w="1224" w:type="dxa"/>
          </w:tcPr>
          <w:p w14:paraId="1895745C" w14:textId="77777777" w:rsidR="00841F4E" w:rsidRPr="003A62ED" w:rsidRDefault="00841F4E" w:rsidP="00841F4E">
            <w:pPr>
              <w:ind w:left="0" w:firstLine="0"/>
              <w:rPr>
                <w:rFonts w:ascii="Times New Roman" w:hAnsi="Times New Roman"/>
                <w:b/>
                <w:lang w:val="en-US"/>
              </w:rPr>
            </w:pPr>
          </w:p>
        </w:tc>
        <w:tc>
          <w:tcPr>
            <w:tcW w:w="1415" w:type="dxa"/>
          </w:tcPr>
          <w:p w14:paraId="389DB91A" w14:textId="77777777" w:rsidR="00841F4E" w:rsidRPr="003A62ED" w:rsidRDefault="00841F4E" w:rsidP="00841F4E">
            <w:pPr>
              <w:ind w:left="0" w:firstLine="0"/>
              <w:rPr>
                <w:rFonts w:ascii="Times New Roman" w:hAnsi="Times New Roman"/>
                <w:b/>
                <w:lang w:val="en-US"/>
              </w:rPr>
            </w:pPr>
          </w:p>
        </w:tc>
        <w:tc>
          <w:tcPr>
            <w:tcW w:w="970" w:type="dxa"/>
          </w:tcPr>
          <w:p w14:paraId="15D2F676" w14:textId="77777777" w:rsidR="00841F4E" w:rsidRPr="003A62ED" w:rsidRDefault="00841F4E" w:rsidP="00841F4E">
            <w:pPr>
              <w:ind w:left="0" w:firstLine="0"/>
              <w:rPr>
                <w:rFonts w:ascii="Times New Roman" w:hAnsi="Times New Roman"/>
                <w:b/>
                <w:lang w:val="en-US"/>
              </w:rPr>
            </w:pPr>
          </w:p>
        </w:tc>
      </w:tr>
      <w:tr w:rsidR="00841F4E" w:rsidRPr="003A62ED" w14:paraId="3933DCF5" w14:textId="77777777" w:rsidTr="00EC644D">
        <w:trPr>
          <w:trHeight w:val="70"/>
        </w:trPr>
        <w:tc>
          <w:tcPr>
            <w:tcW w:w="1142" w:type="dxa"/>
          </w:tcPr>
          <w:p w14:paraId="64413E04" w14:textId="77777777" w:rsidR="00841F4E" w:rsidRPr="003A62ED" w:rsidRDefault="00841F4E" w:rsidP="00841F4E">
            <w:pPr>
              <w:ind w:left="0" w:firstLine="0"/>
              <w:rPr>
                <w:rFonts w:ascii="Times New Roman" w:hAnsi="Times New Roman"/>
                <w:b/>
                <w:lang w:val="en-US"/>
              </w:rPr>
            </w:pPr>
          </w:p>
        </w:tc>
        <w:tc>
          <w:tcPr>
            <w:tcW w:w="2119" w:type="dxa"/>
            <w:vAlign w:val="center"/>
          </w:tcPr>
          <w:p w14:paraId="35F51EE8" w14:textId="77777777" w:rsidR="00841F4E" w:rsidRPr="003A62ED" w:rsidRDefault="00841F4E" w:rsidP="00841F4E">
            <w:pPr>
              <w:jc w:val="center"/>
              <w:rPr>
                <w:rFonts w:ascii="Times New Roman" w:hAnsi="Times New Roman"/>
              </w:rPr>
            </w:pPr>
            <w:r w:rsidRPr="003A62ED">
              <w:rPr>
                <w:rFonts w:ascii="Times New Roman" w:hAnsi="Times New Roman"/>
              </w:rPr>
              <w:t>03 September 2018</w:t>
            </w:r>
          </w:p>
        </w:tc>
        <w:tc>
          <w:tcPr>
            <w:tcW w:w="1181" w:type="dxa"/>
            <w:vAlign w:val="center"/>
          </w:tcPr>
          <w:p w14:paraId="17AF830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3414CE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B2EF7DB" w14:textId="77777777" w:rsidR="00841F4E" w:rsidRPr="003A62ED" w:rsidRDefault="00841F4E" w:rsidP="00841F4E">
            <w:pPr>
              <w:ind w:left="0" w:firstLine="0"/>
              <w:rPr>
                <w:rFonts w:ascii="Times New Roman" w:hAnsi="Times New Roman"/>
                <w:b/>
                <w:lang w:val="en-US"/>
              </w:rPr>
            </w:pPr>
          </w:p>
        </w:tc>
        <w:tc>
          <w:tcPr>
            <w:tcW w:w="1224" w:type="dxa"/>
          </w:tcPr>
          <w:p w14:paraId="13E7552B" w14:textId="77777777" w:rsidR="00841F4E" w:rsidRPr="003A62ED" w:rsidRDefault="00841F4E" w:rsidP="00841F4E">
            <w:pPr>
              <w:ind w:left="0" w:firstLine="0"/>
              <w:rPr>
                <w:rFonts w:ascii="Times New Roman" w:hAnsi="Times New Roman"/>
                <w:b/>
                <w:lang w:val="en-US"/>
              </w:rPr>
            </w:pPr>
          </w:p>
        </w:tc>
        <w:tc>
          <w:tcPr>
            <w:tcW w:w="1415" w:type="dxa"/>
          </w:tcPr>
          <w:p w14:paraId="2CBB0679" w14:textId="77777777" w:rsidR="00841F4E" w:rsidRPr="003A62ED" w:rsidRDefault="00841F4E" w:rsidP="00841F4E">
            <w:pPr>
              <w:ind w:left="0" w:firstLine="0"/>
              <w:rPr>
                <w:rFonts w:ascii="Times New Roman" w:hAnsi="Times New Roman"/>
                <w:b/>
                <w:lang w:val="en-US"/>
              </w:rPr>
            </w:pPr>
          </w:p>
        </w:tc>
        <w:tc>
          <w:tcPr>
            <w:tcW w:w="970" w:type="dxa"/>
          </w:tcPr>
          <w:p w14:paraId="1DF41E1C" w14:textId="77777777" w:rsidR="00841F4E" w:rsidRPr="003A62ED" w:rsidRDefault="00841F4E" w:rsidP="00841F4E">
            <w:pPr>
              <w:ind w:left="0" w:firstLine="0"/>
              <w:rPr>
                <w:rFonts w:ascii="Times New Roman" w:hAnsi="Times New Roman"/>
                <w:b/>
                <w:lang w:val="en-US"/>
              </w:rPr>
            </w:pPr>
          </w:p>
        </w:tc>
      </w:tr>
      <w:tr w:rsidR="00841F4E" w:rsidRPr="003A62ED" w14:paraId="2E9726C1" w14:textId="77777777" w:rsidTr="00EC644D">
        <w:trPr>
          <w:trHeight w:val="70"/>
        </w:trPr>
        <w:tc>
          <w:tcPr>
            <w:tcW w:w="1142" w:type="dxa"/>
          </w:tcPr>
          <w:p w14:paraId="15B0731B" w14:textId="77777777" w:rsidR="00841F4E" w:rsidRPr="003A62ED" w:rsidRDefault="00841F4E" w:rsidP="00841F4E">
            <w:pPr>
              <w:ind w:left="0" w:firstLine="0"/>
              <w:rPr>
                <w:rFonts w:ascii="Times New Roman" w:hAnsi="Times New Roman"/>
                <w:b/>
                <w:lang w:val="en-US"/>
              </w:rPr>
            </w:pPr>
          </w:p>
        </w:tc>
        <w:tc>
          <w:tcPr>
            <w:tcW w:w="2119" w:type="dxa"/>
            <w:vAlign w:val="center"/>
          </w:tcPr>
          <w:p w14:paraId="2D3C8CF4" w14:textId="77777777" w:rsidR="00841F4E" w:rsidRPr="003A62ED" w:rsidRDefault="00841F4E" w:rsidP="00841F4E">
            <w:pPr>
              <w:jc w:val="center"/>
              <w:rPr>
                <w:rFonts w:ascii="Times New Roman" w:hAnsi="Times New Roman"/>
              </w:rPr>
            </w:pPr>
            <w:r w:rsidRPr="003A62ED">
              <w:rPr>
                <w:rFonts w:ascii="Times New Roman" w:hAnsi="Times New Roman"/>
              </w:rPr>
              <w:t>04 September 2018</w:t>
            </w:r>
          </w:p>
        </w:tc>
        <w:tc>
          <w:tcPr>
            <w:tcW w:w="1181" w:type="dxa"/>
            <w:vAlign w:val="center"/>
          </w:tcPr>
          <w:p w14:paraId="06F844A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D6FB17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0F7C513" w14:textId="77777777" w:rsidR="00841F4E" w:rsidRPr="003A62ED" w:rsidRDefault="00841F4E" w:rsidP="00841F4E">
            <w:pPr>
              <w:ind w:left="0" w:firstLine="0"/>
              <w:rPr>
                <w:rFonts w:ascii="Times New Roman" w:hAnsi="Times New Roman"/>
                <w:b/>
                <w:lang w:val="en-US"/>
              </w:rPr>
            </w:pPr>
          </w:p>
        </w:tc>
        <w:tc>
          <w:tcPr>
            <w:tcW w:w="1224" w:type="dxa"/>
          </w:tcPr>
          <w:p w14:paraId="7C502F35" w14:textId="77777777" w:rsidR="00841F4E" w:rsidRPr="003A62ED" w:rsidRDefault="00841F4E" w:rsidP="00841F4E">
            <w:pPr>
              <w:ind w:left="0" w:firstLine="0"/>
              <w:rPr>
                <w:rFonts w:ascii="Times New Roman" w:hAnsi="Times New Roman"/>
                <w:b/>
                <w:lang w:val="en-US"/>
              </w:rPr>
            </w:pPr>
          </w:p>
        </w:tc>
        <w:tc>
          <w:tcPr>
            <w:tcW w:w="1415" w:type="dxa"/>
          </w:tcPr>
          <w:p w14:paraId="2B300522" w14:textId="77777777" w:rsidR="00841F4E" w:rsidRPr="003A62ED" w:rsidRDefault="00841F4E" w:rsidP="00841F4E">
            <w:pPr>
              <w:ind w:left="0" w:firstLine="0"/>
              <w:rPr>
                <w:rFonts w:ascii="Times New Roman" w:hAnsi="Times New Roman"/>
                <w:b/>
                <w:lang w:val="en-US"/>
              </w:rPr>
            </w:pPr>
          </w:p>
        </w:tc>
        <w:tc>
          <w:tcPr>
            <w:tcW w:w="970" w:type="dxa"/>
          </w:tcPr>
          <w:p w14:paraId="6C41AD02" w14:textId="77777777" w:rsidR="00841F4E" w:rsidRPr="003A62ED" w:rsidRDefault="00841F4E" w:rsidP="00841F4E">
            <w:pPr>
              <w:ind w:left="0" w:firstLine="0"/>
              <w:rPr>
                <w:rFonts w:ascii="Times New Roman" w:hAnsi="Times New Roman"/>
                <w:b/>
                <w:lang w:val="en-US"/>
              </w:rPr>
            </w:pPr>
          </w:p>
        </w:tc>
      </w:tr>
      <w:tr w:rsidR="00841F4E" w:rsidRPr="003A62ED" w14:paraId="6F803F05" w14:textId="77777777" w:rsidTr="00EC644D">
        <w:trPr>
          <w:trHeight w:val="70"/>
        </w:trPr>
        <w:tc>
          <w:tcPr>
            <w:tcW w:w="1142" w:type="dxa"/>
          </w:tcPr>
          <w:p w14:paraId="77B68BDB" w14:textId="77777777" w:rsidR="00841F4E" w:rsidRPr="003A62ED" w:rsidRDefault="00841F4E" w:rsidP="00841F4E">
            <w:pPr>
              <w:ind w:left="0" w:firstLine="0"/>
              <w:rPr>
                <w:rFonts w:ascii="Times New Roman" w:hAnsi="Times New Roman"/>
                <w:b/>
                <w:lang w:val="en-US"/>
              </w:rPr>
            </w:pPr>
          </w:p>
        </w:tc>
        <w:tc>
          <w:tcPr>
            <w:tcW w:w="2119" w:type="dxa"/>
            <w:vAlign w:val="center"/>
          </w:tcPr>
          <w:p w14:paraId="31205748" w14:textId="77777777" w:rsidR="00841F4E" w:rsidRPr="003A62ED" w:rsidRDefault="00841F4E" w:rsidP="00841F4E">
            <w:pPr>
              <w:jc w:val="center"/>
              <w:rPr>
                <w:rFonts w:ascii="Times New Roman" w:hAnsi="Times New Roman"/>
              </w:rPr>
            </w:pPr>
            <w:r w:rsidRPr="003A62ED">
              <w:rPr>
                <w:rFonts w:ascii="Times New Roman" w:hAnsi="Times New Roman"/>
              </w:rPr>
              <w:t>05 September 2018</w:t>
            </w:r>
          </w:p>
        </w:tc>
        <w:tc>
          <w:tcPr>
            <w:tcW w:w="1181" w:type="dxa"/>
            <w:vAlign w:val="center"/>
          </w:tcPr>
          <w:p w14:paraId="40C12F6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E44A93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B1C3CD5" w14:textId="77777777" w:rsidR="00841F4E" w:rsidRPr="003A62ED" w:rsidRDefault="00841F4E" w:rsidP="00841F4E">
            <w:pPr>
              <w:ind w:left="0" w:firstLine="0"/>
              <w:rPr>
                <w:rFonts w:ascii="Times New Roman" w:hAnsi="Times New Roman"/>
                <w:b/>
                <w:lang w:val="en-US"/>
              </w:rPr>
            </w:pPr>
          </w:p>
        </w:tc>
        <w:tc>
          <w:tcPr>
            <w:tcW w:w="1224" w:type="dxa"/>
          </w:tcPr>
          <w:p w14:paraId="45568468" w14:textId="77777777" w:rsidR="00841F4E" w:rsidRPr="003A62ED" w:rsidRDefault="00841F4E" w:rsidP="00841F4E">
            <w:pPr>
              <w:ind w:left="0" w:firstLine="0"/>
              <w:rPr>
                <w:rFonts w:ascii="Times New Roman" w:hAnsi="Times New Roman"/>
                <w:b/>
                <w:lang w:val="en-US"/>
              </w:rPr>
            </w:pPr>
          </w:p>
        </w:tc>
        <w:tc>
          <w:tcPr>
            <w:tcW w:w="1415" w:type="dxa"/>
          </w:tcPr>
          <w:p w14:paraId="23225922" w14:textId="77777777" w:rsidR="00841F4E" w:rsidRPr="003A62ED" w:rsidRDefault="00841F4E" w:rsidP="00841F4E">
            <w:pPr>
              <w:ind w:left="0" w:firstLine="0"/>
              <w:rPr>
                <w:rFonts w:ascii="Times New Roman" w:hAnsi="Times New Roman"/>
                <w:b/>
                <w:lang w:val="en-US"/>
              </w:rPr>
            </w:pPr>
          </w:p>
        </w:tc>
        <w:tc>
          <w:tcPr>
            <w:tcW w:w="970" w:type="dxa"/>
          </w:tcPr>
          <w:p w14:paraId="77C22E89" w14:textId="77777777" w:rsidR="00841F4E" w:rsidRPr="003A62ED" w:rsidRDefault="00841F4E" w:rsidP="00841F4E">
            <w:pPr>
              <w:ind w:left="0" w:firstLine="0"/>
              <w:rPr>
                <w:rFonts w:ascii="Times New Roman" w:hAnsi="Times New Roman"/>
                <w:b/>
                <w:lang w:val="en-US"/>
              </w:rPr>
            </w:pPr>
          </w:p>
        </w:tc>
      </w:tr>
      <w:tr w:rsidR="00841F4E" w:rsidRPr="003A62ED" w14:paraId="336D30A3" w14:textId="77777777" w:rsidTr="00EC644D">
        <w:trPr>
          <w:trHeight w:val="70"/>
        </w:trPr>
        <w:tc>
          <w:tcPr>
            <w:tcW w:w="1142" w:type="dxa"/>
          </w:tcPr>
          <w:p w14:paraId="25FE8965" w14:textId="77777777" w:rsidR="00841F4E" w:rsidRPr="003A62ED" w:rsidRDefault="00841F4E" w:rsidP="00841F4E">
            <w:pPr>
              <w:ind w:left="0" w:firstLine="0"/>
              <w:rPr>
                <w:rFonts w:ascii="Times New Roman" w:hAnsi="Times New Roman"/>
                <w:b/>
                <w:lang w:val="en-US"/>
              </w:rPr>
            </w:pPr>
          </w:p>
        </w:tc>
        <w:tc>
          <w:tcPr>
            <w:tcW w:w="2119" w:type="dxa"/>
            <w:vAlign w:val="center"/>
          </w:tcPr>
          <w:p w14:paraId="30E9B4CB" w14:textId="77777777" w:rsidR="00841F4E" w:rsidRPr="003A62ED" w:rsidRDefault="00841F4E" w:rsidP="00841F4E">
            <w:pPr>
              <w:jc w:val="center"/>
              <w:rPr>
                <w:rFonts w:ascii="Times New Roman" w:hAnsi="Times New Roman"/>
              </w:rPr>
            </w:pPr>
            <w:r w:rsidRPr="003A62ED">
              <w:rPr>
                <w:rFonts w:ascii="Times New Roman" w:hAnsi="Times New Roman"/>
              </w:rPr>
              <w:t>06 September 2018</w:t>
            </w:r>
          </w:p>
        </w:tc>
        <w:tc>
          <w:tcPr>
            <w:tcW w:w="1181" w:type="dxa"/>
            <w:vAlign w:val="center"/>
          </w:tcPr>
          <w:p w14:paraId="10C9A61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2F4973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C5B00CA" w14:textId="77777777" w:rsidR="00841F4E" w:rsidRPr="003A62ED" w:rsidRDefault="00841F4E" w:rsidP="00841F4E">
            <w:pPr>
              <w:ind w:left="0" w:firstLine="0"/>
              <w:rPr>
                <w:rFonts w:ascii="Times New Roman" w:hAnsi="Times New Roman"/>
                <w:b/>
                <w:lang w:val="en-US"/>
              </w:rPr>
            </w:pPr>
          </w:p>
        </w:tc>
        <w:tc>
          <w:tcPr>
            <w:tcW w:w="1224" w:type="dxa"/>
          </w:tcPr>
          <w:p w14:paraId="6A3A01FF" w14:textId="77777777" w:rsidR="00841F4E" w:rsidRPr="003A62ED" w:rsidRDefault="00841F4E" w:rsidP="00841F4E">
            <w:pPr>
              <w:ind w:left="0" w:firstLine="0"/>
              <w:rPr>
                <w:rFonts w:ascii="Times New Roman" w:hAnsi="Times New Roman"/>
                <w:b/>
                <w:lang w:val="en-US"/>
              </w:rPr>
            </w:pPr>
          </w:p>
        </w:tc>
        <w:tc>
          <w:tcPr>
            <w:tcW w:w="1415" w:type="dxa"/>
          </w:tcPr>
          <w:p w14:paraId="4E6B91D1" w14:textId="77777777" w:rsidR="00841F4E" w:rsidRPr="003A62ED" w:rsidRDefault="00841F4E" w:rsidP="00841F4E">
            <w:pPr>
              <w:ind w:left="0" w:firstLine="0"/>
              <w:rPr>
                <w:rFonts w:ascii="Times New Roman" w:hAnsi="Times New Roman"/>
                <w:b/>
                <w:lang w:val="en-US"/>
              </w:rPr>
            </w:pPr>
          </w:p>
        </w:tc>
        <w:tc>
          <w:tcPr>
            <w:tcW w:w="970" w:type="dxa"/>
          </w:tcPr>
          <w:p w14:paraId="0FC5D446" w14:textId="77777777" w:rsidR="00841F4E" w:rsidRPr="003A62ED" w:rsidRDefault="00841F4E" w:rsidP="00841F4E">
            <w:pPr>
              <w:ind w:left="0" w:firstLine="0"/>
              <w:rPr>
                <w:rFonts w:ascii="Times New Roman" w:hAnsi="Times New Roman"/>
                <w:b/>
                <w:lang w:val="en-US"/>
              </w:rPr>
            </w:pPr>
          </w:p>
        </w:tc>
      </w:tr>
      <w:tr w:rsidR="00841F4E" w:rsidRPr="003A62ED" w14:paraId="41E262DC" w14:textId="77777777" w:rsidTr="00EC644D">
        <w:trPr>
          <w:trHeight w:val="70"/>
        </w:trPr>
        <w:tc>
          <w:tcPr>
            <w:tcW w:w="1142" w:type="dxa"/>
          </w:tcPr>
          <w:p w14:paraId="7EEFA152" w14:textId="77777777" w:rsidR="00841F4E" w:rsidRPr="003A62ED" w:rsidRDefault="00841F4E" w:rsidP="00841F4E">
            <w:pPr>
              <w:ind w:left="0" w:firstLine="0"/>
              <w:rPr>
                <w:rFonts w:ascii="Times New Roman" w:hAnsi="Times New Roman"/>
                <w:b/>
                <w:lang w:val="en-US"/>
              </w:rPr>
            </w:pPr>
          </w:p>
        </w:tc>
        <w:tc>
          <w:tcPr>
            <w:tcW w:w="2119" w:type="dxa"/>
            <w:vAlign w:val="center"/>
          </w:tcPr>
          <w:p w14:paraId="4A0CCB43" w14:textId="77777777" w:rsidR="00841F4E" w:rsidRPr="003A62ED" w:rsidRDefault="00841F4E" w:rsidP="00841F4E">
            <w:pPr>
              <w:jc w:val="center"/>
              <w:rPr>
                <w:rFonts w:ascii="Times New Roman" w:hAnsi="Times New Roman"/>
              </w:rPr>
            </w:pPr>
            <w:r w:rsidRPr="003A62ED">
              <w:rPr>
                <w:rFonts w:ascii="Times New Roman" w:hAnsi="Times New Roman"/>
              </w:rPr>
              <w:t>07 September 2018</w:t>
            </w:r>
          </w:p>
        </w:tc>
        <w:tc>
          <w:tcPr>
            <w:tcW w:w="1181" w:type="dxa"/>
            <w:vAlign w:val="center"/>
          </w:tcPr>
          <w:p w14:paraId="67DEA89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3F5E41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B3B6A1E" w14:textId="77777777" w:rsidR="00841F4E" w:rsidRPr="003A62ED" w:rsidRDefault="00841F4E" w:rsidP="00841F4E">
            <w:pPr>
              <w:ind w:left="0" w:firstLine="0"/>
              <w:rPr>
                <w:rFonts w:ascii="Times New Roman" w:hAnsi="Times New Roman"/>
                <w:b/>
                <w:lang w:val="en-US"/>
              </w:rPr>
            </w:pPr>
          </w:p>
        </w:tc>
        <w:tc>
          <w:tcPr>
            <w:tcW w:w="1224" w:type="dxa"/>
          </w:tcPr>
          <w:p w14:paraId="6162EA19" w14:textId="77777777" w:rsidR="00841F4E" w:rsidRPr="003A62ED" w:rsidRDefault="00841F4E" w:rsidP="00841F4E">
            <w:pPr>
              <w:ind w:left="0" w:firstLine="0"/>
              <w:rPr>
                <w:rFonts w:ascii="Times New Roman" w:hAnsi="Times New Roman"/>
                <w:b/>
                <w:lang w:val="en-US"/>
              </w:rPr>
            </w:pPr>
          </w:p>
        </w:tc>
        <w:tc>
          <w:tcPr>
            <w:tcW w:w="1415" w:type="dxa"/>
          </w:tcPr>
          <w:p w14:paraId="2ABB9BD2" w14:textId="77777777" w:rsidR="00841F4E" w:rsidRPr="003A62ED" w:rsidRDefault="00841F4E" w:rsidP="00841F4E">
            <w:pPr>
              <w:ind w:left="0" w:firstLine="0"/>
              <w:rPr>
                <w:rFonts w:ascii="Times New Roman" w:hAnsi="Times New Roman"/>
                <w:b/>
                <w:lang w:val="en-US"/>
              </w:rPr>
            </w:pPr>
          </w:p>
        </w:tc>
        <w:tc>
          <w:tcPr>
            <w:tcW w:w="970" w:type="dxa"/>
          </w:tcPr>
          <w:p w14:paraId="7A559FDA" w14:textId="77777777" w:rsidR="00841F4E" w:rsidRPr="003A62ED" w:rsidRDefault="00841F4E" w:rsidP="00841F4E">
            <w:pPr>
              <w:ind w:left="0" w:firstLine="0"/>
              <w:rPr>
                <w:rFonts w:ascii="Times New Roman" w:hAnsi="Times New Roman"/>
                <w:b/>
                <w:lang w:val="en-US"/>
              </w:rPr>
            </w:pPr>
          </w:p>
        </w:tc>
      </w:tr>
      <w:tr w:rsidR="00841F4E" w:rsidRPr="003A62ED" w14:paraId="12439104" w14:textId="77777777" w:rsidTr="00EC644D">
        <w:trPr>
          <w:trHeight w:val="70"/>
        </w:trPr>
        <w:tc>
          <w:tcPr>
            <w:tcW w:w="1142" w:type="dxa"/>
          </w:tcPr>
          <w:p w14:paraId="24F764B8" w14:textId="77777777" w:rsidR="00841F4E" w:rsidRPr="003A62ED" w:rsidRDefault="00841F4E" w:rsidP="00841F4E">
            <w:pPr>
              <w:ind w:left="0" w:firstLine="0"/>
              <w:rPr>
                <w:rFonts w:ascii="Times New Roman" w:hAnsi="Times New Roman"/>
                <w:b/>
                <w:lang w:val="en-US"/>
              </w:rPr>
            </w:pPr>
          </w:p>
        </w:tc>
        <w:tc>
          <w:tcPr>
            <w:tcW w:w="2119" w:type="dxa"/>
            <w:vAlign w:val="center"/>
          </w:tcPr>
          <w:p w14:paraId="41DFB5AB" w14:textId="77777777" w:rsidR="00841F4E" w:rsidRPr="003A62ED" w:rsidRDefault="00841F4E" w:rsidP="00841F4E">
            <w:pPr>
              <w:jc w:val="center"/>
              <w:rPr>
                <w:rFonts w:ascii="Times New Roman" w:hAnsi="Times New Roman"/>
              </w:rPr>
            </w:pPr>
            <w:r w:rsidRPr="003A62ED">
              <w:rPr>
                <w:rFonts w:ascii="Times New Roman" w:hAnsi="Times New Roman"/>
              </w:rPr>
              <w:t>10 September 2018</w:t>
            </w:r>
          </w:p>
        </w:tc>
        <w:tc>
          <w:tcPr>
            <w:tcW w:w="1181" w:type="dxa"/>
            <w:vAlign w:val="center"/>
          </w:tcPr>
          <w:p w14:paraId="3E493E4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1AE63B5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D7FA937" w14:textId="77777777" w:rsidR="00841F4E" w:rsidRPr="003A62ED" w:rsidRDefault="00841F4E" w:rsidP="00841F4E">
            <w:pPr>
              <w:ind w:left="0" w:firstLine="0"/>
              <w:rPr>
                <w:rFonts w:ascii="Times New Roman" w:hAnsi="Times New Roman"/>
                <w:b/>
                <w:lang w:val="en-US"/>
              </w:rPr>
            </w:pPr>
          </w:p>
        </w:tc>
        <w:tc>
          <w:tcPr>
            <w:tcW w:w="1224" w:type="dxa"/>
          </w:tcPr>
          <w:p w14:paraId="758B5B53" w14:textId="77777777" w:rsidR="00841F4E" w:rsidRPr="003A62ED" w:rsidRDefault="00841F4E" w:rsidP="00841F4E">
            <w:pPr>
              <w:ind w:left="0" w:firstLine="0"/>
              <w:rPr>
                <w:rFonts w:ascii="Times New Roman" w:hAnsi="Times New Roman"/>
                <w:b/>
                <w:lang w:val="en-US"/>
              </w:rPr>
            </w:pPr>
          </w:p>
        </w:tc>
        <w:tc>
          <w:tcPr>
            <w:tcW w:w="1415" w:type="dxa"/>
          </w:tcPr>
          <w:p w14:paraId="7E3B6FC4" w14:textId="77777777" w:rsidR="00841F4E" w:rsidRPr="003A62ED" w:rsidRDefault="00841F4E" w:rsidP="00841F4E">
            <w:pPr>
              <w:ind w:left="0" w:firstLine="0"/>
              <w:rPr>
                <w:rFonts w:ascii="Times New Roman" w:hAnsi="Times New Roman"/>
                <w:b/>
                <w:lang w:val="en-US"/>
              </w:rPr>
            </w:pPr>
          </w:p>
        </w:tc>
        <w:tc>
          <w:tcPr>
            <w:tcW w:w="970" w:type="dxa"/>
          </w:tcPr>
          <w:p w14:paraId="493BB2B4" w14:textId="77777777" w:rsidR="00841F4E" w:rsidRPr="003A62ED" w:rsidRDefault="00841F4E" w:rsidP="00841F4E">
            <w:pPr>
              <w:ind w:left="0" w:firstLine="0"/>
              <w:rPr>
                <w:rFonts w:ascii="Times New Roman" w:hAnsi="Times New Roman"/>
                <w:b/>
                <w:lang w:val="en-US"/>
              </w:rPr>
            </w:pPr>
          </w:p>
        </w:tc>
      </w:tr>
      <w:tr w:rsidR="00841F4E" w:rsidRPr="003A62ED" w14:paraId="16E15FFF" w14:textId="77777777" w:rsidTr="00EC644D">
        <w:trPr>
          <w:trHeight w:val="70"/>
        </w:trPr>
        <w:tc>
          <w:tcPr>
            <w:tcW w:w="1142" w:type="dxa"/>
          </w:tcPr>
          <w:p w14:paraId="451EEFF7" w14:textId="77777777" w:rsidR="00841F4E" w:rsidRPr="003A62ED" w:rsidRDefault="00841F4E" w:rsidP="00841F4E">
            <w:pPr>
              <w:ind w:left="0" w:firstLine="0"/>
              <w:rPr>
                <w:rFonts w:ascii="Times New Roman" w:hAnsi="Times New Roman"/>
                <w:b/>
                <w:lang w:val="en-US"/>
              </w:rPr>
            </w:pPr>
          </w:p>
        </w:tc>
        <w:tc>
          <w:tcPr>
            <w:tcW w:w="2119" w:type="dxa"/>
            <w:vAlign w:val="center"/>
          </w:tcPr>
          <w:p w14:paraId="4EE8A255" w14:textId="77777777" w:rsidR="00841F4E" w:rsidRPr="003A62ED" w:rsidRDefault="00841F4E" w:rsidP="00841F4E">
            <w:pPr>
              <w:jc w:val="center"/>
              <w:rPr>
                <w:rFonts w:ascii="Times New Roman" w:hAnsi="Times New Roman"/>
              </w:rPr>
            </w:pPr>
            <w:r w:rsidRPr="003A62ED">
              <w:rPr>
                <w:rFonts w:ascii="Times New Roman" w:hAnsi="Times New Roman"/>
              </w:rPr>
              <w:t>11 September 2018</w:t>
            </w:r>
          </w:p>
        </w:tc>
        <w:tc>
          <w:tcPr>
            <w:tcW w:w="1181" w:type="dxa"/>
            <w:vAlign w:val="center"/>
          </w:tcPr>
          <w:p w14:paraId="4DA87B4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38E624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85D37EE" w14:textId="77777777" w:rsidR="00841F4E" w:rsidRPr="003A62ED" w:rsidRDefault="00841F4E" w:rsidP="00841F4E">
            <w:pPr>
              <w:ind w:left="0" w:firstLine="0"/>
              <w:rPr>
                <w:rFonts w:ascii="Times New Roman" w:hAnsi="Times New Roman"/>
                <w:b/>
                <w:lang w:val="en-US"/>
              </w:rPr>
            </w:pPr>
          </w:p>
        </w:tc>
        <w:tc>
          <w:tcPr>
            <w:tcW w:w="1224" w:type="dxa"/>
          </w:tcPr>
          <w:p w14:paraId="4B375BC9" w14:textId="77777777" w:rsidR="00841F4E" w:rsidRPr="003A62ED" w:rsidRDefault="00841F4E" w:rsidP="00841F4E">
            <w:pPr>
              <w:ind w:left="0" w:firstLine="0"/>
              <w:rPr>
                <w:rFonts w:ascii="Times New Roman" w:hAnsi="Times New Roman"/>
                <w:b/>
                <w:lang w:val="en-US"/>
              </w:rPr>
            </w:pPr>
          </w:p>
        </w:tc>
        <w:tc>
          <w:tcPr>
            <w:tcW w:w="1415" w:type="dxa"/>
          </w:tcPr>
          <w:p w14:paraId="25C8FBF2" w14:textId="77777777" w:rsidR="00841F4E" w:rsidRPr="003A62ED" w:rsidRDefault="00841F4E" w:rsidP="00841F4E">
            <w:pPr>
              <w:ind w:left="0" w:firstLine="0"/>
              <w:rPr>
                <w:rFonts w:ascii="Times New Roman" w:hAnsi="Times New Roman"/>
                <w:b/>
                <w:lang w:val="en-US"/>
              </w:rPr>
            </w:pPr>
          </w:p>
        </w:tc>
        <w:tc>
          <w:tcPr>
            <w:tcW w:w="970" w:type="dxa"/>
          </w:tcPr>
          <w:p w14:paraId="2A764928" w14:textId="77777777" w:rsidR="00841F4E" w:rsidRPr="003A62ED" w:rsidRDefault="00841F4E" w:rsidP="00841F4E">
            <w:pPr>
              <w:ind w:left="0" w:firstLine="0"/>
              <w:rPr>
                <w:rFonts w:ascii="Times New Roman" w:hAnsi="Times New Roman"/>
                <w:b/>
                <w:lang w:val="en-US"/>
              </w:rPr>
            </w:pPr>
          </w:p>
        </w:tc>
      </w:tr>
      <w:tr w:rsidR="00841F4E" w:rsidRPr="003A62ED" w14:paraId="41FB48DA" w14:textId="77777777" w:rsidTr="00EC644D">
        <w:trPr>
          <w:trHeight w:val="70"/>
        </w:trPr>
        <w:tc>
          <w:tcPr>
            <w:tcW w:w="1142" w:type="dxa"/>
          </w:tcPr>
          <w:p w14:paraId="5F2C72A8" w14:textId="77777777" w:rsidR="00841F4E" w:rsidRPr="003A62ED" w:rsidRDefault="00841F4E" w:rsidP="00841F4E">
            <w:pPr>
              <w:ind w:left="0" w:firstLine="0"/>
              <w:rPr>
                <w:rFonts w:ascii="Times New Roman" w:hAnsi="Times New Roman"/>
                <w:b/>
                <w:lang w:val="en-US"/>
              </w:rPr>
            </w:pPr>
          </w:p>
        </w:tc>
        <w:tc>
          <w:tcPr>
            <w:tcW w:w="2119" w:type="dxa"/>
            <w:vAlign w:val="center"/>
          </w:tcPr>
          <w:p w14:paraId="473779A3" w14:textId="77777777" w:rsidR="00841F4E" w:rsidRPr="003A62ED" w:rsidRDefault="00841F4E" w:rsidP="00841F4E">
            <w:pPr>
              <w:jc w:val="center"/>
              <w:rPr>
                <w:rFonts w:ascii="Times New Roman" w:hAnsi="Times New Roman"/>
              </w:rPr>
            </w:pPr>
            <w:r w:rsidRPr="003A62ED">
              <w:rPr>
                <w:rFonts w:ascii="Times New Roman" w:hAnsi="Times New Roman"/>
              </w:rPr>
              <w:t>12 September 2018</w:t>
            </w:r>
          </w:p>
        </w:tc>
        <w:tc>
          <w:tcPr>
            <w:tcW w:w="1181" w:type="dxa"/>
            <w:vAlign w:val="center"/>
          </w:tcPr>
          <w:p w14:paraId="36423D8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640342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81E4FAF" w14:textId="77777777" w:rsidR="00841F4E" w:rsidRPr="003A62ED" w:rsidRDefault="00841F4E" w:rsidP="00841F4E">
            <w:pPr>
              <w:ind w:left="0" w:firstLine="0"/>
              <w:rPr>
                <w:rFonts w:ascii="Times New Roman" w:hAnsi="Times New Roman"/>
                <w:b/>
                <w:lang w:val="en-US"/>
              </w:rPr>
            </w:pPr>
          </w:p>
        </w:tc>
        <w:tc>
          <w:tcPr>
            <w:tcW w:w="1224" w:type="dxa"/>
          </w:tcPr>
          <w:p w14:paraId="0DE39BEF" w14:textId="77777777" w:rsidR="00841F4E" w:rsidRPr="003A62ED" w:rsidRDefault="00841F4E" w:rsidP="00841F4E">
            <w:pPr>
              <w:ind w:left="0" w:firstLine="0"/>
              <w:rPr>
                <w:rFonts w:ascii="Times New Roman" w:hAnsi="Times New Roman"/>
                <w:b/>
                <w:lang w:val="en-US"/>
              </w:rPr>
            </w:pPr>
          </w:p>
        </w:tc>
        <w:tc>
          <w:tcPr>
            <w:tcW w:w="1415" w:type="dxa"/>
          </w:tcPr>
          <w:p w14:paraId="6FE1CB81" w14:textId="77777777" w:rsidR="00841F4E" w:rsidRPr="003A62ED" w:rsidRDefault="00841F4E" w:rsidP="00841F4E">
            <w:pPr>
              <w:ind w:left="0" w:firstLine="0"/>
              <w:rPr>
                <w:rFonts w:ascii="Times New Roman" w:hAnsi="Times New Roman"/>
                <w:b/>
                <w:lang w:val="en-US"/>
              </w:rPr>
            </w:pPr>
          </w:p>
        </w:tc>
        <w:tc>
          <w:tcPr>
            <w:tcW w:w="970" w:type="dxa"/>
          </w:tcPr>
          <w:p w14:paraId="44491018" w14:textId="77777777" w:rsidR="00841F4E" w:rsidRPr="003A62ED" w:rsidRDefault="00841F4E" w:rsidP="00841F4E">
            <w:pPr>
              <w:ind w:left="0" w:firstLine="0"/>
              <w:rPr>
                <w:rFonts w:ascii="Times New Roman" w:hAnsi="Times New Roman"/>
                <w:b/>
                <w:lang w:val="en-US"/>
              </w:rPr>
            </w:pPr>
          </w:p>
        </w:tc>
      </w:tr>
      <w:tr w:rsidR="00841F4E" w:rsidRPr="003A62ED" w14:paraId="77D6D46E" w14:textId="77777777" w:rsidTr="00E17C5E">
        <w:trPr>
          <w:trHeight w:val="70"/>
        </w:trPr>
        <w:tc>
          <w:tcPr>
            <w:tcW w:w="1142" w:type="dxa"/>
          </w:tcPr>
          <w:p w14:paraId="6026AEC2" w14:textId="77777777" w:rsidR="00841F4E" w:rsidRPr="003A62ED" w:rsidRDefault="00841F4E" w:rsidP="00841F4E">
            <w:pPr>
              <w:ind w:left="0" w:firstLine="0"/>
              <w:rPr>
                <w:rFonts w:ascii="Times New Roman" w:hAnsi="Times New Roman"/>
                <w:b/>
                <w:lang w:val="en-US"/>
              </w:rPr>
            </w:pPr>
          </w:p>
        </w:tc>
        <w:tc>
          <w:tcPr>
            <w:tcW w:w="2119" w:type="dxa"/>
            <w:vAlign w:val="center"/>
          </w:tcPr>
          <w:p w14:paraId="470B20F7" w14:textId="77777777" w:rsidR="00841F4E" w:rsidRPr="003A62ED" w:rsidRDefault="00841F4E" w:rsidP="00841F4E">
            <w:pPr>
              <w:jc w:val="center"/>
              <w:rPr>
                <w:rFonts w:ascii="Times New Roman" w:hAnsi="Times New Roman"/>
              </w:rPr>
            </w:pPr>
            <w:r w:rsidRPr="003A62ED">
              <w:rPr>
                <w:rFonts w:ascii="Times New Roman" w:hAnsi="Times New Roman"/>
              </w:rPr>
              <w:t>13 September 2018</w:t>
            </w:r>
          </w:p>
        </w:tc>
        <w:tc>
          <w:tcPr>
            <w:tcW w:w="1181" w:type="dxa"/>
            <w:vAlign w:val="center"/>
          </w:tcPr>
          <w:p w14:paraId="10FC916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463D97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5998B88" w14:textId="77777777" w:rsidR="00841F4E" w:rsidRPr="003A62ED" w:rsidRDefault="00841F4E" w:rsidP="00841F4E">
            <w:pPr>
              <w:ind w:left="0" w:firstLine="0"/>
              <w:rPr>
                <w:rFonts w:ascii="Times New Roman" w:hAnsi="Times New Roman"/>
                <w:b/>
                <w:lang w:val="en-US"/>
              </w:rPr>
            </w:pPr>
          </w:p>
        </w:tc>
        <w:tc>
          <w:tcPr>
            <w:tcW w:w="1224" w:type="dxa"/>
          </w:tcPr>
          <w:p w14:paraId="2E8AC530" w14:textId="77777777" w:rsidR="00841F4E" w:rsidRPr="003A62ED" w:rsidRDefault="00841F4E" w:rsidP="00841F4E">
            <w:pPr>
              <w:ind w:left="0" w:firstLine="0"/>
              <w:rPr>
                <w:rFonts w:ascii="Times New Roman" w:hAnsi="Times New Roman"/>
                <w:b/>
                <w:lang w:val="en-US"/>
              </w:rPr>
            </w:pPr>
          </w:p>
        </w:tc>
        <w:tc>
          <w:tcPr>
            <w:tcW w:w="1415" w:type="dxa"/>
          </w:tcPr>
          <w:p w14:paraId="1CBB81AE" w14:textId="77777777" w:rsidR="00841F4E" w:rsidRPr="003A62ED" w:rsidRDefault="00841F4E" w:rsidP="00841F4E">
            <w:pPr>
              <w:ind w:left="0" w:firstLine="0"/>
              <w:rPr>
                <w:rFonts w:ascii="Times New Roman" w:hAnsi="Times New Roman"/>
                <w:b/>
                <w:lang w:val="en-US"/>
              </w:rPr>
            </w:pPr>
          </w:p>
        </w:tc>
        <w:tc>
          <w:tcPr>
            <w:tcW w:w="970" w:type="dxa"/>
          </w:tcPr>
          <w:p w14:paraId="606AAF60" w14:textId="77777777" w:rsidR="00841F4E" w:rsidRPr="003A62ED" w:rsidRDefault="00841F4E" w:rsidP="00841F4E">
            <w:pPr>
              <w:ind w:left="0" w:firstLine="0"/>
              <w:rPr>
                <w:rFonts w:ascii="Times New Roman" w:hAnsi="Times New Roman"/>
                <w:b/>
                <w:lang w:val="en-US"/>
              </w:rPr>
            </w:pPr>
          </w:p>
        </w:tc>
      </w:tr>
      <w:tr w:rsidR="00841F4E" w:rsidRPr="003A62ED" w14:paraId="5738C80D" w14:textId="77777777" w:rsidTr="00EC644D">
        <w:trPr>
          <w:trHeight w:val="70"/>
        </w:trPr>
        <w:tc>
          <w:tcPr>
            <w:tcW w:w="1142" w:type="dxa"/>
          </w:tcPr>
          <w:p w14:paraId="07A08902" w14:textId="77777777" w:rsidR="00841F4E" w:rsidRPr="003A62ED" w:rsidRDefault="00841F4E" w:rsidP="00841F4E">
            <w:pPr>
              <w:ind w:left="0" w:firstLine="0"/>
              <w:rPr>
                <w:rFonts w:ascii="Times New Roman" w:hAnsi="Times New Roman"/>
                <w:b/>
                <w:lang w:val="en-US"/>
              </w:rPr>
            </w:pPr>
          </w:p>
        </w:tc>
        <w:tc>
          <w:tcPr>
            <w:tcW w:w="2119" w:type="dxa"/>
            <w:vAlign w:val="center"/>
          </w:tcPr>
          <w:p w14:paraId="34B4CDBF" w14:textId="77777777" w:rsidR="00841F4E" w:rsidRPr="003A62ED" w:rsidRDefault="00841F4E" w:rsidP="00841F4E">
            <w:pPr>
              <w:jc w:val="center"/>
              <w:rPr>
                <w:rFonts w:ascii="Times New Roman" w:hAnsi="Times New Roman"/>
              </w:rPr>
            </w:pPr>
            <w:r w:rsidRPr="003A62ED">
              <w:rPr>
                <w:rFonts w:ascii="Times New Roman" w:hAnsi="Times New Roman"/>
              </w:rPr>
              <w:t>14 September 2018</w:t>
            </w:r>
          </w:p>
        </w:tc>
        <w:tc>
          <w:tcPr>
            <w:tcW w:w="1181" w:type="dxa"/>
            <w:vAlign w:val="center"/>
          </w:tcPr>
          <w:p w14:paraId="1745DED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E81EE3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99D6CBC" w14:textId="77777777" w:rsidR="00841F4E" w:rsidRPr="003A62ED" w:rsidRDefault="00841F4E" w:rsidP="00841F4E">
            <w:pPr>
              <w:ind w:left="0" w:firstLine="0"/>
              <w:rPr>
                <w:rFonts w:ascii="Times New Roman" w:hAnsi="Times New Roman"/>
                <w:b/>
                <w:lang w:val="en-US"/>
              </w:rPr>
            </w:pPr>
          </w:p>
        </w:tc>
        <w:tc>
          <w:tcPr>
            <w:tcW w:w="1224" w:type="dxa"/>
          </w:tcPr>
          <w:p w14:paraId="7761225D" w14:textId="77777777" w:rsidR="00841F4E" w:rsidRPr="003A62ED" w:rsidRDefault="00841F4E" w:rsidP="00841F4E">
            <w:pPr>
              <w:ind w:left="0" w:firstLine="0"/>
              <w:rPr>
                <w:rFonts w:ascii="Times New Roman" w:hAnsi="Times New Roman"/>
                <w:b/>
                <w:lang w:val="en-US"/>
              </w:rPr>
            </w:pPr>
          </w:p>
        </w:tc>
        <w:tc>
          <w:tcPr>
            <w:tcW w:w="1415" w:type="dxa"/>
          </w:tcPr>
          <w:p w14:paraId="64704138" w14:textId="77777777" w:rsidR="00841F4E" w:rsidRPr="003A62ED" w:rsidRDefault="00841F4E" w:rsidP="00841F4E">
            <w:pPr>
              <w:ind w:left="0" w:firstLine="0"/>
              <w:rPr>
                <w:rFonts w:ascii="Times New Roman" w:hAnsi="Times New Roman"/>
                <w:b/>
                <w:lang w:val="en-US"/>
              </w:rPr>
            </w:pPr>
          </w:p>
        </w:tc>
        <w:tc>
          <w:tcPr>
            <w:tcW w:w="970" w:type="dxa"/>
          </w:tcPr>
          <w:p w14:paraId="4182EFDD" w14:textId="77777777" w:rsidR="00841F4E" w:rsidRPr="003A62ED" w:rsidRDefault="00841F4E" w:rsidP="00841F4E">
            <w:pPr>
              <w:ind w:left="0" w:firstLine="0"/>
              <w:rPr>
                <w:rFonts w:ascii="Times New Roman" w:hAnsi="Times New Roman"/>
                <w:b/>
                <w:lang w:val="en-US"/>
              </w:rPr>
            </w:pPr>
          </w:p>
        </w:tc>
      </w:tr>
      <w:tr w:rsidR="00841F4E" w:rsidRPr="003A62ED" w14:paraId="71A0C3CE" w14:textId="77777777" w:rsidTr="00EC644D">
        <w:trPr>
          <w:trHeight w:val="70"/>
        </w:trPr>
        <w:tc>
          <w:tcPr>
            <w:tcW w:w="1142" w:type="dxa"/>
          </w:tcPr>
          <w:p w14:paraId="385F819A" w14:textId="77777777" w:rsidR="00841F4E" w:rsidRPr="003A62ED" w:rsidRDefault="00841F4E" w:rsidP="00841F4E">
            <w:pPr>
              <w:ind w:left="0" w:firstLine="0"/>
              <w:rPr>
                <w:rFonts w:ascii="Times New Roman" w:hAnsi="Times New Roman"/>
                <w:b/>
                <w:lang w:val="en-US"/>
              </w:rPr>
            </w:pPr>
          </w:p>
        </w:tc>
        <w:tc>
          <w:tcPr>
            <w:tcW w:w="2119" w:type="dxa"/>
            <w:vAlign w:val="center"/>
          </w:tcPr>
          <w:p w14:paraId="42FBB37B" w14:textId="77777777" w:rsidR="00841F4E" w:rsidRPr="003A62ED" w:rsidRDefault="00841F4E" w:rsidP="00841F4E">
            <w:pPr>
              <w:jc w:val="center"/>
              <w:rPr>
                <w:rFonts w:ascii="Times New Roman" w:hAnsi="Times New Roman"/>
              </w:rPr>
            </w:pPr>
            <w:r w:rsidRPr="003A62ED">
              <w:rPr>
                <w:rFonts w:ascii="Times New Roman" w:hAnsi="Times New Roman"/>
              </w:rPr>
              <w:t>17 September 2018</w:t>
            </w:r>
          </w:p>
        </w:tc>
        <w:tc>
          <w:tcPr>
            <w:tcW w:w="1181" w:type="dxa"/>
            <w:vAlign w:val="center"/>
          </w:tcPr>
          <w:p w14:paraId="4D215AE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13A985B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97ACA77" w14:textId="77777777" w:rsidR="00841F4E" w:rsidRPr="003A62ED" w:rsidRDefault="00841F4E" w:rsidP="00841F4E">
            <w:pPr>
              <w:ind w:left="0" w:firstLine="0"/>
              <w:rPr>
                <w:rFonts w:ascii="Times New Roman" w:hAnsi="Times New Roman"/>
                <w:b/>
                <w:lang w:val="en-US"/>
              </w:rPr>
            </w:pPr>
          </w:p>
        </w:tc>
        <w:tc>
          <w:tcPr>
            <w:tcW w:w="1224" w:type="dxa"/>
          </w:tcPr>
          <w:p w14:paraId="26B6180A" w14:textId="77777777" w:rsidR="00841F4E" w:rsidRPr="003A62ED" w:rsidRDefault="00841F4E" w:rsidP="00841F4E">
            <w:pPr>
              <w:ind w:left="0" w:firstLine="0"/>
              <w:rPr>
                <w:rFonts w:ascii="Times New Roman" w:hAnsi="Times New Roman"/>
                <w:b/>
                <w:lang w:val="en-US"/>
              </w:rPr>
            </w:pPr>
          </w:p>
        </w:tc>
        <w:tc>
          <w:tcPr>
            <w:tcW w:w="1415" w:type="dxa"/>
          </w:tcPr>
          <w:p w14:paraId="32C5052F" w14:textId="77777777" w:rsidR="00841F4E" w:rsidRPr="003A62ED" w:rsidRDefault="00841F4E" w:rsidP="00841F4E">
            <w:pPr>
              <w:ind w:left="0" w:firstLine="0"/>
              <w:rPr>
                <w:rFonts w:ascii="Times New Roman" w:hAnsi="Times New Roman"/>
                <w:b/>
                <w:lang w:val="en-US"/>
              </w:rPr>
            </w:pPr>
          </w:p>
        </w:tc>
        <w:tc>
          <w:tcPr>
            <w:tcW w:w="970" w:type="dxa"/>
          </w:tcPr>
          <w:p w14:paraId="4B64B5D7" w14:textId="77777777" w:rsidR="00841F4E" w:rsidRPr="003A62ED" w:rsidRDefault="00841F4E" w:rsidP="00841F4E">
            <w:pPr>
              <w:ind w:left="0" w:firstLine="0"/>
              <w:rPr>
                <w:rFonts w:ascii="Times New Roman" w:hAnsi="Times New Roman"/>
                <w:b/>
                <w:lang w:val="en-US"/>
              </w:rPr>
            </w:pPr>
          </w:p>
        </w:tc>
      </w:tr>
      <w:tr w:rsidR="00841F4E" w:rsidRPr="003A62ED" w14:paraId="035BACD0" w14:textId="77777777" w:rsidTr="00EC644D">
        <w:trPr>
          <w:trHeight w:val="70"/>
        </w:trPr>
        <w:tc>
          <w:tcPr>
            <w:tcW w:w="1142" w:type="dxa"/>
          </w:tcPr>
          <w:p w14:paraId="3F84B9B6" w14:textId="77777777" w:rsidR="00841F4E" w:rsidRPr="003A62ED" w:rsidRDefault="00841F4E" w:rsidP="00841F4E">
            <w:pPr>
              <w:ind w:left="0" w:firstLine="0"/>
              <w:rPr>
                <w:rFonts w:ascii="Times New Roman" w:hAnsi="Times New Roman"/>
                <w:b/>
                <w:lang w:val="en-US"/>
              </w:rPr>
            </w:pPr>
          </w:p>
        </w:tc>
        <w:tc>
          <w:tcPr>
            <w:tcW w:w="2119" w:type="dxa"/>
            <w:vAlign w:val="center"/>
          </w:tcPr>
          <w:p w14:paraId="61D548F7" w14:textId="77777777" w:rsidR="00841F4E" w:rsidRPr="003A62ED" w:rsidRDefault="00841F4E" w:rsidP="00841F4E">
            <w:pPr>
              <w:jc w:val="center"/>
              <w:rPr>
                <w:rFonts w:ascii="Times New Roman" w:hAnsi="Times New Roman"/>
              </w:rPr>
            </w:pPr>
            <w:r w:rsidRPr="003A62ED">
              <w:rPr>
                <w:rFonts w:ascii="Times New Roman" w:hAnsi="Times New Roman"/>
              </w:rPr>
              <w:t>18 September 2018</w:t>
            </w:r>
          </w:p>
        </w:tc>
        <w:tc>
          <w:tcPr>
            <w:tcW w:w="1181" w:type="dxa"/>
            <w:vAlign w:val="center"/>
          </w:tcPr>
          <w:p w14:paraId="4E5D215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5D5F3B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BF42BF1" w14:textId="77777777" w:rsidR="00841F4E" w:rsidRPr="003A62ED" w:rsidRDefault="00841F4E" w:rsidP="00841F4E">
            <w:pPr>
              <w:ind w:left="0" w:firstLine="0"/>
              <w:rPr>
                <w:rFonts w:ascii="Times New Roman" w:hAnsi="Times New Roman"/>
                <w:b/>
                <w:lang w:val="en-US"/>
              </w:rPr>
            </w:pPr>
          </w:p>
        </w:tc>
        <w:tc>
          <w:tcPr>
            <w:tcW w:w="1224" w:type="dxa"/>
          </w:tcPr>
          <w:p w14:paraId="4146A2AE" w14:textId="77777777" w:rsidR="00841F4E" w:rsidRPr="003A62ED" w:rsidRDefault="00841F4E" w:rsidP="00841F4E">
            <w:pPr>
              <w:ind w:left="0" w:firstLine="0"/>
              <w:rPr>
                <w:rFonts w:ascii="Times New Roman" w:hAnsi="Times New Roman"/>
                <w:b/>
                <w:lang w:val="en-US"/>
              </w:rPr>
            </w:pPr>
          </w:p>
        </w:tc>
        <w:tc>
          <w:tcPr>
            <w:tcW w:w="1415" w:type="dxa"/>
          </w:tcPr>
          <w:p w14:paraId="4DDBB6CA" w14:textId="77777777" w:rsidR="00841F4E" w:rsidRPr="003A62ED" w:rsidRDefault="00841F4E" w:rsidP="00841F4E">
            <w:pPr>
              <w:ind w:left="0" w:firstLine="0"/>
              <w:rPr>
                <w:rFonts w:ascii="Times New Roman" w:hAnsi="Times New Roman"/>
                <w:b/>
                <w:lang w:val="en-US"/>
              </w:rPr>
            </w:pPr>
          </w:p>
        </w:tc>
        <w:tc>
          <w:tcPr>
            <w:tcW w:w="970" w:type="dxa"/>
          </w:tcPr>
          <w:p w14:paraId="01004B76" w14:textId="77777777" w:rsidR="00841F4E" w:rsidRPr="003A62ED" w:rsidRDefault="00841F4E" w:rsidP="00841F4E">
            <w:pPr>
              <w:ind w:left="0" w:firstLine="0"/>
              <w:rPr>
                <w:rFonts w:ascii="Times New Roman" w:hAnsi="Times New Roman"/>
                <w:b/>
                <w:lang w:val="en-US"/>
              </w:rPr>
            </w:pPr>
          </w:p>
        </w:tc>
      </w:tr>
      <w:tr w:rsidR="00841F4E" w:rsidRPr="003A62ED" w14:paraId="7C794251" w14:textId="77777777" w:rsidTr="00EC644D">
        <w:trPr>
          <w:trHeight w:val="70"/>
        </w:trPr>
        <w:tc>
          <w:tcPr>
            <w:tcW w:w="1142" w:type="dxa"/>
          </w:tcPr>
          <w:p w14:paraId="6F014ADA" w14:textId="77777777" w:rsidR="00841F4E" w:rsidRPr="003A62ED" w:rsidRDefault="00841F4E" w:rsidP="00841F4E">
            <w:pPr>
              <w:ind w:left="0" w:firstLine="0"/>
              <w:rPr>
                <w:rFonts w:ascii="Times New Roman" w:hAnsi="Times New Roman"/>
                <w:b/>
                <w:lang w:val="en-US"/>
              </w:rPr>
            </w:pPr>
          </w:p>
        </w:tc>
        <w:tc>
          <w:tcPr>
            <w:tcW w:w="2119" w:type="dxa"/>
            <w:vAlign w:val="center"/>
          </w:tcPr>
          <w:p w14:paraId="1FA187BD" w14:textId="77777777" w:rsidR="00841F4E" w:rsidRPr="003A62ED" w:rsidRDefault="00841F4E" w:rsidP="00841F4E">
            <w:pPr>
              <w:jc w:val="center"/>
              <w:rPr>
                <w:rFonts w:ascii="Times New Roman" w:hAnsi="Times New Roman"/>
              </w:rPr>
            </w:pPr>
            <w:r w:rsidRPr="003A62ED">
              <w:rPr>
                <w:rFonts w:ascii="Times New Roman" w:hAnsi="Times New Roman"/>
              </w:rPr>
              <w:t>19 September 2018</w:t>
            </w:r>
          </w:p>
        </w:tc>
        <w:tc>
          <w:tcPr>
            <w:tcW w:w="1181" w:type="dxa"/>
            <w:vAlign w:val="center"/>
          </w:tcPr>
          <w:p w14:paraId="12E11F8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183248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F1E435C" w14:textId="77777777" w:rsidR="00841F4E" w:rsidRPr="003A62ED" w:rsidRDefault="00841F4E" w:rsidP="00841F4E">
            <w:pPr>
              <w:ind w:left="0" w:firstLine="0"/>
              <w:rPr>
                <w:rFonts w:ascii="Times New Roman" w:hAnsi="Times New Roman"/>
                <w:b/>
                <w:lang w:val="en-US"/>
              </w:rPr>
            </w:pPr>
          </w:p>
        </w:tc>
        <w:tc>
          <w:tcPr>
            <w:tcW w:w="1224" w:type="dxa"/>
          </w:tcPr>
          <w:p w14:paraId="470B1037" w14:textId="77777777" w:rsidR="00841F4E" w:rsidRPr="003A62ED" w:rsidRDefault="00841F4E" w:rsidP="00841F4E">
            <w:pPr>
              <w:ind w:left="0" w:firstLine="0"/>
              <w:rPr>
                <w:rFonts w:ascii="Times New Roman" w:hAnsi="Times New Roman"/>
                <w:b/>
                <w:lang w:val="en-US"/>
              </w:rPr>
            </w:pPr>
          </w:p>
        </w:tc>
        <w:tc>
          <w:tcPr>
            <w:tcW w:w="1415" w:type="dxa"/>
          </w:tcPr>
          <w:p w14:paraId="0E79E81F" w14:textId="77777777" w:rsidR="00841F4E" w:rsidRPr="003A62ED" w:rsidRDefault="00841F4E" w:rsidP="00841F4E">
            <w:pPr>
              <w:ind w:left="0" w:firstLine="0"/>
              <w:rPr>
                <w:rFonts w:ascii="Times New Roman" w:hAnsi="Times New Roman"/>
                <w:b/>
                <w:lang w:val="en-US"/>
              </w:rPr>
            </w:pPr>
          </w:p>
        </w:tc>
        <w:tc>
          <w:tcPr>
            <w:tcW w:w="970" w:type="dxa"/>
          </w:tcPr>
          <w:p w14:paraId="75CAB471" w14:textId="77777777" w:rsidR="00841F4E" w:rsidRPr="003A62ED" w:rsidRDefault="00841F4E" w:rsidP="00841F4E">
            <w:pPr>
              <w:ind w:left="0" w:firstLine="0"/>
              <w:rPr>
                <w:rFonts w:ascii="Times New Roman" w:hAnsi="Times New Roman"/>
                <w:b/>
                <w:lang w:val="en-US"/>
              </w:rPr>
            </w:pPr>
          </w:p>
        </w:tc>
      </w:tr>
      <w:tr w:rsidR="00841F4E" w:rsidRPr="003A62ED" w14:paraId="37B7A2B1" w14:textId="77777777" w:rsidTr="00EC644D">
        <w:trPr>
          <w:trHeight w:val="70"/>
        </w:trPr>
        <w:tc>
          <w:tcPr>
            <w:tcW w:w="1142" w:type="dxa"/>
          </w:tcPr>
          <w:p w14:paraId="52F21396" w14:textId="77777777" w:rsidR="00841F4E" w:rsidRPr="003A62ED" w:rsidRDefault="00841F4E" w:rsidP="00841F4E">
            <w:pPr>
              <w:ind w:left="0" w:firstLine="0"/>
              <w:rPr>
                <w:rFonts w:ascii="Times New Roman" w:hAnsi="Times New Roman"/>
                <w:b/>
                <w:lang w:val="en-US"/>
              </w:rPr>
            </w:pPr>
          </w:p>
        </w:tc>
        <w:tc>
          <w:tcPr>
            <w:tcW w:w="2119" w:type="dxa"/>
            <w:vAlign w:val="center"/>
          </w:tcPr>
          <w:p w14:paraId="2BE64C91" w14:textId="77777777" w:rsidR="00841F4E" w:rsidRPr="003A62ED" w:rsidRDefault="00841F4E" w:rsidP="00841F4E">
            <w:pPr>
              <w:jc w:val="center"/>
              <w:rPr>
                <w:rFonts w:ascii="Times New Roman" w:hAnsi="Times New Roman"/>
              </w:rPr>
            </w:pPr>
            <w:r w:rsidRPr="003A62ED">
              <w:rPr>
                <w:rFonts w:ascii="Times New Roman" w:hAnsi="Times New Roman"/>
              </w:rPr>
              <w:t>20 September 2018</w:t>
            </w:r>
          </w:p>
        </w:tc>
        <w:tc>
          <w:tcPr>
            <w:tcW w:w="1181" w:type="dxa"/>
            <w:vAlign w:val="center"/>
          </w:tcPr>
          <w:p w14:paraId="3D141FC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815067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9A5DAE5" w14:textId="77777777" w:rsidR="00841F4E" w:rsidRPr="003A62ED" w:rsidRDefault="00841F4E" w:rsidP="00841F4E">
            <w:pPr>
              <w:ind w:left="0" w:firstLine="0"/>
              <w:rPr>
                <w:rFonts w:ascii="Times New Roman" w:hAnsi="Times New Roman"/>
                <w:b/>
                <w:lang w:val="en-US"/>
              </w:rPr>
            </w:pPr>
          </w:p>
        </w:tc>
        <w:tc>
          <w:tcPr>
            <w:tcW w:w="1224" w:type="dxa"/>
          </w:tcPr>
          <w:p w14:paraId="1ACB70F7" w14:textId="77777777" w:rsidR="00841F4E" w:rsidRPr="003A62ED" w:rsidRDefault="00841F4E" w:rsidP="00841F4E">
            <w:pPr>
              <w:ind w:left="0" w:firstLine="0"/>
              <w:rPr>
                <w:rFonts w:ascii="Times New Roman" w:hAnsi="Times New Roman"/>
                <w:b/>
                <w:lang w:val="en-US"/>
              </w:rPr>
            </w:pPr>
          </w:p>
        </w:tc>
        <w:tc>
          <w:tcPr>
            <w:tcW w:w="1415" w:type="dxa"/>
          </w:tcPr>
          <w:p w14:paraId="09B96B2E" w14:textId="77777777" w:rsidR="00841F4E" w:rsidRPr="003A62ED" w:rsidRDefault="00841F4E" w:rsidP="00841F4E">
            <w:pPr>
              <w:ind w:left="0" w:firstLine="0"/>
              <w:rPr>
                <w:rFonts w:ascii="Times New Roman" w:hAnsi="Times New Roman"/>
                <w:b/>
                <w:lang w:val="en-US"/>
              </w:rPr>
            </w:pPr>
          </w:p>
        </w:tc>
        <w:tc>
          <w:tcPr>
            <w:tcW w:w="970" w:type="dxa"/>
          </w:tcPr>
          <w:p w14:paraId="29518713" w14:textId="77777777" w:rsidR="00841F4E" w:rsidRPr="003A62ED" w:rsidRDefault="00841F4E" w:rsidP="00841F4E">
            <w:pPr>
              <w:ind w:left="0" w:firstLine="0"/>
              <w:rPr>
                <w:rFonts w:ascii="Times New Roman" w:hAnsi="Times New Roman"/>
                <w:b/>
                <w:lang w:val="en-US"/>
              </w:rPr>
            </w:pPr>
          </w:p>
        </w:tc>
      </w:tr>
      <w:tr w:rsidR="00841F4E" w:rsidRPr="003A62ED" w14:paraId="5EC9CAE9" w14:textId="77777777" w:rsidTr="00EC644D">
        <w:trPr>
          <w:trHeight w:val="70"/>
        </w:trPr>
        <w:tc>
          <w:tcPr>
            <w:tcW w:w="1142" w:type="dxa"/>
          </w:tcPr>
          <w:p w14:paraId="1AE94262" w14:textId="77777777" w:rsidR="00841F4E" w:rsidRPr="003A62ED" w:rsidRDefault="00841F4E" w:rsidP="00841F4E">
            <w:pPr>
              <w:ind w:left="0" w:firstLine="0"/>
              <w:rPr>
                <w:rFonts w:ascii="Times New Roman" w:hAnsi="Times New Roman"/>
                <w:b/>
                <w:lang w:val="en-US"/>
              </w:rPr>
            </w:pPr>
          </w:p>
        </w:tc>
        <w:tc>
          <w:tcPr>
            <w:tcW w:w="2119" w:type="dxa"/>
            <w:vAlign w:val="center"/>
          </w:tcPr>
          <w:p w14:paraId="01A47A87" w14:textId="77777777" w:rsidR="00841F4E" w:rsidRPr="003A62ED" w:rsidRDefault="00841F4E" w:rsidP="00841F4E">
            <w:pPr>
              <w:jc w:val="center"/>
              <w:rPr>
                <w:rFonts w:ascii="Times New Roman" w:hAnsi="Times New Roman"/>
              </w:rPr>
            </w:pPr>
            <w:r w:rsidRPr="003A62ED">
              <w:rPr>
                <w:rFonts w:ascii="Times New Roman" w:hAnsi="Times New Roman"/>
              </w:rPr>
              <w:t>21 September 2018</w:t>
            </w:r>
          </w:p>
        </w:tc>
        <w:tc>
          <w:tcPr>
            <w:tcW w:w="1181" w:type="dxa"/>
            <w:vAlign w:val="center"/>
          </w:tcPr>
          <w:p w14:paraId="1DFD471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189DF49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EBDD82D" w14:textId="77777777" w:rsidR="00841F4E" w:rsidRPr="003A62ED" w:rsidRDefault="00841F4E" w:rsidP="00841F4E">
            <w:pPr>
              <w:ind w:left="0" w:firstLine="0"/>
              <w:rPr>
                <w:rFonts w:ascii="Times New Roman" w:hAnsi="Times New Roman"/>
                <w:b/>
                <w:lang w:val="en-US"/>
              </w:rPr>
            </w:pPr>
          </w:p>
        </w:tc>
        <w:tc>
          <w:tcPr>
            <w:tcW w:w="1224" w:type="dxa"/>
          </w:tcPr>
          <w:p w14:paraId="541B3430" w14:textId="77777777" w:rsidR="00841F4E" w:rsidRPr="003A62ED" w:rsidRDefault="00841F4E" w:rsidP="00841F4E">
            <w:pPr>
              <w:ind w:left="0" w:firstLine="0"/>
              <w:rPr>
                <w:rFonts w:ascii="Times New Roman" w:hAnsi="Times New Roman"/>
                <w:b/>
                <w:lang w:val="en-US"/>
              </w:rPr>
            </w:pPr>
          </w:p>
        </w:tc>
        <w:tc>
          <w:tcPr>
            <w:tcW w:w="1415" w:type="dxa"/>
          </w:tcPr>
          <w:p w14:paraId="32AE0502" w14:textId="77777777" w:rsidR="00841F4E" w:rsidRPr="003A62ED" w:rsidRDefault="00841F4E" w:rsidP="00841F4E">
            <w:pPr>
              <w:ind w:left="0" w:firstLine="0"/>
              <w:rPr>
                <w:rFonts w:ascii="Times New Roman" w:hAnsi="Times New Roman"/>
                <w:b/>
                <w:lang w:val="en-US"/>
              </w:rPr>
            </w:pPr>
          </w:p>
        </w:tc>
        <w:tc>
          <w:tcPr>
            <w:tcW w:w="970" w:type="dxa"/>
          </w:tcPr>
          <w:p w14:paraId="5902E2F6" w14:textId="77777777" w:rsidR="00841F4E" w:rsidRPr="003A62ED" w:rsidRDefault="00841F4E" w:rsidP="00841F4E">
            <w:pPr>
              <w:ind w:left="0" w:firstLine="0"/>
              <w:rPr>
                <w:rFonts w:ascii="Times New Roman" w:hAnsi="Times New Roman"/>
                <w:b/>
                <w:lang w:val="en-US"/>
              </w:rPr>
            </w:pPr>
          </w:p>
        </w:tc>
      </w:tr>
      <w:tr w:rsidR="00841F4E" w:rsidRPr="003A62ED" w14:paraId="33E07BA5" w14:textId="77777777" w:rsidTr="00EC644D">
        <w:trPr>
          <w:trHeight w:val="70"/>
        </w:trPr>
        <w:tc>
          <w:tcPr>
            <w:tcW w:w="1142" w:type="dxa"/>
          </w:tcPr>
          <w:p w14:paraId="7E7A3AC9" w14:textId="77777777" w:rsidR="00841F4E" w:rsidRPr="003A62ED" w:rsidRDefault="00841F4E" w:rsidP="00841F4E">
            <w:pPr>
              <w:ind w:left="0" w:firstLine="0"/>
              <w:rPr>
                <w:rFonts w:ascii="Times New Roman" w:hAnsi="Times New Roman"/>
                <w:b/>
                <w:lang w:val="en-US"/>
              </w:rPr>
            </w:pPr>
          </w:p>
        </w:tc>
        <w:tc>
          <w:tcPr>
            <w:tcW w:w="2119" w:type="dxa"/>
            <w:vAlign w:val="center"/>
          </w:tcPr>
          <w:p w14:paraId="322E31AC" w14:textId="77777777" w:rsidR="00841F4E" w:rsidRPr="003A62ED" w:rsidRDefault="00841F4E" w:rsidP="00841F4E">
            <w:pPr>
              <w:jc w:val="center"/>
              <w:rPr>
                <w:rFonts w:ascii="Times New Roman" w:hAnsi="Times New Roman"/>
              </w:rPr>
            </w:pPr>
            <w:r w:rsidRPr="003A62ED">
              <w:rPr>
                <w:rFonts w:ascii="Times New Roman" w:hAnsi="Times New Roman"/>
              </w:rPr>
              <w:t>24 September 2018</w:t>
            </w:r>
          </w:p>
        </w:tc>
        <w:tc>
          <w:tcPr>
            <w:tcW w:w="1181" w:type="dxa"/>
            <w:vAlign w:val="center"/>
          </w:tcPr>
          <w:p w14:paraId="313468A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2A0A2D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79404D3" w14:textId="77777777" w:rsidR="00841F4E" w:rsidRPr="003A62ED" w:rsidRDefault="00841F4E" w:rsidP="00841F4E">
            <w:pPr>
              <w:ind w:left="0" w:firstLine="0"/>
              <w:rPr>
                <w:rFonts w:ascii="Times New Roman" w:hAnsi="Times New Roman"/>
                <w:b/>
                <w:lang w:val="en-US"/>
              </w:rPr>
            </w:pPr>
          </w:p>
        </w:tc>
        <w:tc>
          <w:tcPr>
            <w:tcW w:w="1224" w:type="dxa"/>
          </w:tcPr>
          <w:p w14:paraId="7489C9A6" w14:textId="77777777" w:rsidR="00841F4E" w:rsidRPr="003A62ED" w:rsidRDefault="00841F4E" w:rsidP="00841F4E">
            <w:pPr>
              <w:ind w:left="0" w:firstLine="0"/>
              <w:rPr>
                <w:rFonts w:ascii="Times New Roman" w:hAnsi="Times New Roman"/>
                <w:b/>
                <w:lang w:val="en-US"/>
              </w:rPr>
            </w:pPr>
          </w:p>
        </w:tc>
        <w:tc>
          <w:tcPr>
            <w:tcW w:w="1415" w:type="dxa"/>
          </w:tcPr>
          <w:p w14:paraId="6509CB94" w14:textId="77777777" w:rsidR="00841F4E" w:rsidRPr="003A62ED" w:rsidRDefault="00841F4E" w:rsidP="00841F4E">
            <w:pPr>
              <w:ind w:left="0" w:firstLine="0"/>
              <w:rPr>
                <w:rFonts w:ascii="Times New Roman" w:hAnsi="Times New Roman"/>
                <w:b/>
                <w:lang w:val="en-US"/>
              </w:rPr>
            </w:pPr>
          </w:p>
        </w:tc>
        <w:tc>
          <w:tcPr>
            <w:tcW w:w="970" w:type="dxa"/>
          </w:tcPr>
          <w:p w14:paraId="43D3EAB8" w14:textId="77777777" w:rsidR="00841F4E" w:rsidRPr="003A62ED" w:rsidRDefault="00841F4E" w:rsidP="00841F4E">
            <w:pPr>
              <w:ind w:left="0" w:firstLine="0"/>
              <w:rPr>
                <w:rFonts w:ascii="Times New Roman" w:hAnsi="Times New Roman"/>
                <w:b/>
                <w:lang w:val="en-US"/>
              </w:rPr>
            </w:pPr>
          </w:p>
        </w:tc>
      </w:tr>
      <w:tr w:rsidR="00841F4E" w:rsidRPr="003A62ED" w14:paraId="3BBA765F" w14:textId="77777777" w:rsidTr="00EC644D">
        <w:trPr>
          <w:trHeight w:val="70"/>
        </w:trPr>
        <w:tc>
          <w:tcPr>
            <w:tcW w:w="1142" w:type="dxa"/>
          </w:tcPr>
          <w:p w14:paraId="45F44ADF" w14:textId="77777777" w:rsidR="00841F4E" w:rsidRPr="003A62ED" w:rsidRDefault="00841F4E" w:rsidP="00841F4E">
            <w:pPr>
              <w:ind w:left="0" w:firstLine="0"/>
              <w:rPr>
                <w:rFonts w:ascii="Times New Roman" w:hAnsi="Times New Roman"/>
                <w:b/>
                <w:lang w:val="en-US"/>
              </w:rPr>
            </w:pPr>
          </w:p>
        </w:tc>
        <w:tc>
          <w:tcPr>
            <w:tcW w:w="2119" w:type="dxa"/>
            <w:vAlign w:val="center"/>
          </w:tcPr>
          <w:p w14:paraId="47E9365C" w14:textId="77777777" w:rsidR="00841F4E" w:rsidRPr="003A62ED" w:rsidRDefault="00841F4E" w:rsidP="00841F4E">
            <w:pPr>
              <w:jc w:val="center"/>
              <w:rPr>
                <w:rFonts w:ascii="Times New Roman" w:hAnsi="Times New Roman"/>
              </w:rPr>
            </w:pPr>
            <w:r w:rsidRPr="003A62ED">
              <w:rPr>
                <w:rFonts w:ascii="Times New Roman" w:hAnsi="Times New Roman"/>
              </w:rPr>
              <w:t>25 September 2018</w:t>
            </w:r>
          </w:p>
        </w:tc>
        <w:tc>
          <w:tcPr>
            <w:tcW w:w="1181" w:type="dxa"/>
            <w:vAlign w:val="center"/>
          </w:tcPr>
          <w:p w14:paraId="58D7501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7289F6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C7827D5" w14:textId="77777777" w:rsidR="00841F4E" w:rsidRPr="003A62ED" w:rsidRDefault="00841F4E" w:rsidP="00841F4E">
            <w:pPr>
              <w:ind w:left="0" w:firstLine="0"/>
              <w:rPr>
                <w:rFonts w:ascii="Times New Roman" w:hAnsi="Times New Roman"/>
                <w:b/>
                <w:lang w:val="en-US"/>
              </w:rPr>
            </w:pPr>
          </w:p>
        </w:tc>
        <w:tc>
          <w:tcPr>
            <w:tcW w:w="1224" w:type="dxa"/>
          </w:tcPr>
          <w:p w14:paraId="389CE20F" w14:textId="77777777" w:rsidR="00841F4E" w:rsidRPr="003A62ED" w:rsidRDefault="00841F4E" w:rsidP="00841F4E">
            <w:pPr>
              <w:ind w:left="0" w:firstLine="0"/>
              <w:rPr>
                <w:rFonts w:ascii="Times New Roman" w:hAnsi="Times New Roman"/>
                <w:b/>
                <w:lang w:val="en-US"/>
              </w:rPr>
            </w:pPr>
          </w:p>
        </w:tc>
        <w:tc>
          <w:tcPr>
            <w:tcW w:w="1415" w:type="dxa"/>
          </w:tcPr>
          <w:p w14:paraId="75991E75" w14:textId="77777777" w:rsidR="00841F4E" w:rsidRPr="003A62ED" w:rsidRDefault="00841F4E" w:rsidP="00841F4E">
            <w:pPr>
              <w:ind w:left="0" w:firstLine="0"/>
              <w:rPr>
                <w:rFonts w:ascii="Times New Roman" w:hAnsi="Times New Roman"/>
                <w:b/>
                <w:lang w:val="en-US"/>
              </w:rPr>
            </w:pPr>
          </w:p>
        </w:tc>
        <w:tc>
          <w:tcPr>
            <w:tcW w:w="970" w:type="dxa"/>
          </w:tcPr>
          <w:p w14:paraId="0E325383" w14:textId="77777777" w:rsidR="00841F4E" w:rsidRPr="003A62ED" w:rsidRDefault="00841F4E" w:rsidP="00841F4E">
            <w:pPr>
              <w:ind w:left="0" w:firstLine="0"/>
              <w:rPr>
                <w:rFonts w:ascii="Times New Roman" w:hAnsi="Times New Roman"/>
                <w:b/>
                <w:lang w:val="en-US"/>
              </w:rPr>
            </w:pPr>
          </w:p>
        </w:tc>
      </w:tr>
      <w:tr w:rsidR="00841F4E" w:rsidRPr="003A62ED" w14:paraId="1228ECE0" w14:textId="77777777" w:rsidTr="00EC644D">
        <w:trPr>
          <w:trHeight w:val="70"/>
        </w:trPr>
        <w:tc>
          <w:tcPr>
            <w:tcW w:w="1142" w:type="dxa"/>
          </w:tcPr>
          <w:p w14:paraId="7B5BF3AC" w14:textId="77777777" w:rsidR="00841F4E" w:rsidRPr="003A62ED" w:rsidRDefault="00841F4E" w:rsidP="00841F4E">
            <w:pPr>
              <w:ind w:left="0" w:firstLine="0"/>
              <w:rPr>
                <w:rFonts w:ascii="Times New Roman" w:hAnsi="Times New Roman"/>
                <w:b/>
                <w:lang w:val="en-US"/>
              </w:rPr>
            </w:pPr>
          </w:p>
        </w:tc>
        <w:tc>
          <w:tcPr>
            <w:tcW w:w="2119" w:type="dxa"/>
            <w:vAlign w:val="center"/>
          </w:tcPr>
          <w:p w14:paraId="11A01389" w14:textId="77777777" w:rsidR="00841F4E" w:rsidRPr="003A62ED" w:rsidRDefault="00841F4E" w:rsidP="00841F4E">
            <w:pPr>
              <w:jc w:val="center"/>
              <w:rPr>
                <w:rFonts w:ascii="Times New Roman" w:hAnsi="Times New Roman"/>
              </w:rPr>
            </w:pPr>
            <w:r w:rsidRPr="003A62ED">
              <w:rPr>
                <w:rFonts w:ascii="Times New Roman" w:hAnsi="Times New Roman"/>
              </w:rPr>
              <w:t>26 September 2018</w:t>
            </w:r>
          </w:p>
        </w:tc>
        <w:tc>
          <w:tcPr>
            <w:tcW w:w="1181" w:type="dxa"/>
            <w:vAlign w:val="center"/>
          </w:tcPr>
          <w:p w14:paraId="451A209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16615F6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095D9BF" w14:textId="77777777" w:rsidR="00841F4E" w:rsidRPr="003A62ED" w:rsidRDefault="00841F4E" w:rsidP="00841F4E">
            <w:pPr>
              <w:ind w:left="0" w:firstLine="0"/>
              <w:rPr>
                <w:rFonts w:ascii="Times New Roman" w:hAnsi="Times New Roman"/>
                <w:b/>
                <w:lang w:val="en-US"/>
              </w:rPr>
            </w:pPr>
          </w:p>
        </w:tc>
        <w:tc>
          <w:tcPr>
            <w:tcW w:w="1224" w:type="dxa"/>
          </w:tcPr>
          <w:p w14:paraId="7FCF3A5E" w14:textId="77777777" w:rsidR="00841F4E" w:rsidRPr="003A62ED" w:rsidRDefault="00841F4E" w:rsidP="00841F4E">
            <w:pPr>
              <w:ind w:left="0" w:firstLine="0"/>
              <w:rPr>
                <w:rFonts w:ascii="Times New Roman" w:hAnsi="Times New Roman"/>
                <w:b/>
                <w:lang w:val="en-US"/>
              </w:rPr>
            </w:pPr>
          </w:p>
        </w:tc>
        <w:tc>
          <w:tcPr>
            <w:tcW w:w="1415" w:type="dxa"/>
          </w:tcPr>
          <w:p w14:paraId="4BFF1B03" w14:textId="77777777" w:rsidR="00841F4E" w:rsidRPr="003A62ED" w:rsidRDefault="00841F4E" w:rsidP="00841F4E">
            <w:pPr>
              <w:ind w:left="0" w:firstLine="0"/>
              <w:rPr>
                <w:rFonts w:ascii="Times New Roman" w:hAnsi="Times New Roman"/>
                <w:b/>
                <w:lang w:val="en-US"/>
              </w:rPr>
            </w:pPr>
          </w:p>
        </w:tc>
        <w:tc>
          <w:tcPr>
            <w:tcW w:w="970" w:type="dxa"/>
          </w:tcPr>
          <w:p w14:paraId="14BC2D77" w14:textId="77777777" w:rsidR="00841F4E" w:rsidRPr="003A62ED" w:rsidRDefault="00841F4E" w:rsidP="00841F4E">
            <w:pPr>
              <w:ind w:left="0" w:firstLine="0"/>
              <w:rPr>
                <w:rFonts w:ascii="Times New Roman" w:hAnsi="Times New Roman"/>
                <w:b/>
                <w:lang w:val="en-US"/>
              </w:rPr>
            </w:pPr>
          </w:p>
        </w:tc>
      </w:tr>
      <w:tr w:rsidR="00841F4E" w:rsidRPr="003A62ED" w14:paraId="788D04E3" w14:textId="77777777" w:rsidTr="00EC644D">
        <w:trPr>
          <w:trHeight w:val="70"/>
        </w:trPr>
        <w:tc>
          <w:tcPr>
            <w:tcW w:w="1142" w:type="dxa"/>
          </w:tcPr>
          <w:p w14:paraId="4713FB28" w14:textId="77777777" w:rsidR="00841F4E" w:rsidRPr="003A62ED" w:rsidRDefault="00841F4E" w:rsidP="00841F4E">
            <w:pPr>
              <w:ind w:left="0" w:firstLine="0"/>
              <w:rPr>
                <w:rFonts w:ascii="Times New Roman" w:hAnsi="Times New Roman"/>
                <w:b/>
                <w:lang w:val="en-US"/>
              </w:rPr>
            </w:pPr>
          </w:p>
        </w:tc>
        <w:tc>
          <w:tcPr>
            <w:tcW w:w="2119" w:type="dxa"/>
            <w:vAlign w:val="center"/>
          </w:tcPr>
          <w:p w14:paraId="649706B2" w14:textId="77777777" w:rsidR="00841F4E" w:rsidRPr="003A62ED" w:rsidRDefault="00841F4E" w:rsidP="00841F4E">
            <w:pPr>
              <w:jc w:val="center"/>
              <w:rPr>
                <w:rFonts w:ascii="Times New Roman" w:hAnsi="Times New Roman"/>
              </w:rPr>
            </w:pPr>
            <w:r w:rsidRPr="003A62ED">
              <w:rPr>
                <w:rFonts w:ascii="Times New Roman" w:hAnsi="Times New Roman"/>
              </w:rPr>
              <w:t>27 September 2018</w:t>
            </w:r>
          </w:p>
        </w:tc>
        <w:tc>
          <w:tcPr>
            <w:tcW w:w="1181" w:type="dxa"/>
            <w:vAlign w:val="center"/>
          </w:tcPr>
          <w:p w14:paraId="10E8BA5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B41C07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480C6A2" w14:textId="77777777" w:rsidR="00841F4E" w:rsidRPr="003A62ED" w:rsidRDefault="00841F4E" w:rsidP="00841F4E">
            <w:pPr>
              <w:ind w:left="0" w:firstLine="0"/>
              <w:rPr>
                <w:rFonts w:ascii="Times New Roman" w:hAnsi="Times New Roman"/>
                <w:b/>
                <w:lang w:val="en-US"/>
              </w:rPr>
            </w:pPr>
          </w:p>
        </w:tc>
        <w:tc>
          <w:tcPr>
            <w:tcW w:w="1224" w:type="dxa"/>
          </w:tcPr>
          <w:p w14:paraId="4B50F9EF" w14:textId="77777777" w:rsidR="00841F4E" w:rsidRPr="003A62ED" w:rsidRDefault="00841F4E" w:rsidP="00841F4E">
            <w:pPr>
              <w:ind w:left="0" w:firstLine="0"/>
              <w:rPr>
                <w:rFonts w:ascii="Times New Roman" w:hAnsi="Times New Roman"/>
                <w:b/>
                <w:lang w:val="en-US"/>
              </w:rPr>
            </w:pPr>
          </w:p>
        </w:tc>
        <w:tc>
          <w:tcPr>
            <w:tcW w:w="1415" w:type="dxa"/>
          </w:tcPr>
          <w:p w14:paraId="7C9131CB" w14:textId="77777777" w:rsidR="00841F4E" w:rsidRPr="003A62ED" w:rsidRDefault="00841F4E" w:rsidP="00841F4E">
            <w:pPr>
              <w:ind w:left="0" w:firstLine="0"/>
              <w:rPr>
                <w:rFonts w:ascii="Times New Roman" w:hAnsi="Times New Roman"/>
                <w:b/>
                <w:lang w:val="en-US"/>
              </w:rPr>
            </w:pPr>
          </w:p>
        </w:tc>
        <w:tc>
          <w:tcPr>
            <w:tcW w:w="970" w:type="dxa"/>
          </w:tcPr>
          <w:p w14:paraId="69302F21" w14:textId="77777777" w:rsidR="00841F4E" w:rsidRPr="003A62ED" w:rsidRDefault="00841F4E" w:rsidP="00841F4E">
            <w:pPr>
              <w:ind w:left="0" w:firstLine="0"/>
              <w:rPr>
                <w:rFonts w:ascii="Times New Roman" w:hAnsi="Times New Roman"/>
                <w:b/>
                <w:lang w:val="en-US"/>
              </w:rPr>
            </w:pPr>
          </w:p>
        </w:tc>
      </w:tr>
      <w:tr w:rsidR="00841F4E" w:rsidRPr="003A62ED" w14:paraId="539A1D8C" w14:textId="77777777" w:rsidTr="00EC644D">
        <w:trPr>
          <w:trHeight w:val="70"/>
        </w:trPr>
        <w:tc>
          <w:tcPr>
            <w:tcW w:w="1142" w:type="dxa"/>
          </w:tcPr>
          <w:p w14:paraId="55017AFD" w14:textId="77777777" w:rsidR="00841F4E" w:rsidRPr="003A62ED" w:rsidRDefault="00841F4E" w:rsidP="00841F4E">
            <w:pPr>
              <w:ind w:left="0" w:firstLine="0"/>
              <w:rPr>
                <w:rFonts w:ascii="Times New Roman" w:hAnsi="Times New Roman"/>
                <w:b/>
                <w:lang w:val="en-US"/>
              </w:rPr>
            </w:pPr>
          </w:p>
        </w:tc>
        <w:tc>
          <w:tcPr>
            <w:tcW w:w="2119" w:type="dxa"/>
            <w:vAlign w:val="center"/>
          </w:tcPr>
          <w:p w14:paraId="34D825EF" w14:textId="77777777" w:rsidR="00841F4E" w:rsidRPr="003A62ED" w:rsidRDefault="00841F4E" w:rsidP="00841F4E">
            <w:pPr>
              <w:jc w:val="center"/>
              <w:rPr>
                <w:rFonts w:ascii="Times New Roman" w:hAnsi="Times New Roman"/>
              </w:rPr>
            </w:pPr>
            <w:r w:rsidRPr="003A62ED">
              <w:rPr>
                <w:rFonts w:ascii="Times New Roman" w:hAnsi="Times New Roman"/>
              </w:rPr>
              <w:t>28 September 2018</w:t>
            </w:r>
          </w:p>
        </w:tc>
        <w:tc>
          <w:tcPr>
            <w:tcW w:w="1181" w:type="dxa"/>
            <w:vAlign w:val="center"/>
          </w:tcPr>
          <w:p w14:paraId="63341C7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135B90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5075425" w14:textId="77777777" w:rsidR="00841F4E" w:rsidRPr="003A62ED" w:rsidRDefault="00841F4E" w:rsidP="00841F4E">
            <w:pPr>
              <w:ind w:left="0" w:firstLine="0"/>
              <w:rPr>
                <w:rFonts w:ascii="Times New Roman" w:hAnsi="Times New Roman"/>
                <w:b/>
                <w:lang w:val="en-US"/>
              </w:rPr>
            </w:pPr>
          </w:p>
        </w:tc>
        <w:tc>
          <w:tcPr>
            <w:tcW w:w="1224" w:type="dxa"/>
          </w:tcPr>
          <w:p w14:paraId="65340826" w14:textId="77777777" w:rsidR="00841F4E" w:rsidRPr="003A62ED" w:rsidRDefault="00841F4E" w:rsidP="00841F4E">
            <w:pPr>
              <w:ind w:left="0" w:firstLine="0"/>
              <w:rPr>
                <w:rFonts w:ascii="Times New Roman" w:hAnsi="Times New Roman"/>
                <w:b/>
                <w:lang w:val="en-US"/>
              </w:rPr>
            </w:pPr>
          </w:p>
        </w:tc>
        <w:tc>
          <w:tcPr>
            <w:tcW w:w="1415" w:type="dxa"/>
          </w:tcPr>
          <w:p w14:paraId="18298B8C" w14:textId="77777777" w:rsidR="00841F4E" w:rsidRPr="003A62ED" w:rsidRDefault="00841F4E" w:rsidP="00841F4E">
            <w:pPr>
              <w:ind w:left="0" w:firstLine="0"/>
              <w:rPr>
                <w:rFonts w:ascii="Times New Roman" w:hAnsi="Times New Roman"/>
                <w:b/>
                <w:lang w:val="en-US"/>
              </w:rPr>
            </w:pPr>
          </w:p>
        </w:tc>
        <w:tc>
          <w:tcPr>
            <w:tcW w:w="970" w:type="dxa"/>
          </w:tcPr>
          <w:p w14:paraId="0CDB495D" w14:textId="77777777" w:rsidR="00841F4E" w:rsidRPr="003A62ED" w:rsidRDefault="00841F4E" w:rsidP="00841F4E">
            <w:pPr>
              <w:ind w:left="0" w:firstLine="0"/>
              <w:rPr>
                <w:rFonts w:ascii="Times New Roman" w:hAnsi="Times New Roman"/>
                <w:b/>
                <w:lang w:val="en-US"/>
              </w:rPr>
            </w:pPr>
          </w:p>
        </w:tc>
      </w:tr>
      <w:tr w:rsidR="00841F4E" w:rsidRPr="003A62ED" w14:paraId="58A58D68" w14:textId="77777777" w:rsidTr="00EC644D">
        <w:trPr>
          <w:trHeight w:val="70"/>
        </w:trPr>
        <w:tc>
          <w:tcPr>
            <w:tcW w:w="1142" w:type="dxa"/>
          </w:tcPr>
          <w:p w14:paraId="5A6C5681" w14:textId="77777777" w:rsidR="00841F4E" w:rsidRPr="003A62ED" w:rsidRDefault="00841F4E" w:rsidP="00841F4E">
            <w:pPr>
              <w:ind w:left="0" w:firstLine="0"/>
              <w:rPr>
                <w:rFonts w:ascii="Times New Roman" w:hAnsi="Times New Roman"/>
                <w:b/>
                <w:lang w:val="en-US"/>
              </w:rPr>
            </w:pPr>
          </w:p>
        </w:tc>
        <w:tc>
          <w:tcPr>
            <w:tcW w:w="2119" w:type="dxa"/>
            <w:vAlign w:val="center"/>
          </w:tcPr>
          <w:p w14:paraId="093F7A1E" w14:textId="77777777" w:rsidR="00841F4E" w:rsidRPr="003A62ED" w:rsidRDefault="00841F4E" w:rsidP="00841F4E">
            <w:pPr>
              <w:jc w:val="center"/>
              <w:rPr>
                <w:rFonts w:ascii="Times New Roman" w:hAnsi="Times New Roman"/>
              </w:rPr>
            </w:pPr>
            <w:r w:rsidRPr="003A62ED">
              <w:rPr>
                <w:rFonts w:ascii="Times New Roman" w:hAnsi="Times New Roman"/>
              </w:rPr>
              <w:t>01 Oktober 2018</w:t>
            </w:r>
          </w:p>
        </w:tc>
        <w:tc>
          <w:tcPr>
            <w:tcW w:w="1181" w:type="dxa"/>
            <w:vAlign w:val="center"/>
          </w:tcPr>
          <w:p w14:paraId="633C8FE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569D4A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80F0F69" w14:textId="77777777" w:rsidR="00841F4E" w:rsidRPr="003A62ED" w:rsidRDefault="00841F4E" w:rsidP="00841F4E">
            <w:pPr>
              <w:ind w:left="0" w:firstLine="0"/>
              <w:rPr>
                <w:rFonts w:ascii="Times New Roman" w:hAnsi="Times New Roman"/>
                <w:b/>
                <w:lang w:val="en-US"/>
              </w:rPr>
            </w:pPr>
          </w:p>
        </w:tc>
        <w:tc>
          <w:tcPr>
            <w:tcW w:w="1224" w:type="dxa"/>
          </w:tcPr>
          <w:p w14:paraId="24CF10B4" w14:textId="77777777" w:rsidR="00841F4E" w:rsidRPr="003A62ED" w:rsidRDefault="00841F4E" w:rsidP="00841F4E">
            <w:pPr>
              <w:ind w:left="0" w:firstLine="0"/>
              <w:rPr>
                <w:rFonts w:ascii="Times New Roman" w:hAnsi="Times New Roman"/>
                <w:b/>
                <w:lang w:val="en-US"/>
              </w:rPr>
            </w:pPr>
          </w:p>
        </w:tc>
        <w:tc>
          <w:tcPr>
            <w:tcW w:w="1415" w:type="dxa"/>
          </w:tcPr>
          <w:p w14:paraId="36C08FE6" w14:textId="77777777" w:rsidR="00841F4E" w:rsidRPr="003A62ED" w:rsidRDefault="00841F4E" w:rsidP="00841F4E">
            <w:pPr>
              <w:ind w:left="0" w:firstLine="0"/>
              <w:rPr>
                <w:rFonts w:ascii="Times New Roman" w:hAnsi="Times New Roman"/>
                <w:b/>
                <w:lang w:val="en-US"/>
              </w:rPr>
            </w:pPr>
          </w:p>
        </w:tc>
        <w:tc>
          <w:tcPr>
            <w:tcW w:w="970" w:type="dxa"/>
          </w:tcPr>
          <w:p w14:paraId="145D4179" w14:textId="77777777" w:rsidR="00841F4E" w:rsidRPr="003A62ED" w:rsidRDefault="00841F4E" w:rsidP="00841F4E">
            <w:pPr>
              <w:ind w:left="0" w:firstLine="0"/>
              <w:rPr>
                <w:rFonts w:ascii="Times New Roman" w:hAnsi="Times New Roman"/>
                <w:b/>
                <w:lang w:val="en-US"/>
              </w:rPr>
            </w:pPr>
          </w:p>
        </w:tc>
      </w:tr>
      <w:tr w:rsidR="00841F4E" w:rsidRPr="003A62ED" w14:paraId="1B967F65" w14:textId="77777777" w:rsidTr="00EC644D">
        <w:trPr>
          <w:trHeight w:val="70"/>
        </w:trPr>
        <w:tc>
          <w:tcPr>
            <w:tcW w:w="1142" w:type="dxa"/>
          </w:tcPr>
          <w:p w14:paraId="622EAF70" w14:textId="77777777" w:rsidR="00841F4E" w:rsidRPr="003A62ED" w:rsidRDefault="00841F4E" w:rsidP="00841F4E">
            <w:pPr>
              <w:ind w:left="0" w:firstLine="0"/>
              <w:rPr>
                <w:rFonts w:ascii="Times New Roman" w:hAnsi="Times New Roman"/>
                <w:b/>
                <w:lang w:val="en-US"/>
              </w:rPr>
            </w:pPr>
          </w:p>
        </w:tc>
        <w:tc>
          <w:tcPr>
            <w:tcW w:w="2119" w:type="dxa"/>
            <w:vAlign w:val="center"/>
          </w:tcPr>
          <w:p w14:paraId="340D41AA" w14:textId="77777777" w:rsidR="00841F4E" w:rsidRPr="003A62ED" w:rsidRDefault="00841F4E" w:rsidP="00841F4E">
            <w:pPr>
              <w:jc w:val="center"/>
              <w:rPr>
                <w:rFonts w:ascii="Times New Roman" w:hAnsi="Times New Roman"/>
              </w:rPr>
            </w:pPr>
            <w:r w:rsidRPr="003A62ED">
              <w:rPr>
                <w:rFonts w:ascii="Times New Roman" w:hAnsi="Times New Roman"/>
              </w:rPr>
              <w:t>02 Oktober 2018</w:t>
            </w:r>
          </w:p>
        </w:tc>
        <w:tc>
          <w:tcPr>
            <w:tcW w:w="1181" w:type="dxa"/>
            <w:vAlign w:val="center"/>
          </w:tcPr>
          <w:p w14:paraId="7B9CF8C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000412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4D08029" w14:textId="77777777" w:rsidR="00841F4E" w:rsidRPr="003A62ED" w:rsidRDefault="00841F4E" w:rsidP="00841F4E">
            <w:pPr>
              <w:ind w:left="0" w:firstLine="0"/>
              <w:rPr>
                <w:rFonts w:ascii="Times New Roman" w:hAnsi="Times New Roman"/>
                <w:b/>
                <w:lang w:val="en-US"/>
              </w:rPr>
            </w:pPr>
          </w:p>
        </w:tc>
        <w:tc>
          <w:tcPr>
            <w:tcW w:w="1224" w:type="dxa"/>
          </w:tcPr>
          <w:p w14:paraId="3DD17C90" w14:textId="77777777" w:rsidR="00841F4E" w:rsidRPr="003A62ED" w:rsidRDefault="00841F4E" w:rsidP="00841F4E">
            <w:pPr>
              <w:ind w:left="0" w:firstLine="0"/>
              <w:rPr>
                <w:rFonts w:ascii="Times New Roman" w:hAnsi="Times New Roman"/>
                <w:b/>
                <w:lang w:val="en-US"/>
              </w:rPr>
            </w:pPr>
          </w:p>
        </w:tc>
        <w:tc>
          <w:tcPr>
            <w:tcW w:w="1415" w:type="dxa"/>
          </w:tcPr>
          <w:p w14:paraId="28A467B9" w14:textId="77777777" w:rsidR="00841F4E" w:rsidRPr="003A62ED" w:rsidRDefault="00841F4E" w:rsidP="00841F4E">
            <w:pPr>
              <w:ind w:left="0" w:firstLine="0"/>
              <w:rPr>
                <w:rFonts w:ascii="Times New Roman" w:hAnsi="Times New Roman"/>
                <w:b/>
                <w:lang w:val="en-US"/>
              </w:rPr>
            </w:pPr>
          </w:p>
        </w:tc>
        <w:tc>
          <w:tcPr>
            <w:tcW w:w="970" w:type="dxa"/>
          </w:tcPr>
          <w:p w14:paraId="462BDBA7" w14:textId="77777777" w:rsidR="00841F4E" w:rsidRPr="003A62ED" w:rsidRDefault="00841F4E" w:rsidP="00841F4E">
            <w:pPr>
              <w:ind w:left="0" w:firstLine="0"/>
              <w:rPr>
                <w:rFonts w:ascii="Times New Roman" w:hAnsi="Times New Roman"/>
                <w:b/>
                <w:lang w:val="en-US"/>
              </w:rPr>
            </w:pPr>
          </w:p>
        </w:tc>
      </w:tr>
      <w:tr w:rsidR="00841F4E" w:rsidRPr="003A62ED" w14:paraId="03F80C19" w14:textId="77777777" w:rsidTr="00EC644D">
        <w:trPr>
          <w:trHeight w:val="70"/>
        </w:trPr>
        <w:tc>
          <w:tcPr>
            <w:tcW w:w="1142" w:type="dxa"/>
          </w:tcPr>
          <w:p w14:paraId="77A2047A" w14:textId="77777777" w:rsidR="00841F4E" w:rsidRPr="003A62ED" w:rsidRDefault="00841F4E" w:rsidP="00841F4E">
            <w:pPr>
              <w:ind w:left="0" w:firstLine="0"/>
              <w:rPr>
                <w:rFonts w:ascii="Times New Roman" w:hAnsi="Times New Roman"/>
                <w:b/>
                <w:lang w:val="en-US"/>
              </w:rPr>
            </w:pPr>
          </w:p>
        </w:tc>
        <w:tc>
          <w:tcPr>
            <w:tcW w:w="2119" w:type="dxa"/>
            <w:vAlign w:val="center"/>
          </w:tcPr>
          <w:p w14:paraId="1D92C4C4" w14:textId="77777777" w:rsidR="00841F4E" w:rsidRPr="003A62ED" w:rsidRDefault="00841F4E" w:rsidP="00841F4E">
            <w:pPr>
              <w:jc w:val="center"/>
              <w:rPr>
                <w:rFonts w:ascii="Times New Roman" w:hAnsi="Times New Roman"/>
              </w:rPr>
            </w:pPr>
            <w:r w:rsidRPr="003A62ED">
              <w:rPr>
                <w:rFonts w:ascii="Times New Roman" w:hAnsi="Times New Roman"/>
              </w:rPr>
              <w:t>03 Oktober 2018</w:t>
            </w:r>
          </w:p>
        </w:tc>
        <w:tc>
          <w:tcPr>
            <w:tcW w:w="1181" w:type="dxa"/>
            <w:vAlign w:val="center"/>
          </w:tcPr>
          <w:p w14:paraId="2293643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B77DFE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0D67A6A" w14:textId="77777777" w:rsidR="00841F4E" w:rsidRPr="003A62ED" w:rsidRDefault="00841F4E" w:rsidP="00841F4E">
            <w:pPr>
              <w:ind w:left="0" w:firstLine="0"/>
              <w:rPr>
                <w:rFonts w:ascii="Times New Roman" w:hAnsi="Times New Roman"/>
                <w:b/>
                <w:lang w:val="en-US"/>
              </w:rPr>
            </w:pPr>
          </w:p>
        </w:tc>
        <w:tc>
          <w:tcPr>
            <w:tcW w:w="1224" w:type="dxa"/>
          </w:tcPr>
          <w:p w14:paraId="0F22FCE4" w14:textId="77777777" w:rsidR="00841F4E" w:rsidRPr="003A62ED" w:rsidRDefault="00841F4E" w:rsidP="00841F4E">
            <w:pPr>
              <w:ind w:left="0" w:firstLine="0"/>
              <w:rPr>
                <w:rFonts w:ascii="Times New Roman" w:hAnsi="Times New Roman"/>
                <w:b/>
                <w:lang w:val="en-US"/>
              </w:rPr>
            </w:pPr>
          </w:p>
        </w:tc>
        <w:tc>
          <w:tcPr>
            <w:tcW w:w="1415" w:type="dxa"/>
          </w:tcPr>
          <w:p w14:paraId="4C4C7C23" w14:textId="77777777" w:rsidR="00841F4E" w:rsidRPr="003A62ED" w:rsidRDefault="00841F4E" w:rsidP="00841F4E">
            <w:pPr>
              <w:ind w:left="0" w:firstLine="0"/>
              <w:rPr>
                <w:rFonts w:ascii="Times New Roman" w:hAnsi="Times New Roman"/>
                <w:b/>
                <w:lang w:val="en-US"/>
              </w:rPr>
            </w:pPr>
          </w:p>
        </w:tc>
        <w:tc>
          <w:tcPr>
            <w:tcW w:w="970" w:type="dxa"/>
          </w:tcPr>
          <w:p w14:paraId="2D43253B" w14:textId="77777777" w:rsidR="00841F4E" w:rsidRPr="003A62ED" w:rsidRDefault="00841F4E" w:rsidP="00841F4E">
            <w:pPr>
              <w:ind w:left="0" w:firstLine="0"/>
              <w:rPr>
                <w:rFonts w:ascii="Times New Roman" w:hAnsi="Times New Roman"/>
                <w:b/>
                <w:lang w:val="en-US"/>
              </w:rPr>
            </w:pPr>
          </w:p>
        </w:tc>
      </w:tr>
      <w:tr w:rsidR="00841F4E" w:rsidRPr="003A62ED" w14:paraId="46A1EB60" w14:textId="77777777" w:rsidTr="00EC644D">
        <w:trPr>
          <w:trHeight w:val="70"/>
        </w:trPr>
        <w:tc>
          <w:tcPr>
            <w:tcW w:w="1142" w:type="dxa"/>
          </w:tcPr>
          <w:p w14:paraId="5DF4CF61" w14:textId="77777777" w:rsidR="00841F4E" w:rsidRPr="003A62ED" w:rsidRDefault="00841F4E" w:rsidP="00841F4E">
            <w:pPr>
              <w:ind w:left="0" w:firstLine="0"/>
              <w:rPr>
                <w:rFonts w:ascii="Times New Roman" w:hAnsi="Times New Roman"/>
                <w:b/>
                <w:lang w:val="en-US"/>
              </w:rPr>
            </w:pPr>
          </w:p>
        </w:tc>
        <w:tc>
          <w:tcPr>
            <w:tcW w:w="2119" w:type="dxa"/>
            <w:vAlign w:val="center"/>
          </w:tcPr>
          <w:p w14:paraId="13C4B434" w14:textId="77777777" w:rsidR="00841F4E" w:rsidRPr="003A62ED" w:rsidRDefault="00841F4E" w:rsidP="00841F4E">
            <w:pPr>
              <w:jc w:val="center"/>
              <w:rPr>
                <w:rFonts w:ascii="Times New Roman" w:hAnsi="Times New Roman"/>
              </w:rPr>
            </w:pPr>
            <w:r w:rsidRPr="003A62ED">
              <w:rPr>
                <w:rFonts w:ascii="Times New Roman" w:hAnsi="Times New Roman"/>
              </w:rPr>
              <w:t>04 Oktober 2018</w:t>
            </w:r>
          </w:p>
        </w:tc>
        <w:tc>
          <w:tcPr>
            <w:tcW w:w="1181" w:type="dxa"/>
            <w:vAlign w:val="center"/>
          </w:tcPr>
          <w:p w14:paraId="7C41DAF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5796EA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E95BB95" w14:textId="77777777" w:rsidR="00841F4E" w:rsidRPr="003A62ED" w:rsidRDefault="00841F4E" w:rsidP="00841F4E">
            <w:pPr>
              <w:ind w:left="0" w:firstLine="0"/>
              <w:rPr>
                <w:rFonts w:ascii="Times New Roman" w:hAnsi="Times New Roman"/>
                <w:b/>
                <w:lang w:val="en-US"/>
              </w:rPr>
            </w:pPr>
          </w:p>
        </w:tc>
        <w:tc>
          <w:tcPr>
            <w:tcW w:w="1224" w:type="dxa"/>
          </w:tcPr>
          <w:p w14:paraId="7149F33B" w14:textId="77777777" w:rsidR="00841F4E" w:rsidRPr="003A62ED" w:rsidRDefault="00841F4E" w:rsidP="00841F4E">
            <w:pPr>
              <w:ind w:left="0" w:firstLine="0"/>
              <w:rPr>
                <w:rFonts w:ascii="Times New Roman" w:hAnsi="Times New Roman"/>
                <w:b/>
                <w:lang w:val="en-US"/>
              </w:rPr>
            </w:pPr>
          </w:p>
        </w:tc>
        <w:tc>
          <w:tcPr>
            <w:tcW w:w="1415" w:type="dxa"/>
          </w:tcPr>
          <w:p w14:paraId="3D050FCD" w14:textId="77777777" w:rsidR="00841F4E" w:rsidRPr="003A62ED" w:rsidRDefault="00841F4E" w:rsidP="00841F4E">
            <w:pPr>
              <w:ind w:left="0" w:firstLine="0"/>
              <w:rPr>
                <w:rFonts w:ascii="Times New Roman" w:hAnsi="Times New Roman"/>
                <w:b/>
                <w:lang w:val="en-US"/>
              </w:rPr>
            </w:pPr>
          </w:p>
        </w:tc>
        <w:tc>
          <w:tcPr>
            <w:tcW w:w="970" w:type="dxa"/>
          </w:tcPr>
          <w:p w14:paraId="063BFE92" w14:textId="77777777" w:rsidR="00841F4E" w:rsidRPr="003A62ED" w:rsidRDefault="00841F4E" w:rsidP="00841F4E">
            <w:pPr>
              <w:ind w:left="0" w:firstLine="0"/>
              <w:rPr>
                <w:rFonts w:ascii="Times New Roman" w:hAnsi="Times New Roman"/>
                <w:b/>
                <w:lang w:val="en-US"/>
              </w:rPr>
            </w:pPr>
          </w:p>
        </w:tc>
      </w:tr>
      <w:tr w:rsidR="00841F4E" w:rsidRPr="003A62ED" w14:paraId="73C1FE0A" w14:textId="77777777" w:rsidTr="00EC644D">
        <w:trPr>
          <w:trHeight w:val="70"/>
        </w:trPr>
        <w:tc>
          <w:tcPr>
            <w:tcW w:w="1142" w:type="dxa"/>
          </w:tcPr>
          <w:p w14:paraId="4CCF8E87" w14:textId="77777777" w:rsidR="00841F4E" w:rsidRPr="003A62ED" w:rsidRDefault="00841F4E" w:rsidP="00841F4E">
            <w:pPr>
              <w:ind w:left="0" w:firstLine="0"/>
              <w:rPr>
                <w:rFonts w:ascii="Times New Roman" w:hAnsi="Times New Roman"/>
                <w:b/>
                <w:lang w:val="en-US"/>
              </w:rPr>
            </w:pPr>
          </w:p>
        </w:tc>
        <w:tc>
          <w:tcPr>
            <w:tcW w:w="2119" w:type="dxa"/>
            <w:vAlign w:val="center"/>
          </w:tcPr>
          <w:p w14:paraId="519BA3EA" w14:textId="77777777" w:rsidR="00841F4E" w:rsidRPr="003A62ED" w:rsidRDefault="00841F4E" w:rsidP="00841F4E">
            <w:pPr>
              <w:jc w:val="center"/>
              <w:rPr>
                <w:rFonts w:ascii="Times New Roman" w:hAnsi="Times New Roman"/>
              </w:rPr>
            </w:pPr>
            <w:r w:rsidRPr="003A62ED">
              <w:rPr>
                <w:rFonts w:ascii="Times New Roman" w:hAnsi="Times New Roman"/>
              </w:rPr>
              <w:t>05 Oktober 2018</w:t>
            </w:r>
          </w:p>
        </w:tc>
        <w:tc>
          <w:tcPr>
            <w:tcW w:w="1181" w:type="dxa"/>
            <w:vAlign w:val="center"/>
          </w:tcPr>
          <w:p w14:paraId="5AEC1DC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F401A7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944FF28" w14:textId="77777777" w:rsidR="00841F4E" w:rsidRPr="003A62ED" w:rsidRDefault="00841F4E" w:rsidP="00841F4E">
            <w:pPr>
              <w:ind w:left="0" w:firstLine="0"/>
              <w:rPr>
                <w:rFonts w:ascii="Times New Roman" w:hAnsi="Times New Roman"/>
                <w:b/>
                <w:lang w:val="en-US"/>
              </w:rPr>
            </w:pPr>
          </w:p>
        </w:tc>
        <w:tc>
          <w:tcPr>
            <w:tcW w:w="1224" w:type="dxa"/>
          </w:tcPr>
          <w:p w14:paraId="76FD81E3" w14:textId="77777777" w:rsidR="00841F4E" w:rsidRPr="003A62ED" w:rsidRDefault="00841F4E" w:rsidP="00841F4E">
            <w:pPr>
              <w:ind w:left="0" w:firstLine="0"/>
              <w:rPr>
                <w:rFonts w:ascii="Times New Roman" w:hAnsi="Times New Roman"/>
                <w:b/>
                <w:lang w:val="en-US"/>
              </w:rPr>
            </w:pPr>
          </w:p>
        </w:tc>
        <w:tc>
          <w:tcPr>
            <w:tcW w:w="1415" w:type="dxa"/>
          </w:tcPr>
          <w:p w14:paraId="766CD1EE" w14:textId="77777777" w:rsidR="00841F4E" w:rsidRPr="003A62ED" w:rsidRDefault="00841F4E" w:rsidP="00841F4E">
            <w:pPr>
              <w:ind w:left="0" w:firstLine="0"/>
              <w:rPr>
                <w:rFonts w:ascii="Times New Roman" w:hAnsi="Times New Roman"/>
                <w:b/>
                <w:lang w:val="en-US"/>
              </w:rPr>
            </w:pPr>
          </w:p>
        </w:tc>
        <w:tc>
          <w:tcPr>
            <w:tcW w:w="970" w:type="dxa"/>
          </w:tcPr>
          <w:p w14:paraId="47BE8A07" w14:textId="77777777" w:rsidR="00841F4E" w:rsidRPr="003A62ED" w:rsidRDefault="00841F4E" w:rsidP="00841F4E">
            <w:pPr>
              <w:ind w:left="0" w:firstLine="0"/>
              <w:rPr>
                <w:rFonts w:ascii="Times New Roman" w:hAnsi="Times New Roman"/>
                <w:b/>
                <w:lang w:val="en-US"/>
              </w:rPr>
            </w:pPr>
          </w:p>
        </w:tc>
      </w:tr>
      <w:tr w:rsidR="00841F4E" w:rsidRPr="003A62ED" w14:paraId="0A979B60" w14:textId="77777777" w:rsidTr="00EC644D">
        <w:trPr>
          <w:trHeight w:val="70"/>
        </w:trPr>
        <w:tc>
          <w:tcPr>
            <w:tcW w:w="1142" w:type="dxa"/>
          </w:tcPr>
          <w:p w14:paraId="743BBB1E" w14:textId="77777777" w:rsidR="00841F4E" w:rsidRPr="003A62ED" w:rsidRDefault="00841F4E" w:rsidP="00841F4E">
            <w:pPr>
              <w:ind w:left="0" w:firstLine="0"/>
              <w:rPr>
                <w:rFonts w:ascii="Times New Roman" w:hAnsi="Times New Roman"/>
                <w:b/>
                <w:lang w:val="en-US"/>
              </w:rPr>
            </w:pPr>
          </w:p>
        </w:tc>
        <w:tc>
          <w:tcPr>
            <w:tcW w:w="2119" w:type="dxa"/>
            <w:vAlign w:val="center"/>
          </w:tcPr>
          <w:p w14:paraId="328666E9" w14:textId="77777777" w:rsidR="00841F4E" w:rsidRPr="003A62ED" w:rsidRDefault="00841F4E" w:rsidP="00841F4E">
            <w:pPr>
              <w:jc w:val="center"/>
              <w:rPr>
                <w:rFonts w:ascii="Times New Roman" w:hAnsi="Times New Roman"/>
              </w:rPr>
            </w:pPr>
            <w:r w:rsidRPr="003A62ED">
              <w:rPr>
                <w:rFonts w:ascii="Times New Roman" w:hAnsi="Times New Roman"/>
              </w:rPr>
              <w:t>08 Oktober 2018</w:t>
            </w:r>
          </w:p>
        </w:tc>
        <w:tc>
          <w:tcPr>
            <w:tcW w:w="1181" w:type="dxa"/>
            <w:vAlign w:val="center"/>
          </w:tcPr>
          <w:p w14:paraId="6926B99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DAB5BA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1E8088A" w14:textId="77777777" w:rsidR="00841F4E" w:rsidRPr="003A62ED" w:rsidRDefault="00841F4E" w:rsidP="00841F4E">
            <w:pPr>
              <w:ind w:left="0" w:firstLine="0"/>
              <w:rPr>
                <w:rFonts w:ascii="Times New Roman" w:hAnsi="Times New Roman"/>
                <w:b/>
                <w:lang w:val="en-US"/>
              </w:rPr>
            </w:pPr>
          </w:p>
        </w:tc>
        <w:tc>
          <w:tcPr>
            <w:tcW w:w="1224" w:type="dxa"/>
          </w:tcPr>
          <w:p w14:paraId="3D9C34B4" w14:textId="77777777" w:rsidR="00841F4E" w:rsidRPr="003A62ED" w:rsidRDefault="00841F4E" w:rsidP="00841F4E">
            <w:pPr>
              <w:ind w:left="0" w:firstLine="0"/>
              <w:rPr>
                <w:rFonts w:ascii="Times New Roman" w:hAnsi="Times New Roman"/>
                <w:b/>
                <w:lang w:val="en-US"/>
              </w:rPr>
            </w:pPr>
          </w:p>
        </w:tc>
        <w:tc>
          <w:tcPr>
            <w:tcW w:w="1415" w:type="dxa"/>
          </w:tcPr>
          <w:p w14:paraId="2C9EBB6E" w14:textId="77777777" w:rsidR="00841F4E" w:rsidRPr="003A62ED" w:rsidRDefault="00841F4E" w:rsidP="00841F4E">
            <w:pPr>
              <w:ind w:left="0" w:firstLine="0"/>
              <w:rPr>
                <w:rFonts w:ascii="Times New Roman" w:hAnsi="Times New Roman"/>
                <w:b/>
                <w:lang w:val="en-US"/>
              </w:rPr>
            </w:pPr>
          </w:p>
        </w:tc>
        <w:tc>
          <w:tcPr>
            <w:tcW w:w="970" w:type="dxa"/>
          </w:tcPr>
          <w:p w14:paraId="608933DD" w14:textId="77777777" w:rsidR="00841F4E" w:rsidRPr="003A62ED" w:rsidRDefault="00841F4E" w:rsidP="00841F4E">
            <w:pPr>
              <w:ind w:left="0" w:firstLine="0"/>
              <w:rPr>
                <w:rFonts w:ascii="Times New Roman" w:hAnsi="Times New Roman"/>
                <w:b/>
                <w:lang w:val="en-US"/>
              </w:rPr>
            </w:pPr>
          </w:p>
        </w:tc>
      </w:tr>
      <w:tr w:rsidR="00841F4E" w:rsidRPr="003A62ED" w14:paraId="725EC0EE" w14:textId="77777777" w:rsidTr="00EC644D">
        <w:trPr>
          <w:trHeight w:val="70"/>
        </w:trPr>
        <w:tc>
          <w:tcPr>
            <w:tcW w:w="1142" w:type="dxa"/>
          </w:tcPr>
          <w:p w14:paraId="75306F8A" w14:textId="77777777" w:rsidR="00841F4E" w:rsidRPr="003A62ED" w:rsidRDefault="00841F4E" w:rsidP="00841F4E">
            <w:pPr>
              <w:ind w:left="0" w:firstLine="0"/>
              <w:rPr>
                <w:rFonts w:ascii="Times New Roman" w:hAnsi="Times New Roman"/>
                <w:b/>
                <w:lang w:val="en-US"/>
              </w:rPr>
            </w:pPr>
          </w:p>
        </w:tc>
        <w:tc>
          <w:tcPr>
            <w:tcW w:w="2119" w:type="dxa"/>
            <w:vAlign w:val="center"/>
          </w:tcPr>
          <w:p w14:paraId="5E33EDC7" w14:textId="77777777" w:rsidR="00841F4E" w:rsidRPr="003A62ED" w:rsidRDefault="00841F4E" w:rsidP="00841F4E">
            <w:pPr>
              <w:jc w:val="center"/>
              <w:rPr>
                <w:rFonts w:ascii="Times New Roman" w:hAnsi="Times New Roman"/>
              </w:rPr>
            </w:pPr>
            <w:r w:rsidRPr="003A62ED">
              <w:rPr>
                <w:rFonts w:ascii="Times New Roman" w:hAnsi="Times New Roman"/>
              </w:rPr>
              <w:t>09 Oktober 2018</w:t>
            </w:r>
          </w:p>
        </w:tc>
        <w:tc>
          <w:tcPr>
            <w:tcW w:w="1181" w:type="dxa"/>
            <w:vAlign w:val="center"/>
          </w:tcPr>
          <w:p w14:paraId="0935D3D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10BE1A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FDD8123" w14:textId="77777777" w:rsidR="00841F4E" w:rsidRPr="003A62ED" w:rsidRDefault="00841F4E" w:rsidP="00841F4E">
            <w:pPr>
              <w:ind w:left="0" w:firstLine="0"/>
              <w:rPr>
                <w:rFonts w:ascii="Times New Roman" w:hAnsi="Times New Roman"/>
                <w:b/>
                <w:lang w:val="en-US"/>
              </w:rPr>
            </w:pPr>
          </w:p>
        </w:tc>
        <w:tc>
          <w:tcPr>
            <w:tcW w:w="1224" w:type="dxa"/>
          </w:tcPr>
          <w:p w14:paraId="1FB00D15" w14:textId="77777777" w:rsidR="00841F4E" w:rsidRPr="003A62ED" w:rsidRDefault="00841F4E" w:rsidP="00841F4E">
            <w:pPr>
              <w:ind w:left="0" w:firstLine="0"/>
              <w:rPr>
                <w:rFonts w:ascii="Times New Roman" w:hAnsi="Times New Roman"/>
                <w:b/>
                <w:lang w:val="en-US"/>
              </w:rPr>
            </w:pPr>
          </w:p>
        </w:tc>
        <w:tc>
          <w:tcPr>
            <w:tcW w:w="1415" w:type="dxa"/>
          </w:tcPr>
          <w:p w14:paraId="3FF2B1BA" w14:textId="77777777" w:rsidR="00841F4E" w:rsidRPr="003A62ED" w:rsidRDefault="00841F4E" w:rsidP="00841F4E">
            <w:pPr>
              <w:ind w:left="0" w:firstLine="0"/>
              <w:rPr>
                <w:rFonts w:ascii="Times New Roman" w:hAnsi="Times New Roman"/>
                <w:b/>
                <w:lang w:val="en-US"/>
              </w:rPr>
            </w:pPr>
          </w:p>
        </w:tc>
        <w:tc>
          <w:tcPr>
            <w:tcW w:w="970" w:type="dxa"/>
          </w:tcPr>
          <w:p w14:paraId="5C98F0E7" w14:textId="77777777" w:rsidR="00841F4E" w:rsidRPr="003A62ED" w:rsidRDefault="00841F4E" w:rsidP="00841F4E">
            <w:pPr>
              <w:ind w:left="0" w:firstLine="0"/>
              <w:rPr>
                <w:rFonts w:ascii="Times New Roman" w:hAnsi="Times New Roman"/>
                <w:b/>
                <w:lang w:val="en-US"/>
              </w:rPr>
            </w:pPr>
          </w:p>
        </w:tc>
      </w:tr>
      <w:tr w:rsidR="00841F4E" w:rsidRPr="003A62ED" w14:paraId="19632810" w14:textId="77777777" w:rsidTr="00EC644D">
        <w:trPr>
          <w:trHeight w:val="70"/>
        </w:trPr>
        <w:tc>
          <w:tcPr>
            <w:tcW w:w="1142" w:type="dxa"/>
          </w:tcPr>
          <w:p w14:paraId="381C63B2" w14:textId="77777777" w:rsidR="00841F4E" w:rsidRPr="003A62ED" w:rsidRDefault="00841F4E" w:rsidP="00841F4E">
            <w:pPr>
              <w:ind w:left="0" w:firstLine="0"/>
              <w:rPr>
                <w:rFonts w:ascii="Times New Roman" w:hAnsi="Times New Roman"/>
                <w:b/>
                <w:lang w:val="en-US"/>
              </w:rPr>
            </w:pPr>
          </w:p>
        </w:tc>
        <w:tc>
          <w:tcPr>
            <w:tcW w:w="2119" w:type="dxa"/>
            <w:vAlign w:val="center"/>
          </w:tcPr>
          <w:p w14:paraId="3429799C" w14:textId="77777777" w:rsidR="00841F4E" w:rsidRPr="003A62ED" w:rsidRDefault="00841F4E" w:rsidP="00841F4E">
            <w:pPr>
              <w:jc w:val="center"/>
              <w:rPr>
                <w:rFonts w:ascii="Times New Roman" w:hAnsi="Times New Roman"/>
              </w:rPr>
            </w:pPr>
            <w:r w:rsidRPr="003A62ED">
              <w:rPr>
                <w:rFonts w:ascii="Times New Roman" w:hAnsi="Times New Roman"/>
              </w:rPr>
              <w:t>10 Oktober 2018</w:t>
            </w:r>
          </w:p>
        </w:tc>
        <w:tc>
          <w:tcPr>
            <w:tcW w:w="1181" w:type="dxa"/>
            <w:vAlign w:val="center"/>
          </w:tcPr>
          <w:p w14:paraId="362B164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E01D1D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6DC2C94" w14:textId="77777777" w:rsidR="00841F4E" w:rsidRPr="003A62ED" w:rsidRDefault="00841F4E" w:rsidP="00841F4E">
            <w:pPr>
              <w:ind w:left="0" w:firstLine="0"/>
              <w:rPr>
                <w:rFonts w:ascii="Times New Roman" w:hAnsi="Times New Roman"/>
                <w:b/>
                <w:lang w:val="en-US"/>
              </w:rPr>
            </w:pPr>
          </w:p>
        </w:tc>
        <w:tc>
          <w:tcPr>
            <w:tcW w:w="1224" w:type="dxa"/>
          </w:tcPr>
          <w:p w14:paraId="17A6ECD4" w14:textId="77777777" w:rsidR="00841F4E" w:rsidRPr="003A62ED" w:rsidRDefault="00841F4E" w:rsidP="00841F4E">
            <w:pPr>
              <w:ind w:left="0" w:firstLine="0"/>
              <w:rPr>
                <w:rFonts w:ascii="Times New Roman" w:hAnsi="Times New Roman"/>
                <w:b/>
                <w:lang w:val="en-US"/>
              </w:rPr>
            </w:pPr>
          </w:p>
        </w:tc>
        <w:tc>
          <w:tcPr>
            <w:tcW w:w="1415" w:type="dxa"/>
          </w:tcPr>
          <w:p w14:paraId="79D84A4B" w14:textId="77777777" w:rsidR="00841F4E" w:rsidRPr="003A62ED" w:rsidRDefault="00841F4E" w:rsidP="00841F4E">
            <w:pPr>
              <w:ind w:left="0" w:firstLine="0"/>
              <w:rPr>
                <w:rFonts w:ascii="Times New Roman" w:hAnsi="Times New Roman"/>
                <w:b/>
                <w:lang w:val="en-US"/>
              </w:rPr>
            </w:pPr>
          </w:p>
        </w:tc>
        <w:tc>
          <w:tcPr>
            <w:tcW w:w="970" w:type="dxa"/>
          </w:tcPr>
          <w:p w14:paraId="79A711CF" w14:textId="77777777" w:rsidR="00841F4E" w:rsidRPr="003A62ED" w:rsidRDefault="00841F4E" w:rsidP="00841F4E">
            <w:pPr>
              <w:ind w:left="0" w:firstLine="0"/>
              <w:rPr>
                <w:rFonts w:ascii="Times New Roman" w:hAnsi="Times New Roman"/>
                <w:b/>
                <w:lang w:val="en-US"/>
              </w:rPr>
            </w:pPr>
          </w:p>
        </w:tc>
      </w:tr>
      <w:tr w:rsidR="00841F4E" w:rsidRPr="003A62ED" w14:paraId="240BA508" w14:textId="77777777" w:rsidTr="00EC644D">
        <w:trPr>
          <w:trHeight w:val="70"/>
        </w:trPr>
        <w:tc>
          <w:tcPr>
            <w:tcW w:w="1142" w:type="dxa"/>
          </w:tcPr>
          <w:p w14:paraId="0C04BD04" w14:textId="77777777" w:rsidR="00841F4E" w:rsidRPr="003A62ED" w:rsidRDefault="00841F4E" w:rsidP="00841F4E">
            <w:pPr>
              <w:ind w:left="0" w:firstLine="0"/>
              <w:rPr>
                <w:rFonts w:ascii="Times New Roman" w:hAnsi="Times New Roman"/>
                <w:b/>
                <w:lang w:val="en-US"/>
              </w:rPr>
            </w:pPr>
          </w:p>
        </w:tc>
        <w:tc>
          <w:tcPr>
            <w:tcW w:w="2119" w:type="dxa"/>
            <w:vAlign w:val="center"/>
          </w:tcPr>
          <w:p w14:paraId="2CD3F5B5" w14:textId="77777777" w:rsidR="00841F4E" w:rsidRPr="003A62ED" w:rsidRDefault="00841F4E" w:rsidP="00841F4E">
            <w:pPr>
              <w:jc w:val="center"/>
              <w:rPr>
                <w:rFonts w:ascii="Times New Roman" w:hAnsi="Times New Roman"/>
              </w:rPr>
            </w:pPr>
            <w:r w:rsidRPr="003A62ED">
              <w:rPr>
                <w:rFonts w:ascii="Times New Roman" w:hAnsi="Times New Roman"/>
              </w:rPr>
              <w:t>11 Oktober 2018</w:t>
            </w:r>
          </w:p>
        </w:tc>
        <w:tc>
          <w:tcPr>
            <w:tcW w:w="1181" w:type="dxa"/>
            <w:vAlign w:val="center"/>
          </w:tcPr>
          <w:p w14:paraId="5A85DD8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C901D1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FB808A4" w14:textId="77777777" w:rsidR="00841F4E" w:rsidRPr="003A62ED" w:rsidRDefault="00841F4E" w:rsidP="00841F4E">
            <w:pPr>
              <w:ind w:left="0" w:firstLine="0"/>
              <w:rPr>
                <w:rFonts w:ascii="Times New Roman" w:hAnsi="Times New Roman"/>
                <w:b/>
                <w:lang w:val="en-US"/>
              </w:rPr>
            </w:pPr>
          </w:p>
        </w:tc>
        <w:tc>
          <w:tcPr>
            <w:tcW w:w="1224" w:type="dxa"/>
          </w:tcPr>
          <w:p w14:paraId="723051E5" w14:textId="77777777" w:rsidR="00841F4E" w:rsidRPr="003A62ED" w:rsidRDefault="00841F4E" w:rsidP="00841F4E">
            <w:pPr>
              <w:ind w:left="0" w:firstLine="0"/>
              <w:rPr>
                <w:rFonts w:ascii="Times New Roman" w:hAnsi="Times New Roman"/>
                <w:b/>
                <w:lang w:val="en-US"/>
              </w:rPr>
            </w:pPr>
          </w:p>
        </w:tc>
        <w:tc>
          <w:tcPr>
            <w:tcW w:w="1415" w:type="dxa"/>
          </w:tcPr>
          <w:p w14:paraId="42C2A19F" w14:textId="77777777" w:rsidR="00841F4E" w:rsidRPr="003A62ED" w:rsidRDefault="00841F4E" w:rsidP="00841F4E">
            <w:pPr>
              <w:ind w:left="0" w:firstLine="0"/>
              <w:rPr>
                <w:rFonts w:ascii="Times New Roman" w:hAnsi="Times New Roman"/>
                <w:b/>
                <w:lang w:val="en-US"/>
              </w:rPr>
            </w:pPr>
          </w:p>
        </w:tc>
        <w:tc>
          <w:tcPr>
            <w:tcW w:w="970" w:type="dxa"/>
          </w:tcPr>
          <w:p w14:paraId="3FBF2C1A" w14:textId="77777777" w:rsidR="00841F4E" w:rsidRPr="003A62ED" w:rsidRDefault="00841F4E" w:rsidP="00841F4E">
            <w:pPr>
              <w:ind w:left="0" w:firstLine="0"/>
              <w:rPr>
                <w:rFonts w:ascii="Times New Roman" w:hAnsi="Times New Roman"/>
                <w:b/>
                <w:lang w:val="en-US"/>
              </w:rPr>
            </w:pPr>
          </w:p>
        </w:tc>
      </w:tr>
      <w:tr w:rsidR="00841F4E" w:rsidRPr="003A62ED" w14:paraId="6C3B3653" w14:textId="77777777" w:rsidTr="00EC644D">
        <w:trPr>
          <w:trHeight w:val="70"/>
        </w:trPr>
        <w:tc>
          <w:tcPr>
            <w:tcW w:w="1142" w:type="dxa"/>
          </w:tcPr>
          <w:p w14:paraId="6DC6F799" w14:textId="77777777" w:rsidR="00841F4E" w:rsidRPr="003A62ED" w:rsidRDefault="00841F4E" w:rsidP="00841F4E">
            <w:pPr>
              <w:ind w:left="0" w:firstLine="0"/>
              <w:rPr>
                <w:rFonts w:ascii="Times New Roman" w:hAnsi="Times New Roman"/>
                <w:b/>
                <w:lang w:val="en-US"/>
              </w:rPr>
            </w:pPr>
          </w:p>
        </w:tc>
        <w:tc>
          <w:tcPr>
            <w:tcW w:w="2119" w:type="dxa"/>
            <w:vAlign w:val="center"/>
          </w:tcPr>
          <w:p w14:paraId="0515A4AB" w14:textId="77777777" w:rsidR="00841F4E" w:rsidRPr="003A62ED" w:rsidRDefault="00841F4E" w:rsidP="00841F4E">
            <w:pPr>
              <w:jc w:val="center"/>
              <w:rPr>
                <w:rFonts w:ascii="Times New Roman" w:hAnsi="Times New Roman"/>
              </w:rPr>
            </w:pPr>
            <w:r w:rsidRPr="003A62ED">
              <w:rPr>
                <w:rFonts w:ascii="Times New Roman" w:hAnsi="Times New Roman"/>
              </w:rPr>
              <w:t>12 Oktober 2018</w:t>
            </w:r>
          </w:p>
        </w:tc>
        <w:tc>
          <w:tcPr>
            <w:tcW w:w="1181" w:type="dxa"/>
            <w:vAlign w:val="center"/>
          </w:tcPr>
          <w:p w14:paraId="2A5ADFC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B48B7B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FBC5460" w14:textId="77777777" w:rsidR="00841F4E" w:rsidRPr="003A62ED" w:rsidRDefault="00841F4E" w:rsidP="00841F4E">
            <w:pPr>
              <w:ind w:left="0" w:firstLine="0"/>
              <w:rPr>
                <w:rFonts w:ascii="Times New Roman" w:hAnsi="Times New Roman"/>
                <w:b/>
                <w:lang w:val="en-US"/>
              </w:rPr>
            </w:pPr>
          </w:p>
        </w:tc>
        <w:tc>
          <w:tcPr>
            <w:tcW w:w="1224" w:type="dxa"/>
          </w:tcPr>
          <w:p w14:paraId="66FDB493" w14:textId="77777777" w:rsidR="00841F4E" w:rsidRPr="003A62ED" w:rsidRDefault="00841F4E" w:rsidP="00841F4E">
            <w:pPr>
              <w:ind w:left="0" w:firstLine="0"/>
              <w:rPr>
                <w:rFonts w:ascii="Times New Roman" w:hAnsi="Times New Roman"/>
                <w:b/>
                <w:lang w:val="en-US"/>
              </w:rPr>
            </w:pPr>
          </w:p>
        </w:tc>
        <w:tc>
          <w:tcPr>
            <w:tcW w:w="1415" w:type="dxa"/>
          </w:tcPr>
          <w:p w14:paraId="2E05531B" w14:textId="77777777" w:rsidR="00841F4E" w:rsidRPr="003A62ED" w:rsidRDefault="00841F4E" w:rsidP="00841F4E">
            <w:pPr>
              <w:ind w:left="0" w:firstLine="0"/>
              <w:rPr>
                <w:rFonts w:ascii="Times New Roman" w:hAnsi="Times New Roman"/>
                <w:b/>
                <w:lang w:val="en-US"/>
              </w:rPr>
            </w:pPr>
          </w:p>
        </w:tc>
        <w:tc>
          <w:tcPr>
            <w:tcW w:w="970" w:type="dxa"/>
          </w:tcPr>
          <w:p w14:paraId="1D51F546" w14:textId="77777777" w:rsidR="00841F4E" w:rsidRPr="003A62ED" w:rsidRDefault="00841F4E" w:rsidP="00841F4E">
            <w:pPr>
              <w:ind w:left="0" w:firstLine="0"/>
              <w:rPr>
                <w:rFonts w:ascii="Times New Roman" w:hAnsi="Times New Roman"/>
                <w:b/>
                <w:lang w:val="en-US"/>
              </w:rPr>
            </w:pPr>
          </w:p>
        </w:tc>
      </w:tr>
      <w:tr w:rsidR="00841F4E" w:rsidRPr="003A62ED" w14:paraId="7CF8174C" w14:textId="77777777" w:rsidTr="00EC644D">
        <w:trPr>
          <w:trHeight w:val="70"/>
        </w:trPr>
        <w:tc>
          <w:tcPr>
            <w:tcW w:w="1142" w:type="dxa"/>
          </w:tcPr>
          <w:p w14:paraId="369FFB53" w14:textId="77777777" w:rsidR="00841F4E" w:rsidRPr="003A62ED" w:rsidRDefault="00841F4E" w:rsidP="00841F4E">
            <w:pPr>
              <w:ind w:left="0" w:firstLine="0"/>
              <w:rPr>
                <w:rFonts w:ascii="Times New Roman" w:hAnsi="Times New Roman"/>
                <w:b/>
                <w:lang w:val="en-US"/>
              </w:rPr>
            </w:pPr>
          </w:p>
        </w:tc>
        <w:tc>
          <w:tcPr>
            <w:tcW w:w="2119" w:type="dxa"/>
            <w:vAlign w:val="center"/>
          </w:tcPr>
          <w:p w14:paraId="32796BA8" w14:textId="77777777" w:rsidR="00841F4E" w:rsidRPr="003A62ED" w:rsidRDefault="00841F4E" w:rsidP="00841F4E">
            <w:pPr>
              <w:jc w:val="center"/>
              <w:rPr>
                <w:rFonts w:ascii="Times New Roman" w:hAnsi="Times New Roman"/>
              </w:rPr>
            </w:pPr>
            <w:r w:rsidRPr="003A62ED">
              <w:rPr>
                <w:rFonts w:ascii="Times New Roman" w:hAnsi="Times New Roman"/>
              </w:rPr>
              <w:t>15 Oktober 2018</w:t>
            </w:r>
          </w:p>
        </w:tc>
        <w:tc>
          <w:tcPr>
            <w:tcW w:w="1181" w:type="dxa"/>
            <w:vAlign w:val="center"/>
          </w:tcPr>
          <w:p w14:paraId="7723D0F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41471C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F5D448C" w14:textId="77777777" w:rsidR="00841F4E" w:rsidRPr="003A62ED" w:rsidRDefault="00841F4E" w:rsidP="00841F4E">
            <w:pPr>
              <w:ind w:left="0" w:firstLine="0"/>
              <w:rPr>
                <w:rFonts w:ascii="Times New Roman" w:hAnsi="Times New Roman"/>
                <w:b/>
                <w:lang w:val="en-US"/>
              </w:rPr>
            </w:pPr>
          </w:p>
        </w:tc>
        <w:tc>
          <w:tcPr>
            <w:tcW w:w="1224" w:type="dxa"/>
          </w:tcPr>
          <w:p w14:paraId="081B6842" w14:textId="77777777" w:rsidR="00841F4E" w:rsidRPr="003A62ED" w:rsidRDefault="00841F4E" w:rsidP="00841F4E">
            <w:pPr>
              <w:ind w:left="0" w:firstLine="0"/>
              <w:rPr>
                <w:rFonts w:ascii="Times New Roman" w:hAnsi="Times New Roman"/>
                <w:b/>
                <w:lang w:val="en-US"/>
              </w:rPr>
            </w:pPr>
          </w:p>
        </w:tc>
        <w:tc>
          <w:tcPr>
            <w:tcW w:w="1415" w:type="dxa"/>
          </w:tcPr>
          <w:p w14:paraId="1E7B64B3" w14:textId="77777777" w:rsidR="00841F4E" w:rsidRPr="003A62ED" w:rsidRDefault="00841F4E" w:rsidP="00841F4E">
            <w:pPr>
              <w:ind w:left="0" w:firstLine="0"/>
              <w:rPr>
                <w:rFonts w:ascii="Times New Roman" w:hAnsi="Times New Roman"/>
                <w:b/>
                <w:lang w:val="en-US"/>
              </w:rPr>
            </w:pPr>
          </w:p>
        </w:tc>
        <w:tc>
          <w:tcPr>
            <w:tcW w:w="970" w:type="dxa"/>
          </w:tcPr>
          <w:p w14:paraId="7ED2EDC2" w14:textId="77777777" w:rsidR="00841F4E" w:rsidRPr="003A62ED" w:rsidRDefault="00841F4E" w:rsidP="00841F4E">
            <w:pPr>
              <w:ind w:left="0" w:firstLine="0"/>
              <w:rPr>
                <w:rFonts w:ascii="Times New Roman" w:hAnsi="Times New Roman"/>
                <w:b/>
                <w:lang w:val="en-US"/>
              </w:rPr>
            </w:pPr>
          </w:p>
        </w:tc>
      </w:tr>
      <w:tr w:rsidR="00841F4E" w:rsidRPr="003A62ED" w14:paraId="48E4CFEF" w14:textId="77777777" w:rsidTr="00EC644D">
        <w:trPr>
          <w:trHeight w:val="70"/>
        </w:trPr>
        <w:tc>
          <w:tcPr>
            <w:tcW w:w="1142" w:type="dxa"/>
          </w:tcPr>
          <w:p w14:paraId="54A2A722" w14:textId="77777777" w:rsidR="00841F4E" w:rsidRPr="003A62ED" w:rsidRDefault="00841F4E" w:rsidP="00841F4E">
            <w:pPr>
              <w:ind w:left="0" w:firstLine="0"/>
              <w:rPr>
                <w:rFonts w:ascii="Times New Roman" w:hAnsi="Times New Roman"/>
                <w:b/>
                <w:lang w:val="en-US"/>
              </w:rPr>
            </w:pPr>
          </w:p>
        </w:tc>
        <w:tc>
          <w:tcPr>
            <w:tcW w:w="2119" w:type="dxa"/>
            <w:vAlign w:val="center"/>
          </w:tcPr>
          <w:p w14:paraId="7EF2AC2C" w14:textId="77777777" w:rsidR="00841F4E" w:rsidRPr="003A62ED" w:rsidRDefault="00841F4E" w:rsidP="00841F4E">
            <w:pPr>
              <w:jc w:val="center"/>
              <w:rPr>
                <w:rFonts w:ascii="Times New Roman" w:hAnsi="Times New Roman"/>
              </w:rPr>
            </w:pPr>
            <w:r w:rsidRPr="003A62ED">
              <w:rPr>
                <w:rFonts w:ascii="Times New Roman" w:hAnsi="Times New Roman"/>
              </w:rPr>
              <w:t>16 Oktober 2018</w:t>
            </w:r>
          </w:p>
        </w:tc>
        <w:tc>
          <w:tcPr>
            <w:tcW w:w="1181" w:type="dxa"/>
            <w:vAlign w:val="center"/>
          </w:tcPr>
          <w:p w14:paraId="3EC4189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3F0DFA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ABFFDDA" w14:textId="77777777" w:rsidR="00841F4E" w:rsidRPr="003A62ED" w:rsidRDefault="00841F4E" w:rsidP="00841F4E">
            <w:pPr>
              <w:ind w:left="0" w:firstLine="0"/>
              <w:rPr>
                <w:rFonts w:ascii="Times New Roman" w:hAnsi="Times New Roman"/>
                <w:b/>
                <w:lang w:val="en-US"/>
              </w:rPr>
            </w:pPr>
          </w:p>
        </w:tc>
        <w:tc>
          <w:tcPr>
            <w:tcW w:w="1224" w:type="dxa"/>
          </w:tcPr>
          <w:p w14:paraId="427A7048" w14:textId="77777777" w:rsidR="00841F4E" w:rsidRPr="003A62ED" w:rsidRDefault="00841F4E" w:rsidP="00841F4E">
            <w:pPr>
              <w:ind w:left="0" w:firstLine="0"/>
              <w:rPr>
                <w:rFonts w:ascii="Times New Roman" w:hAnsi="Times New Roman"/>
                <w:b/>
                <w:lang w:val="en-US"/>
              </w:rPr>
            </w:pPr>
          </w:p>
        </w:tc>
        <w:tc>
          <w:tcPr>
            <w:tcW w:w="1415" w:type="dxa"/>
          </w:tcPr>
          <w:p w14:paraId="6E325D0F" w14:textId="77777777" w:rsidR="00841F4E" w:rsidRPr="003A62ED" w:rsidRDefault="00841F4E" w:rsidP="00841F4E">
            <w:pPr>
              <w:ind w:left="0" w:firstLine="0"/>
              <w:rPr>
                <w:rFonts w:ascii="Times New Roman" w:hAnsi="Times New Roman"/>
                <w:b/>
                <w:lang w:val="en-US"/>
              </w:rPr>
            </w:pPr>
          </w:p>
        </w:tc>
        <w:tc>
          <w:tcPr>
            <w:tcW w:w="970" w:type="dxa"/>
          </w:tcPr>
          <w:p w14:paraId="1D28FFAA" w14:textId="77777777" w:rsidR="00841F4E" w:rsidRPr="003A62ED" w:rsidRDefault="00841F4E" w:rsidP="00841F4E">
            <w:pPr>
              <w:ind w:left="0" w:firstLine="0"/>
              <w:rPr>
                <w:rFonts w:ascii="Times New Roman" w:hAnsi="Times New Roman"/>
                <w:b/>
                <w:lang w:val="en-US"/>
              </w:rPr>
            </w:pPr>
          </w:p>
        </w:tc>
      </w:tr>
      <w:tr w:rsidR="00841F4E" w:rsidRPr="003A62ED" w14:paraId="0DA07026" w14:textId="77777777" w:rsidTr="00EC644D">
        <w:trPr>
          <w:trHeight w:val="70"/>
        </w:trPr>
        <w:tc>
          <w:tcPr>
            <w:tcW w:w="1142" w:type="dxa"/>
          </w:tcPr>
          <w:p w14:paraId="0D09DFFD" w14:textId="77777777" w:rsidR="00841F4E" w:rsidRPr="003A62ED" w:rsidRDefault="00841F4E" w:rsidP="00841F4E">
            <w:pPr>
              <w:ind w:left="0" w:firstLine="0"/>
              <w:rPr>
                <w:rFonts w:ascii="Times New Roman" w:hAnsi="Times New Roman"/>
                <w:b/>
                <w:lang w:val="en-US"/>
              </w:rPr>
            </w:pPr>
          </w:p>
        </w:tc>
        <w:tc>
          <w:tcPr>
            <w:tcW w:w="2119" w:type="dxa"/>
            <w:vAlign w:val="center"/>
          </w:tcPr>
          <w:p w14:paraId="4EE2B06C" w14:textId="77777777" w:rsidR="00841F4E" w:rsidRPr="003A62ED" w:rsidRDefault="00841F4E" w:rsidP="00841F4E">
            <w:pPr>
              <w:jc w:val="center"/>
              <w:rPr>
                <w:rFonts w:ascii="Times New Roman" w:hAnsi="Times New Roman"/>
              </w:rPr>
            </w:pPr>
            <w:r w:rsidRPr="003A62ED">
              <w:rPr>
                <w:rFonts w:ascii="Times New Roman" w:hAnsi="Times New Roman"/>
              </w:rPr>
              <w:t>17 Oktober 2018</w:t>
            </w:r>
          </w:p>
        </w:tc>
        <w:tc>
          <w:tcPr>
            <w:tcW w:w="1181" w:type="dxa"/>
            <w:vAlign w:val="center"/>
          </w:tcPr>
          <w:p w14:paraId="6996EBF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DE7163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54BC0EE" w14:textId="77777777" w:rsidR="00841F4E" w:rsidRPr="003A62ED" w:rsidRDefault="00841F4E" w:rsidP="00841F4E">
            <w:pPr>
              <w:ind w:left="0" w:firstLine="0"/>
              <w:rPr>
                <w:rFonts w:ascii="Times New Roman" w:hAnsi="Times New Roman"/>
                <w:b/>
                <w:lang w:val="en-US"/>
              </w:rPr>
            </w:pPr>
          </w:p>
        </w:tc>
        <w:tc>
          <w:tcPr>
            <w:tcW w:w="1224" w:type="dxa"/>
          </w:tcPr>
          <w:p w14:paraId="46351D7D" w14:textId="77777777" w:rsidR="00841F4E" w:rsidRPr="003A62ED" w:rsidRDefault="00841F4E" w:rsidP="00841F4E">
            <w:pPr>
              <w:ind w:left="0" w:firstLine="0"/>
              <w:rPr>
                <w:rFonts w:ascii="Times New Roman" w:hAnsi="Times New Roman"/>
                <w:b/>
                <w:lang w:val="en-US"/>
              </w:rPr>
            </w:pPr>
          </w:p>
        </w:tc>
        <w:tc>
          <w:tcPr>
            <w:tcW w:w="1415" w:type="dxa"/>
          </w:tcPr>
          <w:p w14:paraId="7EB912A2" w14:textId="77777777" w:rsidR="00841F4E" w:rsidRPr="003A62ED" w:rsidRDefault="00841F4E" w:rsidP="00841F4E">
            <w:pPr>
              <w:ind w:left="0" w:firstLine="0"/>
              <w:rPr>
                <w:rFonts w:ascii="Times New Roman" w:hAnsi="Times New Roman"/>
                <w:b/>
                <w:lang w:val="en-US"/>
              </w:rPr>
            </w:pPr>
          </w:p>
        </w:tc>
        <w:tc>
          <w:tcPr>
            <w:tcW w:w="970" w:type="dxa"/>
          </w:tcPr>
          <w:p w14:paraId="1D0CC2F8" w14:textId="77777777" w:rsidR="00841F4E" w:rsidRPr="003A62ED" w:rsidRDefault="00841F4E" w:rsidP="00841F4E">
            <w:pPr>
              <w:ind w:left="0" w:firstLine="0"/>
              <w:rPr>
                <w:rFonts w:ascii="Times New Roman" w:hAnsi="Times New Roman"/>
                <w:b/>
                <w:lang w:val="en-US"/>
              </w:rPr>
            </w:pPr>
          </w:p>
        </w:tc>
      </w:tr>
      <w:tr w:rsidR="00841F4E" w:rsidRPr="003A62ED" w14:paraId="6DCBC2E6" w14:textId="77777777" w:rsidTr="00EC644D">
        <w:trPr>
          <w:trHeight w:val="70"/>
        </w:trPr>
        <w:tc>
          <w:tcPr>
            <w:tcW w:w="1142" w:type="dxa"/>
          </w:tcPr>
          <w:p w14:paraId="5EFB234A" w14:textId="77777777" w:rsidR="00841F4E" w:rsidRPr="003A62ED" w:rsidRDefault="00841F4E" w:rsidP="00841F4E">
            <w:pPr>
              <w:ind w:left="0" w:firstLine="0"/>
              <w:rPr>
                <w:rFonts w:ascii="Times New Roman" w:hAnsi="Times New Roman"/>
                <w:b/>
                <w:lang w:val="en-US"/>
              </w:rPr>
            </w:pPr>
          </w:p>
        </w:tc>
        <w:tc>
          <w:tcPr>
            <w:tcW w:w="2119" w:type="dxa"/>
            <w:vAlign w:val="center"/>
          </w:tcPr>
          <w:p w14:paraId="6385C4A4" w14:textId="77777777" w:rsidR="00841F4E" w:rsidRPr="003A62ED" w:rsidRDefault="00841F4E" w:rsidP="00841F4E">
            <w:pPr>
              <w:jc w:val="center"/>
              <w:rPr>
                <w:rFonts w:ascii="Times New Roman" w:hAnsi="Times New Roman"/>
              </w:rPr>
            </w:pPr>
            <w:r w:rsidRPr="003A62ED">
              <w:rPr>
                <w:rFonts w:ascii="Times New Roman" w:hAnsi="Times New Roman"/>
              </w:rPr>
              <w:t>18 Oktober 2018</w:t>
            </w:r>
          </w:p>
        </w:tc>
        <w:tc>
          <w:tcPr>
            <w:tcW w:w="1181" w:type="dxa"/>
            <w:vAlign w:val="center"/>
          </w:tcPr>
          <w:p w14:paraId="1DD5C3F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CCB7BE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55DF87C" w14:textId="77777777" w:rsidR="00841F4E" w:rsidRPr="003A62ED" w:rsidRDefault="00841F4E" w:rsidP="00841F4E">
            <w:pPr>
              <w:ind w:left="0" w:firstLine="0"/>
              <w:rPr>
                <w:rFonts w:ascii="Times New Roman" w:hAnsi="Times New Roman"/>
                <w:b/>
                <w:lang w:val="en-US"/>
              </w:rPr>
            </w:pPr>
          </w:p>
        </w:tc>
        <w:tc>
          <w:tcPr>
            <w:tcW w:w="1224" w:type="dxa"/>
          </w:tcPr>
          <w:p w14:paraId="5112682A" w14:textId="77777777" w:rsidR="00841F4E" w:rsidRPr="003A62ED" w:rsidRDefault="00841F4E" w:rsidP="00841F4E">
            <w:pPr>
              <w:ind w:left="0" w:firstLine="0"/>
              <w:rPr>
                <w:rFonts w:ascii="Times New Roman" w:hAnsi="Times New Roman"/>
                <w:b/>
                <w:lang w:val="en-US"/>
              </w:rPr>
            </w:pPr>
          </w:p>
        </w:tc>
        <w:tc>
          <w:tcPr>
            <w:tcW w:w="1415" w:type="dxa"/>
          </w:tcPr>
          <w:p w14:paraId="4A32F929" w14:textId="77777777" w:rsidR="00841F4E" w:rsidRPr="003A62ED" w:rsidRDefault="00841F4E" w:rsidP="00841F4E">
            <w:pPr>
              <w:ind w:left="0" w:firstLine="0"/>
              <w:rPr>
                <w:rFonts w:ascii="Times New Roman" w:hAnsi="Times New Roman"/>
                <w:b/>
                <w:lang w:val="en-US"/>
              </w:rPr>
            </w:pPr>
          </w:p>
        </w:tc>
        <w:tc>
          <w:tcPr>
            <w:tcW w:w="970" w:type="dxa"/>
          </w:tcPr>
          <w:p w14:paraId="208D74EF" w14:textId="77777777" w:rsidR="00841F4E" w:rsidRPr="003A62ED" w:rsidRDefault="00841F4E" w:rsidP="00841F4E">
            <w:pPr>
              <w:ind w:left="0" w:firstLine="0"/>
              <w:rPr>
                <w:rFonts w:ascii="Times New Roman" w:hAnsi="Times New Roman"/>
                <w:b/>
                <w:lang w:val="en-US"/>
              </w:rPr>
            </w:pPr>
          </w:p>
        </w:tc>
      </w:tr>
      <w:tr w:rsidR="00841F4E" w:rsidRPr="003A62ED" w14:paraId="38961F45" w14:textId="77777777" w:rsidTr="00EC644D">
        <w:trPr>
          <w:trHeight w:val="70"/>
        </w:trPr>
        <w:tc>
          <w:tcPr>
            <w:tcW w:w="1142" w:type="dxa"/>
          </w:tcPr>
          <w:p w14:paraId="3D00D5BC" w14:textId="77777777" w:rsidR="00841F4E" w:rsidRPr="003A62ED" w:rsidRDefault="00841F4E" w:rsidP="00841F4E">
            <w:pPr>
              <w:ind w:left="0" w:firstLine="0"/>
              <w:rPr>
                <w:rFonts w:ascii="Times New Roman" w:hAnsi="Times New Roman"/>
                <w:b/>
                <w:lang w:val="en-US"/>
              </w:rPr>
            </w:pPr>
          </w:p>
        </w:tc>
        <w:tc>
          <w:tcPr>
            <w:tcW w:w="2119" w:type="dxa"/>
            <w:vAlign w:val="center"/>
          </w:tcPr>
          <w:p w14:paraId="64146197" w14:textId="77777777" w:rsidR="00841F4E" w:rsidRPr="003A62ED" w:rsidRDefault="00841F4E" w:rsidP="00841F4E">
            <w:pPr>
              <w:jc w:val="center"/>
              <w:rPr>
                <w:rFonts w:ascii="Times New Roman" w:hAnsi="Times New Roman"/>
              </w:rPr>
            </w:pPr>
            <w:r w:rsidRPr="003A62ED">
              <w:rPr>
                <w:rFonts w:ascii="Times New Roman" w:hAnsi="Times New Roman"/>
              </w:rPr>
              <w:t>19 Oktober 2018</w:t>
            </w:r>
          </w:p>
        </w:tc>
        <w:tc>
          <w:tcPr>
            <w:tcW w:w="1181" w:type="dxa"/>
            <w:vAlign w:val="center"/>
          </w:tcPr>
          <w:p w14:paraId="7CF0C4F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BC0C27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CF0685A" w14:textId="77777777" w:rsidR="00841F4E" w:rsidRPr="003A62ED" w:rsidRDefault="00841F4E" w:rsidP="00841F4E">
            <w:pPr>
              <w:ind w:left="0" w:firstLine="0"/>
              <w:rPr>
                <w:rFonts w:ascii="Times New Roman" w:hAnsi="Times New Roman"/>
                <w:b/>
                <w:lang w:val="en-US"/>
              </w:rPr>
            </w:pPr>
          </w:p>
        </w:tc>
        <w:tc>
          <w:tcPr>
            <w:tcW w:w="1224" w:type="dxa"/>
          </w:tcPr>
          <w:p w14:paraId="5DE035D6" w14:textId="77777777" w:rsidR="00841F4E" w:rsidRPr="003A62ED" w:rsidRDefault="00841F4E" w:rsidP="00841F4E">
            <w:pPr>
              <w:ind w:left="0" w:firstLine="0"/>
              <w:rPr>
                <w:rFonts w:ascii="Times New Roman" w:hAnsi="Times New Roman"/>
                <w:b/>
                <w:lang w:val="en-US"/>
              </w:rPr>
            </w:pPr>
          </w:p>
        </w:tc>
        <w:tc>
          <w:tcPr>
            <w:tcW w:w="1415" w:type="dxa"/>
          </w:tcPr>
          <w:p w14:paraId="7D7E375E" w14:textId="77777777" w:rsidR="00841F4E" w:rsidRPr="003A62ED" w:rsidRDefault="00841F4E" w:rsidP="00841F4E">
            <w:pPr>
              <w:ind w:left="0" w:firstLine="0"/>
              <w:rPr>
                <w:rFonts w:ascii="Times New Roman" w:hAnsi="Times New Roman"/>
                <w:b/>
                <w:lang w:val="en-US"/>
              </w:rPr>
            </w:pPr>
          </w:p>
        </w:tc>
        <w:tc>
          <w:tcPr>
            <w:tcW w:w="970" w:type="dxa"/>
          </w:tcPr>
          <w:p w14:paraId="6E1F0F2D" w14:textId="77777777" w:rsidR="00841F4E" w:rsidRPr="003A62ED" w:rsidRDefault="00841F4E" w:rsidP="00841F4E">
            <w:pPr>
              <w:ind w:left="0" w:firstLine="0"/>
              <w:rPr>
                <w:rFonts w:ascii="Times New Roman" w:hAnsi="Times New Roman"/>
                <w:b/>
                <w:lang w:val="en-US"/>
              </w:rPr>
            </w:pPr>
          </w:p>
        </w:tc>
      </w:tr>
      <w:tr w:rsidR="00841F4E" w:rsidRPr="003A62ED" w14:paraId="0DB6C0A2" w14:textId="77777777" w:rsidTr="00EC644D">
        <w:trPr>
          <w:trHeight w:val="70"/>
        </w:trPr>
        <w:tc>
          <w:tcPr>
            <w:tcW w:w="1142" w:type="dxa"/>
          </w:tcPr>
          <w:p w14:paraId="723A5F86" w14:textId="77777777" w:rsidR="00841F4E" w:rsidRPr="003A62ED" w:rsidRDefault="00841F4E" w:rsidP="00841F4E">
            <w:pPr>
              <w:ind w:left="0" w:firstLine="0"/>
              <w:rPr>
                <w:rFonts w:ascii="Times New Roman" w:hAnsi="Times New Roman"/>
                <w:b/>
                <w:lang w:val="en-US"/>
              </w:rPr>
            </w:pPr>
          </w:p>
        </w:tc>
        <w:tc>
          <w:tcPr>
            <w:tcW w:w="2119" w:type="dxa"/>
            <w:vAlign w:val="center"/>
          </w:tcPr>
          <w:p w14:paraId="446F8021" w14:textId="77777777" w:rsidR="00841F4E" w:rsidRPr="003A62ED" w:rsidRDefault="00841F4E" w:rsidP="00841F4E">
            <w:pPr>
              <w:jc w:val="center"/>
              <w:rPr>
                <w:rFonts w:ascii="Times New Roman" w:hAnsi="Times New Roman"/>
              </w:rPr>
            </w:pPr>
            <w:r w:rsidRPr="003A62ED">
              <w:rPr>
                <w:rFonts w:ascii="Times New Roman" w:hAnsi="Times New Roman"/>
              </w:rPr>
              <w:t>22 Oktober 2018</w:t>
            </w:r>
          </w:p>
        </w:tc>
        <w:tc>
          <w:tcPr>
            <w:tcW w:w="1181" w:type="dxa"/>
            <w:vAlign w:val="center"/>
          </w:tcPr>
          <w:p w14:paraId="049353E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30747B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9574684" w14:textId="77777777" w:rsidR="00841F4E" w:rsidRPr="003A62ED" w:rsidRDefault="00841F4E" w:rsidP="00841F4E">
            <w:pPr>
              <w:ind w:left="0" w:firstLine="0"/>
              <w:rPr>
                <w:rFonts w:ascii="Times New Roman" w:hAnsi="Times New Roman"/>
                <w:b/>
                <w:lang w:val="en-US"/>
              </w:rPr>
            </w:pPr>
          </w:p>
        </w:tc>
        <w:tc>
          <w:tcPr>
            <w:tcW w:w="1224" w:type="dxa"/>
          </w:tcPr>
          <w:p w14:paraId="54392CA3" w14:textId="77777777" w:rsidR="00841F4E" w:rsidRPr="003A62ED" w:rsidRDefault="00841F4E" w:rsidP="00841F4E">
            <w:pPr>
              <w:ind w:left="0" w:firstLine="0"/>
              <w:rPr>
                <w:rFonts w:ascii="Times New Roman" w:hAnsi="Times New Roman"/>
                <w:b/>
                <w:lang w:val="en-US"/>
              </w:rPr>
            </w:pPr>
          </w:p>
        </w:tc>
        <w:tc>
          <w:tcPr>
            <w:tcW w:w="1415" w:type="dxa"/>
          </w:tcPr>
          <w:p w14:paraId="30725EA1" w14:textId="77777777" w:rsidR="00841F4E" w:rsidRPr="003A62ED" w:rsidRDefault="00841F4E" w:rsidP="00841F4E">
            <w:pPr>
              <w:ind w:left="0" w:firstLine="0"/>
              <w:rPr>
                <w:rFonts w:ascii="Times New Roman" w:hAnsi="Times New Roman"/>
                <w:b/>
                <w:lang w:val="en-US"/>
              </w:rPr>
            </w:pPr>
          </w:p>
        </w:tc>
        <w:tc>
          <w:tcPr>
            <w:tcW w:w="970" w:type="dxa"/>
          </w:tcPr>
          <w:p w14:paraId="2EA5122B" w14:textId="77777777" w:rsidR="00841F4E" w:rsidRPr="003A62ED" w:rsidRDefault="00841F4E" w:rsidP="00841F4E">
            <w:pPr>
              <w:ind w:left="0" w:firstLine="0"/>
              <w:rPr>
                <w:rFonts w:ascii="Times New Roman" w:hAnsi="Times New Roman"/>
                <w:b/>
                <w:lang w:val="en-US"/>
              </w:rPr>
            </w:pPr>
          </w:p>
        </w:tc>
      </w:tr>
      <w:tr w:rsidR="00841F4E" w:rsidRPr="003A62ED" w14:paraId="09049322" w14:textId="77777777" w:rsidTr="00EC644D">
        <w:trPr>
          <w:trHeight w:val="70"/>
        </w:trPr>
        <w:tc>
          <w:tcPr>
            <w:tcW w:w="1142" w:type="dxa"/>
          </w:tcPr>
          <w:p w14:paraId="3708C57E" w14:textId="77777777" w:rsidR="00841F4E" w:rsidRPr="003A62ED" w:rsidRDefault="00841F4E" w:rsidP="00841F4E">
            <w:pPr>
              <w:ind w:left="0" w:firstLine="0"/>
              <w:rPr>
                <w:rFonts w:ascii="Times New Roman" w:hAnsi="Times New Roman"/>
                <w:b/>
                <w:lang w:val="en-US"/>
              </w:rPr>
            </w:pPr>
          </w:p>
        </w:tc>
        <w:tc>
          <w:tcPr>
            <w:tcW w:w="2119" w:type="dxa"/>
            <w:vAlign w:val="center"/>
          </w:tcPr>
          <w:p w14:paraId="668D46EA" w14:textId="77777777" w:rsidR="00841F4E" w:rsidRPr="003A62ED" w:rsidRDefault="00841F4E" w:rsidP="00841F4E">
            <w:pPr>
              <w:jc w:val="center"/>
              <w:rPr>
                <w:rFonts w:ascii="Times New Roman" w:hAnsi="Times New Roman"/>
              </w:rPr>
            </w:pPr>
            <w:r w:rsidRPr="003A62ED">
              <w:rPr>
                <w:rFonts w:ascii="Times New Roman" w:hAnsi="Times New Roman"/>
              </w:rPr>
              <w:t>23 Oktober 2018</w:t>
            </w:r>
          </w:p>
        </w:tc>
        <w:tc>
          <w:tcPr>
            <w:tcW w:w="1181" w:type="dxa"/>
            <w:vAlign w:val="center"/>
          </w:tcPr>
          <w:p w14:paraId="54E67E8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9912D7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1899342" w14:textId="77777777" w:rsidR="00841F4E" w:rsidRPr="003A62ED" w:rsidRDefault="00841F4E" w:rsidP="00841F4E">
            <w:pPr>
              <w:ind w:left="0" w:firstLine="0"/>
              <w:rPr>
                <w:rFonts w:ascii="Times New Roman" w:hAnsi="Times New Roman"/>
                <w:b/>
                <w:lang w:val="en-US"/>
              </w:rPr>
            </w:pPr>
          </w:p>
        </w:tc>
        <w:tc>
          <w:tcPr>
            <w:tcW w:w="1224" w:type="dxa"/>
          </w:tcPr>
          <w:p w14:paraId="55E315D4" w14:textId="77777777" w:rsidR="00841F4E" w:rsidRPr="003A62ED" w:rsidRDefault="00841F4E" w:rsidP="00841F4E">
            <w:pPr>
              <w:ind w:left="0" w:firstLine="0"/>
              <w:rPr>
                <w:rFonts w:ascii="Times New Roman" w:hAnsi="Times New Roman"/>
                <w:b/>
                <w:lang w:val="en-US"/>
              </w:rPr>
            </w:pPr>
          </w:p>
        </w:tc>
        <w:tc>
          <w:tcPr>
            <w:tcW w:w="1415" w:type="dxa"/>
          </w:tcPr>
          <w:p w14:paraId="03C95177" w14:textId="77777777" w:rsidR="00841F4E" w:rsidRPr="003A62ED" w:rsidRDefault="00841F4E" w:rsidP="00841F4E">
            <w:pPr>
              <w:ind w:left="0" w:firstLine="0"/>
              <w:rPr>
                <w:rFonts w:ascii="Times New Roman" w:hAnsi="Times New Roman"/>
                <w:b/>
                <w:lang w:val="en-US"/>
              </w:rPr>
            </w:pPr>
          </w:p>
        </w:tc>
        <w:tc>
          <w:tcPr>
            <w:tcW w:w="970" w:type="dxa"/>
          </w:tcPr>
          <w:p w14:paraId="5D4707D6" w14:textId="77777777" w:rsidR="00841F4E" w:rsidRPr="003A62ED" w:rsidRDefault="00841F4E" w:rsidP="00841F4E">
            <w:pPr>
              <w:ind w:left="0" w:firstLine="0"/>
              <w:rPr>
                <w:rFonts w:ascii="Times New Roman" w:hAnsi="Times New Roman"/>
                <w:b/>
                <w:lang w:val="en-US"/>
              </w:rPr>
            </w:pPr>
          </w:p>
        </w:tc>
      </w:tr>
      <w:tr w:rsidR="00841F4E" w:rsidRPr="003A62ED" w14:paraId="4EFB048F" w14:textId="77777777" w:rsidTr="00EC644D">
        <w:trPr>
          <w:trHeight w:val="70"/>
        </w:trPr>
        <w:tc>
          <w:tcPr>
            <w:tcW w:w="1142" w:type="dxa"/>
          </w:tcPr>
          <w:p w14:paraId="0F8D3288" w14:textId="77777777" w:rsidR="00841F4E" w:rsidRPr="003A62ED" w:rsidRDefault="00841F4E" w:rsidP="00841F4E">
            <w:pPr>
              <w:ind w:left="0" w:firstLine="0"/>
              <w:rPr>
                <w:rFonts w:ascii="Times New Roman" w:hAnsi="Times New Roman"/>
                <w:b/>
                <w:lang w:val="en-US"/>
              </w:rPr>
            </w:pPr>
          </w:p>
        </w:tc>
        <w:tc>
          <w:tcPr>
            <w:tcW w:w="2119" w:type="dxa"/>
            <w:vAlign w:val="center"/>
          </w:tcPr>
          <w:p w14:paraId="36D84135" w14:textId="77777777" w:rsidR="00841F4E" w:rsidRPr="003A62ED" w:rsidRDefault="00841F4E" w:rsidP="00841F4E">
            <w:pPr>
              <w:jc w:val="center"/>
              <w:rPr>
                <w:rFonts w:ascii="Times New Roman" w:hAnsi="Times New Roman"/>
              </w:rPr>
            </w:pPr>
            <w:r w:rsidRPr="003A62ED">
              <w:rPr>
                <w:rFonts w:ascii="Times New Roman" w:hAnsi="Times New Roman"/>
              </w:rPr>
              <w:t>24 Oktober 2018</w:t>
            </w:r>
          </w:p>
        </w:tc>
        <w:tc>
          <w:tcPr>
            <w:tcW w:w="1181" w:type="dxa"/>
            <w:vAlign w:val="center"/>
          </w:tcPr>
          <w:p w14:paraId="214A51C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B2F98E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C0ABC4D" w14:textId="77777777" w:rsidR="00841F4E" w:rsidRPr="003A62ED" w:rsidRDefault="00841F4E" w:rsidP="00841F4E">
            <w:pPr>
              <w:ind w:left="0" w:firstLine="0"/>
              <w:rPr>
                <w:rFonts w:ascii="Times New Roman" w:hAnsi="Times New Roman"/>
                <w:b/>
                <w:lang w:val="en-US"/>
              </w:rPr>
            </w:pPr>
          </w:p>
        </w:tc>
        <w:tc>
          <w:tcPr>
            <w:tcW w:w="1224" w:type="dxa"/>
          </w:tcPr>
          <w:p w14:paraId="32E6A7A5" w14:textId="77777777" w:rsidR="00841F4E" w:rsidRPr="003A62ED" w:rsidRDefault="00841F4E" w:rsidP="00841F4E">
            <w:pPr>
              <w:ind w:left="0" w:firstLine="0"/>
              <w:rPr>
                <w:rFonts w:ascii="Times New Roman" w:hAnsi="Times New Roman"/>
                <w:b/>
                <w:lang w:val="en-US"/>
              </w:rPr>
            </w:pPr>
          </w:p>
        </w:tc>
        <w:tc>
          <w:tcPr>
            <w:tcW w:w="1415" w:type="dxa"/>
          </w:tcPr>
          <w:p w14:paraId="55BA3E54" w14:textId="77777777" w:rsidR="00841F4E" w:rsidRPr="003A62ED" w:rsidRDefault="00841F4E" w:rsidP="00841F4E">
            <w:pPr>
              <w:ind w:left="0" w:firstLine="0"/>
              <w:rPr>
                <w:rFonts w:ascii="Times New Roman" w:hAnsi="Times New Roman"/>
                <w:b/>
                <w:lang w:val="en-US"/>
              </w:rPr>
            </w:pPr>
          </w:p>
        </w:tc>
        <w:tc>
          <w:tcPr>
            <w:tcW w:w="970" w:type="dxa"/>
          </w:tcPr>
          <w:p w14:paraId="64F6111A" w14:textId="77777777" w:rsidR="00841F4E" w:rsidRPr="003A62ED" w:rsidRDefault="00841F4E" w:rsidP="00841F4E">
            <w:pPr>
              <w:ind w:left="0" w:firstLine="0"/>
              <w:rPr>
                <w:rFonts w:ascii="Times New Roman" w:hAnsi="Times New Roman"/>
                <w:b/>
                <w:lang w:val="en-US"/>
              </w:rPr>
            </w:pPr>
          </w:p>
        </w:tc>
      </w:tr>
      <w:tr w:rsidR="00841F4E" w:rsidRPr="003A62ED" w14:paraId="429F3680" w14:textId="77777777" w:rsidTr="00EC644D">
        <w:trPr>
          <w:trHeight w:val="70"/>
        </w:trPr>
        <w:tc>
          <w:tcPr>
            <w:tcW w:w="1142" w:type="dxa"/>
          </w:tcPr>
          <w:p w14:paraId="0EEAD44B" w14:textId="77777777" w:rsidR="00841F4E" w:rsidRPr="003A62ED" w:rsidRDefault="00841F4E" w:rsidP="00841F4E">
            <w:pPr>
              <w:ind w:left="0" w:firstLine="0"/>
              <w:rPr>
                <w:rFonts w:ascii="Times New Roman" w:hAnsi="Times New Roman"/>
                <w:b/>
                <w:lang w:val="en-US"/>
              </w:rPr>
            </w:pPr>
          </w:p>
        </w:tc>
        <w:tc>
          <w:tcPr>
            <w:tcW w:w="2119" w:type="dxa"/>
            <w:vAlign w:val="center"/>
          </w:tcPr>
          <w:p w14:paraId="61DEFBC3" w14:textId="77777777" w:rsidR="00841F4E" w:rsidRPr="003A62ED" w:rsidRDefault="00841F4E" w:rsidP="00841F4E">
            <w:pPr>
              <w:jc w:val="center"/>
              <w:rPr>
                <w:rFonts w:ascii="Times New Roman" w:hAnsi="Times New Roman"/>
              </w:rPr>
            </w:pPr>
            <w:r w:rsidRPr="003A62ED">
              <w:rPr>
                <w:rFonts w:ascii="Times New Roman" w:hAnsi="Times New Roman"/>
              </w:rPr>
              <w:t>25 Oktober 2018</w:t>
            </w:r>
          </w:p>
        </w:tc>
        <w:tc>
          <w:tcPr>
            <w:tcW w:w="1181" w:type="dxa"/>
            <w:vAlign w:val="center"/>
          </w:tcPr>
          <w:p w14:paraId="426D62B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97128D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538FE47" w14:textId="77777777" w:rsidR="00841F4E" w:rsidRPr="003A62ED" w:rsidRDefault="00841F4E" w:rsidP="00841F4E">
            <w:pPr>
              <w:ind w:left="0" w:firstLine="0"/>
              <w:rPr>
                <w:rFonts w:ascii="Times New Roman" w:hAnsi="Times New Roman"/>
                <w:b/>
                <w:lang w:val="en-US"/>
              </w:rPr>
            </w:pPr>
          </w:p>
        </w:tc>
        <w:tc>
          <w:tcPr>
            <w:tcW w:w="1224" w:type="dxa"/>
          </w:tcPr>
          <w:p w14:paraId="767F9D91" w14:textId="77777777" w:rsidR="00841F4E" w:rsidRPr="003A62ED" w:rsidRDefault="00841F4E" w:rsidP="00841F4E">
            <w:pPr>
              <w:ind w:left="0" w:firstLine="0"/>
              <w:rPr>
                <w:rFonts w:ascii="Times New Roman" w:hAnsi="Times New Roman"/>
                <w:b/>
                <w:lang w:val="en-US"/>
              </w:rPr>
            </w:pPr>
          </w:p>
        </w:tc>
        <w:tc>
          <w:tcPr>
            <w:tcW w:w="1415" w:type="dxa"/>
          </w:tcPr>
          <w:p w14:paraId="18CCB139" w14:textId="77777777" w:rsidR="00841F4E" w:rsidRPr="003A62ED" w:rsidRDefault="00841F4E" w:rsidP="00841F4E">
            <w:pPr>
              <w:ind w:left="0" w:firstLine="0"/>
              <w:rPr>
                <w:rFonts w:ascii="Times New Roman" w:hAnsi="Times New Roman"/>
                <w:b/>
                <w:lang w:val="en-US"/>
              </w:rPr>
            </w:pPr>
          </w:p>
        </w:tc>
        <w:tc>
          <w:tcPr>
            <w:tcW w:w="970" w:type="dxa"/>
          </w:tcPr>
          <w:p w14:paraId="7FB7A0C2" w14:textId="77777777" w:rsidR="00841F4E" w:rsidRPr="003A62ED" w:rsidRDefault="00841F4E" w:rsidP="00841F4E">
            <w:pPr>
              <w:ind w:left="0" w:firstLine="0"/>
              <w:rPr>
                <w:rFonts w:ascii="Times New Roman" w:hAnsi="Times New Roman"/>
                <w:b/>
                <w:lang w:val="en-US"/>
              </w:rPr>
            </w:pPr>
          </w:p>
        </w:tc>
      </w:tr>
      <w:tr w:rsidR="00841F4E" w:rsidRPr="003A62ED" w14:paraId="02DA1A88" w14:textId="77777777" w:rsidTr="00EC644D">
        <w:trPr>
          <w:trHeight w:val="70"/>
        </w:trPr>
        <w:tc>
          <w:tcPr>
            <w:tcW w:w="1142" w:type="dxa"/>
          </w:tcPr>
          <w:p w14:paraId="70FAA86F" w14:textId="77777777" w:rsidR="00841F4E" w:rsidRPr="003A62ED" w:rsidRDefault="00841F4E" w:rsidP="00841F4E">
            <w:pPr>
              <w:ind w:left="0" w:firstLine="0"/>
              <w:rPr>
                <w:rFonts w:ascii="Times New Roman" w:hAnsi="Times New Roman"/>
                <w:b/>
                <w:lang w:val="en-US"/>
              </w:rPr>
            </w:pPr>
          </w:p>
        </w:tc>
        <w:tc>
          <w:tcPr>
            <w:tcW w:w="2119" w:type="dxa"/>
            <w:vAlign w:val="center"/>
          </w:tcPr>
          <w:p w14:paraId="5B1CA5A8" w14:textId="77777777" w:rsidR="00841F4E" w:rsidRPr="003A62ED" w:rsidRDefault="00841F4E" w:rsidP="00841F4E">
            <w:pPr>
              <w:jc w:val="center"/>
              <w:rPr>
                <w:rFonts w:ascii="Times New Roman" w:hAnsi="Times New Roman"/>
              </w:rPr>
            </w:pPr>
            <w:r w:rsidRPr="003A62ED">
              <w:rPr>
                <w:rFonts w:ascii="Times New Roman" w:hAnsi="Times New Roman"/>
              </w:rPr>
              <w:t>26 Oktober 2018</w:t>
            </w:r>
          </w:p>
        </w:tc>
        <w:tc>
          <w:tcPr>
            <w:tcW w:w="1181" w:type="dxa"/>
            <w:vAlign w:val="center"/>
          </w:tcPr>
          <w:p w14:paraId="750BF74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719F8B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A677EFC" w14:textId="77777777" w:rsidR="00841F4E" w:rsidRPr="003A62ED" w:rsidRDefault="00841F4E" w:rsidP="00841F4E">
            <w:pPr>
              <w:ind w:left="0" w:firstLine="0"/>
              <w:rPr>
                <w:rFonts w:ascii="Times New Roman" w:hAnsi="Times New Roman"/>
                <w:b/>
                <w:lang w:val="en-US"/>
              </w:rPr>
            </w:pPr>
          </w:p>
        </w:tc>
        <w:tc>
          <w:tcPr>
            <w:tcW w:w="1224" w:type="dxa"/>
          </w:tcPr>
          <w:p w14:paraId="1F7F8914" w14:textId="77777777" w:rsidR="00841F4E" w:rsidRPr="003A62ED" w:rsidRDefault="00841F4E" w:rsidP="00841F4E">
            <w:pPr>
              <w:ind w:left="0" w:firstLine="0"/>
              <w:rPr>
                <w:rFonts w:ascii="Times New Roman" w:hAnsi="Times New Roman"/>
                <w:b/>
                <w:lang w:val="en-US"/>
              </w:rPr>
            </w:pPr>
          </w:p>
        </w:tc>
        <w:tc>
          <w:tcPr>
            <w:tcW w:w="1415" w:type="dxa"/>
          </w:tcPr>
          <w:p w14:paraId="7ABA7D95" w14:textId="77777777" w:rsidR="00841F4E" w:rsidRPr="003A62ED" w:rsidRDefault="00841F4E" w:rsidP="00841F4E">
            <w:pPr>
              <w:ind w:left="0" w:firstLine="0"/>
              <w:rPr>
                <w:rFonts w:ascii="Times New Roman" w:hAnsi="Times New Roman"/>
                <w:b/>
                <w:lang w:val="en-US"/>
              </w:rPr>
            </w:pPr>
          </w:p>
        </w:tc>
        <w:tc>
          <w:tcPr>
            <w:tcW w:w="970" w:type="dxa"/>
          </w:tcPr>
          <w:p w14:paraId="5F70BB9B" w14:textId="77777777" w:rsidR="00841F4E" w:rsidRPr="003A62ED" w:rsidRDefault="00841F4E" w:rsidP="00841F4E">
            <w:pPr>
              <w:ind w:left="0" w:firstLine="0"/>
              <w:rPr>
                <w:rFonts w:ascii="Times New Roman" w:hAnsi="Times New Roman"/>
                <w:b/>
                <w:lang w:val="en-US"/>
              </w:rPr>
            </w:pPr>
          </w:p>
        </w:tc>
      </w:tr>
      <w:tr w:rsidR="00841F4E" w:rsidRPr="003A62ED" w14:paraId="58C794E1" w14:textId="77777777" w:rsidTr="00EC644D">
        <w:trPr>
          <w:trHeight w:val="70"/>
        </w:trPr>
        <w:tc>
          <w:tcPr>
            <w:tcW w:w="1142" w:type="dxa"/>
          </w:tcPr>
          <w:p w14:paraId="04387221" w14:textId="77777777" w:rsidR="00841F4E" w:rsidRPr="003A62ED" w:rsidRDefault="00841F4E" w:rsidP="00841F4E">
            <w:pPr>
              <w:ind w:left="0" w:firstLine="0"/>
              <w:rPr>
                <w:rFonts w:ascii="Times New Roman" w:hAnsi="Times New Roman"/>
                <w:b/>
                <w:lang w:val="en-US"/>
              </w:rPr>
            </w:pPr>
          </w:p>
        </w:tc>
        <w:tc>
          <w:tcPr>
            <w:tcW w:w="2119" w:type="dxa"/>
            <w:vAlign w:val="center"/>
          </w:tcPr>
          <w:p w14:paraId="047F219A" w14:textId="77777777" w:rsidR="00841F4E" w:rsidRPr="003A62ED" w:rsidRDefault="00841F4E" w:rsidP="00841F4E">
            <w:pPr>
              <w:jc w:val="center"/>
              <w:rPr>
                <w:rFonts w:ascii="Times New Roman" w:hAnsi="Times New Roman"/>
              </w:rPr>
            </w:pPr>
            <w:r w:rsidRPr="003A62ED">
              <w:rPr>
                <w:rFonts w:ascii="Times New Roman" w:hAnsi="Times New Roman"/>
              </w:rPr>
              <w:t>29 Oktober 2018</w:t>
            </w:r>
          </w:p>
        </w:tc>
        <w:tc>
          <w:tcPr>
            <w:tcW w:w="1181" w:type="dxa"/>
            <w:vAlign w:val="center"/>
          </w:tcPr>
          <w:p w14:paraId="1C38D19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ACDC22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29E8133" w14:textId="77777777" w:rsidR="00841F4E" w:rsidRPr="003A62ED" w:rsidRDefault="00841F4E" w:rsidP="00841F4E">
            <w:pPr>
              <w:ind w:left="0" w:firstLine="0"/>
              <w:rPr>
                <w:rFonts w:ascii="Times New Roman" w:hAnsi="Times New Roman"/>
                <w:b/>
                <w:lang w:val="en-US"/>
              </w:rPr>
            </w:pPr>
          </w:p>
        </w:tc>
        <w:tc>
          <w:tcPr>
            <w:tcW w:w="1224" w:type="dxa"/>
          </w:tcPr>
          <w:p w14:paraId="25CF675B" w14:textId="77777777" w:rsidR="00841F4E" w:rsidRPr="003A62ED" w:rsidRDefault="00841F4E" w:rsidP="00841F4E">
            <w:pPr>
              <w:ind w:left="0" w:firstLine="0"/>
              <w:rPr>
                <w:rFonts w:ascii="Times New Roman" w:hAnsi="Times New Roman"/>
                <w:b/>
                <w:lang w:val="en-US"/>
              </w:rPr>
            </w:pPr>
          </w:p>
        </w:tc>
        <w:tc>
          <w:tcPr>
            <w:tcW w:w="1415" w:type="dxa"/>
          </w:tcPr>
          <w:p w14:paraId="20BCE221" w14:textId="77777777" w:rsidR="00841F4E" w:rsidRPr="003A62ED" w:rsidRDefault="00841F4E" w:rsidP="00841F4E">
            <w:pPr>
              <w:ind w:left="0" w:firstLine="0"/>
              <w:rPr>
                <w:rFonts w:ascii="Times New Roman" w:hAnsi="Times New Roman"/>
                <w:b/>
                <w:lang w:val="en-US"/>
              </w:rPr>
            </w:pPr>
          </w:p>
        </w:tc>
        <w:tc>
          <w:tcPr>
            <w:tcW w:w="970" w:type="dxa"/>
          </w:tcPr>
          <w:p w14:paraId="093BDE30" w14:textId="77777777" w:rsidR="00841F4E" w:rsidRPr="003A62ED" w:rsidRDefault="00841F4E" w:rsidP="00841F4E">
            <w:pPr>
              <w:ind w:left="0" w:firstLine="0"/>
              <w:rPr>
                <w:rFonts w:ascii="Times New Roman" w:hAnsi="Times New Roman"/>
                <w:b/>
                <w:lang w:val="en-US"/>
              </w:rPr>
            </w:pPr>
          </w:p>
        </w:tc>
      </w:tr>
      <w:tr w:rsidR="00841F4E" w:rsidRPr="003A62ED" w14:paraId="5AF0D479" w14:textId="77777777" w:rsidTr="00EC644D">
        <w:trPr>
          <w:trHeight w:val="70"/>
        </w:trPr>
        <w:tc>
          <w:tcPr>
            <w:tcW w:w="1142" w:type="dxa"/>
          </w:tcPr>
          <w:p w14:paraId="7BA7537A" w14:textId="77777777" w:rsidR="00841F4E" w:rsidRPr="003A62ED" w:rsidRDefault="00841F4E" w:rsidP="00841F4E">
            <w:pPr>
              <w:ind w:left="0" w:firstLine="0"/>
              <w:rPr>
                <w:rFonts w:ascii="Times New Roman" w:hAnsi="Times New Roman"/>
                <w:b/>
                <w:lang w:val="en-US"/>
              </w:rPr>
            </w:pPr>
          </w:p>
        </w:tc>
        <w:tc>
          <w:tcPr>
            <w:tcW w:w="2119" w:type="dxa"/>
            <w:vAlign w:val="center"/>
          </w:tcPr>
          <w:p w14:paraId="5D3A640F" w14:textId="77777777" w:rsidR="00841F4E" w:rsidRPr="003A62ED" w:rsidRDefault="00841F4E" w:rsidP="00841F4E">
            <w:pPr>
              <w:jc w:val="center"/>
              <w:rPr>
                <w:rFonts w:ascii="Times New Roman" w:hAnsi="Times New Roman"/>
              </w:rPr>
            </w:pPr>
            <w:r w:rsidRPr="003A62ED">
              <w:rPr>
                <w:rFonts w:ascii="Times New Roman" w:hAnsi="Times New Roman"/>
              </w:rPr>
              <w:t>30 Oktober 2018</w:t>
            </w:r>
          </w:p>
        </w:tc>
        <w:tc>
          <w:tcPr>
            <w:tcW w:w="1181" w:type="dxa"/>
            <w:vAlign w:val="center"/>
          </w:tcPr>
          <w:p w14:paraId="241D6D4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17F6818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6D4FDF9" w14:textId="77777777" w:rsidR="00841F4E" w:rsidRPr="003A62ED" w:rsidRDefault="00841F4E" w:rsidP="00841F4E">
            <w:pPr>
              <w:ind w:left="0" w:firstLine="0"/>
              <w:rPr>
                <w:rFonts w:ascii="Times New Roman" w:hAnsi="Times New Roman"/>
                <w:b/>
                <w:lang w:val="en-US"/>
              </w:rPr>
            </w:pPr>
          </w:p>
        </w:tc>
        <w:tc>
          <w:tcPr>
            <w:tcW w:w="1224" w:type="dxa"/>
          </w:tcPr>
          <w:p w14:paraId="14202E0C" w14:textId="77777777" w:rsidR="00841F4E" w:rsidRPr="003A62ED" w:rsidRDefault="00841F4E" w:rsidP="00841F4E">
            <w:pPr>
              <w:ind w:left="0" w:firstLine="0"/>
              <w:rPr>
                <w:rFonts w:ascii="Times New Roman" w:hAnsi="Times New Roman"/>
                <w:b/>
                <w:lang w:val="en-US"/>
              </w:rPr>
            </w:pPr>
          </w:p>
        </w:tc>
        <w:tc>
          <w:tcPr>
            <w:tcW w:w="1415" w:type="dxa"/>
          </w:tcPr>
          <w:p w14:paraId="31934E1D" w14:textId="77777777" w:rsidR="00841F4E" w:rsidRPr="003A62ED" w:rsidRDefault="00841F4E" w:rsidP="00841F4E">
            <w:pPr>
              <w:ind w:left="0" w:firstLine="0"/>
              <w:rPr>
                <w:rFonts w:ascii="Times New Roman" w:hAnsi="Times New Roman"/>
                <w:b/>
                <w:lang w:val="en-US"/>
              </w:rPr>
            </w:pPr>
          </w:p>
        </w:tc>
        <w:tc>
          <w:tcPr>
            <w:tcW w:w="970" w:type="dxa"/>
          </w:tcPr>
          <w:p w14:paraId="7B287A82" w14:textId="77777777" w:rsidR="00841F4E" w:rsidRPr="003A62ED" w:rsidRDefault="00841F4E" w:rsidP="00841F4E">
            <w:pPr>
              <w:ind w:left="0" w:firstLine="0"/>
              <w:rPr>
                <w:rFonts w:ascii="Times New Roman" w:hAnsi="Times New Roman"/>
                <w:b/>
                <w:lang w:val="en-US"/>
              </w:rPr>
            </w:pPr>
          </w:p>
        </w:tc>
      </w:tr>
      <w:tr w:rsidR="00841F4E" w:rsidRPr="003A62ED" w14:paraId="7F5E30C7" w14:textId="77777777" w:rsidTr="00EC644D">
        <w:trPr>
          <w:trHeight w:val="70"/>
        </w:trPr>
        <w:tc>
          <w:tcPr>
            <w:tcW w:w="1142" w:type="dxa"/>
          </w:tcPr>
          <w:p w14:paraId="6413FA8D" w14:textId="77777777" w:rsidR="00841F4E" w:rsidRPr="003A62ED" w:rsidRDefault="00841F4E" w:rsidP="00841F4E">
            <w:pPr>
              <w:ind w:left="0" w:firstLine="0"/>
              <w:rPr>
                <w:rFonts w:ascii="Times New Roman" w:hAnsi="Times New Roman"/>
                <w:b/>
                <w:lang w:val="en-US"/>
              </w:rPr>
            </w:pPr>
          </w:p>
        </w:tc>
        <w:tc>
          <w:tcPr>
            <w:tcW w:w="2119" w:type="dxa"/>
            <w:vAlign w:val="center"/>
          </w:tcPr>
          <w:p w14:paraId="6D7FCFD5" w14:textId="77777777" w:rsidR="00841F4E" w:rsidRPr="003A62ED" w:rsidRDefault="00841F4E" w:rsidP="00841F4E">
            <w:pPr>
              <w:jc w:val="center"/>
              <w:rPr>
                <w:rFonts w:ascii="Times New Roman" w:hAnsi="Times New Roman"/>
              </w:rPr>
            </w:pPr>
            <w:r w:rsidRPr="003A62ED">
              <w:rPr>
                <w:rFonts w:ascii="Times New Roman" w:hAnsi="Times New Roman"/>
              </w:rPr>
              <w:t>31 Oktober 2018</w:t>
            </w:r>
          </w:p>
        </w:tc>
        <w:tc>
          <w:tcPr>
            <w:tcW w:w="1181" w:type="dxa"/>
            <w:vAlign w:val="center"/>
          </w:tcPr>
          <w:p w14:paraId="5B550BB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8AEAC7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01B344A" w14:textId="77777777" w:rsidR="00841F4E" w:rsidRPr="003A62ED" w:rsidRDefault="00841F4E" w:rsidP="00841F4E">
            <w:pPr>
              <w:ind w:left="0" w:firstLine="0"/>
              <w:rPr>
                <w:rFonts w:ascii="Times New Roman" w:hAnsi="Times New Roman"/>
                <w:b/>
                <w:lang w:val="en-US"/>
              </w:rPr>
            </w:pPr>
          </w:p>
        </w:tc>
        <w:tc>
          <w:tcPr>
            <w:tcW w:w="1224" w:type="dxa"/>
          </w:tcPr>
          <w:p w14:paraId="7EB1B34D" w14:textId="77777777" w:rsidR="00841F4E" w:rsidRPr="003A62ED" w:rsidRDefault="00841F4E" w:rsidP="00841F4E">
            <w:pPr>
              <w:ind w:left="0" w:firstLine="0"/>
              <w:rPr>
                <w:rFonts w:ascii="Times New Roman" w:hAnsi="Times New Roman"/>
                <w:b/>
                <w:lang w:val="en-US"/>
              </w:rPr>
            </w:pPr>
          </w:p>
        </w:tc>
        <w:tc>
          <w:tcPr>
            <w:tcW w:w="1415" w:type="dxa"/>
          </w:tcPr>
          <w:p w14:paraId="02388890" w14:textId="77777777" w:rsidR="00841F4E" w:rsidRPr="003A62ED" w:rsidRDefault="00841F4E" w:rsidP="00841F4E">
            <w:pPr>
              <w:ind w:left="0" w:firstLine="0"/>
              <w:rPr>
                <w:rFonts w:ascii="Times New Roman" w:hAnsi="Times New Roman"/>
                <w:b/>
                <w:lang w:val="en-US"/>
              </w:rPr>
            </w:pPr>
          </w:p>
        </w:tc>
        <w:tc>
          <w:tcPr>
            <w:tcW w:w="970" w:type="dxa"/>
          </w:tcPr>
          <w:p w14:paraId="4DDBABE4" w14:textId="77777777" w:rsidR="00841F4E" w:rsidRPr="003A62ED" w:rsidRDefault="00841F4E" w:rsidP="00841F4E">
            <w:pPr>
              <w:ind w:left="0" w:firstLine="0"/>
              <w:rPr>
                <w:rFonts w:ascii="Times New Roman" w:hAnsi="Times New Roman"/>
                <w:b/>
                <w:lang w:val="en-US"/>
              </w:rPr>
            </w:pPr>
          </w:p>
        </w:tc>
      </w:tr>
      <w:tr w:rsidR="00841F4E" w:rsidRPr="003A62ED" w14:paraId="5A84A260" w14:textId="77777777" w:rsidTr="00EC644D">
        <w:trPr>
          <w:trHeight w:val="70"/>
        </w:trPr>
        <w:tc>
          <w:tcPr>
            <w:tcW w:w="1142" w:type="dxa"/>
          </w:tcPr>
          <w:p w14:paraId="5B82492A" w14:textId="77777777" w:rsidR="00841F4E" w:rsidRPr="003A62ED" w:rsidRDefault="00841F4E" w:rsidP="00841F4E">
            <w:pPr>
              <w:ind w:left="0" w:firstLine="0"/>
              <w:rPr>
                <w:rFonts w:ascii="Times New Roman" w:hAnsi="Times New Roman"/>
                <w:b/>
                <w:lang w:val="en-US"/>
              </w:rPr>
            </w:pPr>
          </w:p>
        </w:tc>
        <w:tc>
          <w:tcPr>
            <w:tcW w:w="2119" w:type="dxa"/>
            <w:vAlign w:val="center"/>
          </w:tcPr>
          <w:p w14:paraId="303DA84D" w14:textId="77777777" w:rsidR="00841F4E" w:rsidRPr="003A62ED" w:rsidRDefault="00841F4E" w:rsidP="00841F4E">
            <w:pPr>
              <w:jc w:val="center"/>
              <w:rPr>
                <w:rFonts w:ascii="Times New Roman" w:hAnsi="Times New Roman"/>
              </w:rPr>
            </w:pPr>
            <w:r w:rsidRPr="003A62ED">
              <w:rPr>
                <w:rFonts w:ascii="Times New Roman" w:hAnsi="Times New Roman"/>
              </w:rPr>
              <w:t>01 November 2018</w:t>
            </w:r>
          </w:p>
        </w:tc>
        <w:tc>
          <w:tcPr>
            <w:tcW w:w="1181" w:type="dxa"/>
            <w:vAlign w:val="center"/>
          </w:tcPr>
          <w:p w14:paraId="486E55D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BE0A22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3B8913A" w14:textId="77777777" w:rsidR="00841F4E" w:rsidRPr="003A62ED" w:rsidRDefault="00841F4E" w:rsidP="00841F4E">
            <w:pPr>
              <w:ind w:left="0" w:firstLine="0"/>
              <w:rPr>
                <w:rFonts w:ascii="Times New Roman" w:hAnsi="Times New Roman"/>
                <w:b/>
                <w:lang w:val="en-US"/>
              </w:rPr>
            </w:pPr>
          </w:p>
        </w:tc>
        <w:tc>
          <w:tcPr>
            <w:tcW w:w="1224" w:type="dxa"/>
          </w:tcPr>
          <w:p w14:paraId="5AA80B40" w14:textId="77777777" w:rsidR="00841F4E" w:rsidRPr="003A62ED" w:rsidRDefault="00841F4E" w:rsidP="00841F4E">
            <w:pPr>
              <w:ind w:left="0" w:firstLine="0"/>
              <w:rPr>
                <w:rFonts w:ascii="Times New Roman" w:hAnsi="Times New Roman"/>
                <w:b/>
                <w:lang w:val="en-US"/>
              </w:rPr>
            </w:pPr>
          </w:p>
        </w:tc>
        <w:tc>
          <w:tcPr>
            <w:tcW w:w="1415" w:type="dxa"/>
          </w:tcPr>
          <w:p w14:paraId="7BC48464" w14:textId="77777777" w:rsidR="00841F4E" w:rsidRPr="003A62ED" w:rsidRDefault="00841F4E" w:rsidP="00841F4E">
            <w:pPr>
              <w:ind w:left="0" w:firstLine="0"/>
              <w:rPr>
                <w:rFonts w:ascii="Times New Roman" w:hAnsi="Times New Roman"/>
                <w:b/>
                <w:lang w:val="en-US"/>
              </w:rPr>
            </w:pPr>
          </w:p>
        </w:tc>
        <w:tc>
          <w:tcPr>
            <w:tcW w:w="970" w:type="dxa"/>
          </w:tcPr>
          <w:p w14:paraId="3D17F0FB" w14:textId="77777777" w:rsidR="00841F4E" w:rsidRPr="003A62ED" w:rsidRDefault="00841F4E" w:rsidP="00841F4E">
            <w:pPr>
              <w:ind w:left="0" w:firstLine="0"/>
              <w:rPr>
                <w:rFonts w:ascii="Times New Roman" w:hAnsi="Times New Roman"/>
                <w:b/>
                <w:lang w:val="en-US"/>
              </w:rPr>
            </w:pPr>
          </w:p>
        </w:tc>
      </w:tr>
      <w:tr w:rsidR="00841F4E" w:rsidRPr="003A62ED" w14:paraId="3C95ED22" w14:textId="77777777" w:rsidTr="00EC644D">
        <w:trPr>
          <w:trHeight w:val="70"/>
        </w:trPr>
        <w:tc>
          <w:tcPr>
            <w:tcW w:w="1142" w:type="dxa"/>
          </w:tcPr>
          <w:p w14:paraId="2D562ADF" w14:textId="77777777" w:rsidR="00841F4E" w:rsidRPr="003A62ED" w:rsidRDefault="00841F4E" w:rsidP="00841F4E">
            <w:pPr>
              <w:ind w:left="0" w:firstLine="0"/>
              <w:rPr>
                <w:rFonts w:ascii="Times New Roman" w:hAnsi="Times New Roman"/>
                <w:b/>
                <w:lang w:val="en-US"/>
              </w:rPr>
            </w:pPr>
          </w:p>
        </w:tc>
        <w:tc>
          <w:tcPr>
            <w:tcW w:w="2119" w:type="dxa"/>
            <w:vAlign w:val="center"/>
          </w:tcPr>
          <w:p w14:paraId="5DB7795D" w14:textId="77777777" w:rsidR="00841F4E" w:rsidRPr="003A62ED" w:rsidRDefault="00841F4E" w:rsidP="00841F4E">
            <w:pPr>
              <w:jc w:val="center"/>
              <w:rPr>
                <w:rFonts w:ascii="Times New Roman" w:hAnsi="Times New Roman"/>
              </w:rPr>
            </w:pPr>
            <w:r w:rsidRPr="003A62ED">
              <w:rPr>
                <w:rFonts w:ascii="Times New Roman" w:hAnsi="Times New Roman"/>
              </w:rPr>
              <w:t>02 November 2018</w:t>
            </w:r>
          </w:p>
        </w:tc>
        <w:tc>
          <w:tcPr>
            <w:tcW w:w="1181" w:type="dxa"/>
            <w:vAlign w:val="center"/>
          </w:tcPr>
          <w:p w14:paraId="62B7C22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E9FEBB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822C95D" w14:textId="77777777" w:rsidR="00841F4E" w:rsidRPr="003A62ED" w:rsidRDefault="00841F4E" w:rsidP="00841F4E">
            <w:pPr>
              <w:ind w:left="0" w:firstLine="0"/>
              <w:rPr>
                <w:rFonts w:ascii="Times New Roman" w:hAnsi="Times New Roman"/>
                <w:b/>
                <w:lang w:val="en-US"/>
              </w:rPr>
            </w:pPr>
          </w:p>
        </w:tc>
        <w:tc>
          <w:tcPr>
            <w:tcW w:w="1224" w:type="dxa"/>
          </w:tcPr>
          <w:p w14:paraId="0993AE42" w14:textId="77777777" w:rsidR="00841F4E" w:rsidRPr="003A62ED" w:rsidRDefault="00841F4E" w:rsidP="00841F4E">
            <w:pPr>
              <w:ind w:left="0" w:firstLine="0"/>
              <w:rPr>
                <w:rFonts w:ascii="Times New Roman" w:hAnsi="Times New Roman"/>
                <w:b/>
                <w:lang w:val="en-US"/>
              </w:rPr>
            </w:pPr>
          </w:p>
        </w:tc>
        <w:tc>
          <w:tcPr>
            <w:tcW w:w="1415" w:type="dxa"/>
          </w:tcPr>
          <w:p w14:paraId="0190D9AB" w14:textId="77777777" w:rsidR="00841F4E" w:rsidRPr="003A62ED" w:rsidRDefault="00841F4E" w:rsidP="00841F4E">
            <w:pPr>
              <w:ind w:left="0" w:firstLine="0"/>
              <w:rPr>
                <w:rFonts w:ascii="Times New Roman" w:hAnsi="Times New Roman"/>
                <w:b/>
                <w:lang w:val="en-US"/>
              </w:rPr>
            </w:pPr>
          </w:p>
        </w:tc>
        <w:tc>
          <w:tcPr>
            <w:tcW w:w="970" w:type="dxa"/>
          </w:tcPr>
          <w:p w14:paraId="2CFB37BC" w14:textId="77777777" w:rsidR="00841F4E" w:rsidRPr="003A62ED" w:rsidRDefault="00841F4E" w:rsidP="00841F4E">
            <w:pPr>
              <w:ind w:left="0" w:firstLine="0"/>
              <w:rPr>
                <w:rFonts w:ascii="Times New Roman" w:hAnsi="Times New Roman"/>
                <w:b/>
                <w:lang w:val="en-US"/>
              </w:rPr>
            </w:pPr>
          </w:p>
        </w:tc>
      </w:tr>
      <w:tr w:rsidR="00841F4E" w:rsidRPr="003A62ED" w14:paraId="125ACDE5" w14:textId="77777777" w:rsidTr="00EC644D">
        <w:trPr>
          <w:trHeight w:val="70"/>
        </w:trPr>
        <w:tc>
          <w:tcPr>
            <w:tcW w:w="1142" w:type="dxa"/>
          </w:tcPr>
          <w:p w14:paraId="5EB6FB6B" w14:textId="77777777" w:rsidR="00841F4E" w:rsidRPr="003A62ED" w:rsidRDefault="00841F4E" w:rsidP="00841F4E">
            <w:pPr>
              <w:ind w:left="0" w:firstLine="0"/>
              <w:rPr>
                <w:rFonts w:ascii="Times New Roman" w:hAnsi="Times New Roman"/>
                <w:b/>
                <w:lang w:val="en-US"/>
              </w:rPr>
            </w:pPr>
          </w:p>
        </w:tc>
        <w:tc>
          <w:tcPr>
            <w:tcW w:w="2119" w:type="dxa"/>
            <w:vAlign w:val="center"/>
          </w:tcPr>
          <w:p w14:paraId="2CD813BC" w14:textId="77777777" w:rsidR="00841F4E" w:rsidRPr="003A62ED" w:rsidRDefault="00841F4E" w:rsidP="00841F4E">
            <w:pPr>
              <w:jc w:val="center"/>
              <w:rPr>
                <w:rFonts w:ascii="Times New Roman" w:hAnsi="Times New Roman"/>
              </w:rPr>
            </w:pPr>
            <w:r w:rsidRPr="003A62ED">
              <w:rPr>
                <w:rFonts w:ascii="Times New Roman" w:hAnsi="Times New Roman"/>
              </w:rPr>
              <w:t>05 November 2018</w:t>
            </w:r>
          </w:p>
        </w:tc>
        <w:tc>
          <w:tcPr>
            <w:tcW w:w="1181" w:type="dxa"/>
            <w:vAlign w:val="center"/>
          </w:tcPr>
          <w:p w14:paraId="7879E14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6C4FDD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E4A39A0" w14:textId="77777777" w:rsidR="00841F4E" w:rsidRPr="003A62ED" w:rsidRDefault="00841F4E" w:rsidP="00841F4E">
            <w:pPr>
              <w:ind w:left="0" w:firstLine="0"/>
              <w:rPr>
                <w:rFonts w:ascii="Times New Roman" w:hAnsi="Times New Roman"/>
                <w:b/>
                <w:lang w:val="en-US"/>
              </w:rPr>
            </w:pPr>
          </w:p>
        </w:tc>
        <w:tc>
          <w:tcPr>
            <w:tcW w:w="1224" w:type="dxa"/>
          </w:tcPr>
          <w:p w14:paraId="0091B553" w14:textId="77777777" w:rsidR="00841F4E" w:rsidRPr="003A62ED" w:rsidRDefault="00841F4E" w:rsidP="00841F4E">
            <w:pPr>
              <w:ind w:left="0" w:firstLine="0"/>
              <w:rPr>
                <w:rFonts w:ascii="Times New Roman" w:hAnsi="Times New Roman"/>
                <w:b/>
                <w:lang w:val="en-US"/>
              </w:rPr>
            </w:pPr>
          </w:p>
        </w:tc>
        <w:tc>
          <w:tcPr>
            <w:tcW w:w="1415" w:type="dxa"/>
          </w:tcPr>
          <w:p w14:paraId="70E5F0EA" w14:textId="77777777" w:rsidR="00841F4E" w:rsidRPr="003A62ED" w:rsidRDefault="00841F4E" w:rsidP="00841F4E">
            <w:pPr>
              <w:ind w:left="0" w:firstLine="0"/>
              <w:rPr>
                <w:rFonts w:ascii="Times New Roman" w:hAnsi="Times New Roman"/>
                <w:b/>
                <w:lang w:val="en-US"/>
              </w:rPr>
            </w:pPr>
          </w:p>
        </w:tc>
        <w:tc>
          <w:tcPr>
            <w:tcW w:w="970" w:type="dxa"/>
          </w:tcPr>
          <w:p w14:paraId="405830F4" w14:textId="77777777" w:rsidR="00841F4E" w:rsidRPr="003A62ED" w:rsidRDefault="00841F4E" w:rsidP="00841F4E">
            <w:pPr>
              <w:ind w:left="0" w:firstLine="0"/>
              <w:rPr>
                <w:rFonts w:ascii="Times New Roman" w:hAnsi="Times New Roman"/>
                <w:b/>
                <w:lang w:val="en-US"/>
              </w:rPr>
            </w:pPr>
          </w:p>
        </w:tc>
      </w:tr>
      <w:tr w:rsidR="00841F4E" w:rsidRPr="003A62ED" w14:paraId="307EDADE" w14:textId="77777777" w:rsidTr="00EC644D">
        <w:trPr>
          <w:trHeight w:val="70"/>
        </w:trPr>
        <w:tc>
          <w:tcPr>
            <w:tcW w:w="1142" w:type="dxa"/>
          </w:tcPr>
          <w:p w14:paraId="40998815" w14:textId="77777777" w:rsidR="00841F4E" w:rsidRPr="003A62ED" w:rsidRDefault="00841F4E" w:rsidP="00841F4E">
            <w:pPr>
              <w:ind w:left="0" w:firstLine="0"/>
              <w:rPr>
                <w:rFonts w:ascii="Times New Roman" w:hAnsi="Times New Roman"/>
                <w:b/>
                <w:lang w:val="en-US"/>
              </w:rPr>
            </w:pPr>
          </w:p>
        </w:tc>
        <w:tc>
          <w:tcPr>
            <w:tcW w:w="2119" w:type="dxa"/>
            <w:vAlign w:val="center"/>
          </w:tcPr>
          <w:p w14:paraId="5D0668D1" w14:textId="77777777" w:rsidR="00841F4E" w:rsidRPr="003A62ED" w:rsidRDefault="00841F4E" w:rsidP="00841F4E">
            <w:pPr>
              <w:jc w:val="center"/>
              <w:rPr>
                <w:rFonts w:ascii="Times New Roman" w:hAnsi="Times New Roman"/>
              </w:rPr>
            </w:pPr>
            <w:r w:rsidRPr="003A62ED">
              <w:rPr>
                <w:rFonts w:ascii="Times New Roman" w:hAnsi="Times New Roman"/>
              </w:rPr>
              <w:t>06 November 2018</w:t>
            </w:r>
          </w:p>
        </w:tc>
        <w:tc>
          <w:tcPr>
            <w:tcW w:w="1181" w:type="dxa"/>
            <w:vAlign w:val="center"/>
          </w:tcPr>
          <w:p w14:paraId="59EFF5F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5BAD41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B68A498" w14:textId="77777777" w:rsidR="00841F4E" w:rsidRPr="003A62ED" w:rsidRDefault="00841F4E" w:rsidP="00841F4E">
            <w:pPr>
              <w:ind w:left="0" w:firstLine="0"/>
              <w:rPr>
                <w:rFonts w:ascii="Times New Roman" w:hAnsi="Times New Roman"/>
                <w:b/>
                <w:lang w:val="en-US"/>
              </w:rPr>
            </w:pPr>
          </w:p>
        </w:tc>
        <w:tc>
          <w:tcPr>
            <w:tcW w:w="1224" w:type="dxa"/>
          </w:tcPr>
          <w:p w14:paraId="087F3450" w14:textId="77777777" w:rsidR="00841F4E" w:rsidRPr="003A62ED" w:rsidRDefault="00841F4E" w:rsidP="00841F4E">
            <w:pPr>
              <w:ind w:left="0" w:firstLine="0"/>
              <w:rPr>
                <w:rFonts w:ascii="Times New Roman" w:hAnsi="Times New Roman"/>
                <w:b/>
                <w:lang w:val="en-US"/>
              </w:rPr>
            </w:pPr>
          </w:p>
        </w:tc>
        <w:tc>
          <w:tcPr>
            <w:tcW w:w="1415" w:type="dxa"/>
          </w:tcPr>
          <w:p w14:paraId="1306936B" w14:textId="77777777" w:rsidR="00841F4E" w:rsidRPr="003A62ED" w:rsidRDefault="00841F4E" w:rsidP="00841F4E">
            <w:pPr>
              <w:ind w:left="0" w:firstLine="0"/>
              <w:rPr>
                <w:rFonts w:ascii="Times New Roman" w:hAnsi="Times New Roman"/>
                <w:b/>
                <w:lang w:val="en-US"/>
              </w:rPr>
            </w:pPr>
          </w:p>
        </w:tc>
        <w:tc>
          <w:tcPr>
            <w:tcW w:w="970" w:type="dxa"/>
          </w:tcPr>
          <w:p w14:paraId="7E5225BE" w14:textId="77777777" w:rsidR="00841F4E" w:rsidRPr="003A62ED" w:rsidRDefault="00841F4E" w:rsidP="00841F4E">
            <w:pPr>
              <w:ind w:left="0" w:firstLine="0"/>
              <w:rPr>
                <w:rFonts w:ascii="Times New Roman" w:hAnsi="Times New Roman"/>
                <w:b/>
                <w:lang w:val="en-US"/>
              </w:rPr>
            </w:pPr>
          </w:p>
        </w:tc>
      </w:tr>
      <w:tr w:rsidR="00841F4E" w:rsidRPr="003A62ED" w14:paraId="336DE4C9" w14:textId="77777777" w:rsidTr="00EC644D">
        <w:trPr>
          <w:trHeight w:val="70"/>
        </w:trPr>
        <w:tc>
          <w:tcPr>
            <w:tcW w:w="1142" w:type="dxa"/>
          </w:tcPr>
          <w:p w14:paraId="0D9F3F68" w14:textId="77777777" w:rsidR="00841F4E" w:rsidRPr="003A62ED" w:rsidRDefault="00841F4E" w:rsidP="00841F4E">
            <w:pPr>
              <w:ind w:left="0" w:firstLine="0"/>
              <w:rPr>
                <w:rFonts w:ascii="Times New Roman" w:hAnsi="Times New Roman"/>
                <w:b/>
                <w:lang w:val="en-US"/>
              </w:rPr>
            </w:pPr>
          </w:p>
        </w:tc>
        <w:tc>
          <w:tcPr>
            <w:tcW w:w="2119" w:type="dxa"/>
            <w:vAlign w:val="center"/>
          </w:tcPr>
          <w:p w14:paraId="31503A92" w14:textId="77777777" w:rsidR="00841F4E" w:rsidRPr="003A62ED" w:rsidRDefault="00841F4E" w:rsidP="00841F4E">
            <w:pPr>
              <w:jc w:val="center"/>
              <w:rPr>
                <w:rFonts w:ascii="Times New Roman" w:hAnsi="Times New Roman"/>
              </w:rPr>
            </w:pPr>
            <w:r w:rsidRPr="003A62ED">
              <w:rPr>
                <w:rFonts w:ascii="Times New Roman" w:hAnsi="Times New Roman"/>
              </w:rPr>
              <w:t>07 November 2018</w:t>
            </w:r>
          </w:p>
        </w:tc>
        <w:tc>
          <w:tcPr>
            <w:tcW w:w="1181" w:type="dxa"/>
            <w:vAlign w:val="center"/>
          </w:tcPr>
          <w:p w14:paraId="6DE3B8F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43B07C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7A77F9D" w14:textId="77777777" w:rsidR="00841F4E" w:rsidRPr="003A62ED" w:rsidRDefault="00841F4E" w:rsidP="00841F4E">
            <w:pPr>
              <w:ind w:left="0" w:firstLine="0"/>
              <w:rPr>
                <w:rFonts w:ascii="Times New Roman" w:hAnsi="Times New Roman"/>
                <w:b/>
                <w:lang w:val="en-US"/>
              </w:rPr>
            </w:pPr>
          </w:p>
        </w:tc>
        <w:tc>
          <w:tcPr>
            <w:tcW w:w="1224" w:type="dxa"/>
          </w:tcPr>
          <w:p w14:paraId="6FD7AE0E" w14:textId="77777777" w:rsidR="00841F4E" w:rsidRPr="003A62ED" w:rsidRDefault="00841F4E" w:rsidP="00841F4E">
            <w:pPr>
              <w:ind w:left="0" w:firstLine="0"/>
              <w:rPr>
                <w:rFonts w:ascii="Times New Roman" w:hAnsi="Times New Roman"/>
                <w:b/>
                <w:lang w:val="en-US"/>
              </w:rPr>
            </w:pPr>
          </w:p>
        </w:tc>
        <w:tc>
          <w:tcPr>
            <w:tcW w:w="1415" w:type="dxa"/>
          </w:tcPr>
          <w:p w14:paraId="403D5163" w14:textId="77777777" w:rsidR="00841F4E" w:rsidRPr="003A62ED" w:rsidRDefault="00841F4E" w:rsidP="00841F4E">
            <w:pPr>
              <w:ind w:left="0" w:firstLine="0"/>
              <w:rPr>
                <w:rFonts w:ascii="Times New Roman" w:hAnsi="Times New Roman"/>
                <w:b/>
                <w:lang w:val="en-US"/>
              </w:rPr>
            </w:pPr>
          </w:p>
        </w:tc>
        <w:tc>
          <w:tcPr>
            <w:tcW w:w="970" w:type="dxa"/>
          </w:tcPr>
          <w:p w14:paraId="0B681803" w14:textId="77777777" w:rsidR="00841F4E" w:rsidRPr="003A62ED" w:rsidRDefault="00841F4E" w:rsidP="00841F4E">
            <w:pPr>
              <w:ind w:left="0" w:firstLine="0"/>
              <w:rPr>
                <w:rFonts w:ascii="Times New Roman" w:hAnsi="Times New Roman"/>
                <w:b/>
                <w:lang w:val="en-US"/>
              </w:rPr>
            </w:pPr>
          </w:p>
        </w:tc>
      </w:tr>
      <w:tr w:rsidR="00841F4E" w:rsidRPr="003A62ED" w14:paraId="3C325F15" w14:textId="77777777" w:rsidTr="00EC644D">
        <w:trPr>
          <w:trHeight w:val="70"/>
        </w:trPr>
        <w:tc>
          <w:tcPr>
            <w:tcW w:w="1142" w:type="dxa"/>
          </w:tcPr>
          <w:p w14:paraId="19EEC79E" w14:textId="77777777" w:rsidR="00841F4E" w:rsidRPr="003A62ED" w:rsidRDefault="00841F4E" w:rsidP="00841F4E">
            <w:pPr>
              <w:ind w:left="0" w:firstLine="0"/>
              <w:rPr>
                <w:rFonts w:ascii="Times New Roman" w:hAnsi="Times New Roman"/>
                <w:b/>
                <w:lang w:val="en-US"/>
              </w:rPr>
            </w:pPr>
          </w:p>
        </w:tc>
        <w:tc>
          <w:tcPr>
            <w:tcW w:w="2119" w:type="dxa"/>
            <w:vAlign w:val="center"/>
          </w:tcPr>
          <w:p w14:paraId="786CAEA5" w14:textId="77777777" w:rsidR="00841F4E" w:rsidRPr="003A62ED" w:rsidRDefault="00841F4E" w:rsidP="00841F4E">
            <w:pPr>
              <w:jc w:val="center"/>
              <w:rPr>
                <w:rFonts w:ascii="Times New Roman" w:hAnsi="Times New Roman"/>
              </w:rPr>
            </w:pPr>
            <w:r w:rsidRPr="003A62ED">
              <w:rPr>
                <w:rFonts w:ascii="Times New Roman" w:hAnsi="Times New Roman"/>
              </w:rPr>
              <w:t>08 November 2018</w:t>
            </w:r>
          </w:p>
        </w:tc>
        <w:tc>
          <w:tcPr>
            <w:tcW w:w="1181" w:type="dxa"/>
            <w:vAlign w:val="center"/>
          </w:tcPr>
          <w:p w14:paraId="7C74DD4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A592DC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A3E0E6C" w14:textId="77777777" w:rsidR="00841F4E" w:rsidRPr="003A62ED" w:rsidRDefault="00841F4E" w:rsidP="00841F4E">
            <w:pPr>
              <w:ind w:left="0" w:firstLine="0"/>
              <w:rPr>
                <w:rFonts w:ascii="Times New Roman" w:hAnsi="Times New Roman"/>
                <w:b/>
                <w:lang w:val="en-US"/>
              </w:rPr>
            </w:pPr>
          </w:p>
        </w:tc>
        <w:tc>
          <w:tcPr>
            <w:tcW w:w="1224" w:type="dxa"/>
          </w:tcPr>
          <w:p w14:paraId="79BC2AFC" w14:textId="77777777" w:rsidR="00841F4E" w:rsidRPr="003A62ED" w:rsidRDefault="00841F4E" w:rsidP="00841F4E">
            <w:pPr>
              <w:ind w:left="0" w:firstLine="0"/>
              <w:rPr>
                <w:rFonts w:ascii="Times New Roman" w:hAnsi="Times New Roman"/>
                <w:b/>
                <w:lang w:val="en-US"/>
              </w:rPr>
            </w:pPr>
          </w:p>
        </w:tc>
        <w:tc>
          <w:tcPr>
            <w:tcW w:w="1415" w:type="dxa"/>
          </w:tcPr>
          <w:p w14:paraId="42C9F903" w14:textId="77777777" w:rsidR="00841F4E" w:rsidRPr="003A62ED" w:rsidRDefault="00841F4E" w:rsidP="00841F4E">
            <w:pPr>
              <w:ind w:left="0" w:firstLine="0"/>
              <w:rPr>
                <w:rFonts w:ascii="Times New Roman" w:hAnsi="Times New Roman"/>
                <w:b/>
                <w:lang w:val="en-US"/>
              </w:rPr>
            </w:pPr>
          </w:p>
        </w:tc>
        <w:tc>
          <w:tcPr>
            <w:tcW w:w="970" w:type="dxa"/>
          </w:tcPr>
          <w:p w14:paraId="5962BE7B" w14:textId="77777777" w:rsidR="00841F4E" w:rsidRPr="003A62ED" w:rsidRDefault="00841F4E" w:rsidP="00841F4E">
            <w:pPr>
              <w:ind w:left="0" w:firstLine="0"/>
              <w:rPr>
                <w:rFonts w:ascii="Times New Roman" w:hAnsi="Times New Roman"/>
                <w:b/>
                <w:lang w:val="en-US"/>
              </w:rPr>
            </w:pPr>
          </w:p>
        </w:tc>
      </w:tr>
      <w:tr w:rsidR="00841F4E" w:rsidRPr="003A62ED" w14:paraId="7679417A" w14:textId="77777777" w:rsidTr="00EC644D">
        <w:trPr>
          <w:trHeight w:val="70"/>
        </w:trPr>
        <w:tc>
          <w:tcPr>
            <w:tcW w:w="1142" w:type="dxa"/>
          </w:tcPr>
          <w:p w14:paraId="73767FC5" w14:textId="77777777" w:rsidR="00841F4E" w:rsidRPr="003A62ED" w:rsidRDefault="00841F4E" w:rsidP="00841F4E">
            <w:pPr>
              <w:ind w:left="0" w:firstLine="0"/>
              <w:rPr>
                <w:rFonts w:ascii="Times New Roman" w:hAnsi="Times New Roman"/>
                <w:b/>
                <w:lang w:val="en-US"/>
              </w:rPr>
            </w:pPr>
          </w:p>
        </w:tc>
        <w:tc>
          <w:tcPr>
            <w:tcW w:w="2119" w:type="dxa"/>
            <w:vAlign w:val="center"/>
          </w:tcPr>
          <w:p w14:paraId="24108BEC" w14:textId="77777777" w:rsidR="00841F4E" w:rsidRPr="003A62ED" w:rsidRDefault="00841F4E" w:rsidP="00841F4E">
            <w:pPr>
              <w:jc w:val="center"/>
              <w:rPr>
                <w:rFonts w:ascii="Times New Roman" w:hAnsi="Times New Roman"/>
              </w:rPr>
            </w:pPr>
            <w:r w:rsidRPr="003A62ED">
              <w:rPr>
                <w:rFonts w:ascii="Times New Roman" w:hAnsi="Times New Roman"/>
              </w:rPr>
              <w:t>09 November 2018</w:t>
            </w:r>
          </w:p>
        </w:tc>
        <w:tc>
          <w:tcPr>
            <w:tcW w:w="1181" w:type="dxa"/>
            <w:vAlign w:val="center"/>
          </w:tcPr>
          <w:p w14:paraId="29D4B12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F9E006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B81A52A" w14:textId="77777777" w:rsidR="00841F4E" w:rsidRPr="003A62ED" w:rsidRDefault="00841F4E" w:rsidP="00841F4E">
            <w:pPr>
              <w:ind w:left="0" w:firstLine="0"/>
              <w:rPr>
                <w:rFonts w:ascii="Times New Roman" w:hAnsi="Times New Roman"/>
                <w:b/>
                <w:lang w:val="en-US"/>
              </w:rPr>
            </w:pPr>
          </w:p>
        </w:tc>
        <w:tc>
          <w:tcPr>
            <w:tcW w:w="1224" w:type="dxa"/>
          </w:tcPr>
          <w:p w14:paraId="47AA15DF" w14:textId="77777777" w:rsidR="00841F4E" w:rsidRPr="003A62ED" w:rsidRDefault="00841F4E" w:rsidP="00841F4E">
            <w:pPr>
              <w:ind w:left="0" w:firstLine="0"/>
              <w:rPr>
                <w:rFonts w:ascii="Times New Roman" w:hAnsi="Times New Roman"/>
                <w:b/>
                <w:lang w:val="en-US"/>
              </w:rPr>
            </w:pPr>
          </w:p>
        </w:tc>
        <w:tc>
          <w:tcPr>
            <w:tcW w:w="1415" w:type="dxa"/>
          </w:tcPr>
          <w:p w14:paraId="6315EF24" w14:textId="77777777" w:rsidR="00841F4E" w:rsidRPr="003A62ED" w:rsidRDefault="00841F4E" w:rsidP="00841F4E">
            <w:pPr>
              <w:ind w:left="0" w:firstLine="0"/>
              <w:rPr>
                <w:rFonts w:ascii="Times New Roman" w:hAnsi="Times New Roman"/>
                <w:b/>
                <w:lang w:val="en-US"/>
              </w:rPr>
            </w:pPr>
          </w:p>
        </w:tc>
        <w:tc>
          <w:tcPr>
            <w:tcW w:w="970" w:type="dxa"/>
          </w:tcPr>
          <w:p w14:paraId="5B841DD4" w14:textId="77777777" w:rsidR="00841F4E" w:rsidRPr="003A62ED" w:rsidRDefault="00841F4E" w:rsidP="00841F4E">
            <w:pPr>
              <w:ind w:left="0" w:firstLine="0"/>
              <w:rPr>
                <w:rFonts w:ascii="Times New Roman" w:hAnsi="Times New Roman"/>
                <w:b/>
                <w:lang w:val="en-US"/>
              </w:rPr>
            </w:pPr>
          </w:p>
        </w:tc>
      </w:tr>
      <w:tr w:rsidR="00841F4E" w:rsidRPr="003A62ED" w14:paraId="2A836718" w14:textId="77777777" w:rsidTr="00EC644D">
        <w:trPr>
          <w:trHeight w:val="70"/>
        </w:trPr>
        <w:tc>
          <w:tcPr>
            <w:tcW w:w="1142" w:type="dxa"/>
          </w:tcPr>
          <w:p w14:paraId="24D1E201" w14:textId="77777777" w:rsidR="00841F4E" w:rsidRPr="003A62ED" w:rsidRDefault="00841F4E" w:rsidP="00841F4E">
            <w:pPr>
              <w:ind w:left="0" w:firstLine="0"/>
              <w:rPr>
                <w:rFonts w:ascii="Times New Roman" w:hAnsi="Times New Roman"/>
                <w:b/>
                <w:lang w:val="en-US"/>
              </w:rPr>
            </w:pPr>
          </w:p>
        </w:tc>
        <w:tc>
          <w:tcPr>
            <w:tcW w:w="2119" w:type="dxa"/>
            <w:vAlign w:val="center"/>
          </w:tcPr>
          <w:p w14:paraId="22D7FD6F" w14:textId="77777777" w:rsidR="00841F4E" w:rsidRPr="003A62ED" w:rsidRDefault="00841F4E" w:rsidP="00841F4E">
            <w:pPr>
              <w:jc w:val="center"/>
              <w:rPr>
                <w:rFonts w:ascii="Times New Roman" w:hAnsi="Times New Roman"/>
              </w:rPr>
            </w:pPr>
            <w:r w:rsidRPr="003A62ED">
              <w:rPr>
                <w:rFonts w:ascii="Times New Roman" w:hAnsi="Times New Roman"/>
              </w:rPr>
              <w:t>12 November 2018</w:t>
            </w:r>
          </w:p>
        </w:tc>
        <w:tc>
          <w:tcPr>
            <w:tcW w:w="1181" w:type="dxa"/>
            <w:vAlign w:val="center"/>
          </w:tcPr>
          <w:p w14:paraId="5322403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406ADA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F4210C0" w14:textId="77777777" w:rsidR="00841F4E" w:rsidRPr="003A62ED" w:rsidRDefault="00841F4E" w:rsidP="00841F4E">
            <w:pPr>
              <w:ind w:left="0" w:firstLine="0"/>
              <w:rPr>
                <w:rFonts w:ascii="Times New Roman" w:hAnsi="Times New Roman"/>
                <w:b/>
                <w:lang w:val="en-US"/>
              </w:rPr>
            </w:pPr>
          </w:p>
        </w:tc>
        <w:tc>
          <w:tcPr>
            <w:tcW w:w="1224" w:type="dxa"/>
          </w:tcPr>
          <w:p w14:paraId="54899175" w14:textId="77777777" w:rsidR="00841F4E" w:rsidRPr="003A62ED" w:rsidRDefault="00841F4E" w:rsidP="00841F4E">
            <w:pPr>
              <w:ind w:left="0" w:firstLine="0"/>
              <w:rPr>
                <w:rFonts w:ascii="Times New Roman" w:hAnsi="Times New Roman"/>
                <w:b/>
                <w:lang w:val="en-US"/>
              </w:rPr>
            </w:pPr>
          </w:p>
        </w:tc>
        <w:tc>
          <w:tcPr>
            <w:tcW w:w="1415" w:type="dxa"/>
          </w:tcPr>
          <w:p w14:paraId="3C9E0B26" w14:textId="77777777" w:rsidR="00841F4E" w:rsidRPr="003A62ED" w:rsidRDefault="00841F4E" w:rsidP="00841F4E">
            <w:pPr>
              <w:ind w:left="0" w:firstLine="0"/>
              <w:rPr>
                <w:rFonts w:ascii="Times New Roman" w:hAnsi="Times New Roman"/>
                <w:b/>
                <w:lang w:val="en-US"/>
              </w:rPr>
            </w:pPr>
          </w:p>
        </w:tc>
        <w:tc>
          <w:tcPr>
            <w:tcW w:w="970" w:type="dxa"/>
          </w:tcPr>
          <w:p w14:paraId="161E7BE3" w14:textId="77777777" w:rsidR="00841F4E" w:rsidRPr="003A62ED" w:rsidRDefault="00841F4E" w:rsidP="00841F4E">
            <w:pPr>
              <w:ind w:left="0" w:firstLine="0"/>
              <w:rPr>
                <w:rFonts w:ascii="Times New Roman" w:hAnsi="Times New Roman"/>
                <w:b/>
                <w:lang w:val="en-US"/>
              </w:rPr>
            </w:pPr>
          </w:p>
        </w:tc>
      </w:tr>
      <w:tr w:rsidR="00841F4E" w:rsidRPr="003A62ED" w14:paraId="0DDA20D3" w14:textId="77777777" w:rsidTr="00EC644D">
        <w:trPr>
          <w:trHeight w:val="70"/>
        </w:trPr>
        <w:tc>
          <w:tcPr>
            <w:tcW w:w="1142" w:type="dxa"/>
          </w:tcPr>
          <w:p w14:paraId="0E16BCF8" w14:textId="77777777" w:rsidR="00841F4E" w:rsidRPr="003A62ED" w:rsidRDefault="00841F4E" w:rsidP="00841F4E">
            <w:pPr>
              <w:ind w:left="0" w:firstLine="0"/>
              <w:rPr>
                <w:rFonts w:ascii="Times New Roman" w:hAnsi="Times New Roman"/>
                <w:b/>
                <w:lang w:val="en-US"/>
              </w:rPr>
            </w:pPr>
          </w:p>
        </w:tc>
        <w:tc>
          <w:tcPr>
            <w:tcW w:w="2119" w:type="dxa"/>
            <w:vAlign w:val="center"/>
          </w:tcPr>
          <w:p w14:paraId="195C20E1" w14:textId="77777777" w:rsidR="00841F4E" w:rsidRPr="003A62ED" w:rsidRDefault="00841F4E" w:rsidP="00841F4E">
            <w:pPr>
              <w:jc w:val="center"/>
              <w:rPr>
                <w:rFonts w:ascii="Times New Roman" w:hAnsi="Times New Roman"/>
              </w:rPr>
            </w:pPr>
            <w:r w:rsidRPr="003A62ED">
              <w:rPr>
                <w:rFonts w:ascii="Times New Roman" w:hAnsi="Times New Roman"/>
              </w:rPr>
              <w:t>13 November 2018</w:t>
            </w:r>
          </w:p>
        </w:tc>
        <w:tc>
          <w:tcPr>
            <w:tcW w:w="1181" w:type="dxa"/>
            <w:vAlign w:val="center"/>
          </w:tcPr>
          <w:p w14:paraId="7E6626B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FE7FF3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235C401" w14:textId="77777777" w:rsidR="00841F4E" w:rsidRPr="003A62ED" w:rsidRDefault="00841F4E" w:rsidP="00841F4E">
            <w:pPr>
              <w:ind w:left="0" w:firstLine="0"/>
              <w:rPr>
                <w:rFonts w:ascii="Times New Roman" w:hAnsi="Times New Roman"/>
                <w:b/>
                <w:lang w:val="en-US"/>
              </w:rPr>
            </w:pPr>
          </w:p>
        </w:tc>
        <w:tc>
          <w:tcPr>
            <w:tcW w:w="1224" w:type="dxa"/>
          </w:tcPr>
          <w:p w14:paraId="13AD45F7" w14:textId="77777777" w:rsidR="00841F4E" w:rsidRPr="003A62ED" w:rsidRDefault="00841F4E" w:rsidP="00841F4E">
            <w:pPr>
              <w:ind w:left="0" w:firstLine="0"/>
              <w:rPr>
                <w:rFonts w:ascii="Times New Roman" w:hAnsi="Times New Roman"/>
                <w:b/>
                <w:lang w:val="en-US"/>
              </w:rPr>
            </w:pPr>
          </w:p>
        </w:tc>
        <w:tc>
          <w:tcPr>
            <w:tcW w:w="1415" w:type="dxa"/>
          </w:tcPr>
          <w:p w14:paraId="7961C1E9" w14:textId="77777777" w:rsidR="00841F4E" w:rsidRPr="003A62ED" w:rsidRDefault="00841F4E" w:rsidP="00841F4E">
            <w:pPr>
              <w:ind w:left="0" w:firstLine="0"/>
              <w:rPr>
                <w:rFonts w:ascii="Times New Roman" w:hAnsi="Times New Roman"/>
                <w:b/>
                <w:lang w:val="en-US"/>
              </w:rPr>
            </w:pPr>
          </w:p>
        </w:tc>
        <w:tc>
          <w:tcPr>
            <w:tcW w:w="970" w:type="dxa"/>
          </w:tcPr>
          <w:p w14:paraId="3658F5CA" w14:textId="77777777" w:rsidR="00841F4E" w:rsidRPr="003A62ED" w:rsidRDefault="00841F4E" w:rsidP="00841F4E">
            <w:pPr>
              <w:ind w:left="0" w:firstLine="0"/>
              <w:rPr>
                <w:rFonts w:ascii="Times New Roman" w:hAnsi="Times New Roman"/>
                <w:b/>
                <w:lang w:val="en-US"/>
              </w:rPr>
            </w:pPr>
          </w:p>
        </w:tc>
      </w:tr>
      <w:tr w:rsidR="00841F4E" w:rsidRPr="003A62ED" w14:paraId="5545C49B" w14:textId="77777777" w:rsidTr="00EC644D">
        <w:trPr>
          <w:trHeight w:val="70"/>
        </w:trPr>
        <w:tc>
          <w:tcPr>
            <w:tcW w:w="1142" w:type="dxa"/>
          </w:tcPr>
          <w:p w14:paraId="0429FB59" w14:textId="77777777" w:rsidR="00841F4E" w:rsidRPr="003A62ED" w:rsidRDefault="00841F4E" w:rsidP="00841F4E">
            <w:pPr>
              <w:ind w:left="0" w:firstLine="0"/>
              <w:rPr>
                <w:rFonts w:ascii="Times New Roman" w:hAnsi="Times New Roman"/>
                <w:b/>
                <w:lang w:val="en-US"/>
              </w:rPr>
            </w:pPr>
          </w:p>
        </w:tc>
        <w:tc>
          <w:tcPr>
            <w:tcW w:w="2119" w:type="dxa"/>
            <w:vAlign w:val="center"/>
          </w:tcPr>
          <w:p w14:paraId="599C3DC0" w14:textId="77777777" w:rsidR="00841F4E" w:rsidRPr="003A62ED" w:rsidRDefault="00841F4E" w:rsidP="00841F4E">
            <w:pPr>
              <w:jc w:val="center"/>
              <w:rPr>
                <w:rFonts w:ascii="Times New Roman" w:hAnsi="Times New Roman"/>
              </w:rPr>
            </w:pPr>
            <w:r w:rsidRPr="003A62ED">
              <w:rPr>
                <w:rFonts w:ascii="Times New Roman" w:hAnsi="Times New Roman"/>
              </w:rPr>
              <w:t>14 November 2018</w:t>
            </w:r>
          </w:p>
        </w:tc>
        <w:tc>
          <w:tcPr>
            <w:tcW w:w="1181" w:type="dxa"/>
            <w:vAlign w:val="center"/>
          </w:tcPr>
          <w:p w14:paraId="59F9E65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306472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2E5BD08" w14:textId="77777777" w:rsidR="00841F4E" w:rsidRPr="003A62ED" w:rsidRDefault="00841F4E" w:rsidP="00841F4E">
            <w:pPr>
              <w:ind w:left="0" w:firstLine="0"/>
              <w:rPr>
                <w:rFonts w:ascii="Times New Roman" w:hAnsi="Times New Roman"/>
                <w:b/>
                <w:lang w:val="en-US"/>
              </w:rPr>
            </w:pPr>
          </w:p>
        </w:tc>
        <w:tc>
          <w:tcPr>
            <w:tcW w:w="1224" w:type="dxa"/>
          </w:tcPr>
          <w:p w14:paraId="42917F0C" w14:textId="77777777" w:rsidR="00841F4E" w:rsidRPr="003A62ED" w:rsidRDefault="00841F4E" w:rsidP="00841F4E">
            <w:pPr>
              <w:ind w:left="0" w:firstLine="0"/>
              <w:rPr>
                <w:rFonts w:ascii="Times New Roman" w:hAnsi="Times New Roman"/>
                <w:b/>
                <w:lang w:val="en-US"/>
              </w:rPr>
            </w:pPr>
          </w:p>
        </w:tc>
        <w:tc>
          <w:tcPr>
            <w:tcW w:w="1415" w:type="dxa"/>
          </w:tcPr>
          <w:p w14:paraId="62C3D078" w14:textId="77777777" w:rsidR="00841F4E" w:rsidRPr="003A62ED" w:rsidRDefault="00841F4E" w:rsidP="00841F4E">
            <w:pPr>
              <w:ind w:left="0" w:firstLine="0"/>
              <w:rPr>
                <w:rFonts w:ascii="Times New Roman" w:hAnsi="Times New Roman"/>
                <w:b/>
                <w:lang w:val="en-US"/>
              </w:rPr>
            </w:pPr>
          </w:p>
        </w:tc>
        <w:tc>
          <w:tcPr>
            <w:tcW w:w="970" w:type="dxa"/>
          </w:tcPr>
          <w:p w14:paraId="0D2165A9" w14:textId="77777777" w:rsidR="00841F4E" w:rsidRPr="003A62ED" w:rsidRDefault="00841F4E" w:rsidP="00841F4E">
            <w:pPr>
              <w:ind w:left="0" w:firstLine="0"/>
              <w:rPr>
                <w:rFonts w:ascii="Times New Roman" w:hAnsi="Times New Roman"/>
                <w:b/>
                <w:lang w:val="en-US"/>
              </w:rPr>
            </w:pPr>
          </w:p>
        </w:tc>
      </w:tr>
      <w:tr w:rsidR="00841F4E" w:rsidRPr="003A62ED" w14:paraId="76350D89" w14:textId="77777777" w:rsidTr="00EC644D">
        <w:trPr>
          <w:trHeight w:val="70"/>
        </w:trPr>
        <w:tc>
          <w:tcPr>
            <w:tcW w:w="1142" w:type="dxa"/>
          </w:tcPr>
          <w:p w14:paraId="709461B2" w14:textId="77777777" w:rsidR="00841F4E" w:rsidRPr="003A62ED" w:rsidRDefault="00841F4E" w:rsidP="00841F4E">
            <w:pPr>
              <w:ind w:left="0" w:firstLine="0"/>
              <w:rPr>
                <w:rFonts w:ascii="Times New Roman" w:hAnsi="Times New Roman"/>
                <w:b/>
                <w:lang w:val="en-US"/>
              </w:rPr>
            </w:pPr>
          </w:p>
        </w:tc>
        <w:tc>
          <w:tcPr>
            <w:tcW w:w="2119" w:type="dxa"/>
            <w:vAlign w:val="center"/>
          </w:tcPr>
          <w:p w14:paraId="0774DF61" w14:textId="77777777" w:rsidR="00841F4E" w:rsidRPr="003A62ED" w:rsidRDefault="00841F4E" w:rsidP="00841F4E">
            <w:pPr>
              <w:jc w:val="center"/>
              <w:rPr>
                <w:rFonts w:ascii="Times New Roman" w:hAnsi="Times New Roman"/>
              </w:rPr>
            </w:pPr>
            <w:r w:rsidRPr="003A62ED">
              <w:rPr>
                <w:rFonts w:ascii="Times New Roman" w:hAnsi="Times New Roman"/>
              </w:rPr>
              <w:t>15 November 2018</w:t>
            </w:r>
          </w:p>
        </w:tc>
        <w:tc>
          <w:tcPr>
            <w:tcW w:w="1181" w:type="dxa"/>
            <w:vAlign w:val="center"/>
          </w:tcPr>
          <w:p w14:paraId="29AA4D8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56C095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CAFCA71" w14:textId="77777777" w:rsidR="00841F4E" w:rsidRPr="003A62ED" w:rsidRDefault="00841F4E" w:rsidP="00841F4E">
            <w:pPr>
              <w:ind w:left="0" w:firstLine="0"/>
              <w:rPr>
                <w:rFonts w:ascii="Times New Roman" w:hAnsi="Times New Roman"/>
                <w:b/>
                <w:lang w:val="en-US"/>
              </w:rPr>
            </w:pPr>
          </w:p>
        </w:tc>
        <w:tc>
          <w:tcPr>
            <w:tcW w:w="1224" w:type="dxa"/>
          </w:tcPr>
          <w:p w14:paraId="1EF6177C" w14:textId="77777777" w:rsidR="00841F4E" w:rsidRPr="003A62ED" w:rsidRDefault="00841F4E" w:rsidP="00841F4E">
            <w:pPr>
              <w:ind w:left="0" w:firstLine="0"/>
              <w:rPr>
                <w:rFonts w:ascii="Times New Roman" w:hAnsi="Times New Roman"/>
                <w:b/>
                <w:lang w:val="en-US"/>
              </w:rPr>
            </w:pPr>
          </w:p>
        </w:tc>
        <w:tc>
          <w:tcPr>
            <w:tcW w:w="1415" w:type="dxa"/>
          </w:tcPr>
          <w:p w14:paraId="61EFBFFE" w14:textId="77777777" w:rsidR="00841F4E" w:rsidRPr="003A62ED" w:rsidRDefault="00841F4E" w:rsidP="00841F4E">
            <w:pPr>
              <w:ind w:left="0" w:firstLine="0"/>
              <w:rPr>
                <w:rFonts w:ascii="Times New Roman" w:hAnsi="Times New Roman"/>
                <w:b/>
                <w:lang w:val="en-US"/>
              </w:rPr>
            </w:pPr>
          </w:p>
        </w:tc>
        <w:tc>
          <w:tcPr>
            <w:tcW w:w="970" w:type="dxa"/>
          </w:tcPr>
          <w:p w14:paraId="45A56C35" w14:textId="77777777" w:rsidR="00841F4E" w:rsidRPr="003A62ED" w:rsidRDefault="00841F4E" w:rsidP="00841F4E">
            <w:pPr>
              <w:ind w:left="0" w:firstLine="0"/>
              <w:rPr>
                <w:rFonts w:ascii="Times New Roman" w:hAnsi="Times New Roman"/>
                <w:b/>
                <w:lang w:val="en-US"/>
              </w:rPr>
            </w:pPr>
          </w:p>
        </w:tc>
      </w:tr>
      <w:tr w:rsidR="00841F4E" w:rsidRPr="003A62ED" w14:paraId="612F5C4E" w14:textId="77777777" w:rsidTr="00EC644D">
        <w:trPr>
          <w:trHeight w:val="70"/>
        </w:trPr>
        <w:tc>
          <w:tcPr>
            <w:tcW w:w="1142" w:type="dxa"/>
          </w:tcPr>
          <w:p w14:paraId="6C552A44" w14:textId="77777777" w:rsidR="00841F4E" w:rsidRPr="003A62ED" w:rsidRDefault="00841F4E" w:rsidP="00841F4E">
            <w:pPr>
              <w:ind w:left="0" w:firstLine="0"/>
              <w:rPr>
                <w:rFonts w:ascii="Times New Roman" w:hAnsi="Times New Roman"/>
                <w:b/>
                <w:lang w:val="en-US"/>
              </w:rPr>
            </w:pPr>
          </w:p>
        </w:tc>
        <w:tc>
          <w:tcPr>
            <w:tcW w:w="2119" w:type="dxa"/>
            <w:vAlign w:val="center"/>
          </w:tcPr>
          <w:p w14:paraId="1A436951" w14:textId="77777777" w:rsidR="00841F4E" w:rsidRPr="003A62ED" w:rsidRDefault="00841F4E" w:rsidP="00841F4E">
            <w:pPr>
              <w:jc w:val="center"/>
              <w:rPr>
                <w:rFonts w:ascii="Times New Roman" w:hAnsi="Times New Roman"/>
              </w:rPr>
            </w:pPr>
            <w:r w:rsidRPr="003A62ED">
              <w:rPr>
                <w:rFonts w:ascii="Times New Roman" w:hAnsi="Times New Roman"/>
              </w:rPr>
              <w:t>16 November 2018</w:t>
            </w:r>
          </w:p>
        </w:tc>
        <w:tc>
          <w:tcPr>
            <w:tcW w:w="1181" w:type="dxa"/>
            <w:vAlign w:val="center"/>
          </w:tcPr>
          <w:p w14:paraId="272C109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084FAE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89A0A11" w14:textId="77777777" w:rsidR="00841F4E" w:rsidRPr="003A62ED" w:rsidRDefault="00841F4E" w:rsidP="00841F4E">
            <w:pPr>
              <w:ind w:left="0" w:firstLine="0"/>
              <w:rPr>
                <w:rFonts w:ascii="Times New Roman" w:hAnsi="Times New Roman"/>
                <w:b/>
                <w:lang w:val="en-US"/>
              </w:rPr>
            </w:pPr>
          </w:p>
        </w:tc>
        <w:tc>
          <w:tcPr>
            <w:tcW w:w="1224" w:type="dxa"/>
          </w:tcPr>
          <w:p w14:paraId="78811712" w14:textId="77777777" w:rsidR="00841F4E" w:rsidRPr="003A62ED" w:rsidRDefault="00841F4E" w:rsidP="00841F4E">
            <w:pPr>
              <w:ind w:left="0" w:firstLine="0"/>
              <w:rPr>
                <w:rFonts w:ascii="Times New Roman" w:hAnsi="Times New Roman"/>
                <w:b/>
                <w:lang w:val="en-US"/>
              </w:rPr>
            </w:pPr>
          </w:p>
        </w:tc>
        <w:tc>
          <w:tcPr>
            <w:tcW w:w="1415" w:type="dxa"/>
          </w:tcPr>
          <w:p w14:paraId="0B5F1922" w14:textId="77777777" w:rsidR="00841F4E" w:rsidRPr="003A62ED" w:rsidRDefault="00841F4E" w:rsidP="00841F4E">
            <w:pPr>
              <w:ind w:left="0" w:firstLine="0"/>
              <w:rPr>
                <w:rFonts w:ascii="Times New Roman" w:hAnsi="Times New Roman"/>
                <w:b/>
                <w:lang w:val="en-US"/>
              </w:rPr>
            </w:pPr>
          </w:p>
        </w:tc>
        <w:tc>
          <w:tcPr>
            <w:tcW w:w="970" w:type="dxa"/>
          </w:tcPr>
          <w:p w14:paraId="5A53F01D" w14:textId="77777777" w:rsidR="00841F4E" w:rsidRPr="003A62ED" w:rsidRDefault="00841F4E" w:rsidP="00841F4E">
            <w:pPr>
              <w:ind w:left="0" w:firstLine="0"/>
              <w:rPr>
                <w:rFonts w:ascii="Times New Roman" w:hAnsi="Times New Roman"/>
                <w:b/>
                <w:lang w:val="en-US"/>
              </w:rPr>
            </w:pPr>
          </w:p>
        </w:tc>
      </w:tr>
      <w:tr w:rsidR="00841F4E" w:rsidRPr="003A62ED" w14:paraId="393E6CCC" w14:textId="77777777" w:rsidTr="00EC644D">
        <w:trPr>
          <w:trHeight w:val="70"/>
        </w:trPr>
        <w:tc>
          <w:tcPr>
            <w:tcW w:w="1142" w:type="dxa"/>
          </w:tcPr>
          <w:p w14:paraId="70F4F905" w14:textId="77777777" w:rsidR="00841F4E" w:rsidRPr="003A62ED" w:rsidRDefault="00841F4E" w:rsidP="00841F4E">
            <w:pPr>
              <w:ind w:left="0" w:firstLine="0"/>
              <w:rPr>
                <w:rFonts w:ascii="Times New Roman" w:hAnsi="Times New Roman"/>
                <w:b/>
                <w:lang w:val="en-US"/>
              </w:rPr>
            </w:pPr>
          </w:p>
        </w:tc>
        <w:tc>
          <w:tcPr>
            <w:tcW w:w="2119" w:type="dxa"/>
            <w:vAlign w:val="center"/>
          </w:tcPr>
          <w:p w14:paraId="0102291C" w14:textId="77777777" w:rsidR="00841F4E" w:rsidRPr="003A62ED" w:rsidRDefault="00841F4E" w:rsidP="00841F4E">
            <w:pPr>
              <w:jc w:val="center"/>
              <w:rPr>
                <w:rFonts w:ascii="Times New Roman" w:hAnsi="Times New Roman"/>
              </w:rPr>
            </w:pPr>
            <w:r w:rsidRPr="003A62ED">
              <w:rPr>
                <w:rFonts w:ascii="Times New Roman" w:hAnsi="Times New Roman"/>
              </w:rPr>
              <w:t>19 November 2018</w:t>
            </w:r>
          </w:p>
        </w:tc>
        <w:tc>
          <w:tcPr>
            <w:tcW w:w="1181" w:type="dxa"/>
            <w:vAlign w:val="center"/>
          </w:tcPr>
          <w:p w14:paraId="4AEFC70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BB41A2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75D67EB" w14:textId="77777777" w:rsidR="00841F4E" w:rsidRPr="003A62ED" w:rsidRDefault="00841F4E" w:rsidP="00841F4E">
            <w:pPr>
              <w:ind w:left="0" w:firstLine="0"/>
              <w:rPr>
                <w:rFonts w:ascii="Times New Roman" w:hAnsi="Times New Roman"/>
                <w:b/>
                <w:lang w:val="en-US"/>
              </w:rPr>
            </w:pPr>
          </w:p>
        </w:tc>
        <w:tc>
          <w:tcPr>
            <w:tcW w:w="1224" w:type="dxa"/>
          </w:tcPr>
          <w:p w14:paraId="5568A379" w14:textId="77777777" w:rsidR="00841F4E" w:rsidRPr="003A62ED" w:rsidRDefault="00841F4E" w:rsidP="00841F4E">
            <w:pPr>
              <w:ind w:left="0" w:firstLine="0"/>
              <w:rPr>
                <w:rFonts w:ascii="Times New Roman" w:hAnsi="Times New Roman"/>
                <w:b/>
                <w:lang w:val="en-US"/>
              </w:rPr>
            </w:pPr>
          </w:p>
        </w:tc>
        <w:tc>
          <w:tcPr>
            <w:tcW w:w="1415" w:type="dxa"/>
          </w:tcPr>
          <w:p w14:paraId="2A543199" w14:textId="77777777" w:rsidR="00841F4E" w:rsidRPr="003A62ED" w:rsidRDefault="00841F4E" w:rsidP="00841F4E">
            <w:pPr>
              <w:ind w:left="0" w:firstLine="0"/>
              <w:rPr>
                <w:rFonts w:ascii="Times New Roman" w:hAnsi="Times New Roman"/>
                <w:b/>
                <w:lang w:val="en-US"/>
              </w:rPr>
            </w:pPr>
          </w:p>
        </w:tc>
        <w:tc>
          <w:tcPr>
            <w:tcW w:w="970" w:type="dxa"/>
          </w:tcPr>
          <w:p w14:paraId="7AFF8FD9" w14:textId="77777777" w:rsidR="00841F4E" w:rsidRPr="003A62ED" w:rsidRDefault="00841F4E" w:rsidP="00841F4E">
            <w:pPr>
              <w:ind w:left="0" w:firstLine="0"/>
              <w:rPr>
                <w:rFonts w:ascii="Times New Roman" w:hAnsi="Times New Roman"/>
                <w:b/>
                <w:lang w:val="en-US"/>
              </w:rPr>
            </w:pPr>
          </w:p>
        </w:tc>
      </w:tr>
      <w:tr w:rsidR="00841F4E" w:rsidRPr="003A62ED" w14:paraId="01E6AFC3" w14:textId="77777777" w:rsidTr="00EC644D">
        <w:trPr>
          <w:trHeight w:val="70"/>
        </w:trPr>
        <w:tc>
          <w:tcPr>
            <w:tcW w:w="1142" w:type="dxa"/>
          </w:tcPr>
          <w:p w14:paraId="2AE0966B" w14:textId="77777777" w:rsidR="00841F4E" w:rsidRPr="003A62ED" w:rsidRDefault="00841F4E" w:rsidP="00841F4E">
            <w:pPr>
              <w:ind w:left="0" w:firstLine="0"/>
              <w:rPr>
                <w:rFonts w:ascii="Times New Roman" w:hAnsi="Times New Roman"/>
                <w:b/>
                <w:lang w:val="en-US"/>
              </w:rPr>
            </w:pPr>
          </w:p>
        </w:tc>
        <w:tc>
          <w:tcPr>
            <w:tcW w:w="2119" w:type="dxa"/>
            <w:vAlign w:val="center"/>
          </w:tcPr>
          <w:p w14:paraId="04F74537" w14:textId="77777777" w:rsidR="00841F4E" w:rsidRPr="003A62ED" w:rsidRDefault="00841F4E" w:rsidP="00841F4E">
            <w:pPr>
              <w:jc w:val="center"/>
              <w:rPr>
                <w:rFonts w:ascii="Times New Roman" w:hAnsi="Times New Roman"/>
              </w:rPr>
            </w:pPr>
            <w:r w:rsidRPr="003A62ED">
              <w:rPr>
                <w:rFonts w:ascii="Times New Roman" w:hAnsi="Times New Roman"/>
              </w:rPr>
              <w:t>20 November 2018</w:t>
            </w:r>
          </w:p>
        </w:tc>
        <w:tc>
          <w:tcPr>
            <w:tcW w:w="1181" w:type="dxa"/>
            <w:vAlign w:val="center"/>
          </w:tcPr>
          <w:p w14:paraId="1D27074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D4E0BE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62B54BE" w14:textId="77777777" w:rsidR="00841F4E" w:rsidRPr="003A62ED" w:rsidRDefault="00841F4E" w:rsidP="00841F4E">
            <w:pPr>
              <w:ind w:left="0" w:firstLine="0"/>
              <w:rPr>
                <w:rFonts w:ascii="Times New Roman" w:hAnsi="Times New Roman"/>
                <w:b/>
                <w:lang w:val="en-US"/>
              </w:rPr>
            </w:pPr>
          </w:p>
        </w:tc>
        <w:tc>
          <w:tcPr>
            <w:tcW w:w="1224" w:type="dxa"/>
          </w:tcPr>
          <w:p w14:paraId="375EBCF0" w14:textId="77777777" w:rsidR="00841F4E" w:rsidRPr="003A62ED" w:rsidRDefault="00841F4E" w:rsidP="00841F4E">
            <w:pPr>
              <w:ind w:left="0" w:firstLine="0"/>
              <w:rPr>
                <w:rFonts w:ascii="Times New Roman" w:hAnsi="Times New Roman"/>
                <w:b/>
                <w:lang w:val="en-US"/>
              </w:rPr>
            </w:pPr>
          </w:p>
        </w:tc>
        <w:tc>
          <w:tcPr>
            <w:tcW w:w="1415" w:type="dxa"/>
          </w:tcPr>
          <w:p w14:paraId="48831AB4" w14:textId="77777777" w:rsidR="00841F4E" w:rsidRPr="003A62ED" w:rsidRDefault="00841F4E" w:rsidP="00841F4E">
            <w:pPr>
              <w:ind w:left="0" w:firstLine="0"/>
              <w:rPr>
                <w:rFonts w:ascii="Times New Roman" w:hAnsi="Times New Roman"/>
                <w:b/>
                <w:lang w:val="en-US"/>
              </w:rPr>
            </w:pPr>
          </w:p>
        </w:tc>
        <w:tc>
          <w:tcPr>
            <w:tcW w:w="970" w:type="dxa"/>
          </w:tcPr>
          <w:p w14:paraId="68A44B39" w14:textId="77777777" w:rsidR="00841F4E" w:rsidRPr="003A62ED" w:rsidRDefault="00841F4E" w:rsidP="00841F4E">
            <w:pPr>
              <w:ind w:left="0" w:firstLine="0"/>
              <w:rPr>
                <w:rFonts w:ascii="Times New Roman" w:hAnsi="Times New Roman"/>
                <w:b/>
                <w:lang w:val="en-US"/>
              </w:rPr>
            </w:pPr>
          </w:p>
        </w:tc>
      </w:tr>
      <w:tr w:rsidR="00841F4E" w:rsidRPr="003A62ED" w14:paraId="687E563C" w14:textId="77777777" w:rsidTr="00EC644D">
        <w:trPr>
          <w:trHeight w:val="70"/>
        </w:trPr>
        <w:tc>
          <w:tcPr>
            <w:tcW w:w="1142" w:type="dxa"/>
          </w:tcPr>
          <w:p w14:paraId="09F18E74" w14:textId="77777777" w:rsidR="00841F4E" w:rsidRPr="003A62ED" w:rsidRDefault="00841F4E" w:rsidP="00841F4E">
            <w:pPr>
              <w:ind w:left="0" w:firstLine="0"/>
              <w:rPr>
                <w:rFonts w:ascii="Times New Roman" w:hAnsi="Times New Roman"/>
                <w:b/>
                <w:lang w:val="en-US"/>
              </w:rPr>
            </w:pPr>
          </w:p>
        </w:tc>
        <w:tc>
          <w:tcPr>
            <w:tcW w:w="2119" w:type="dxa"/>
            <w:vAlign w:val="center"/>
          </w:tcPr>
          <w:p w14:paraId="12F2BDFB" w14:textId="77777777" w:rsidR="00841F4E" w:rsidRPr="003A62ED" w:rsidRDefault="00841F4E" w:rsidP="00841F4E">
            <w:pPr>
              <w:jc w:val="center"/>
              <w:rPr>
                <w:rFonts w:ascii="Times New Roman" w:hAnsi="Times New Roman"/>
              </w:rPr>
            </w:pPr>
            <w:r w:rsidRPr="003A62ED">
              <w:rPr>
                <w:rFonts w:ascii="Times New Roman" w:hAnsi="Times New Roman"/>
              </w:rPr>
              <w:t>21 November 2018</w:t>
            </w:r>
          </w:p>
        </w:tc>
        <w:tc>
          <w:tcPr>
            <w:tcW w:w="1181" w:type="dxa"/>
            <w:vAlign w:val="center"/>
          </w:tcPr>
          <w:p w14:paraId="056EF56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CC8657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EE9528B" w14:textId="77777777" w:rsidR="00841F4E" w:rsidRPr="003A62ED" w:rsidRDefault="00841F4E" w:rsidP="00841F4E">
            <w:pPr>
              <w:ind w:left="0" w:firstLine="0"/>
              <w:rPr>
                <w:rFonts w:ascii="Times New Roman" w:hAnsi="Times New Roman"/>
                <w:b/>
                <w:lang w:val="en-US"/>
              </w:rPr>
            </w:pPr>
          </w:p>
        </w:tc>
        <w:tc>
          <w:tcPr>
            <w:tcW w:w="1224" w:type="dxa"/>
          </w:tcPr>
          <w:p w14:paraId="58108B8E" w14:textId="77777777" w:rsidR="00841F4E" w:rsidRPr="003A62ED" w:rsidRDefault="00841F4E" w:rsidP="00841F4E">
            <w:pPr>
              <w:ind w:left="0" w:firstLine="0"/>
              <w:rPr>
                <w:rFonts w:ascii="Times New Roman" w:hAnsi="Times New Roman"/>
                <w:b/>
                <w:lang w:val="en-US"/>
              </w:rPr>
            </w:pPr>
          </w:p>
        </w:tc>
        <w:tc>
          <w:tcPr>
            <w:tcW w:w="1415" w:type="dxa"/>
          </w:tcPr>
          <w:p w14:paraId="0DC69BC8" w14:textId="77777777" w:rsidR="00841F4E" w:rsidRPr="003A62ED" w:rsidRDefault="00841F4E" w:rsidP="00841F4E">
            <w:pPr>
              <w:ind w:left="0" w:firstLine="0"/>
              <w:rPr>
                <w:rFonts w:ascii="Times New Roman" w:hAnsi="Times New Roman"/>
                <w:b/>
                <w:lang w:val="en-US"/>
              </w:rPr>
            </w:pPr>
          </w:p>
        </w:tc>
        <w:tc>
          <w:tcPr>
            <w:tcW w:w="970" w:type="dxa"/>
          </w:tcPr>
          <w:p w14:paraId="17530F4A" w14:textId="77777777" w:rsidR="00841F4E" w:rsidRPr="003A62ED" w:rsidRDefault="00841F4E" w:rsidP="00841F4E">
            <w:pPr>
              <w:ind w:left="0" w:firstLine="0"/>
              <w:rPr>
                <w:rFonts w:ascii="Times New Roman" w:hAnsi="Times New Roman"/>
                <w:b/>
                <w:lang w:val="en-US"/>
              </w:rPr>
            </w:pPr>
          </w:p>
        </w:tc>
      </w:tr>
      <w:tr w:rsidR="00841F4E" w:rsidRPr="003A62ED" w14:paraId="4D32186F" w14:textId="77777777" w:rsidTr="00EC644D">
        <w:trPr>
          <w:trHeight w:val="70"/>
        </w:trPr>
        <w:tc>
          <w:tcPr>
            <w:tcW w:w="1142" w:type="dxa"/>
          </w:tcPr>
          <w:p w14:paraId="51BF1928" w14:textId="77777777" w:rsidR="00841F4E" w:rsidRPr="003A62ED" w:rsidRDefault="00841F4E" w:rsidP="00841F4E">
            <w:pPr>
              <w:ind w:left="0" w:firstLine="0"/>
              <w:rPr>
                <w:rFonts w:ascii="Times New Roman" w:hAnsi="Times New Roman"/>
                <w:b/>
                <w:lang w:val="en-US"/>
              </w:rPr>
            </w:pPr>
          </w:p>
        </w:tc>
        <w:tc>
          <w:tcPr>
            <w:tcW w:w="2119" w:type="dxa"/>
            <w:vAlign w:val="center"/>
          </w:tcPr>
          <w:p w14:paraId="2B34F9CF" w14:textId="77777777" w:rsidR="00841F4E" w:rsidRPr="003A62ED" w:rsidRDefault="00841F4E" w:rsidP="00841F4E">
            <w:pPr>
              <w:jc w:val="center"/>
              <w:rPr>
                <w:rFonts w:ascii="Times New Roman" w:hAnsi="Times New Roman"/>
              </w:rPr>
            </w:pPr>
            <w:r w:rsidRPr="003A62ED">
              <w:rPr>
                <w:rFonts w:ascii="Times New Roman" w:hAnsi="Times New Roman"/>
              </w:rPr>
              <w:t>22 November 2018</w:t>
            </w:r>
          </w:p>
        </w:tc>
        <w:tc>
          <w:tcPr>
            <w:tcW w:w="1181" w:type="dxa"/>
            <w:vAlign w:val="center"/>
          </w:tcPr>
          <w:p w14:paraId="2A6051B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C2BB95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471181D" w14:textId="77777777" w:rsidR="00841F4E" w:rsidRPr="003A62ED" w:rsidRDefault="00841F4E" w:rsidP="00841F4E">
            <w:pPr>
              <w:ind w:left="0" w:firstLine="0"/>
              <w:rPr>
                <w:rFonts w:ascii="Times New Roman" w:hAnsi="Times New Roman"/>
                <w:b/>
                <w:lang w:val="en-US"/>
              </w:rPr>
            </w:pPr>
          </w:p>
        </w:tc>
        <w:tc>
          <w:tcPr>
            <w:tcW w:w="1224" w:type="dxa"/>
          </w:tcPr>
          <w:p w14:paraId="41B6F983" w14:textId="77777777" w:rsidR="00841F4E" w:rsidRPr="003A62ED" w:rsidRDefault="00841F4E" w:rsidP="00841F4E">
            <w:pPr>
              <w:ind w:left="0" w:firstLine="0"/>
              <w:rPr>
                <w:rFonts w:ascii="Times New Roman" w:hAnsi="Times New Roman"/>
                <w:b/>
                <w:lang w:val="en-US"/>
              </w:rPr>
            </w:pPr>
          </w:p>
        </w:tc>
        <w:tc>
          <w:tcPr>
            <w:tcW w:w="1415" w:type="dxa"/>
          </w:tcPr>
          <w:p w14:paraId="238EDC6D" w14:textId="77777777" w:rsidR="00841F4E" w:rsidRPr="003A62ED" w:rsidRDefault="00841F4E" w:rsidP="00841F4E">
            <w:pPr>
              <w:ind w:left="0" w:firstLine="0"/>
              <w:rPr>
                <w:rFonts w:ascii="Times New Roman" w:hAnsi="Times New Roman"/>
                <w:b/>
                <w:lang w:val="en-US"/>
              </w:rPr>
            </w:pPr>
          </w:p>
        </w:tc>
        <w:tc>
          <w:tcPr>
            <w:tcW w:w="970" w:type="dxa"/>
          </w:tcPr>
          <w:p w14:paraId="3AAB002A" w14:textId="77777777" w:rsidR="00841F4E" w:rsidRPr="003A62ED" w:rsidRDefault="00841F4E" w:rsidP="00841F4E">
            <w:pPr>
              <w:ind w:left="0" w:firstLine="0"/>
              <w:rPr>
                <w:rFonts w:ascii="Times New Roman" w:hAnsi="Times New Roman"/>
                <w:b/>
                <w:lang w:val="en-US"/>
              </w:rPr>
            </w:pPr>
          </w:p>
        </w:tc>
      </w:tr>
      <w:tr w:rsidR="00841F4E" w:rsidRPr="003A62ED" w14:paraId="66ED07A1" w14:textId="77777777" w:rsidTr="00EC644D">
        <w:trPr>
          <w:trHeight w:val="70"/>
        </w:trPr>
        <w:tc>
          <w:tcPr>
            <w:tcW w:w="1142" w:type="dxa"/>
          </w:tcPr>
          <w:p w14:paraId="15E0379D" w14:textId="77777777" w:rsidR="00841F4E" w:rsidRPr="003A62ED" w:rsidRDefault="00841F4E" w:rsidP="00841F4E">
            <w:pPr>
              <w:ind w:left="0" w:firstLine="0"/>
              <w:rPr>
                <w:rFonts w:ascii="Times New Roman" w:hAnsi="Times New Roman"/>
                <w:b/>
                <w:lang w:val="en-US"/>
              </w:rPr>
            </w:pPr>
          </w:p>
        </w:tc>
        <w:tc>
          <w:tcPr>
            <w:tcW w:w="2119" w:type="dxa"/>
            <w:vAlign w:val="center"/>
          </w:tcPr>
          <w:p w14:paraId="55C23AFB" w14:textId="77777777" w:rsidR="00841F4E" w:rsidRPr="003A62ED" w:rsidRDefault="00841F4E" w:rsidP="00841F4E">
            <w:pPr>
              <w:jc w:val="center"/>
              <w:rPr>
                <w:rFonts w:ascii="Times New Roman" w:hAnsi="Times New Roman"/>
              </w:rPr>
            </w:pPr>
            <w:r w:rsidRPr="003A62ED">
              <w:rPr>
                <w:rFonts w:ascii="Times New Roman" w:hAnsi="Times New Roman"/>
              </w:rPr>
              <w:t>23 November 2018</w:t>
            </w:r>
          </w:p>
        </w:tc>
        <w:tc>
          <w:tcPr>
            <w:tcW w:w="1181" w:type="dxa"/>
            <w:vAlign w:val="center"/>
          </w:tcPr>
          <w:p w14:paraId="175D8AD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AA379B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C827DF5" w14:textId="77777777" w:rsidR="00841F4E" w:rsidRPr="003A62ED" w:rsidRDefault="00841F4E" w:rsidP="00841F4E">
            <w:pPr>
              <w:ind w:left="0" w:firstLine="0"/>
              <w:rPr>
                <w:rFonts w:ascii="Times New Roman" w:hAnsi="Times New Roman"/>
                <w:b/>
                <w:lang w:val="en-US"/>
              </w:rPr>
            </w:pPr>
          </w:p>
        </w:tc>
        <w:tc>
          <w:tcPr>
            <w:tcW w:w="1224" w:type="dxa"/>
          </w:tcPr>
          <w:p w14:paraId="65271DA8" w14:textId="77777777" w:rsidR="00841F4E" w:rsidRPr="003A62ED" w:rsidRDefault="00841F4E" w:rsidP="00841F4E">
            <w:pPr>
              <w:ind w:left="0" w:firstLine="0"/>
              <w:rPr>
                <w:rFonts w:ascii="Times New Roman" w:hAnsi="Times New Roman"/>
                <w:b/>
                <w:lang w:val="en-US"/>
              </w:rPr>
            </w:pPr>
          </w:p>
        </w:tc>
        <w:tc>
          <w:tcPr>
            <w:tcW w:w="1415" w:type="dxa"/>
          </w:tcPr>
          <w:p w14:paraId="28A9A766" w14:textId="77777777" w:rsidR="00841F4E" w:rsidRPr="003A62ED" w:rsidRDefault="00841F4E" w:rsidP="00841F4E">
            <w:pPr>
              <w:ind w:left="0" w:firstLine="0"/>
              <w:rPr>
                <w:rFonts w:ascii="Times New Roman" w:hAnsi="Times New Roman"/>
                <w:b/>
                <w:lang w:val="en-US"/>
              </w:rPr>
            </w:pPr>
          </w:p>
        </w:tc>
        <w:tc>
          <w:tcPr>
            <w:tcW w:w="970" w:type="dxa"/>
          </w:tcPr>
          <w:p w14:paraId="0F87C714" w14:textId="77777777" w:rsidR="00841F4E" w:rsidRPr="003A62ED" w:rsidRDefault="00841F4E" w:rsidP="00841F4E">
            <w:pPr>
              <w:ind w:left="0" w:firstLine="0"/>
              <w:rPr>
                <w:rFonts w:ascii="Times New Roman" w:hAnsi="Times New Roman"/>
                <w:b/>
                <w:lang w:val="en-US"/>
              </w:rPr>
            </w:pPr>
          </w:p>
        </w:tc>
      </w:tr>
      <w:tr w:rsidR="00841F4E" w:rsidRPr="003A62ED" w14:paraId="2020000E" w14:textId="77777777" w:rsidTr="00EC644D">
        <w:trPr>
          <w:trHeight w:val="70"/>
        </w:trPr>
        <w:tc>
          <w:tcPr>
            <w:tcW w:w="1142" w:type="dxa"/>
          </w:tcPr>
          <w:p w14:paraId="2E4AA2A0" w14:textId="77777777" w:rsidR="00841F4E" w:rsidRPr="003A62ED" w:rsidRDefault="00841F4E" w:rsidP="00841F4E">
            <w:pPr>
              <w:ind w:left="0" w:firstLine="0"/>
              <w:rPr>
                <w:rFonts w:ascii="Times New Roman" w:hAnsi="Times New Roman"/>
                <w:b/>
                <w:lang w:val="en-US"/>
              </w:rPr>
            </w:pPr>
          </w:p>
        </w:tc>
        <w:tc>
          <w:tcPr>
            <w:tcW w:w="2119" w:type="dxa"/>
            <w:vAlign w:val="center"/>
          </w:tcPr>
          <w:p w14:paraId="004DA6A0" w14:textId="77777777" w:rsidR="00841F4E" w:rsidRPr="003A62ED" w:rsidRDefault="00841F4E" w:rsidP="00841F4E">
            <w:pPr>
              <w:jc w:val="center"/>
              <w:rPr>
                <w:rFonts w:ascii="Times New Roman" w:hAnsi="Times New Roman"/>
              </w:rPr>
            </w:pPr>
            <w:r w:rsidRPr="003A62ED">
              <w:rPr>
                <w:rFonts w:ascii="Times New Roman" w:hAnsi="Times New Roman"/>
              </w:rPr>
              <w:t>26 November 2018</w:t>
            </w:r>
          </w:p>
        </w:tc>
        <w:tc>
          <w:tcPr>
            <w:tcW w:w="1181" w:type="dxa"/>
            <w:vAlign w:val="center"/>
          </w:tcPr>
          <w:p w14:paraId="3DFDFB1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395F58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AF8F3F1" w14:textId="77777777" w:rsidR="00841F4E" w:rsidRPr="003A62ED" w:rsidRDefault="00841F4E" w:rsidP="00841F4E">
            <w:pPr>
              <w:ind w:left="0" w:firstLine="0"/>
              <w:rPr>
                <w:rFonts w:ascii="Times New Roman" w:hAnsi="Times New Roman"/>
                <w:b/>
                <w:lang w:val="en-US"/>
              </w:rPr>
            </w:pPr>
          </w:p>
        </w:tc>
        <w:tc>
          <w:tcPr>
            <w:tcW w:w="1224" w:type="dxa"/>
          </w:tcPr>
          <w:p w14:paraId="7BB32B5B" w14:textId="77777777" w:rsidR="00841F4E" w:rsidRPr="003A62ED" w:rsidRDefault="00841F4E" w:rsidP="00841F4E">
            <w:pPr>
              <w:ind w:left="0" w:firstLine="0"/>
              <w:rPr>
                <w:rFonts w:ascii="Times New Roman" w:hAnsi="Times New Roman"/>
                <w:b/>
                <w:lang w:val="en-US"/>
              </w:rPr>
            </w:pPr>
          </w:p>
        </w:tc>
        <w:tc>
          <w:tcPr>
            <w:tcW w:w="1415" w:type="dxa"/>
          </w:tcPr>
          <w:p w14:paraId="239334DA" w14:textId="77777777" w:rsidR="00841F4E" w:rsidRPr="003A62ED" w:rsidRDefault="00841F4E" w:rsidP="00841F4E">
            <w:pPr>
              <w:ind w:left="0" w:firstLine="0"/>
              <w:rPr>
                <w:rFonts w:ascii="Times New Roman" w:hAnsi="Times New Roman"/>
                <w:b/>
                <w:lang w:val="en-US"/>
              </w:rPr>
            </w:pPr>
          </w:p>
        </w:tc>
        <w:tc>
          <w:tcPr>
            <w:tcW w:w="970" w:type="dxa"/>
          </w:tcPr>
          <w:p w14:paraId="615F4D29" w14:textId="77777777" w:rsidR="00841F4E" w:rsidRPr="003A62ED" w:rsidRDefault="00841F4E" w:rsidP="00841F4E">
            <w:pPr>
              <w:ind w:left="0" w:firstLine="0"/>
              <w:rPr>
                <w:rFonts w:ascii="Times New Roman" w:hAnsi="Times New Roman"/>
                <w:b/>
                <w:lang w:val="en-US"/>
              </w:rPr>
            </w:pPr>
          </w:p>
        </w:tc>
      </w:tr>
      <w:tr w:rsidR="00841F4E" w:rsidRPr="003A62ED" w14:paraId="7B99D725" w14:textId="77777777" w:rsidTr="00EC644D">
        <w:trPr>
          <w:trHeight w:val="70"/>
        </w:trPr>
        <w:tc>
          <w:tcPr>
            <w:tcW w:w="1142" w:type="dxa"/>
          </w:tcPr>
          <w:p w14:paraId="06AECA9E" w14:textId="77777777" w:rsidR="00841F4E" w:rsidRPr="003A62ED" w:rsidRDefault="00841F4E" w:rsidP="00841F4E">
            <w:pPr>
              <w:ind w:left="0" w:firstLine="0"/>
              <w:rPr>
                <w:rFonts w:ascii="Times New Roman" w:hAnsi="Times New Roman"/>
                <w:b/>
                <w:lang w:val="en-US"/>
              </w:rPr>
            </w:pPr>
          </w:p>
        </w:tc>
        <w:tc>
          <w:tcPr>
            <w:tcW w:w="2119" w:type="dxa"/>
            <w:vAlign w:val="center"/>
          </w:tcPr>
          <w:p w14:paraId="7A9FC558" w14:textId="77777777" w:rsidR="00841F4E" w:rsidRPr="003A62ED" w:rsidRDefault="00841F4E" w:rsidP="00841F4E">
            <w:pPr>
              <w:jc w:val="center"/>
              <w:rPr>
                <w:rFonts w:ascii="Times New Roman" w:hAnsi="Times New Roman"/>
              </w:rPr>
            </w:pPr>
            <w:r w:rsidRPr="003A62ED">
              <w:rPr>
                <w:rFonts w:ascii="Times New Roman" w:hAnsi="Times New Roman"/>
              </w:rPr>
              <w:t>27 November 2018</w:t>
            </w:r>
          </w:p>
        </w:tc>
        <w:tc>
          <w:tcPr>
            <w:tcW w:w="1181" w:type="dxa"/>
            <w:vAlign w:val="center"/>
          </w:tcPr>
          <w:p w14:paraId="5E62B8C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C57953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704408A" w14:textId="77777777" w:rsidR="00841F4E" w:rsidRPr="003A62ED" w:rsidRDefault="00841F4E" w:rsidP="00841F4E">
            <w:pPr>
              <w:ind w:left="0" w:firstLine="0"/>
              <w:rPr>
                <w:rFonts w:ascii="Times New Roman" w:hAnsi="Times New Roman"/>
                <w:b/>
                <w:lang w:val="en-US"/>
              </w:rPr>
            </w:pPr>
          </w:p>
        </w:tc>
        <w:tc>
          <w:tcPr>
            <w:tcW w:w="1224" w:type="dxa"/>
          </w:tcPr>
          <w:p w14:paraId="192CB4A5" w14:textId="77777777" w:rsidR="00841F4E" w:rsidRPr="003A62ED" w:rsidRDefault="00841F4E" w:rsidP="00841F4E">
            <w:pPr>
              <w:ind w:left="0" w:firstLine="0"/>
              <w:rPr>
                <w:rFonts w:ascii="Times New Roman" w:hAnsi="Times New Roman"/>
                <w:b/>
                <w:lang w:val="en-US"/>
              </w:rPr>
            </w:pPr>
          </w:p>
        </w:tc>
        <w:tc>
          <w:tcPr>
            <w:tcW w:w="1415" w:type="dxa"/>
          </w:tcPr>
          <w:p w14:paraId="631ACE7E" w14:textId="77777777" w:rsidR="00841F4E" w:rsidRPr="003A62ED" w:rsidRDefault="00841F4E" w:rsidP="00841F4E">
            <w:pPr>
              <w:ind w:left="0" w:firstLine="0"/>
              <w:rPr>
                <w:rFonts w:ascii="Times New Roman" w:hAnsi="Times New Roman"/>
                <w:b/>
                <w:lang w:val="en-US"/>
              </w:rPr>
            </w:pPr>
          </w:p>
        </w:tc>
        <w:tc>
          <w:tcPr>
            <w:tcW w:w="970" w:type="dxa"/>
          </w:tcPr>
          <w:p w14:paraId="1670AC97" w14:textId="77777777" w:rsidR="00841F4E" w:rsidRPr="003A62ED" w:rsidRDefault="00841F4E" w:rsidP="00841F4E">
            <w:pPr>
              <w:ind w:left="0" w:firstLine="0"/>
              <w:rPr>
                <w:rFonts w:ascii="Times New Roman" w:hAnsi="Times New Roman"/>
                <w:b/>
                <w:lang w:val="en-US"/>
              </w:rPr>
            </w:pPr>
          </w:p>
        </w:tc>
      </w:tr>
      <w:tr w:rsidR="00841F4E" w:rsidRPr="003A62ED" w14:paraId="0683E25E" w14:textId="77777777" w:rsidTr="00EC644D">
        <w:trPr>
          <w:trHeight w:val="70"/>
        </w:trPr>
        <w:tc>
          <w:tcPr>
            <w:tcW w:w="1142" w:type="dxa"/>
          </w:tcPr>
          <w:p w14:paraId="57DFB2C8" w14:textId="77777777" w:rsidR="00841F4E" w:rsidRPr="003A62ED" w:rsidRDefault="00841F4E" w:rsidP="00841F4E">
            <w:pPr>
              <w:ind w:left="0" w:firstLine="0"/>
              <w:rPr>
                <w:rFonts w:ascii="Times New Roman" w:hAnsi="Times New Roman"/>
                <w:b/>
                <w:lang w:val="en-US"/>
              </w:rPr>
            </w:pPr>
          </w:p>
        </w:tc>
        <w:tc>
          <w:tcPr>
            <w:tcW w:w="2119" w:type="dxa"/>
            <w:vAlign w:val="center"/>
          </w:tcPr>
          <w:p w14:paraId="3BDA84BD" w14:textId="77777777" w:rsidR="00841F4E" w:rsidRPr="003A62ED" w:rsidRDefault="00841F4E" w:rsidP="00841F4E">
            <w:pPr>
              <w:jc w:val="center"/>
              <w:rPr>
                <w:rFonts w:ascii="Times New Roman" w:hAnsi="Times New Roman"/>
              </w:rPr>
            </w:pPr>
            <w:r w:rsidRPr="003A62ED">
              <w:rPr>
                <w:rFonts w:ascii="Times New Roman" w:hAnsi="Times New Roman"/>
              </w:rPr>
              <w:t>28 November 2018</w:t>
            </w:r>
          </w:p>
        </w:tc>
        <w:tc>
          <w:tcPr>
            <w:tcW w:w="1181" w:type="dxa"/>
            <w:vAlign w:val="center"/>
          </w:tcPr>
          <w:p w14:paraId="4923179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24C8F8F"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E2C5863" w14:textId="77777777" w:rsidR="00841F4E" w:rsidRPr="003A62ED" w:rsidRDefault="00841F4E" w:rsidP="00841F4E">
            <w:pPr>
              <w:ind w:left="0" w:firstLine="0"/>
              <w:rPr>
                <w:rFonts w:ascii="Times New Roman" w:hAnsi="Times New Roman"/>
                <w:b/>
                <w:lang w:val="en-US"/>
              </w:rPr>
            </w:pPr>
          </w:p>
        </w:tc>
        <w:tc>
          <w:tcPr>
            <w:tcW w:w="1224" w:type="dxa"/>
          </w:tcPr>
          <w:p w14:paraId="764795F8" w14:textId="77777777" w:rsidR="00841F4E" w:rsidRPr="003A62ED" w:rsidRDefault="00841F4E" w:rsidP="00841F4E">
            <w:pPr>
              <w:ind w:left="0" w:firstLine="0"/>
              <w:rPr>
                <w:rFonts w:ascii="Times New Roman" w:hAnsi="Times New Roman"/>
                <w:b/>
                <w:lang w:val="en-US"/>
              </w:rPr>
            </w:pPr>
          </w:p>
        </w:tc>
        <w:tc>
          <w:tcPr>
            <w:tcW w:w="1415" w:type="dxa"/>
          </w:tcPr>
          <w:p w14:paraId="33513A4A" w14:textId="77777777" w:rsidR="00841F4E" w:rsidRPr="003A62ED" w:rsidRDefault="00841F4E" w:rsidP="00841F4E">
            <w:pPr>
              <w:ind w:left="0" w:firstLine="0"/>
              <w:rPr>
                <w:rFonts w:ascii="Times New Roman" w:hAnsi="Times New Roman"/>
                <w:b/>
                <w:lang w:val="en-US"/>
              </w:rPr>
            </w:pPr>
          </w:p>
        </w:tc>
        <w:tc>
          <w:tcPr>
            <w:tcW w:w="970" w:type="dxa"/>
          </w:tcPr>
          <w:p w14:paraId="4E35F1A3" w14:textId="77777777" w:rsidR="00841F4E" w:rsidRPr="003A62ED" w:rsidRDefault="00841F4E" w:rsidP="00841F4E">
            <w:pPr>
              <w:ind w:left="0" w:firstLine="0"/>
              <w:rPr>
                <w:rFonts w:ascii="Times New Roman" w:hAnsi="Times New Roman"/>
                <w:b/>
                <w:lang w:val="en-US"/>
              </w:rPr>
            </w:pPr>
          </w:p>
        </w:tc>
      </w:tr>
      <w:tr w:rsidR="00841F4E" w:rsidRPr="003A62ED" w14:paraId="287CBE51" w14:textId="77777777" w:rsidTr="00EC644D">
        <w:trPr>
          <w:trHeight w:val="70"/>
        </w:trPr>
        <w:tc>
          <w:tcPr>
            <w:tcW w:w="1142" w:type="dxa"/>
          </w:tcPr>
          <w:p w14:paraId="0C8FF60F" w14:textId="77777777" w:rsidR="00841F4E" w:rsidRPr="003A62ED" w:rsidRDefault="00841F4E" w:rsidP="00841F4E">
            <w:pPr>
              <w:ind w:left="0" w:firstLine="0"/>
              <w:rPr>
                <w:rFonts w:ascii="Times New Roman" w:hAnsi="Times New Roman"/>
                <w:b/>
                <w:lang w:val="en-US"/>
              </w:rPr>
            </w:pPr>
          </w:p>
        </w:tc>
        <w:tc>
          <w:tcPr>
            <w:tcW w:w="2119" w:type="dxa"/>
            <w:vAlign w:val="center"/>
          </w:tcPr>
          <w:p w14:paraId="09DF62FC" w14:textId="77777777" w:rsidR="00841F4E" w:rsidRPr="003A62ED" w:rsidRDefault="00841F4E" w:rsidP="00841F4E">
            <w:pPr>
              <w:jc w:val="center"/>
              <w:rPr>
                <w:rFonts w:ascii="Times New Roman" w:hAnsi="Times New Roman"/>
              </w:rPr>
            </w:pPr>
            <w:r w:rsidRPr="003A62ED">
              <w:rPr>
                <w:rFonts w:ascii="Times New Roman" w:hAnsi="Times New Roman"/>
              </w:rPr>
              <w:t>29 November 2018</w:t>
            </w:r>
          </w:p>
        </w:tc>
        <w:tc>
          <w:tcPr>
            <w:tcW w:w="1181" w:type="dxa"/>
            <w:vAlign w:val="center"/>
          </w:tcPr>
          <w:p w14:paraId="59E5269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706BF9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8F17918" w14:textId="77777777" w:rsidR="00841F4E" w:rsidRPr="003A62ED" w:rsidRDefault="00841F4E" w:rsidP="00841F4E">
            <w:pPr>
              <w:ind w:left="0" w:firstLine="0"/>
              <w:rPr>
                <w:rFonts w:ascii="Times New Roman" w:hAnsi="Times New Roman"/>
                <w:b/>
                <w:lang w:val="en-US"/>
              </w:rPr>
            </w:pPr>
          </w:p>
        </w:tc>
        <w:tc>
          <w:tcPr>
            <w:tcW w:w="1224" w:type="dxa"/>
          </w:tcPr>
          <w:p w14:paraId="12BF7B1E" w14:textId="77777777" w:rsidR="00841F4E" w:rsidRPr="003A62ED" w:rsidRDefault="00841F4E" w:rsidP="00841F4E">
            <w:pPr>
              <w:ind w:left="0" w:firstLine="0"/>
              <w:rPr>
                <w:rFonts w:ascii="Times New Roman" w:hAnsi="Times New Roman"/>
                <w:b/>
                <w:lang w:val="en-US"/>
              </w:rPr>
            </w:pPr>
          </w:p>
        </w:tc>
        <w:tc>
          <w:tcPr>
            <w:tcW w:w="1415" w:type="dxa"/>
          </w:tcPr>
          <w:p w14:paraId="56E2E8DE" w14:textId="77777777" w:rsidR="00841F4E" w:rsidRPr="003A62ED" w:rsidRDefault="00841F4E" w:rsidP="00841F4E">
            <w:pPr>
              <w:ind w:left="0" w:firstLine="0"/>
              <w:rPr>
                <w:rFonts w:ascii="Times New Roman" w:hAnsi="Times New Roman"/>
                <w:b/>
                <w:lang w:val="en-US"/>
              </w:rPr>
            </w:pPr>
          </w:p>
        </w:tc>
        <w:tc>
          <w:tcPr>
            <w:tcW w:w="970" w:type="dxa"/>
          </w:tcPr>
          <w:p w14:paraId="5A0C649D" w14:textId="77777777" w:rsidR="00841F4E" w:rsidRPr="003A62ED" w:rsidRDefault="00841F4E" w:rsidP="00841F4E">
            <w:pPr>
              <w:ind w:left="0" w:firstLine="0"/>
              <w:rPr>
                <w:rFonts w:ascii="Times New Roman" w:hAnsi="Times New Roman"/>
                <w:b/>
                <w:lang w:val="en-US"/>
              </w:rPr>
            </w:pPr>
          </w:p>
        </w:tc>
      </w:tr>
      <w:tr w:rsidR="00841F4E" w:rsidRPr="003A62ED" w14:paraId="723C09B1" w14:textId="77777777" w:rsidTr="00EC644D">
        <w:trPr>
          <w:trHeight w:val="70"/>
        </w:trPr>
        <w:tc>
          <w:tcPr>
            <w:tcW w:w="1142" w:type="dxa"/>
          </w:tcPr>
          <w:p w14:paraId="549DF6C0" w14:textId="77777777" w:rsidR="00841F4E" w:rsidRPr="003A62ED" w:rsidRDefault="00841F4E" w:rsidP="00841F4E">
            <w:pPr>
              <w:ind w:left="0" w:firstLine="0"/>
              <w:rPr>
                <w:rFonts w:ascii="Times New Roman" w:hAnsi="Times New Roman"/>
                <w:b/>
                <w:lang w:val="en-US"/>
              </w:rPr>
            </w:pPr>
          </w:p>
        </w:tc>
        <w:tc>
          <w:tcPr>
            <w:tcW w:w="2119" w:type="dxa"/>
            <w:vAlign w:val="center"/>
          </w:tcPr>
          <w:p w14:paraId="4B100EF9" w14:textId="77777777" w:rsidR="00841F4E" w:rsidRPr="003A62ED" w:rsidRDefault="00841F4E" w:rsidP="00841F4E">
            <w:pPr>
              <w:jc w:val="center"/>
              <w:rPr>
                <w:rFonts w:ascii="Times New Roman" w:hAnsi="Times New Roman"/>
              </w:rPr>
            </w:pPr>
            <w:r w:rsidRPr="003A62ED">
              <w:rPr>
                <w:rFonts w:ascii="Times New Roman" w:hAnsi="Times New Roman"/>
              </w:rPr>
              <w:t>30 November 2018</w:t>
            </w:r>
          </w:p>
        </w:tc>
        <w:tc>
          <w:tcPr>
            <w:tcW w:w="1181" w:type="dxa"/>
            <w:vAlign w:val="center"/>
          </w:tcPr>
          <w:p w14:paraId="421B3D86"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A141A1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038D697" w14:textId="77777777" w:rsidR="00841F4E" w:rsidRPr="003A62ED" w:rsidRDefault="00841F4E" w:rsidP="00841F4E">
            <w:pPr>
              <w:ind w:left="0" w:firstLine="0"/>
              <w:rPr>
                <w:rFonts w:ascii="Times New Roman" w:hAnsi="Times New Roman"/>
                <w:b/>
                <w:lang w:val="en-US"/>
              </w:rPr>
            </w:pPr>
          </w:p>
        </w:tc>
        <w:tc>
          <w:tcPr>
            <w:tcW w:w="1224" w:type="dxa"/>
          </w:tcPr>
          <w:p w14:paraId="7F8D4594" w14:textId="77777777" w:rsidR="00841F4E" w:rsidRPr="003A62ED" w:rsidRDefault="00841F4E" w:rsidP="00841F4E">
            <w:pPr>
              <w:ind w:left="0" w:firstLine="0"/>
              <w:rPr>
                <w:rFonts w:ascii="Times New Roman" w:hAnsi="Times New Roman"/>
                <w:b/>
                <w:lang w:val="en-US"/>
              </w:rPr>
            </w:pPr>
          </w:p>
        </w:tc>
        <w:tc>
          <w:tcPr>
            <w:tcW w:w="1415" w:type="dxa"/>
          </w:tcPr>
          <w:p w14:paraId="69B34017" w14:textId="77777777" w:rsidR="00841F4E" w:rsidRPr="003A62ED" w:rsidRDefault="00841F4E" w:rsidP="00841F4E">
            <w:pPr>
              <w:ind w:left="0" w:firstLine="0"/>
              <w:rPr>
                <w:rFonts w:ascii="Times New Roman" w:hAnsi="Times New Roman"/>
                <w:b/>
                <w:lang w:val="en-US"/>
              </w:rPr>
            </w:pPr>
          </w:p>
        </w:tc>
        <w:tc>
          <w:tcPr>
            <w:tcW w:w="970" w:type="dxa"/>
          </w:tcPr>
          <w:p w14:paraId="1CAE9FFA" w14:textId="77777777" w:rsidR="00841F4E" w:rsidRPr="003A62ED" w:rsidRDefault="00841F4E" w:rsidP="00841F4E">
            <w:pPr>
              <w:ind w:left="0" w:firstLine="0"/>
              <w:rPr>
                <w:rFonts w:ascii="Times New Roman" w:hAnsi="Times New Roman"/>
                <w:b/>
                <w:lang w:val="en-US"/>
              </w:rPr>
            </w:pPr>
          </w:p>
        </w:tc>
      </w:tr>
      <w:tr w:rsidR="00841F4E" w:rsidRPr="003A62ED" w14:paraId="0301B7F8" w14:textId="77777777" w:rsidTr="00EC644D">
        <w:trPr>
          <w:trHeight w:val="70"/>
        </w:trPr>
        <w:tc>
          <w:tcPr>
            <w:tcW w:w="1142" w:type="dxa"/>
          </w:tcPr>
          <w:p w14:paraId="044CBD45" w14:textId="77777777" w:rsidR="00841F4E" w:rsidRPr="003A62ED" w:rsidRDefault="00841F4E" w:rsidP="00841F4E">
            <w:pPr>
              <w:ind w:left="0" w:firstLine="0"/>
              <w:rPr>
                <w:rFonts w:ascii="Times New Roman" w:hAnsi="Times New Roman"/>
                <w:b/>
                <w:lang w:val="en-US"/>
              </w:rPr>
            </w:pPr>
          </w:p>
        </w:tc>
        <w:tc>
          <w:tcPr>
            <w:tcW w:w="2119" w:type="dxa"/>
            <w:vAlign w:val="center"/>
          </w:tcPr>
          <w:p w14:paraId="0F05BE2F" w14:textId="77777777" w:rsidR="00841F4E" w:rsidRPr="003A62ED" w:rsidRDefault="00841F4E" w:rsidP="00841F4E">
            <w:pPr>
              <w:jc w:val="center"/>
              <w:rPr>
                <w:rFonts w:ascii="Times New Roman" w:hAnsi="Times New Roman"/>
              </w:rPr>
            </w:pPr>
            <w:r w:rsidRPr="003A62ED">
              <w:rPr>
                <w:rFonts w:ascii="Times New Roman" w:hAnsi="Times New Roman"/>
              </w:rPr>
              <w:t>3 Desember 2018</w:t>
            </w:r>
          </w:p>
        </w:tc>
        <w:tc>
          <w:tcPr>
            <w:tcW w:w="1181" w:type="dxa"/>
            <w:vAlign w:val="center"/>
          </w:tcPr>
          <w:p w14:paraId="6A5DDAC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D9FE07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973D21B" w14:textId="77777777" w:rsidR="00841F4E" w:rsidRPr="003A62ED" w:rsidRDefault="00841F4E" w:rsidP="00841F4E">
            <w:pPr>
              <w:ind w:left="0" w:firstLine="0"/>
              <w:rPr>
                <w:rFonts w:ascii="Times New Roman" w:hAnsi="Times New Roman"/>
                <w:b/>
                <w:lang w:val="en-US"/>
              </w:rPr>
            </w:pPr>
          </w:p>
        </w:tc>
        <w:tc>
          <w:tcPr>
            <w:tcW w:w="1224" w:type="dxa"/>
          </w:tcPr>
          <w:p w14:paraId="1B504694" w14:textId="77777777" w:rsidR="00841F4E" w:rsidRPr="003A62ED" w:rsidRDefault="00841F4E" w:rsidP="00841F4E">
            <w:pPr>
              <w:ind w:left="0" w:firstLine="0"/>
              <w:rPr>
                <w:rFonts w:ascii="Times New Roman" w:hAnsi="Times New Roman"/>
                <w:b/>
                <w:lang w:val="en-US"/>
              </w:rPr>
            </w:pPr>
          </w:p>
        </w:tc>
        <w:tc>
          <w:tcPr>
            <w:tcW w:w="1415" w:type="dxa"/>
          </w:tcPr>
          <w:p w14:paraId="71B05D66" w14:textId="77777777" w:rsidR="00841F4E" w:rsidRPr="003A62ED" w:rsidRDefault="00841F4E" w:rsidP="00841F4E">
            <w:pPr>
              <w:ind w:left="0" w:firstLine="0"/>
              <w:rPr>
                <w:rFonts w:ascii="Times New Roman" w:hAnsi="Times New Roman"/>
                <w:b/>
                <w:lang w:val="en-US"/>
              </w:rPr>
            </w:pPr>
          </w:p>
        </w:tc>
        <w:tc>
          <w:tcPr>
            <w:tcW w:w="970" w:type="dxa"/>
          </w:tcPr>
          <w:p w14:paraId="15FC16C1" w14:textId="77777777" w:rsidR="00841F4E" w:rsidRPr="003A62ED" w:rsidRDefault="00841F4E" w:rsidP="00841F4E">
            <w:pPr>
              <w:ind w:left="0" w:firstLine="0"/>
              <w:rPr>
                <w:rFonts w:ascii="Times New Roman" w:hAnsi="Times New Roman"/>
                <w:b/>
                <w:lang w:val="en-US"/>
              </w:rPr>
            </w:pPr>
          </w:p>
        </w:tc>
      </w:tr>
      <w:tr w:rsidR="00841F4E" w:rsidRPr="003A62ED" w14:paraId="57C3829A" w14:textId="77777777" w:rsidTr="00EC644D">
        <w:trPr>
          <w:trHeight w:val="70"/>
        </w:trPr>
        <w:tc>
          <w:tcPr>
            <w:tcW w:w="1142" w:type="dxa"/>
          </w:tcPr>
          <w:p w14:paraId="73FB4E00" w14:textId="77777777" w:rsidR="00841F4E" w:rsidRPr="003A62ED" w:rsidRDefault="00841F4E" w:rsidP="00841F4E">
            <w:pPr>
              <w:ind w:left="0" w:firstLine="0"/>
              <w:rPr>
                <w:rFonts w:ascii="Times New Roman" w:hAnsi="Times New Roman"/>
                <w:b/>
                <w:lang w:val="en-US"/>
              </w:rPr>
            </w:pPr>
          </w:p>
        </w:tc>
        <w:tc>
          <w:tcPr>
            <w:tcW w:w="2119" w:type="dxa"/>
            <w:vAlign w:val="center"/>
          </w:tcPr>
          <w:p w14:paraId="0AEC5CF4" w14:textId="77777777" w:rsidR="00841F4E" w:rsidRPr="003A62ED" w:rsidRDefault="00841F4E" w:rsidP="00841F4E">
            <w:pPr>
              <w:jc w:val="center"/>
              <w:rPr>
                <w:rFonts w:ascii="Times New Roman" w:hAnsi="Times New Roman"/>
              </w:rPr>
            </w:pPr>
            <w:r w:rsidRPr="003A62ED">
              <w:rPr>
                <w:rFonts w:ascii="Times New Roman" w:hAnsi="Times New Roman"/>
              </w:rPr>
              <w:t>4 Desember 2018</w:t>
            </w:r>
          </w:p>
        </w:tc>
        <w:tc>
          <w:tcPr>
            <w:tcW w:w="1181" w:type="dxa"/>
            <w:vAlign w:val="center"/>
          </w:tcPr>
          <w:p w14:paraId="28B6A5E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208522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1444B94D" w14:textId="77777777" w:rsidR="00841F4E" w:rsidRPr="003A62ED" w:rsidRDefault="00841F4E" w:rsidP="00841F4E">
            <w:pPr>
              <w:ind w:left="0" w:firstLine="0"/>
              <w:rPr>
                <w:rFonts w:ascii="Times New Roman" w:hAnsi="Times New Roman"/>
                <w:b/>
                <w:lang w:val="en-US"/>
              </w:rPr>
            </w:pPr>
          </w:p>
        </w:tc>
        <w:tc>
          <w:tcPr>
            <w:tcW w:w="1224" w:type="dxa"/>
          </w:tcPr>
          <w:p w14:paraId="2B85809D" w14:textId="77777777" w:rsidR="00841F4E" w:rsidRPr="003A62ED" w:rsidRDefault="00841F4E" w:rsidP="00841F4E">
            <w:pPr>
              <w:ind w:left="0" w:firstLine="0"/>
              <w:rPr>
                <w:rFonts w:ascii="Times New Roman" w:hAnsi="Times New Roman"/>
                <w:b/>
                <w:lang w:val="en-US"/>
              </w:rPr>
            </w:pPr>
          </w:p>
        </w:tc>
        <w:tc>
          <w:tcPr>
            <w:tcW w:w="1415" w:type="dxa"/>
          </w:tcPr>
          <w:p w14:paraId="3BA3D603" w14:textId="77777777" w:rsidR="00841F4E" w:rsidRPr="003A62ED" w:rsidRDefault="00841F4E" w:rsidP="00841F4E">
            <w:pPr>
              <w:ind w:left="0" w:firstLine="0"/>
              <w:rPr>
                <w:rFonts w:ascii="Times New Roman" w:hAnsi="Times New Roman"/>
                <w:b/>
                <w:lang w:val="en-US"/>
              </w:rPr>
            </w:pPr>
          </w:p>
        </w:tc>
        <w:tc>
          <w:tcPr>
            <w:tcW w:w="970" w:type="dxa"/>
          </w:tcPr>
          <w:p w14:paraId="1755F5CD" w14:textId="77777777" w:rsidR="00841F4E" w:rsidRPr="003A62ED" w:rsidRDefault="00841F4E" w:rsidP="00841F4E">
            <w:pPr>
              <w:ind w:left="0" w:firstLine="0"/>
              <w:rPr>
                <w:rFonts w:ascii="Times New Roman" w:hAnsi="Times New Roman"/>
                <w:b/>
                <w:lang w:val="en-US"/>
              </w:rPr>
            </w:pPr>
          </w:p>
        </w:tc>
      </w:tr>
      <w:tr w:rsidR="00841F4E" w:rsidRPr="003A62ED" w14:paraId="581D5BA8" w14:textId="77777777" w:rsidTr="00EC644D">
        <w:trPr>
          <w:trHeight w:val="70"/>
        </w:trPr>
        <w:tc>
          <w:tcPr>
            <w:tcW w:w="1142" w:type="dxa"/>
          </w:tcPr>
          <w:p w14:paraId="02763294" w14:textId="77777777" w:rsidR="00841F4E" w:rsidRPr="003A62ED" w:rsidRDefault="00841F4E" w:rsidP="00841F4E">
            <w:pPr>
              <w:ind w:left="0" w:firstLine="0"/>
              <w:rPr>
                <w:rFonts w:ascii="Times New Roman" w:hAnsi="Times New Roman"/>
                <w:b/>
                <w:lang w:val="en-US"/>
              </w:rPr>
            </w:pPr>
          </w:p>
        </w:tc>
        <w:tc>
          <w:tcPr>
            <w:tcW w:w="2119" w:type="dxa"/>
            <w:vAlign w:val="center"/>
          </w:tcPr>
          <w:p w14:paraId="0B7F0912" w14:textId="77777777" w:rsidR="00841F4E" w:rsidRPr="003A62ED" w:rsidRDefault="00841F4E" w:rsidP="00841F4E">
            <w:pPr>
              <w:jc w:val="center"/>
              <w:rPr>
                <w:rFonts w:ascii="Times New Roman" w:hAnsi="Times New Roman"/>
              </w:rPr>
            </w:pPr>
            <w:r w:rsidRPr="003A62ED">
              <w:rPr>
                <w:rFonts w:ascii="Times New Roman" w:hAnsi="Times New Roman"/>
              </w:rPr>
              <w:t>5 Desember 2018</w:t>
            </w:r>
          </w:p>
        </w:tc>
        <w:tc>
          <w:tcPr>
            <w:tcW w:w="1181" w:type="dxa"/>
            <w:vAlign w:val="center"/>
          </w:tcPr>
          <w:p w14:paraId="238BBEF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3293EB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057EA41" w14:textId="77777777" w:rsidR="00841F4E" w:rsidRPr="003A62ED" w:rsidRDefault="00841F4E" w:rsidP="00841F4E">
            <w:pPr>
              <w:ind w:left="0" w:firstLine="0"/>
              <w:rPr>
                <w:rFonts w:ascii="Times New Roman" w:hAnsi="Times New Roman"/>
                <w:b/>
                <w:lang w:val="en-US"/>
              </w:rPr>
            </w:pPr>
          </w:p>
        </w:tc>
        <w:tc>
          <w:tcPr>
            <w:tcW w:w="1224" w:type="dxa"/>
          </w:tcPr>
          <w:p w14:paraId="67C293D5" w14:textId="77777777" w:rsidR="00841F4E" w:rsidRPr="003A62ED" w:rsidRDefault="00841F4E" w:rsidP="00841F4E">
            <w:pPr>
              <w:ind w:left="0" w:firstLine="0"/>
              <w:rPr>
                <w:rFonts w:ascii="Times New Roman" w:hAnsi="Times New Roman"/>
                <w:b/>
                <w:lang w:val="en-US"/>
              </w:rPr>
            </w:pPr>
          </w:p>
        </w:tc>
        <w:tc>
          <w:tcPr>
            <w:tcW w:w="1415" w:type="dxa"/>
          </w:tcPr>
          <w:p w14:paraId="2EAE3283" w14:textId="77777777" w:rsidR="00841F4E" w:rsidRPr="003A62ED" w:rsidRDefault="00841F4E" w:rsidP="00841F4E">
            <w:pPr>
              <w:ind w:left="0" w:firstLine="0"/>
              <w:rPr>
                <w:rFonts w:ascii="Times New Roman" w:hAnsi="Times New Roman"/>
                <w:b/>
                <w:lang w:val="en-US"/>
              </w:rPr>
            </w:pPr>
          </w:p>
        </w:tc>
        <w:tc>
          <w:tcPr>
            <w:tcW w:w="970" w:type="dxa"/>
          </w:tcPr>
          <w:p w14:paraId="6BD4A726" w14:textId="77777777" w:rsidR="00841F4E" w:rsidRPr="003A62ED" w:rsidRDefault="00841F4E" w:rsidP="00841F4E">
            <w:pPr>
              <w:ind w:left="0" w:firstLine="0"/>
              <w:rPr>
                <w:rFonts w:ascii="Times New Roman" w:hAnsi="Times New Roman"/>
                <w:b/>
                <w:lang w:val="en-US"/>
              </w:rPr>
            </w:pPr>
          </w:p>
        </w:tc>
      </w:tr>
      <w:tr w:rsidR="00841F4E" w:rsidRPr="003A62ED" w14:paraId="766E22A1" w14:textId="77777777" w:rsidTr="00EC644D">
        <w:trPr>
          <w:trHeight w:val="70"/>
        </w:trPr>
        <w:tc>
          <w:tcPr>
            <w:tcW w:w="1142" w:type="dxa"/>
          </w:tcPr>
          <w:p w14:paraId="795229CC" w14:textId="77777777" w:rsidR="00841F4E" w:rsidRPr="003A62ED" w:rsidRDefault="00841F4E" w:rsidP="00841F4E">
            <w:pPr>
              <w:ind w:left="0" w:firstLine="0"/>
              <w:rPr>
                <w:rFonts w:ascii="Times New Roman" w:hAnsi="Times New Roman"/>
                <w:b/>
                <w:lang w:val="en-US"/>
              </w:rPr>
            </w:pPr>
          </w:p>
        </w:tc>
        <w:tc>
          <w:tcPr>
            <w:tcW w:w="2119" w:type="dxa"/>
            <w:vAlign w:val="center"/>
          </w:tcPr>
          <w:p w14:paraId="601A7B48" w14:textId="77777777" w:rsidR="00841F4E" w:rsidRPr="003A62ED" w:rsidRDefault="00841F4E" w:rsidP="00841F4E">
            <w:pPr>
              <w:jc w:val="center"/>
              <w:rPr>
                <w:rFonts w:ascii="Times New Roman" w:hAnsi="Times New Roman"/>
              </w:rPr>
            </w:pPr>
            <w:r w:rsidRPr="003A62ED">
              <w:rPr>
                <w:rFonts w:ascii="Times New Roman" w:hAnsi="Times New Roman"/>
              </w:rPr>
              <w:t>6 Desember 2018</w:t>
            </w:r>
          </w:p>
        </w:tc>
        <w:tc>
          <w:tcPr>
            <w:tcW w:w="1181" w:type="dxa"/>
            <w:vAlign w:val="center"/>
          </w:tcPr>
          <w:p w14:paraId="72F862E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DF636E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9A4AB10" w14:textId="77777777" w:rsidR="00841F4E" w:rsidRPr="003A62ED" w:rsidRDefault="00841F4E" w:rsidP="00841F4E">
            <w:pPr>
              <w:ind w:left="0" w:firstLine="0"/>
              <w:rPr>
                <w:rFonts w:ascii="Times New Roman" w:hAnsi="Times New Roman"/>
                <w:b/>
                <w:lang w:val="en-US"/>
              </w:rPr>
            </w:pPr>
          </w:p>
        </w:tc>
        <w:tc>
          <w:tcPr>
            <w:tcW w:w="1224" w:type="dxa"/>
          </w:tcPr>
          <w:p w14:paraId="2D433D4F" w14:textId="77777777" w:rsidR="00841F4E" w:rsidRPr="003A62ED" w:rsidRDefault="00841F4E" w:rsidP="00841F4E">
            <w:pPr>
              <w:ind w:left="0" w:firstLine="0"/>
              <w:rPr>
                <w:rFonts w:ascii="Times New Roman" w:hAnsi="Times New Roman"/>
                <w:b/>
                <w:lang w:val="en-US"/>
              </w:rPr>
            </w:pPr>
          </w:p>
        </w:tc>
        <w:tc>
          <w:tcPr>
            <w:tcW w:w="1415" w:type="dxa"/>
          </w:tcPr>
          <w:p w14:paraId="0793D7E5" w14:textId="77777777" w:rsidR="00841F4E" w:rsidRPr="003A62ED" w:rsidRDefault="00841F4E" w:rsidP="00841F4E">
            <w:pPr>
              <w:ind w:left="0" w:firstLine="0"/>
              <w:rPr>
                <w:rFonts w:ascii="Times New Roman" w:hAnsi="Times New Roman"/>
                <w:b/>
                <w:lang w:val="en-US"/>
              </w:rPr>
            </w:pPr>
          </w:p>
        </w:tc>
        <w:tc>
          <w:tcPr>
            <w:tcW w:w="970" w:type="dxa"/>
          </w:tcPr>
          <w:p w14:paraId="4DCE17A6" w14:textId="77777777" w:rsidR="00841F4E" w:rsidRPr="003A62ED" w:rsidRDefault="00841F4E" w:rsidP="00841F4E">
            <w:pPr>
              <w:ind w:left="0" w:firstLine="0"/>
              <w:rPr>
                <w:rFonts w:ascii="Times New Roman" w:hAnsi="Times New Roman"/>
                <w:b/>
                <w:lang w:val="en-US"/>
              </w:rPr>
            </w:pPr>
          </w:p>
        </w:tc>
      </w:tr>
      <w:tr w:rsidR="00841F4E" w:rsidRPr="003A62ED" w14:paraId="27837F52" w14:textId="77777777" w:rsidTr="00EC644D">
        <w:trPr>
          <w:trHeight w:val="70"/>
        </w:trPr>
        <w:tc>
          <w:tcPr>
            <w:tcW w:w="1142" w:type="dxa"/>
          </w:tcPr>
          <w:p w14:paraId="7A3366D5" w14:textId="77777777" w:rsidR="00841F4E" w:rsidRPr="003A62ED" w:rsidRDefault="00841F4E" w:rsidP="00841F4E">
            <w:pPr>
              <w:ind w:left="0" w:firstLine="0"/>
              <w:rPr>
                <w:rFonts w:ascii="Times New Roman" w:hAnsi="Times New Roman"/>
                <w:b/>
                <w:lang w:val="en-US"/>
              </w:rPr>
            </w:pPr>
          </w:p>
        </w:tc>
        <w:tc>
          <w:tcPr>
            <w:tcW w:w="2119" w:type="dxa"/>
            <w:vAlign w:val="center"/>
          </w:tcPr>
          <w:p w14:paraId="20FCEC65" w14:textId="77777777" w:rsidR="00841F4E" w:rsidRPr="003A62ED" w:rsidRDefault="00841F4E" w:rsidP="00841F4E">
            <w:pPr>
              <w:jc w:val="center"/>
              <w:rPr>
                <w:rFonts w:ascii="Times New Roman" w:hAnsi="Times New Roman"/>
              </w:rPr>
            </w:pPr>
            <w:r w:rsidRPr="003A62ED">
              <w:rPr>
                <w:rFonts w:ascii="Times New Roman" w:hAnsi="Times New Roman"/>
              </w:rPr>
              <w:t>7 Desember 2018</w:t>
            </w:r>
          </w:p>
        </w:tc>
        <w:tc>
          <w:tcPr>
            <w:tcW w:w="1181" w:type="dxa"/>
            <w:vAlign w:val="center"/>
          </w:tcPr>
          <w:p w14:paraId="2205B1A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F7C96F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9B8C9B6" w14:textId="77777777" w:rsidR="00841F4E" w:rsidRPr="003A62ED" w:rsidRDefault="00841F4E" w:rsidP="00841F4E">
            <w:pPr>
              <w:ind w:left="0" w:firstLine="0"/>
              <w:rPr>
                <w:rFonts w:ascii="Times New Roman" w:hAnsi="Times New Roman"/>
                <w:b/>
                <w:lang w:val="en-US"/>
              </w:rPr>
            </w:pPr>
          </w:p>
        </w:tc>
        <w:tc>
          <w:tcPr>
            <w:tcW w:w="1224" w:type="dxa"/>
          </w:tcPr>
          <w:p w14:paraId="411F439A" w14:textId="77777777" w:rsidR="00841F4E" w:rsidRPr="003A62ED" w:rsidRDefault="00841F4E" w:rsidP="00841F4E">
            <w:pPr>
              <w:ind w:left="0" w:firstLine="0"/>
              <w:rPr>
                <w:rFonts w:ascii="Times New Roman" w:hAnsi="Times New Roman"/>
                <w:b/>
                <w:lang w:val="en-US"/>
              </w:rPr>
            </w:pPr>
          </w:p>
        </w:tc>
        <w:tc>
          <w:tcPr>
            <w:tcW w:w="1415" w:type="dxa"/>
          </w:tcPr>
          <w:p w14:paraId="677147C8" w14:textId="77777777" w:rsidR="00841F4E" w:rsidRPr="003A62ED" w:rsidRDefault="00841F4E" w:rsidP="00841F4E">
            <w:pPr>
              <w:ind w:left="0" w:firstLine="0"/>
              <w:rPr>
                <w:rFonts w:ascii="Times New Roman" w:hAnsi="Times New Roman"/>
                <w:b/>
                <w:lang w:val="en-US"/>
              </w:rPr>
            </w:pPr>
          </w:p>
        </w:tc>
        <w:tc>
          <w:tcPr>
            <w:tcW w:w="970" w:type="dxa"/>
          </w:tcPr>
          <w:p w14:paraId="7FDB9F84" w14:textId="77777777" w:rsidR="00841F4E" w:rsidRPr="003A62ED" w:rsidRDefault="00841F4E" w:rsidP="00841F4E">
            <w:pPr>
              <w:ind w:left="0" w:firstLine="0"/>
              <w:rPr>
                <w:rFonts w:ascii="Times New Roman" w:hAnsi="Times New Roman"/>
                <w:b/>
                <w:lang w:val="en-US"/>
              </w:rPr>
            </w:pPr>
          </w:p>
        </w:tc>
      </w:tr>
      <w:tr w:rsidR="00841F4E" w:rsidRPr="003A62ED" w14:paraId="4EB20A18" w14:textId="77777777" w:rsidTr="00EC644D">
        <w:trPr>
          <w:trHeight w:val="70"/>
        </w:trPr>
        <w:tc>
          <w:tcPr>
            <w:tcW w:w="1142" w:type="dxa"/>
          </w:tcPr>
          <w:p w14:paraId="7AB823B5" w14:textId="77777777" w:rsidR="00841F4E" w:rsidRPr="003A62ED" w:rsidRDefault="00841F4E" w:rsidP="00841F4E">
            <w:pPr>
              <w:ind w:left="0" w:firstLine="0"/>
              <w:rPr>
                <w:rFonts w:ascii="Times New Roman" w:hAnsi="Times New Roman"/>
                <w:b/>
                <w:lang w:val="en-US"/>
              </w:rPr>
            </w:pPr>
          </w:p>
        </w:tc>
        <w:tc>
          <w:tcPr>
            <w:tcW w:w="2119" w:type="dxa"/>
            <w:vAlign w:val="center"/>
          </w:tcPr>
          <w:p w14:paraId="053EDC6E" w14:textId="77777777" w:rsidR="00841F4E" w:rsidRPr="003A62ED" w:rsidRDefault="00841F4E" w:rsidP="00841F4E">
            <w:pPr>
              <w:jc w:val="center"/>
              <w:rPr>
                <w:rFonts w:ascii="Times New Roman" w:hAnsi="Times New Roman"/>
              </w:rPr>
            </w:pPr>
            <w:r w:rsidRPr="003A62ED">
              <w:rPr>
                <w:rFonts w:ascii="Times New Roman" w:hAnsi="Times New Roman"/>
              </w:rPr>
              <w:t>10 Desember 2018</w:t>
            </w:r>
          </w:p>
        </w:tc>
        <w:tc>
          <w:tcPr>
            <w:tcW w:w="1181" w:type="dxa"/>
            <w:vAlign w:val="center"/>
          </w:tcPr>
          <w:p w14:paraId="579B1D3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74BD664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2108B531" w14:textId="77777777" w:rsidR="00841F4E" w:rsidRPr="003A62ED" w:rsidRDefault="00841F4E" w:rsidP="00841F4E">
            <w:pPr>
              <w:ind w:left="0" w:firstLine="0"/>
              <w:rPr>
                <w:rFonts w:ascii="Times New Roman" w:hAnsi="Times New Roman"/>
                <w:b/>
                <w:lang w:val="en-US"/>
              </w:rPr>
            </w:pPr>
          </w:p>
        </w:tc>
        <w:tc>
          <w:tcPr>
            <w:tcW w:w="1224" w:type="dxa"/>
          </w:tcPr>
          <w:p w14:paraId="661BC9BA" w14:textId="77777777" w:rsidR="00841F4E" w:rsidRPr="003A62ED" w:rsidRDefault="00841F4E" w:rsidP="00841F4E">
            <w:pPr>
              <w:ind w:left="0" w:firstLine="0"/>
              <w:rPr>
                <w:rFonts w:ascii="Times New Roman" w:hAnsi="Times New Roman"/>
                <w:b/>
                <w:lang w:val="en-US"/>
              </w:rPr>
            </w:pPr>
          </w:p>
        </w:tc>
        <w:tc>
          <w:tcPr>
            <w:tcW w:w="1415" w:type="dxa"/>
          </w:tcPr>
          <w:p w14:paraId="5316D5DC" w14:textId="77777777" w:rsidR="00841F4E" w:rsidRPr="003A62ED" w:rsidRDefault="00841F4E" w:rsidP="00841F4E">
            <w:pPr>
              <w:ind w:left="0" w:firstLine="0"/>
              <w:rPr>
                <w:rFonts w:ascii="Times New Roman" w:hAnsi="Times New Roman"/>
                <w:b/>
                <w:lang w:val="en-US"/>
              </w:rPr>
            </w:pPr>
          </w:p>
        </w:tc>
        <w:tc>
          <w:tcPr>
            <w:tcW w:w="970" w:type="dxa"/>
          </w:tcPr>
          <w:p w14:paraId="2E174B57" w14:textId="77777777" w:rsidR="00841F4E" w:rsidRPr="003A62ED" w:rsidRDefault="00841F4E" w:rsidP="00841F4E">
            <w:pPr>
              <w:ind w:left="0" w:firstLine="0"/>
              <w:rPr>
                <w:rFonts w:ascii="Times New Roman" w:hAnsi="Times New Roman"/>
                <w:b/>
                <w:lang w:val="en-US"/>
              </w:rPr>
            </w:pPr>
          </w:p>
        </w:tc>
      </w:tr>
      <w:tr w:rsidR="00841F4E" w:rsidRPr="003A62ED" w14:paraId="0BE83FFC" w14:textId="77777777" w:rsidTr="00EC644D">
        <w:trPr>
          <w:trHeight w:val="70"/>
        </w:trPr>
        <w:tc>
          <w:tcPr>
            <w:tcW w:w="1142" w:type="dxa"/>
          </w:tcPr>
          <w:p w14:paraId="1F3A0B1E" w14:textId="77777777" w:rsidR="00841F4E" w:rsidRPr="003A62ED" w:rsidRDefault="00841F4E" w:rsidP="00841F4E">
            <w:pPr>
              <w:ind w:left="0" w:firstLine="0"/>
              <w:rPr>
                <w:rFonts w:ascii="Times New Roman" w:hAnsi="Times New Roman"/>
                <w:b/>
                <w:lang w:val="en-US"/>
              </w:rPr>
            </w:pPr>
          </w:p>
        </w:tc>
        <w:tc>
          <w:tcPr>
            <w:tcW w:w="2119" w:type="dxa"/>
            <w:vAlign w:val="center"/>
          </w:tcPr>
          <w:p w14:paraId="10C953EB" w14:textId="77777777" w:rsidR="00841F4E" w:rsidRPr="003A62ED" w:rsidRDefault="00841F4E" w:rsidP="00841F4E">
            <w:pPr>
              <w:rPr>
                <w:rFonts w:ascii="Times New Roman" w:hAnsi="Times New Roman"/>
              </w:rPr>
            </w:pPr>
            <w:r w:rsidRPr="003A62ED">
              <w:rPr>
                <w:rFonts w:ascii="Times New Roman" w:hAnsi="Times New Roman"/>
              </w:rPr>
              <w:t>11 Desember 2018</w:t>
            </w:r>
          </w:p>
        </w:tc>
        <w:tc>
          <w:tcPr>
            <w:tcW w:w="1181" w:type="dxa"/>
            <w:vAlign w:val="center"/>
          </w:tcPr>
          <w:p w14:paraId="16A525E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8ACE0D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B3A9FF2" w14:textId="77777777" w:rsidR="00841F4E" w:rsidRPr="003A62ED" w:rsidRDefault="00841F4E" w:rsidP="00841F4E">
            <w:pPr>
              <w:ind w:left="0" w:firstLine="0"/>
              <w:rPr>
                <w:rFonts w:ascii="Times New Roman" w:hAnsi="Times New Roman"/>
                <w:b/>
                <w:lang w:val="en-US"/>
              </w:rPr>
            </w:pPr>
          </w:p>
        </w:tc>
        <w:tc>
          <w:tcPr>
            <w:tcW w:w="1224" w:type="dxa"/>
          </w:tcPr>
          <w:p w14:paraId="1317132F" w14:textId="77777777" w:rsidR="00841F4E" w:rsidRPr="003A62ED" w:rsidRDefault="00841F4E" w:rsidP="00841F4E">
            <w:pPr>
              <w:ind w:left="0" w:firstLine="0"/>
              <w:rPr>
                <w:rFonts w:ascii="Times New Roman" w:hAnsi="Times New Roman"/>
                <w:b/>
                <w:lang w:val="en-US"/>
              </w:rPr>
            </w:pPr>
          </w:p>
        </w:tc>
        <w:tc>
          <w:tcPr>
            <w:tcW w:w="1415" w:type="dxa"/>
          </w:tcPr>
          <w:p w14:paraId="7747A6BF" w14:textId="77777777" w:rsidR="00841F4E" w:rsidRPr="003A62ED" w:rsidRDefault="00841F4E" w:rsidP="00841F4E">
            <w:pPr>
              <w:ind w:left="0" w:firstLine="0"/>
              <w:rPr>
                <w:rFonts w:ascii="Times New Roman" w:hAnsi="Times New Roman"/>
                <w:b/>
                <w:lang w:val="en-US"/>
              </w:rPr>
            </w:pPr>
          </w:p>
        </w:tc>
        <w:tc>
          <w:tcPr>
            <w:tcW w:w="970" w:type="dxa"/>
          </w:tcPr>
          <w:p w14:paraId="12D4E1D4" w14:textId="77777777" w:rsidR="00841F4E" w:rsidRPr="003A62ED" w:rsidRDefault="00841F4E" w:rsidP="00841F4E">
            <w:pPr>
              <w:ind w:left="0" w:firstLine="0"/>
              <w:rPr>
                <w:rFonts w:ascii="Times New Roman" w:hAnsi="Times New Roman"/>
                <w:b/>
                <w:lang w:val="en-US"/>
              </w:rPr>
            </w:pPr>
          </w:p>
        </w:tc>
      </w:tr>
      <w:tr w:rsidR="00841F4E" w:rsidRPr="003A62ED" w14:paraId="73612CC2" w14:textId="77777777" w:rsidTr="00EC644D">
        <w:trPr>
          <w:trHeight w:val="70"/>
        </w:trPr>
        <w:tc>
          <w:tcPr>
            <w:tcW w:w="1142" w:type="dxa"/>
          </w:tcPr>
          <w:p w14:paraId="67EB6256" w14:textId="77777777" w:rsidR="00841F4E" w:rsidRPr="003A62ED" w:rsidRDefault="00841F4E" w:rsidP="00841F4E">
            <w:pPr>
              <w:ind w:left="0" w:firstLine="0"/>
              <w:rPr>
                <w:rFonts w:ascii="Times New Roman" w:hAnsi="Times New Roman"/>
                <w:b/>
                <w:lang w:val="en-US"/>
              </w:rPr>
            </w:pPr>
          </w:p>
        </w:tc>
        <w:tc>
          <w:tcPr>
            <w:tcW w:w="2119" w:type="dxa"/>
            <w:vAlign w:val="center"/>
          </w:tcPr>
          <w:p w14:paraId="4C287B7F" w14:textId="77777777" w:rsidR="00841F4E" w:rsidRPr="003A62ED" w:rsidRDefault="00841F4E" w:rsidP="00841F4E">
            <w:pPr>
              <w:jc w:val="center"/>
              <w:rPr>
                <w:rFonts w:ascii="Times New Roman" w:hAnsi="Times New Roman"/>
              </w:rPr>
            </w:pPr>
            <w:r w:rsidRPr="003A62ED">
              <w:rPr>
                <w:rFonts w:ascii="Times New Roman" w:hAnsi="Times New Roman"/>
              </w:rPr>
              <w:t>12 Desember 2018</w:t>
            </w:r>
          </w:p>
        </w:tc>
        <w:tc>
          <w:tcPr>
            <w:tcW w:w="1181" w:type="dxa"/>
            <w:vAlign w:val="center"/>
          </w:tcPr>
          <w:p w14:paraId="4816937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523743A"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C2E998E" w14:textId="77777777" w:rsidR="00841F4E" w:rsidRPr="003A62ED" w:rsidRDefault="00841F4E" w:rsidP="00841F4E">
            <w:pPr>
              <w:ind w:left="0" w:firstLine="0"/>
              <w:rPr>
                <w:rFonts w:ascii="Times New Roman" w:hAnsi="Times New Roman"/>
                <w:b/>
                <w:lang w:val="en-US"/>
              </w:rPr>
            </w:pPr>
          </w:p>
        </w:tc>
        <w:tc>
          <w:tcPr>
            <w:tcW w:w="1224" w:type="dxa"/>
          </w:tcPr>
          <w:p w14:paraId="02C5B72E" w14:textId="77777777" w:rsidR="00841F4E" w:rsidRPr="003A62ED" w:rsidRDefault="00841F4E" w:rsidP="00841F4E">
            <w:pPr>
              <w:ind w:left="0" w:firstLine="0"/>
              <w:rPr>
                <w:rFonts w:ascii="Times New Roman" w:hAnsi="Times New Roman"/>
                <w:b/>
                <w:lang w:val="en-US"/>
              </w:rPr>
            </w:pPr>
          </w:p>
        </w:tc>
        <w:tc>
          <w:tcPr>
            <w:tcW w:w="1415" w:type="dxa"/>
          </w:tcPr>
          <w:p w14:paraId="761103F9" w14:textId="77777777" w:rsidR="00841F4E" w:rsidRPr="003A62ED" w:rsidRDefault="00841F4E" w:rsidP="00841F4E">
            <w:pPr>
              <w:ind w:left="0" w:firstLine="0"/>
              <w:rPr>
                <w:rFonts w:ascii="Times New Roman" w:hAnsi="Times New Roman"/>
                <w:b/>
                <w:lang w:val="en-US"/>
              </w:rPr>
            </w:pPr>
          </w:p>
        </w:tc>
        <w:tc>
          <w:tcPr>
            <w:tcW w:w="970" w:type="dxa"/>
          </w:tcPr>
          <w:p w14:paraId="05D2645E" w14:textId="77777777" w:rsidR="00841F4E" w:rsidRPr="003A62ED" w:rsidRDefault="00841F4E" w:rsidP="00841F4E">
            <w:pPr>
              <w:ind w:left="0" w:firstLine="0"/>
              <w:rPr>
                <w:rFonts w:ascii="Times New Roman" w:hAnsi="Times New Roman"/>
                <w:b/>
                <w:lang w:val="en-US"/>
              </w:rPr>
            </w:pPr>
          </w:p>
        </w:tc>
      </w:tr>
      <w:tr w:rsidR="00841F4E" w:rsidRPr="003A62ED" w14:paraId="1FC692BA" w14:textId="77777777" w:rsidTr="00EC644D">
        <w:trPr>
          <w:trHeight w:val="70"/>
        </w:trPr>
        <w:tc>
          <w:tcPr>
            <w:tcW w:w="1142" w:type="dxa"/>
          </w:tcPr>
          <w:p w14:paraId="71FEFAAC" w14:textId="77777777" w:rsidR="00841F4E" w:rsidRPr="003A62ED" w:rsidRDefault="00841F4E" w:rsidP="00841F4E">
            <w:pPr>
              <w:ind w:left="0" w:firstLine="0"/>
              <w:rPr>
                <w:rFonts w:ascii="Times New Roman" w:hAnsi="Times New Roman"/>
                <w:b/>
                <w:lang w:val="en-US"/>
              </w:rPr>
            </w:pPr>
          </w:p>
        </w:tc>
        <w:tc>
          <w:tcPr>
            <w:tcW w:w="2119" w:type="dxa"/>
            <w:vAlign w:val="center"/>
          </w:tcPr>
          <w:p w14:paraId="5DE37D69" w14:textId="77777777" w:rsidR="00841F4E" w:rsidRPr="003A62ED" w:rsidRDefault="00841F4E" w:rsidP="00841F4E">
            <w:pPr>
              <w:jc w:val="center"/>
              <w:rPr>
                <w:rFonts w:ascii="Times New Roman" w:hAnsi="Times New Roman"/>
              </w:rPr>
            </w:pPr>
            <w:r w:rsidRPr="003A62ED">
              <w:rPr>
                <w:rFonts w:ascii="Times New Roman" w:hAnsi="Times New Roman"/>
              </w:rPr>
              <w:t>13 Desember 2018</w:t>
            </w:r>
          </w:p>
        </w:tc>
        <w:tc>
          <w:tcPr>
            <w:tcW w:w="1181" w:type="dxa"/>
            <w:vAlign w:val="center"/>
          </w:tcPr>
          <w:p w14:paraId="7B4F18C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475AEB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1BD1745" w14:textId="77777777" w:rsidR="00841F4E" w:rsidRPr="003A62ED" w:rsidRDefault="00841F4E" w:rsidP="00841F4E">
            <w:pPr>
              <w:ind w:left="0" w:firstLine="0"/>
              <w:rPr>
                <w:rFonts w:ascii="Times New Roman" w:hAnsi="Times New Roman"/>
                <w:b/>
                <w:lang w:val="en-US"/>
              </w:rPr>
            </w:pPr>
          </w:p>
        </w:tc>
        <w:tc>
          <w:tcPr>
            <w:tcW w:w="1224" w:type="dxa"/>
          </w:tcPr>
          <w:p w14:paraId="5E329C03" w14:textId="77777777" w:rsidR="00841F4E" w:rsidRPr="003A62ED" w:rsidRDefault="00841F4E" w:rsidP="00841F4E">
            <w:pPr>
              <w:ind w:left="0" w:firstLine="0"/>
              <w:rPr>
                <w:rFonts w:ascii="Times New Roman" w:hAnsi="Times New Roman"/>
                <w:b/>
                <w:lang w:val="en-US"/>
              </w:rPr>
            </w:pPr>
          </w:p>
        </w:tc>
        <w:tc>
          <w:tcPr>
            <w:tcW w:w="1415" w:type="dxa"/>
          </w:tcPr>
          <w:p w14:paraId="56981926" w14:textId="77777777" w:rsidR="00841F4E" w:rsidRPr="003A62ED" w:rsidRDefault="00841F4E" w:rsidP="00841F4E">
            <w:pPr>
              <w:ind w:left="0" w:firstLine="0"/>
              <w:rPr>
                <w:rFonts w:ascii="Times New Roman" w:hAnsi="Times New Roman"/>
                <w:b/>
                <w:lang w:val="en-US"/>
              </w:rPr>
            </w:pPr>
          </w:p>
        </w:tc>
        <w:tc>
          <w:tcPr>
            <w:tcW w:w="970" w:type="dxa"/>
          </w:tcPr>
          <w:p w14:paraId="24099C86" w14:textId="77777777" w:rsidR="00841F4E" w:rsidRPr="003A62ED" w:rsidRDefault="00841F4E" w:rsidP="00841F4E">
            <w:pPr>
              <w:ind w:left="0" w:firstLine="0"/>
              <w:rPr>
                <w:rFonts w:ascii="Times New Roman" w:hAnsi="Times New Roman"/>
                <w:b/>
                <w:lang w:val="en-US"/>
              </w:rPr>
            </w:pPr>
          </w:p>
        </w:tc>
      </w:tr>
      <w:tr w:rsidR="00841F4E" w:rsidRPr="003A62ED" w14:paraId="3102AE2D" w14:textId="77777777" w:rsidTr="00EC644D">
        <w:trPr>
          <w:trHeight w:val="70"/>
        </w:trPr>
        <w:tc>
          <w:tcPr>
            <w:tcW w:w="1142" w:type="dxa"/>
          </w:tcPr>
          <w:p w14:paraId="1FF7BF71" w14:textId="77777777" w:rsidR="00841F4E" w:rsidRPr="003A62ED" w:rsidRDefault="00841F4E" w:rsidP="00841F4E">
            <w:pPr>
              <w:ind w:left="0" w:firstLine="0"/>
              <w:rPr>
                <w:rFonts w:ascii="Times New Roman" w:hAnsi="Times New Roman"/>
                <w:b/>
                <w:lang w:val="en-US"/>
              </w:rPr>
            </w:pPr>
          </w:p>
        </w:tc>
        <w:tc>
          <w:tcPr>
            <w:tcW w:w="2119" w:type="dxa"/>
            <w:vAlign w:val="center"/>
          </w:tcPr>
          <w:p w14:paraId="7E780BAB" w14:textId="77777777" w:rsidR="00841F4E" w:rsidRPr="003A62ED" w:rsidRDefault="00841F4E" w:rsidP="00841F4E">
            <w:pPr>
              <w:jc w:val="center"/>
              <w:rPr>
                <w:rFonts w:ascii="Times New Roman" w:hAnsi="Times New Roman"/>
              </w:rPr>
            </w:pPr>
            <w:r w:rsidRPr="003A62ED">
              <w:rPr>
                <w:rFonts w:ascii="Times New Roman" w:hAnsi="Times New Roman"/>
              </w:rPr>
              <w:t>14 Desember 2018</w:t>
            </w:r>
          </w:p>
        </w:tc>
        <w:tc>
          <w:tcPr>
            <w:tcW w:w="1181" w:type="dxa"/>
            <w:vAlign w:val="center"/>
          </w:tcPr>
          <w:p w14:paraId="5E64931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36C79E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38D7FDE" w14:textId="77777777" w:rsidR="00841F4E" w:rsidRPr="003A62ED" w:rsidRDefault="00841F4E" w:rsidP="00841F4E">
            <w:pPr>
              <w:ind w:left="0" w:firstLine="0"/>
              <w:rPr>
                <w:rFonts w:ascii="Times New Roman" w:hAnsi="Times New Roman"/>
                <w:b/>
                <w:lang w:val="en-US"/>
              </w:rPr>
            </w:pPr>
          </w:p>
        </w:tc>
        <w:tc>
          <w:tcPr>
            <w:tcW w:w="1224" w:type="dxa"/>
          </w:tcPr>
          <w:p w14:paraId="666F1F2B" w14:textId="77777777" w:rsidR="00841F4E" w:rsidRPr="003A62ED" w:rsidRDefault="00841F4E" w:rsidP="00841F4E">
            <w:pPr>
              <w:ind w:left="0" w:firstLine="0"/>
              <w:rPr>
                <w:rFonts w:ascii="Times New Roman" w:hAnsi="Times New Roman"/>
                <w:b/>
                <w:lang w:val="en-US"/>
              </w:rPr>
            </w:pPr>
          </w:p>
        </w:tc>
        <w:tc>
          <w:tcPr>
            <w:tcW w:w="1415" w:type="dxa"/>
          </w:tcPr>
          <w:p w14:paraId="500BA550" w14:textId="77777777" w:rsidR="00841F4E" w:rsidRPr="003A62ED" w:rsidRDefault="00841F4E" w:rsidP="00841F4E">
            <w:pPr>
              <w:ind w:left="0" w:firstLine="0"/>
              <w:rPr>
                <w:rFonts w:ascii="Times New Roman" w:hAnsi="Times New Roman"/>
                <w:b/>
                <w:lang w:val="en-US"/>
              </w:rPr>
            </w:pPr>
          </w:p>
        </w:tc>
        <w:tc>
          <w:tcPr>
            <w:tcW w:w="970" w:type="dxa"/>
          </w:tcPr>
          <w:p w14:paraId="69D1CF18" w14:textId="77777777" w:rsidR="00841F4E" w:rsidRPr="003A62ED" w:rsidRDefault="00841F4E" w:rsidP="00841F4E">
            <w:pPr>
              <w:ind w:left="0" w:firstLine="0"/>
              <w:rPr>
                <w:rFonts w:ascii="Times New Roman" w:hAnsi="Times New Roman"/>
                <w:b/>
                <w:lang w:val="en-US"/>
              </w:rPr>
            </w:pPr>
          </w:p>
        </w:tc>
      </w:tr>
      <w:tr w:rsidR="00841F4E" w:rsidRPr="003A62ED" w14:paraId="241B753C" w14:textId="77777777" w:rsidTr="00EC644D">
        <w:trPr>
          <w:trHeight w:val="70"/>
        </w:trPr>
        <w:tc>
          <w:tcPr>
            <w:tcW w:w="1142" w:type="dxa"/>
          </w:tcPr>
          <w:p w14:paraId="4EE0C1BF" w14:textId="77777777" w:rsidR="00841F4E" w:rsidRPr="003A62ED" w:rsidRDefault="00841F4E" w:rsidP="00841F4E">
            <w:pPr>
              <w:ind w:left="0" w:firstLine="0"/>
              <w:rPr>
                <w:rFonts w:ascii="Times New Roman" w:hAnsi="Times New Roman"/>
                <w:b/>
                <w:lang w:val="en-US"/>
              </w:rPr>
            </w:pPr>
          </w:p>
        </w:tc>
        <w:tc>
          <w:tcPr>
            <w:tcW w:w="2119" w:type="dxa"/>
            <w:vAlign w:val="center"/>
          </w:tcPr>
          <w:p w14:paraId="1F75AE94" w14:textId="77777777" w:rsidR="00841F4E" w:rsidRPr="003A62ED" w:rsidRDefault="00841F4E" w:rsidP="00841F4E">
            <w:pPr>
              <w:jc w:val="center"/>
              <w:rPr>
                <w:rFonts w:ascii="Times New Roman" w:hAnsi="Times New Roman"/>
              </w:rPr>
            </w:pPr>
            <w:r w:rsidRPr="003A62ED">
              <w:rPr>
                <w:rFonts w:ascii="Times New Roman" w:hAnsi="Times New Roman"/>
              </w:rPr>
              <w:t>17 Desember 2018</w:t>
            </w:r>
          </w:p>
        </w:tc>
        <w:tc>
          <w:tcPr>
            <w:tcW w:w="1181" w:type="dxa"/>
            <w:vAlign w:val="center"/>
          </w:tcPr>
          <w:p w14:paraId="00B736B7"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FBAC0E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A864CA3" w14:textId="77777777" w:rsidR="00841F4E" w:rsidRPr="003A62ED" w:rsidRDefault="00841F4E" w:rsidP="00841F4E">
            <w:pPr>
              <w:ind w:left="0" w:firstLine="0"/>
              <w:rPr>
                <w:rFonts w:ascii="Times New Roman" w:hAnsi="Times New Roman"/>
                <w:b/>
                <w:lang w:val="en-US"/>
              </w:rPr>
            </w:pPr>
          </w:p>
        </w:tc>
        <w:tc>
          <w:tcPr>
            <w:tcW w:w="1224" w:type="dxa"/>
          </w:tcPr>
          <w:p w14:paraId="5D36C079" w14:textId="77777777" w:rsidR="00841F4E" w:rsidRPr="003A62ED" w:rsidRDefault="00841F4E" w:rsidP="00841F4E">
            <w:pPr>
              <w:ind w:left="0" w:firstLine="0"/>
              <w:rPr>
                <w:rFonts w:ascii="Times New Roman" w:hAnsi="Times New Roman"/>
                <w:b/>
                <w:lang w:val="en-US"/>
              </w:rPr>
            </w:pPr>
          </w:p>
        </w:tc>
        <w:tc>
          <w:tcPr>
            <w:tcW w:w="1415" w:type="dxa"/>
          </w:tcPr>
          <w:p w14:paraId="1882CD72" w14:textId="77777777" w:rsidR="00841F4E" w:rsidRPr="003A62ED" w:rsidRDefault="00841F4E" w:rsidP="00841F4E">
            <w:pPr>
              <w:ind w:left="0" w:firstLine="0"/>
              <w:rPr>
                <w:rFonts w:ascii="Times New Roman" w:hAnsi="Times New Roman"/>
                <w:b/>
                <w:lang w:val="en-US"/>
              </w:rPr>
            </w:pPr>
          </w:p>
        </w:tc>
        <w:tc>
          <w:tcPr>
            <w:tcW w:w="970" w:type="dxa"/>
          </w:tcPr>
          <w:p w14:paraId="6D10445C" w14:textId="77777777" w:rsidR="00841F4E" w:rsidRPr="003A62ED" w:rsidRDefault="00841F4E" w:rsidP="00841F4E">
            <w:pPr>
              <w:ind w:left="0" w:firstLine="0"/>
              <w:rPr>
                <w:rFonts w:ascii="Times New Roman" w:hAnsi="Times New Roman"/>
                <w:b/>
                <w:lang w:val="en-US"/>
              </w:rPr>
            </w:pPr>
          </w:p>
        </w:tc>
      </w:tr>
      <w:tr w:rsidR="00841F4E" w:rsidRPr="003A62ED" w14:paraId="48351C5A" w14:textId="77777777" w:rsidTr="00EC644D">
        <w:trPr>
          <w:trHeight w:val="70"/>
        </w:trPr>
        <w:tc>
          <w:tcPr>
            <w:tcW w:w="1142" w:type="dxa"/>
          </w:tcPr>
          <w:p w14:paraId="4C6D435B" w14:textId="77777777" w:rsidR="00841F4E" w:rsidRPr="003A62ED" w:rsidRDefault="00841F4E" w:rsidP="00841F4E">
            <w:pPr>
              <w:ind w:left="0" w:firstLine="0"/>
              <w:rPr>
                <w:rFonts w:ascii="Times New Roman" w:hAnsi="Times New Roman"/>
                <w:b/>
                <w:lang w:val="en-US"/>
              </w:rPr>
            </w:pPr>
          </w:p>
        </w:tc>
        <w:tc>
          <w:tcPr>
            <w:tcW w:w="2119" w:type="dxa"/>
            <w:vAlign w:val="center"/>
          </w:tcPr>
          <w:p w14:paraId="16BDDB9E" w14:textId="77777777" w:rsidR="00841F4E" w:rsidRPr="003A62ED" w:rsidRDefault="00841F4E" w:rsidP="00841F4E">
            <w:pPr>
              <w:jc w:val="center"/>
              <w:rPr>
                <w:rFonts w:ascii="Times New Roman" w:hAnsi="Times New Roman"/>
              </w:rPr>
            </w:pPr>
            <w:r w:rsidRPr="003A62ED">
              <w:rPr>
                <w:rFonts w:ascii="Times New Roman" w:hAnsi="Times New Roman"/>
              </w:rPr>
              <w:t>18 Desember 2018</w:t>
            </w:r>
          </w:p>
        </w:tc>
        <w:tc>
          <w:tcPr>
            <w:tcW w:w="1181" w:type="dxa"/>
            <w:vAlign w:val="center"/>
          </w:tcPr>
          <w:p w14:paraId="0C9F02E9"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B3F553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7B453FA" w14:textId="77777777" w:rsidR="00841F4E" w:rsidRPr="003A62ED" w:rsidRDefault="00841F4E" w:rsidP="00841F4E">
            <w:pPr>
              <w:ind w:left="0" w:firstLine="0"/>
              <w:rPr>
                <w:rFonts w:ascii="Times New Roman" w:hAnsi="Times New Roman"/>
                <w:b/>
                <w:lang w:val="en-US"/>
              </w:rPr>
            </w:pPr>
          </w:p>
        </w:tc>
        <w:tc>
          <w:tcPr>
            <w:tcW w:w="1224" w:type="dxa"/>
          </w:tcPr>
          <w:p w14:paraId="3C067E7A" w14:textId="77777777" w:rsidR="00841F4E" w:rsidRPr="003A62ED" w:rsidRDefault="00841F4E" w:rsidP="00841F4E">
            <w:pPr>
              <w:ind w:left="0" w:firstLine="0"/>
              <w:rPr>
                <w:rFonts w:ascii="Times New Roman" w:hAnsi="Times New Roman"/>
                <w:b/>
                <w:lang w:val="en-US"/>
              </w:rPr>
            </w:pPr>
          </w:p>
        </w:tc>
        <w:tc>
          <w:tcPr>
            <w:tcW w:w="1415" w:type="dxa"/>
          </w:tcPr>
          <w:p w14:paraId="602EF44C" w14:textId="77777777" w:rsidR="00841F4E" w:rsidRPr="003A62ED" w:rsidRDefault="00841F4E" w:rsidP="00841F4E">
            <w:pPr>
              <w:ind w:left="0" w:firstLine="0"/>
              <w:rPr>
                <w:rFonts w:ascii="Times New Roman" w:hAnsi="Times New Roman"/>
                <w:b/>
                <w:lang w:val="en-US"/>
              </w:rPr>
            </w:pPr>
          </w:p>
        </w:tc>
        <w:tc>
          <w:tcPr>
            <w:tcW w:w="970" w:type="dxa"/>
          </w:tcPr>
          <w:p w14:paraId="045EE99F" w14:textId="77777777" w:rsidR="00841F4E" w:rsidRPr="003A62ED" w:rsidRDefault="00841F4E" w:rsidP="00841F4E">
            <w:pPr>
              <w:ind w:left="0" w:firstLine="0"/>
              <w:rPr>
                <w:rFonts w:ascii="Times New Roman" w:hAnsi="Times New Roman"/>
                <w:b/>
                <w:lang w:val="en-US"/>
              </w:rPr>
            </w:pPr>
          </w:p>
        </w:tc>
      </w:tr>
      <w:tr w:rsidR="00841F4E" w:rsidRPr="003A62ED" w14:paraId="79B2D1AC" w14:textId="77777777" w:rsidTr="00EC644D">
        <w:trPr>
          <w:trHeight w:val="70"/>
        </w:trPr>
        <w:tc>
          <w:tcPr>
            <w:tcW w:w="1142" w:type="dxa"/>
          </w:tcPr>
          <w:p w14:paraId="388D8D40" w14:textId="77777777" w:rsidR="00841F4E" w:rsidRPr="003A62ED" w:rsidRDefault="00841F4E" w:rsidP="00841F4E">
            <w:pPr>
              <w:ind w:left="0" w:firstLine="0"/>
              <w:rPr>
                <w:rFonts w:ascii="Times New Roman" w:hAnsi="Times New Roman"/>
                <w:b/>
                <w:lang w:val="en-US"/>
              </w:rPr>
            </w:pPr>
          </w:p>
        </w:tc>
        <w:tc>
          <w:tcPr>
            <w:tcW w:w="2119" w:type="dxa"/>
            <w:vAlign w:val="center"/>
          </w:tcPr>
          <w:p w14:paraId="2970A0F3" w14:textId="77777777" w:rsidR="00841F4E" w:rsidRPr="003A62ED" w:rsidRDefault="00841F4E" w:rsidP="00841F4E">
            <w:pPr>
              <w:jc w:val="center"/>
              <w:rPr>
                <w:rFonts w:ascii="Times New Roman" w:hAnsi="Times New Roman"/>
              </w:rPr>
            </w:pPr>
            <w:r w:rsidRPr="003A62ED">
              <w:rPr>
                <w:rFonts w:ascii="Times New Roman" w:hAnsi="Times New Roman"/>
              </w:rPr>
              <w:t>19 Desember 2018</w:t>
            </w:r>
          </w:p>
        </w:tc>
        <w:tc>
          <w:tcPr>
            <w:tcW w:w="1181" w:type="dxa"/>
            <w:vAlign w:val="center"/>
          </w:tcPr>
          <w:p w14:paraId="60DB55C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59779D4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CD94D4F" w14:textId="77777777" w:rsidR="00841F4E" w:rsidRPr="003A62ED" w:rsidRDefault="00841F4E" w:rsidP="00841F4E">
            <w:pPr>
              <w:ind w:left="0" w:firstLine="0"/>
              <w:rPr>
                <w:rFonts w:ascii="Times New Roman" w:hAnsi="Times New Roman"/>
                <w:b/>
                <w:lang w:val="en-US"/>
              </w:rPr>
            </w:pPr>
          </w:p>
        </w:tc>
        <w:tc>
          <w:tcPr>
            <w:tcW w:w="1224" w:type="dxa"/>
          </w:tcPr>
          <w:p w14:paraId="1777C976" w14:textId="77777777" w:rsidR="00841F4E" w:rsidRPr="003A62ED" w:rsidRDefault="00841F4E" w:rsidP="00841F4E">
            <w:pPr>
              <w:ind w:left="0" w:firstLine="0"/>
              <w:rPr>
                <w:rFonts w:ascii="Times New Roman" w:hAnsi="Times New Roman"/>
                <w:b/>
                <w:lang w:val="en-US"/>
              </w:rPr>
            </w:pPr>
          </w:p>
        </w:tc>
        <w:tc>
          <w:tcPr>
            <w:tcW w:w="1415" w:type="dxa"/>
          </w:tcPr>
          <w:p w14:paraId="69786DB6" w14:textId="77777777" w:rsidR="00841F4E" w:rsidRPr="003A62ED" w:rsidRDefault="00841F4E" w:rsidP="00841F4E">
            <w:pPr>
              <w:ind w:left="0" w:firstLine="0"/>
              <w:rPr>
                <w:rFonts w:ascii="Times New Roman" w:hAnsi="Times New Roman"/>
                <w:b/>
                <w:lang w:val="en-US"/>
              </w:rPr>
            </w:pPr>
          </w:p>
        </w:tc>
        <w:tc>
          <w:tcPr>
            <w:tcW w:w="970" w:type="dxa"/>
          </w:tcPr>
          <w:p w14:paraId="4C15C1A6" w14:textId="77777777" w:rsidR="00841F4E" w:rsidRPr="003A62ED" w:rsidRDefault="00841F4E" w:rsidP="00841F4E">
            <w:pPr>
              <w:ind w:left="0" w:firstLine="0"/>
              <w:rPr>
                <w:rFonts w:ascii="Times New Roman" w:hAnsi="Times New Roman"/>
                <w:b/>
                <w:lang w:val="en-US"/>
              </w:rPr>
            </w:pPr>
          </w:p>
        </w:tc>
      </w:tr>
      <w:tr w:rsidR="00841F4E" w:rsidRPr="003A62ED" w14:paraId="32E8B7F6" w14:textId="77777777" w:rsidTr="00EC644D">
        <w:trPr>
          <w:trHeight w:val="70"/>
        </w:trPr>
        <w:tc>
          <w:tcPr>
            <w:tcW w:w="1142" w:type="dxa"/>
          </w:tcPr>
          <w:p w14:paraId="5C22A18D" w14:textId="77777777" w:rsidR="00841F4E" w:rsidRPr="003A62ED" w:rsidRDefault="00841F4E" w:rsidP="00841F4E">
            <w:pPr>
              <w:ind w:left="0" w:firstLine="0"/>
              <w:rPr>
                <w:rFonts w:ascii="Times New Roman" w:hAnsi="Times New Roman"/>
                <w:b/>
                <w:lang w:val="en-US"/>
              </w:rPr>
            </w:pPr>
          </w:p>
        </w:tc>
        <w:tc>
          <w:tcPr>
            <w:tcW w:w="2119" w:type="dxa"/>
            <w:vAlign w:val="center"/>
          </w:tcPr>
          <w:p w14:paraId="379C97FB" w14:textId="77777777" w:rsidR="00841F4E" w:rsidRPr="003A62ED" w:rsidRDefault="00841F4E" w:rsidP="00841F4E">
            <w:pPr>
              <w:jc w:val="center"/>
              <w:rPr>
                <w:rFonts w:ascii="Times New Roman" w:hAnsi="Times New Roman"/>
              </w:rPr>
            </w:pPr>
            <w:r w:rsidRPr="003A62ED">
              <w:rPr>
                <w:rFonts w:ascii="Times New Roman" w:hAnsi="Times New Roman"/>
              </w:rPr>
              <w:t>20 Desember 2018</w:t>
            </w:r>
          </w:p>
        </w:tc>
        <w:tc>
          <w:tcPr>
            <w:tcW w:w="1181" w:type="dxa"/>
            <w:vAlign w:val="center"/>
          </w:tcPr>
          <w:p w14:paraId="0D7F586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96ED6D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5C358A4A" w14:textId="77777777" w:rsidR="00841F4E" w:rsidRPr="003A62ED" w:rsidRDefault="00841F4E" w:rsidP="00841F4E">
            <w:pPr>
              <w:ind w:left="0" w:firstLine="0"/>
              <w:rPr>
                <w:rFonts w:ascii="Times New Roman" w:hAnsi="Times New Roman"/>
                <w:b/>
                <w:lang w:val="en-US"/>
              </w:rPr>
            </w:pPr>
          </w:p>
        </w:tc>
        <w:tc>
          <w:tcPr>
            <w:tcW w:w="1224" w:type="dxa"/>
          </w:tcPr>
          <w:p w14:paraId="0D0726F5" w14:textId="77777777" w:rsidR="00841F4E" w:rsidRPr="003A62ED" w:rsidRDefault="00841F4E" w:rsidP="00841F4E">
            <w:pPr>
              <w:ind w:left="0" w:firstLine="0"/>
              <w:rPr>
                <w:rFonts w:ascii="Times New Roman" w:hAnsi="Times New Roman"/>
                <w:b/>
                <w:lang w:val="en-US"/>
              </w:rPr>
            </w:pPr>
          </w:p>
        </w:tc>
        <w:tc>
          <w:tcPr>
            <w:tcW w:w="1415" w:type="dxa"/>
          </w:tcPr>
          <w:p w14:paraId="666E31F5" w14:textId="77777777" w:rsidR="00841F4E" w:rsidRPr="003A62ED" w:rsidRDefault="00841F4E" w:rsidP="00841F4E">
            <w:pPr>
              <w:ind w:left="0" w:firstLine="0"/>
              <w:rPr>
                <w:rFonts w:ascii="Times New Roman" w:hAnsi="Times New Roman"/>
                <w:b/>
                <w:lang w:val="en-US"/>
              </w:rPr>
            </w:pPr>
          </w:p>
        </w:tc>
        <w:tc>
          <w:tcPr>
            <w:tcW w:w="970" w:type="dxa"/>
          </w:tcPr>
          <w:p w14:paraId="2C7F839C" w14:textId="77777777" w:rsidR="00841F4E" w:rsidRPr="003A62ED" w:rsidRDefault="00841F4E" w:rsidP="00841F4E">
            <w:pPr>
              <w:ind w:left="0" w:firstLine="0"/>
              <w:rPr>
                <w:rFonts w:ascii="Times New Roman" w:hAnsi="Times New Roman"/>
                <w:b/>
                <w:lang w:val="en-US"/>
              </w:rPr>
            </w:pPr>
          </w:p>
        </w:tc>
      </w:tr>
      <w:tr w:rsidR="00841F4E" w:rsidRPr="003A62ED" w14:paraId="504C0B86" w14:textId="77777777" w:rsidTr="00EC644D">
        <w:trPr>
          <w:trHeight w:val="70"/>
        </w:trPr>
        <w:tc>
          <w:tcPr>
            <w:tcW w:w="1142" w:type="dxa"/>
          </w:tcPr>
          <w:p w14:paraId="24E62C5D" w14:textId="77777777" w:rsidR="00841F4E" w:rsidRPr="003A62ED" w:rsidRDefault="00841F4E" w:rsidP="00841F4E">
            <w:pPr>
              <w:ind w:left="0" w:firstLine="0"/>
              <w:rPr>
                <w:rFonts w:ascii="Times New Roman" w:hAnsi="Times New Roman"/>
                <w:b/>
                <w:lang w:val="en-US"/>
              </w:rPr>
            </w:pPr>
          </w:p>
        </w:tc>
        <w:tc>
          <w:tcPr>
            <w:tcW w:w="2119" w:type="dxa"/>
            <w:vAlign w:val="center"/>
          </w:tcPr>
          <w:p w14:paraId="2D40B704" w14:textId="77777777" w:rsidR="00841F4E" w:rsidRPr="003A62ED" w:rsidRDefault="00841F4E" w:rsidP="00841F4E">
            <w:pPr>
              <w:jc w:val="center"/>
              <w:rPr>
                <w:rFonts w:ascii="Times New Roman" w:hAnsi="Times New Roman"/>
              </w:rPr>
            </w:pPr>
            <w:r w:rsidRPr="003A62ED">
              <w:rPr>
                <w:rFonts w:ascii="Times New Roman" w:hAnsi="Times New Roman"/>
              </w:rPr>
              <w:t>21 Desember 2018</w:t>
            </w:r>
          </w:p>
        </w:tc>
        <w:tc>
          <w:tcPr>
            <w:tcW w:w="1181" w:type="dxa"/>
            <w:vAlign w:val="center"/>
          </w:tcPr>
          <w:p w14:paraId="26B9D60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42542ED2"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2950030" w14:textId="77777777" w:rsidR="00841F4E" w:rsidRPr="003A62ED" w:rsidRDefault="00841F4E" w:rsidP="00841F4E">
            <w:pPr>
              <w:ind w:left="0" w:firstLine="0"/>
              <w:rPr>
                <w:rFonts w:ascii="Times New Roman" w:hAnsi="Times New Roman"/>
                <w:b/>
                <w:lang w:val="en-US"/>
              </w:rPr>
            </w:pPr>
          </w:p>
        </w:tc>
        <w:tc>
          <w:tcPr>
            <w:tcW w:w="1224" w:type="dxa"/>
          </w:tcPr>
          <w:p w14:paraId="1934F95F" w14:textId="77777777" w:rsidR="00841F4E" w:rsidRPr="003A62ED" w:rsidRDefault="00841F4E" w:rsidP="00841F4E">
            <w:pPr>
              <w:ind w:left="0" w:firstLine="0"/>
              <w:rPr>
                <w:rFonts w:ascii="Times New Roman" w:hAnsi="Times New Roman"/>
                <w:b/>
                <w:lang w:val="en-US"/>
              </w:rPr>
            </w:pPr>
          </w:p>
        </w:tc>
        <w:tc>
          <w:tcPr>
            <w:tcW w:w="1415" w:type="dxa"/>
          </w:tcPr>
          <w:p w14:paraId="204F7360" w14:textId="77777777" w:rsidR="00841F4E" w:rsidRPr="003A62ED" w:rsidRDefault="00841F4E" w:rsidP="00841F4E">
            <w:pPr>
              <w:ind w:left="0" w:firstLine="0"/>
              <w:rPr>
                <w:rFonts w:ascii="Times New Roman" w:hAnsi="Times New Roman"/>
                <w:b/>
                <w:lang w:val="en-US"/>
              </w:rPr>
            </w:pPr>
          </w:p>
        </w:tc>
        <w:tc>
          <w:tcPr>
            <w:tcW w:w="970" w:type="dxa"/>
          </w:tcPr>
          <w:p w14:paraId="2309F6C1" w14:textId="77777777" w:rsidR="00841F4E" w:rsidRPr="003A62ED" w:rsidRDefault="00841F4E" w:rsidP="00841F4E">
            <w:pPr>
              <w:ind w:left="0" w:firstLine="0"/>
              <w:rPr>
                <w:rFonts w:ascii="Times New Roman" w:hAnsi="Times New Roman"/>
                <w:b/>
                <w:lang w:val="en-US"/>
              </w:rPr>
            </w:pPr>
          </w:p>
        </w:tc>
      </w:tr>
      <w:tr w:rsidR="00841F4E" w:rsidRPr="003A62ED" w14:paraId="453A5FD5" w14:textId="77777777" w:rsidTr="00EC644D">
        <w:trPr>
          <w:trHeight w:val="70"/>
        </w:trPr>
        <w:tc>
          <w:tcPr>
            <w:tcW w:w="1142" w:type="dxa"/>
          </w:tcPr>
          <w:p w14:paraId="1063037A" w14:textId="77777777" w:rsidR="00841F4E" w:rsidRPr="003A62ED" w:rsidRDefault="00841F4E" w:rsidP="00841F4E">
            <w:pPr>
              <w:ind w:left="0" w:firstLine="0"/>
              <w:rPr>
                <w:rFonts w:ascii="Times New Roman" w:hAnsi="Times New Roman"/>
                <w:b/>
                <w:lang w:val="en-US"/>
              </w:rPr>
            </w:pPr>
          </w:p>
        </w:tc>
        <w:tc>
          <w:tcPr>
            <w:tcW w:w="2119" w:type="dxa"/>
            <w:vAlign w:val="center"/>
          </w:tcPr>
          <w:p w14:paraId="41891319" w14:textId="77777777" w:rsidR="00841F4E" w:rsidRPr="003A62ED" w:rsidRDefault="00841F4E" w:rsidP="00841F4E">
            <w:pPr>
              <w:jc w:val="center"/>
              <w:rPr>
                <w:rFonts w:ascii="Times New Roman" w:hAnsi="Times New Roman"/>
              </w:rPr>
            </w:pPr>
            <w:r w:rsidRPr="003A62ED">
              <w:rPr>
                <w:rFonts w:ascii="Times New Roman" w:hAnsi="Times New Roman"/>
              </w:rPr>
              <w:t>24 Desember 2018</w:t>
            </w:r>
          </w:p>
        </w:tc>
        <w:tc>
          <w:tcPr>
            <w:tcW w:w="1181" w:type="dxa"/>
            <w:vAlign w:val="center"/>
          </w:tcPr>
          <w:p w14:paraId="42AE6D44"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38A2929C"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4FDF3A65" w14:textId="77777777" w:rsidR="00841F4E" w:rsidRPr="003A62ED" w:rsidRDefault="00841F4E" w:rsidP="00841F4E">
            <w:pPr>
              <w:ind w:left="0" w:firstLine="0"/>
              <w:rPr>
                <w:rFonts w:ascii="Times New Roman" w:hAnsi="Times New Roman"/>
                <w:b/>
                <w:lang w:val="en-US"/>
              </w:rPr>
            </w:pPr>
          </w:p>
        </w:tc>
        <w:tc>
          <w:tcPr>
            <w:tcW w:w="1224" w:type="dxa"/>
          </w:tcPr>
          <w:p w14:paraId="41D018B9" w14:textId="77777777" w:rsidR="00841F4E" w:rsidRPr="003A62ED" w:rsidRDefault="00841F4E" w:rsidP="00841F4E">
            <w:pPr>
              <w:ind w:left="0" w:firstLine="0"/>
              <w:rPr>
                <w:rFonts w:ascii="Times New Roman" w:hAnsi="Times New Roman"/>
                <w:b/>
                <w:lang w:val="en-US"/>
              </w:rPr>
            </w:pPr>
          </w:p>
        </w:tc>
        <w:tc>
          <w:tcPr>
            <w:tcW w:w="1415" w:type="dxa"/>
          </w:tcPr>
          <w:p w14:paraId="6751377D" w14:textId="77777777" w:rsidR="00841F4E" w:rsidRPr="003A62ED" w:rsidRDefault="00841F4E" w:rsidP="00841F4E">
            <w:pPr>
              <w:ind w:left="0" w:firstLine="0"/>
              <w:rPr>
                <w:rFonts w:ascii="Times New Roman" w:hAnsi="Times New Roman"/>
                <w:b/>
                <w:lang w:val="en-US"/>
              </w:rPr>
            </w:pPr>
          </w:p>
        </w:tc>
        <w:tc>
          <w:tcPr>
            <w:tcW w:w="970" w:type="dxa"/>
          </w:tcPr>
          <w:p w14:paraId="31CA9EC9" w14:textId="77777777" w:rsidR="00841F4E" w:rsidRPr="003A62ED" w:rsidRDefault="00841F4E" w:rsidP="00841F4E">
            <w:pPr>
              <w:ind w:left="0" w:firstLine="0"/>
              <w:rPr>
                <w:rFonts w:ascii="Times New Roman" w:hAnsi="Times New Roman"/>
                <w:b/>
                <w:lang w:val="en-US"/>
              </w:rPr>
            </w:pPr>
          </w:p>
        </w:tc>
      </w:tr>
      <w:tr w:rsidR="00841F4E" w:rsidRPr="003A62ED" w14:paraId="6FBF42DC" w14:textId="77777777" w:rsidTr="00EC644D">
        <w:trPr>
          <w:trHeight w:val="70"/>
        </w:trPr>
        <w:tc>
          <w:tcPr>
            <w:tcW w:w="1142" w:type="dxa"/>
          </w:tcPr>
          <w:p w14:paraId="6B7B4DE9" w14:textId="77777777" w:rsidR="00841F4E" w:rsidRPr="003A62ED" w:rsidRDefault="00841F4E" w:rsidP="00841F4E">
            <w:pPr>
              <w:ind w:left="0" w:firstLine="0"/>
              <w:rPr>
                <w:rFonts w:ascii="Times New Roman" w:hAnsi="Times New Roman"/>
                <w:b/>
                <w:lang w:val="en-US"/>
              </w:rPr>
            </w:pPr>
          </w:p>
        </w:tc>
        <w:tc>
          <w:tcPr>
            <w:tcW w:w="2119" w:type="dxa"/>
            <w:vAlign w:val="center"/>
          </w:tcPr>
          <w:p w14:paraId="7468D42F" w14:textId="77777777" w:rsidR="00841F4E" w:rsidRPr="003A62ED" w:rsidRDefault="00841F4E" w:rsidP="00841F4E">
            <w:pPr>
              <w:jc w:val="center"/>
              <w:rPr>
                <w:rFonts w:ascii="Times New Roman" w:hAnsi="Times New Roman"/>
              </w:rPr>
            </w:pPr>
            <w:r w:rsidRPr="003A62ED">
              <w:rPr>
                <w:rFonts w:ascii="Times New Roman" w:hAnsi="Times New Roman"/>
              </w:rPr>
              <w:t>25 Desember 2018</w:t>
            </w:r>
          </w:p>
        </w:tc>
        <w:tc>
          <w:tcPr>
            <w:tcW w:w="1181" w:type="dxa"/>
            <w:vAlign w:val="center"/>
          </w:tcPr>
          <w:p w14:paraId="74A108AE"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0D6F3EB"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31587030" w14:textId="77777777" w:rsidR="00841F4E" w:rsidRPr="003A62ED" w:rsidRDefault="00841F4E" w:rsidP="00841F4E">
            <w:pPr>
              <w:ind w:left="0" w:firstLine="0"/>
              <w:rPr>
                <w:rFonts w:ascii="Times New Roman" w:hAnsi="Times New Roman"/>
                <w:b/>
                <w:lang w:val="en-US"/>
              </w:rPr>
            </w:pPr>
          </w:p>
        </w:tc>
        <w:tc>
          <w:tcPr>
            <w:tcW w:w="1224" w:type="dxa"/>
          </w:tcPr>
          <w:p w14:paraId="28D4B7E8" w14:textId="77777777" w:rsidR="00841F4E" w:rsidRPr="003A62ED" w:rsidRDefault="00841F4E" w:rsidP="00841F4E">
            <w:pPr>
              <w:ind w:left="0" w:firstLine="0"/>
              <w:rPr>
                <w:rFonts w:ascii="Times New Roman" w:hAnsi="Times New Roman"/>
                <w:b/>
                <w:lang w:val="en-US"/>
              </w:rPr>
            </w:pPr>
          </w:p>
        </w:tc>
        <w:tc>
          <w:tcPr>
            <w:tcW w:w="1415" w:type="dxa"/>
          </w:tcPr>
          <w:p w14:paraId="03A00A4A" w14:textId="77777777" w:rsidR="00841F4E" w:rsidRPr="003A62ED" w:rsidRDefault="00841F4E" w:rsidP="00841F4E">
            <w:pPr>
              <w:ind w:left="0" w:firstLine="0"/>
              <w:rPr>
                <w:rFonts w:ascii="Times New Roman" w:hAnsi="Times New Roman"/>
                <w:b/>
                <w:lang w:val="en-US"/>
              </w:rPr>
            </w:pPr>
          </w:p>
        </w:tc>
        <w:tc>
          <w:tcPr>
            <w:tcW w:w="970" w:type="dxa"/>
          </w:tcPr>
          <w:p w14:paraId="2DB7658B" w14:textId="77777777" w:rsidR="00841F4E" w:rsidRPr="003A62ED" w:rsidRDefault="00841F4E" w:rsidP="00841F4E">
            <w:pPr>
              <w:ind w:left="0" w:firstLine="0"/>
              <w:rPr>
                <w:rFonts w:ascii="Times New Roman" w:hAnsi="Times New Roman"/>
                <w:b/>
                <w:lang w:val="en-US"/>
              </w:rPr>
            </w:pPr>
          </w:p>
        </w:tc>
      </w:tr>
      <w:tr w:rsidR="00841F4E" w:rsidRPr="003A62ED" w14:paraId="0B054CAD" w14:textId="77777777" w:rsidTr="00EC644D">
        <w:trPr>
          <w:trHeight w:val="70"/>
        </w:trPr>
        <w:tc>
          <w:tcPr>
            <w:tcW w:w="1142" w:type="dxa"/>
          </w:tcPr>
          <w:p w14:paraId="1774E910" w14:textId="77777777" w:rsidR="00841F4E" w:rsidRPr="003A62ED" w:rsidRDefault="00841F4E" w:rsidP="00841F4E">
            <w:pPr>
              <w:ind w:left="0" w:firstLine="0"/>
              <w:rPr>
                <w:rFonts w:ascii="Times New Roman" w:hAnsi="Times New Roman"/>
                <w:b/>
                <w:lang w:val="en-US"/>
              </w:rPr>
            </w:pPr>
          </w:p>
        </w:tc>
        <w:tc>
          <w:tcPr>
            <w:tcW w:w="2119" w:type="dxa"/>
            <w:vAlign w:val="center"/>
          </w:tcPr>
          <w:p w14:paraId="7B1DB718" w14:textId="77777777" w:rsidR="00841F4E" w:rsidRPr="003A62ED" w:rsidRDefault="00841F4E" w:rsidP="00841F4E">
            <w:pPr>
              <w:jc w:val="center"/>
              <w:rPr>
                <w:rFonts w:ascii="Times New Roman" w:hAnsi="Times New Roman"/>
              </w:rPr>
            </w:pPr>
            <w:r w:rsidRPr="003A62ED">
              <w:rPr>
                <w:rFonts w:ascii="Times New Roman" w:hAnsi="Times New Roman"/>
              </w:rPr>
              <w:t>26 Desember 2018</w:t>
            </w:r>
          </w:p>
        </w:tc>
        <w:tc>
          <w:tcPr>
            <w:tcW w:w="1181" w:type="dxa"/>
            <w:vAlign w:val="center"/>
          </w:tcPr>
          <w:p w14:paraId="3E05FAF8"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0679E1A0"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0CD16F53" w14:textId="77777777" w:rsidR="00841F4E" w:rsidRPr="003A62ED" w:rsidRDefault="00841F4E" w:rsidP="00841F4E">
            <w:pPr>
              <w:ind w:left="0" w:firstLine="0"/>
              <w:rPr>
                <w:rFonts w:ascii="Times New Roman" w:hAnsi="Times New Roman"/>
                <w:b/>
                <w:lang w:val="en-US"/>
              </w:rPr>
            </w:pPr>
          </w:p>
        </w:tc>
        <w:tc>
          <w:tcPr>
            <w:tcW w:w="1224" w:type="dxa"/>
          </w:tcPr>
          <w:p w14:paraId="59A87F78" w14:textId="77777777" w:rsidR="00841F4E" w:rsidRPr="003A62ED" w:rsidRDefault="00841F4E" w:rsidP="00841F4E">
            <w:pPr>
              <w:ind w:left="0" w:firstLine="0"/>
              <w:rPr>
                <w:rFonts w:ascii="Times New Roman" w:hAnsi="Times New Roman"/>
                <w:b/>
                <w:lang w:val="en-US"/>
              </w:rPr>
            </w:pPr>
          </w:p>
        </w:tc>
        <w:tc>
          <w:tcPr>
            <w:tcW w:w="1415" w:type="dxa"/>
          </w:tcPr>
          <w:p w14:paraId="302F00E7" w14:textId="77777777" w:rsidR="00841F4E" w:rsidRPr="003A62ED" w:rsidRDefault="00841F4E" w:rsidP="00841F4E">
            <w:pPr>
              <w:ind w:left="0" w:firstLine="0"/>
              <w:rPr>
                <w:rFonts w:ascii="Times New Roman" w:hAnsi="Times New Roman"/>
                <w:b/>
                <w:lang w:val="en-US"/>
              </w:rPr>
            </w:pPr>
          </w:p>
        </w:tc>
        <w:tc>
          <w:tcPr>
            <w:tcW w:w="970" w:type="dxa"/>
          </w:tcPr>
          <w:p w14:paraId="16425D63" w14:textId="77777777" w:rsidR="00841F4E" w:rsidRPr="003A62ED" w:rsidRDefault="00841F4E" w:rsidP="00841F4E">
            <w:pPr>
              <w:ind w:left="0" w:firstLine="0"/>
              <w:rPr>
                <w:rFonts w:ascii="Times New Roman" w:hAnsi="Times New Roman"/>
                <w:b/>
                <w:lang w:val="en-US"/>
              </w:rPr>
            </w:pPr>
          </w:p>
        </w:tc>
      </w:tr>
      <w:tr w:rsidR="00841F4E" w:rsidRPr="003A62ED" w14:paraId="23BD1B4E" w14:textId="77777777" w:rsidTr="00EC644D">
        <w:trPr>
          <w:trHeight w:val="70"/>
        </w:trPr>
        <w:tc>
          <w:tcPr>
            <w:tcW w:w="1142" w:type="dxa"/>
          </w:tcPr>
          <w:p w14:paraId="655B34AE" w14:textId="77777777" w:rsidR="00841F4E" w:rsidRPr="003A62ED" w:rsidRDefault="00841F4E" w:rsidP="00841F4E">
            <w:pPr>
              <w:ind w:left="0" w:firstLine="0"/>
              <w:rPr>
                <w:rFonts w:ascii="Times New Roman" w:hAnsi="Times New Roman"/>
                <w:b/>
                <w:lang w:val="en-US"/>
              </w:rPr>
            </w:pPr>
          </w:p>
        </w:tc>
        <w:tc>
          <w:tcPr>
            <w:tcW w:w="2119" w:type="dxa"/>
            <w:vAlign w:val="center"/>
          </w:tcPr>
          <w:p w14:paraId="7700DB03" w14:textId="77777777" w:rsidR="00841F4E" w:rsidRPr="003A62ED" w:rsidRDefault="00841F4E" w:rsidP="00841F4E">
            <w:pPr>
              <w:jc w:val="center"/>
              <w:rPr>
                <w:rFonts w:ascii="Times New Roman" w:hAnsi="Times New Roman"/>
              </w:rPr>
            </w:pPr>
            <w:r w:rsidRPr="003A62ED">
              <w:rPr>
                <w:rFonts w:ascii="Times New Roman" w:hAnsi="Times New Roman"/>
              </w:rPr>
              <w:t>27 Desember 2018</w:t>
            </w:r>
          </w:p>
        </w:tc>
        <w:tc>
          <w:tcPr>
            <w:tcW w:w="1181" w:type="dxa"/>
            <w:vAlign w:val="center"/>
          </w:tcPr>
          <w:p w14:paraId="76DF0031"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64174C9D"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6CE303C4" w14:textId="77777777" w:rsidR="00841F4E" w:rsidRPr="003A62ED" w:rsidRDefault="00841F4E" w:rsidP="00841F4E">
            <w:pPr>
              <w:ind w:left="0" w:firstLine="0"/>
              <w:rPr>
                <w:rFonts w:ascii="Times New Roman" w:hAnsi="Times New Roman"/>
                <w:b/>
                <w:lang w:val="en-US"/>
              </w:rPr>
            </w:pPr>
          </w:p>
        </w:tc>
        <w:tc>
          <w:tcPr>
            <w:tcW w:w="1224" w:type="dxa"/>
          </w:tcPr>
          <w:p w14:paraId="5C146326" w14:textId="77777777" w:rsidR="00841F4E" w:rsidRPr="003A62ED" w:rsidRDefault="00841F4E" w:rsidP="00841F4E">
            <w:pPr>
              <w:ind w:left="0" w:firstLine="0"/>
              <w:rPr>
                <w:rFonts w:ascii="Times New Roman" w:hAnsi="Times New Roman"/>
                <w:b/>
                <w:lang w:val="en-US"/>
              </w:rPr>
            </w:pPr>
          </w:p>
        </w:tc>
        <w:tc>
          <w:tcPr>
            <w:tcW w:w="1415" w:type="dxa"/>
          </w:tcPr>
          <w:p w14:paraId="152C86D8" w14:textId="77777777" w:rsidR="00841F4E" w:rsidRPr="003A62ED" w:rsidRDefault="00841F4E" w:rsidP="00841F4E">
            <w:pPr>
              <w:ind w:left="0" w:firstLine="0"/>
              <w:rPr>
                <w:rFonts w:ascii="Times New Roman" w:hAnsi="Times New Roman"/>
                <w:b/>
                <w:lang w:val="en-US"/>
              </w:rPr>
            </w:pPr>
          </w:p>
        </w:tc>
        <w:tc>
          <w:tcPr>
            <w:tcW w:w="970" w:type="dxa"/>
          </w:tcPr>
          <w:p w14:paraId="683DBE5E" w14:textId="77777777" w:rsidR="00841F4E" w:rsidRPr="003A62ED" w:rsidRDefault="00841F4E" w:rsidP="00841F4E">
            <w:pPr>
              <w:ind w:left="0" w:firstLine="0"/>
              <w:rPr>
                <w:rFonts w:ascii="Times New Roman" w:hAnsi="Times New Roman"/>
                <w:b/>
                <w:lang w:val="en-US"/>
              </w:rPr>
            </w:pPr>
          </w:p>
        </w:tc>
      </w:tr>
      <w:tr w:rsidR="00841F4E" w:rsidRPr="003A62ED" w14:paraId="67E9D7DB" w14:textId="77777777" w:rsidTr="00EC644D">
        <w:trPr>
          <w:trHeight w:val="70"/>
        </w:trPr>
        <w:tc>
          <w:tcPr>
            <w:tcW w:w="1142" w:type="dxa"/>
          </w:tcPr>
          <w:p w14:paraId="28CD3C2E" w14:textId="77777777" w:rsidR="00841F4E" w:rsidRPr="003A62ED" w:rsidRDefault="00841F4E" w:rsidP="00841F4E">
            <w:pPr>
              <w:ind w:left="0" w:firstLine="0"/>
              <w:rPr>
                <w:rFonts w:ascii="Times New Roman" w:hAnsi="Times New Roman"/>
                <w:b/>
                <w:lang w:val="en-US"/>
              </w:rPr>
            </w:pPr>
          </w:p>
        </w:tc>
        <w:tc>
          <w:tcPr>
            <w:tcW w:w="2119" w:type="dxa"/>
            <w:vAlign w:val="center"/>
          </w:tcPr>
          <w:p w14:paraId="648A7711" w14:textId="77777777" w:rsidR="00841F4E" w:rsidRPr="003A62ED" w:rsidRDefault="00841F4E" w:rsidP="00841F4E">
            <w:pPr>
              <w:jc w:val="center"/>
              <w:rPr>
                <w:rFonts w:ascii="Times New Roman" w:hAnsi="Times New Roman"/>
              </w:rPr>
            </w:pPr>
            <w:r w:rsidRPr="003A62ED">
              <w:rPr>
                <w:rFonts w:ascii="Times New Roman" w:hAnsi="Times New Roman"/>
              </w:rPr>
              <w:t>28 Desember 2018</w:t>
            </w:r>
          </w:p>
        </w:tc>
        <w:tc>
          <w:tcPr>
            <w:tcW w:w="1181" w:type="dxa"/>
            <w:vAlign w:val="center"/>
          </w:tcPr>
          <w:p w14:paraId="2F06B685"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08.00</w:t>
            </w:r>
          </w:p>
        </w:tc>
        <w:tc>
          <w:tcPr>
            <w:tcW w:w="1251" w:type="dxa"/>
            <w:vAlign w:val="center"/>
          </w:tcPr>
          <w:p w14:paraId="2F94E303" w14:textId="77777777" w:rsidR="00841F4E" w:rsidRPr="003A62ED" w:rsidRDefault="00841F4E" w:rsidP="00841F4E">
            <w:pPr>
              <w:ind w:left="0" w:firstLine="0"/>
              <w:jc w:val="center"/>
              <w:rPr>
                <w:rFonts w:ascii="Times New Roman" w:hAnsi="Times New Roman"/>
              </w:rPr>
            </w:pPr>
            <w:r w:rsidRPr="003A62ED">
              <w:rPr>
                <w:rFonts w:ascii="Times New Roman" w:hAnsi="Times New Roman"/>
              </w:rPr>
              <w:t>17.00</w:t>
            </w:r>
          </w:p>
        </w:tc>
        <w:tc>
          <w:tcPr>
            <w:tcW w:w="1614" w:type="dxa"/>
          </w:tcPr>
          <w:p w14:paraId="7DD5A3A2" w14:textId="77777777" w:rsidR="00841F4E" w:rsidRPr="003A62ED" w:rsidRDefault="00841F4E" w:rsidP="00841F4E">
            <w:pPr>
              <w:ind w:left="0" w:firstLine="0"/>
              <w:rPr>
                <w:rFonts w:ascii="Times New Roman" w:hAnsi="Times New Roman"/>
                <w:b/>
                <w:lang w:val="en-US"/>
              </w:rPr>
            </w:pPr>
          </w:p>
        </w:tc>
        <w:tc>
          <w:tcPr>
            <w:tcW w:w="1224" w:type="dxa"/>
          </w:tcPr>
          <w:p w14:paraId="07F36AE0" w14:textId="77777777" w:rsidR="00841F4E" w:rsidRPr="003A62ED" w:rsidRDefault="00841F4E" w:rsidP="00841F4E">
            <w:pPr>
              <w:ind w:left="0" w:firstLine="0"/>
              <w:rPr>
                <w:rFonts w:ascii="Times New Roman" w:hAnsi="Times New Roman"/>
                <w:b/>
                <w:lang w:val="en-US"/>
              </w:rPr>
            </w:pPr>
          </w:p>
        </w:tc>
        <w:tc>
          <w:tcPr>
            <w:tcW w:w="1415" w:type="dxa"/>
          </w:tcPr>
          <w:p w14:paraId="2057D1F1" w14:textId="77777777" w:rsidR="00841F4E" w:rsidRPr="003A62ED" w:rsidRDefault="00841F4E" w:rsidP="00841F4E">
            <w:pPr>
              <w:ind w:left="0" w:firstLine="0"/>
              <w:rPr>
                <w:rFonts w:ascii="Times New Roman" w:hAnsi="Times New Roman"/>
                <w:b/>
                <w:lang w:val="en-US"/>
              </w:rPr>
            </w:pPr>
          </w:p>
        </w:tc>
        <w:tc>
          <w:tcPr>
            <w:tcW w:w="970" w:type="dxa"/>
          </w:tcPr>
          <w:p w14:paraId="641DD7BA" w14:textId="77777777" w:rsidR="00841F4E" w:rsidRPr="003A62ED" w:rsidRDefault="00841F4E" w:rsidP="00841F4E">
            <w:pPr>
              <w:ind w:left="0" w:firstLine="0"/>
              <w:rPr>
                <w:rFonts w:ascii="Times New Roman" w:hAnsi="Times New Roman"/>
                <w:b/>
                <w:lang w:val="en-US"/>
              </w:rPr>
            </w:pPr>
          </w:p>
        </w:tc>
      </w:tr>
    </w:tbl>
    <w:p w14:paraId="110ACBDF" w14:textId="77777777" w:rsidR="003A6BF2" w:rsidRPr="003A62ED" w:rsidRDefault="003A6BF2" w:rsidP="003A6BF2">
      <w:pPr>
        <w:rPr>
          <w:rFonts w:ascii="Times New Roman" w:hAnsi="Times New Roman"/>
          <w:lang w:val="en-US"/>
        </w:rPr>
      </w:pPr>
    </w:p>
    <w:p w14:paraId="663BDF49" w14:textId="77777777" w:rsidR="006D29E4" w:rsidRPr="003A62ED" w:rsidRDefault="006D29E4" w:rsidP="006D29E4">
      <w:pPr>
        <w:ind w:left="6480"/>
        <w:rPr>
          <w:rFonts w:ascii="Times New Roman" w:hAnsi="Times New Roman"/>
        </w:rPr>
      </w:pPr>
      <w:r w:rsidRPr="003A62ED">
        <w:rPr>
          <w:rFonts w:ascii="Times New Roman" w:hAnsi="Times New Roman"/>
        </w:rPr>
        <w:t>Mengetahui,</w:t>
      </w:r>
    </w:p>
    <w:p w14:paraId="21F1D2FB" w14:textId="77777777" w:rsidR="006D29E4" w:rsidRPr="003A62ED" w:rsidRDefault="006D29E4" w:rsidP="006D29E4">
      <w:pPr>
        <w:ind w:left="6480"/>
        <w:rPr>
          <w:rFonts w:ascii="Times New Roman" w:hAnsi="Times New Roman"/>
        </w:rPr>
      </w:pPr>
      <w:r w:rsidRPr="003A62ED">
        <w:rPr>
          <w:rFonts w:ascii="Times New Roman" w:hAnsi="Times New Roman"/>
        </w:rPr>
        <w:t>Pembimbing Instansi</w:t>
      </w:r>
    </w:p>
    <w:p w14:paraId="5537AA65" w14:textId="77777777" w:rsidR="006D29E4" w:rsidRPr="003A62ED" w:rsidRDefault="006D29E4" w:rsidP="006D29E4">
      <w:pPr>
        <w:ind w:left="6480"/>
        <w:rPr>
          <w:rFonts w:ascii="Times New Roman" w:hAnsi="Times New Roman"/>
          <w:sz w:val="32"/>
        </w:rPr>
      </w:pPr>
    </w:p>
    <w:p w14:paraId="5390BBE8" w14:textId="77777777" w:rsidR="006D29E4" w:rsidRPr="003A62ED" w:rsidRDefault="006D29E4" w:rsidP="006D29E4">
      <w:pPr>
        <w:rPr>
          <w:rFonts w:ascii="Times New Roman" w:hAnsi="Times New Roman"/>
          <w:sz w:val="18"/>
        </w:rPr>
      </w:pPr>
    </w:p>
    <w:p w14:paraId="72859D9A" w14:textId="77777777" w:rsidR="006D29E4" w:rsidRPr="003A62ED" w:rsidRDefault="006D29E4" w:rsidP="006D29E4">
      <w:pPr>
        <w:ind w:left="6480"/>
        <w:rPr>
          <w:rFonts w:ascii="Times New Roman" w:hAnsi="Times New Roman"/>
        </w:rPr>
      </w:pPr>
    </w:p>
    <w:p w14:paraId="0AFC137C" w14:textId="77777777" w:rsidR="006D29E4" w:rsidRPr="003A62ED" w:rsidRDefault="006D29E4" w:rsidP="006D29E4">
      <w:pPr>
        <w:ind w:left="6480"/>
        <w:rPr>
          <w:rFonts w:ascii="Times New Roman" w:hAnsi="Times New Roman"/>
        </w:rPr>
      </w:pPr>
      <w:r w:rsidRPr="003A62ED">
        <w:rPr>
          <w:rFonts w:ascii="Times New Roman" w:hAnsi="Times New Roman"/>
        </w:rPr>
        <w:t>(…………………….....)</w:t>
      </w:r>
    </w:p>
    <w:p w14:paraId="03843D50" w14:textId="77777777" w:rsidR="006D29E4" w:rsidRPr="003A62ED" w:rsidRDefault="006D29E4" w:rsidP="003A6BF2">
      <w:pPr>
        <w:rPr>
          <w:rFonts w:ascii="Times New Roman" w:hAnsi="Times New Roman"/>
          <w:lang w:val="en-US"/>
        </w:rPr>
      </w:pPr>
    </w:p>
    <w:p w14:paraId="0330E18F" w14:textId="77777777" w:rsidR="00C73DB5" w:rsidRPr="003A62ED" w:rsidRDefault="00C73DB5" w:rsidP="003A6BF2">
      <w:pPr>
        <w:rPr>
          <w:rFonts w:ascii="Times New Roman" w:hAnsi="Times New Roman"/>
          <w:lang w:val="en-US"/>
        </w:rPr>
      </w:pPr>
    </w:p>
    <w:p w14:paraId="0549E6F8" w14:textId="77777777" w:rsidR="006D29E4" w:rsidRDefault="006D29E4" w:rsidP="003A6BF2">
      <w:pPr>
        <w:rPr>
          <w:rFonts w:ascii="Times New Roman" w:hAnsi="Times New Roman"/>
          <w:lang w:val="en-US"/>
        </w:rPr>
      </w:pPr>
    </w:p>
    <w:p w14:paraId="7F2E7E86" w14:textId="77777777" w:rsidR="00883EC5" w:rsidRDefault="00883EC5" w:rsidP="003A6BF2">
      <w:pPr>
        <w:rPr>
          <w:rFonts w:ascii="Times New Roman" w:hAnsi="Times New Roman"/>
          <w:lang w:val="en-US"/>
        </w:rPr>
      </w:pPr>
    </w:p>
    <w:p w14:paraId="35B8E7FC" w14:textId="77777777" w:rsidR="00883EC5" w:rsidRDefault="00883EC5" w:rsidP="003A6BF2">
      <w:pPr>
        <w:rPr>
          <w:rFonts w:ascii="Times New Roman" w:hAnsi="Times New Roman"/>
          <w:lang w:val="en-US"/>
        </w:rPr>
      </w:pPr>
    </w:p>
    <w:p w14:paraId="11A88F48" w14:textId="77777777" w:rsidR="00883EC5" w:rsidRDefault="00883EC5" w:rsidP="003A6BF2">
      <w:pPr>
        <w:rPr>
          <w:rFonts w:ascii="Times New Roman" w:hAnsi="Times New Roman"/>
          <w:lang w:val="en-US"/>
        </w:rPr>
      </w:pPr>
    </w:p>
    <w:p w14:paraId="0A8D83BE" w14:textId="77777777" w:rsidR="00883EC5" w:rsidRDefault="00883EC5" w:rsidP="003A6BF2">
      <w:pPr>
        <w:rPr>
          <w:rFonts w:ascii="Times New Roman" w:hAnsi="Times New Roman"/>
          <w:lang w:val="en-US"/>
        </w:rPr>
      </w:pPr>
    </w:p>
    <w:p w14:paraId="7203C78B" w14:textId="77777777" w:rsidR="00883EC5" w:rsidRDefault="00883EC5" w:rsidP="003A6BF2">
      <w:pPr>
        <w:rPr>
          <w:rFonts w:ascii="Times New Roman" w:hAnsi="Times New Roman"/>
          <w:lang w:val="en-US"/>
        </w:rPr>
      </w:pPr>
    </w:p>
    <w:p w14:paraId="160B1031" w14:textId="77777777" w:rsidR="00883EC5" w:rsidRDefault="00883EC5" w:rsidP="003A6BF2">
      <w:pPr>
        <w:rPr>
          <w:rFonts w:ascii="Times New Roman" w:hAnsi="Times New Roman"/>
          <w:lang w:val="en-US"/>
        </w:rPr>
      </w:pPr>
    </w:p>
    <w:p w14:paraId="4178E278" w14:textId="77777777" w:rsidR="00883EC5" w:rsidRDefault="00883EC5" w:rsidP="003A6BF2">
      <w:pPr>
        <w:rPr>
          <w:rFonts w:ascii="Times New Roman" w:hAnsi="Times New Roman"/>
          <w:lang w:val="en-US"/>
        </w:rPr>
      </w:pPr>
    </w:p>
    <w:p w14:paraId="5594F80C" w14:textId="77777777" w:rsidR="00883EC5" w:rsidRDefault="00883EC5" w:rsidP="003A6BF2">
      <w:pPr>
        <w:rPr>
          <w:rFonts w:ascii="Times New Roman" w:hAnsi="Times New Roman"/>
          <w:lang w:val="en-US"/>
        </w:rPr>
      </w:pPr>
    </w:p>
    <w:p w14:paraId="4EFCD81F" w14:textId="77777777" w:rsidR="00883EC5" w:rsidRDefault="00883EC5" w:rsidP="003A6BF2">
      <w:pPr>
        <w:rPr>
          <w:rFonts w:ascii="Times New Roman" w:hAnsi="Times New Roman"/>
          <w:lang w:val="en-US"/>
        </w:rPr>
      </w:pPr>
    </w:p>
    <w:p w14:paraId="54FC0F74" w14:textId="77777777" w:rsidR="00883EC5" w:rsidRDefault="00883EC5" w:rsidP="003A6BF2">
      <w:pPr>
        <w:rPr>
          <w:rFonts w:ascii="Times New Roman" w:hAnsi="Times New Roman"/>
          <w:lang w:val="en-US"/>
        </w:rPr>
      </w:pPr>
    </w:p>
    <w:p w14:paraId="64E9A816" w14:textId="77777777" w:rsidR="00883EC5" w:rsidRDefault="00883EC5" w:rsidP="003A6BF2">
      <w:pPr>
        <w:rPr>
          <w:rFonts w:ascii="Times New Roman" w:hAnsi="Times New Roman"/>
          <w:lang w:val="en-US"/>
        </w:rPr>
      </w:pPr>
    </w:p>
    <w:p w14:paraId="72E230C0" w14:textId="77777777" w:rsidR="00883EC5" w:rsidRDefault="00883EC5" w:rsidP="003A6BF2">
      <w:pPr>
        <w:rPr>
          <w:rFonts w:ascii="Times New Roman" w:hAnsi="Times New Roman"/>
          <w:lang w:val="en-US"/>
        </w:rPr>
      </w:pPr>
    </w:p>
    <w:p w14:paraId="6A753101" w14:textId="77777777" w:rsidR="00883EC5" w:rsidRDefault="00883EC5" w:rsidP="003A6BF2">
      <w:pPr>
        <w:rPr>
          <w:rFonts w:ascii="Times New Roman" w:hAnsi="Times New Roman"/>
          <w:lang w:val="en-US"/>
        </w:rPr>
      </w:pPr>
    </w:p>
    <w:p w14:paraId="2CE5EBED" w14:textId="77777777" w:rsidR="00883EC5" w:rsidRDefault="00883EC5" w:rsidP="003A6BF2">
      <w:pPr>
        <w:rPr>
          <w:rFonts w:ascii="Times New Roman" w:hAnsi="Times New Roman"/>
          <w:lang w:val="en-US"/>
        </w:rPr>
      </w:pPr>
    </w:p>
    <w:p w14:paraId="0B98A08B" w14:textId="77777777" w:rsidR="00883EC5" w:rsidRDefault="00883EC5" w:rsidP="003A6BF2">
      <w:pPr>
        <w:rPr>
          <w:rFonts w:ascii="Times New Roman" w:hAnsi="Times New Roman"/>
          <w:lang w:val="en-US"/>
        </w:rPr>
      </w:pPr>
    </w:p>
    <w:p w14:paraId="7953A5DF" w14:textId="77777777" w:rsidR="00883EC5" w:rsidRDefault="00883EC5" w:rsidP="003A6BF2">
      <w:pPr>
        <w:rPr>
          <w:rFonts w:ascii="Times New Roman" w:hAnsi="Times New Roman"/>
          <w:lang w:val="en-US"/>
        </w:rPr>
      </w:pPr>
    </w:p>
    <w:p w14:paraId="190F50C1" w14:textId="77777777" w:rsidR="00883EC5" w:rsidRDefault="00883EC5" w:rsidP="003A6BF2">
      <w:pPr>
        <w:rPr>
          <w:rFonts w:ascii="Times New Roman" w:hAnsi="Times New Roman"/>
          <w:lang w:val="en-US"/>
        </w:rPr>
      </w:pPr>
    </w:p>
    <w:p w14:paraId="7B99AF96" w14:textId="77777777" w:rsidR="00883EC5" w:rsidRPr="003A62ED" w:rsidRDefault="00883EC5" w:rsidP="003A6BF2">
      <w:pPr>
        <w:rPr>
          <w:rFonts w:ascii="Times New Roman" w:hAnsi="Times New Roman"/>
          <w:lang w:val="en-US"/>
        </w:rPr>
      </w:pPr>
    </w:p>
    <w:p w14:paraId="51F20587" w14:textId="77777777" w:rsidR="009257A7" w:rsidRPr="003A62ED" w:rsidRDefault="009257A7" w:rsidP="009257A7">
      <w:pPr>
        <w:pStyle w:val="Heading2"/>
        <w:numPr>
          <w:ilvl w:val="1"/>
          <w:numId w:val="18"/>
        </w:numPr>
        <w:ind w:hanging="705"/>
        <w:rPr>
          <w:rFonts w:ascii="Times New Roman" w:eastAsia="Times New Roman" w:hAnsi="Times New Roman" w:cs="Times New Roman"/>
          <w:lang w:val="en-US" w:eastAsia="id-ID"/>
        </w:rPr>
      </w:pPr>
      <w:bookmarkStart w:id="64" w:name="_Toc515311467"/>
      <w:bookmarkStart w:id="65" w:name="_Toc532070766"/>
      <w:r w:rsidRPr="003A62ED">
        <w:rPr>
          <w:rFonts w:ascii="Times New Roman" w:eastAsia="Times New Roman" w:hAnsi="Times New Roman" w:cs="Times New Roman"/>
          <w:lang w:val="en-US" w:eastAsia="id-ID"/>
        </w:rPr>
        <w:t>Deskripsi Kegiatan</w:t>
      </w:r>
      <w:bookmarkEnd w:id="64"/>
      <w:bookmarkEnd w:id="65"/>
    </w:p>
    <w:p w14:paraId="4CCAE595" w14:textId="77777777" w:rsidR="009257A7" w:rsidRPr="003A62ED" w:rsidRDefault="009257A7" w:rsidP="009257A7">
      <w:pPr>
        <w:pStyle w:val="Heading3"/>
        <w:numPr>
          <w:ilvl w:val="2"/>
          <w:numId w:val="18"/>
        </w:numPr>
        <w:ind w:left="1560" w:hanging="851"/>
        <w:rPr>
          <w:rFonts w:ascii="Times New Roman" w:eastAsia="Times New Roman" w:hAnsi="Times New Roman" w:cs="Times New Roman"/>
          <w:lang w:val="en-US" w:eastAsia="id-ID"/>
        </w:rPr>
      </w:pPr>
      <w:bookmarkStart w:id="66" w:name="_Toc515311468"/>
      <w:bookmarkStart w:id="67" w:name="_Toc532070767"/>
      <w:r w:rsidRPr="003A62ED">
        <w:rPr>
          <w:rFonts w:ascii="Times New Roman" w:eastAsia="Times New Roman" w:hAnsi="Times New Roman" w:cs="Times New Roman"/>
          <w:lang w:val="en-US" w:eastAsia="id-ID"/>
        </w:rPr>
        <w:t xml:space="preserve">Deskripsi </w:t>
      </w:r>
      <w:bookmarkEnd w:id="66"/>
      <w:r w:rsidR="00A722FB" w:rsidRPr="003A62ED">
        <w:rPr>
          <w:rFonts w:ascii="Times New Roman" w:eastAsia="Times New Roman" w:hAnsi="Times New Roman" w:cs="Times New Roman"/>
          <w:lang w:val="en-US" w:eastAsia="id-ID"/>
        </w:rPr>
        <w:t>Muhamad Ilham</w:t>
      </w:r>
      <w:bookmarkEnd w:id="67"/>
    </w:p>
    <w:p w14:paraId="1ED6614B" w14:textId="77777777" w:rsidR="00C3063F" w:rsidRPr="003A62ED" w:rsidRDefault="00C3063F" w:rsidP="00C3063F">
      <w:pPr>
        <w:ind w:left="0" w:firstLine="0"/>
        <w:rPr>
          <w:rFonts w:ascii="Times New Roman" w:eastAsia="Times New Roman" w:hAnsi="Times New Roman"/>
          <w:lang w:val="en-US" w:eastAsia="id-ID"/>
        </w:rPr>
      </w:pPr>
    </w:p>
    <w:p w14:paraId="215F3DC2"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Di hari pertama saya PKL, saya diajarkan mengenai </w:t>
      </w:r>
      <w:r w:rsidRPr="003A62ED">
        <w:rPr>
          <w:rFonts w:ascii="Times New Roman" w:hAnsi="Times New Roman"/>
          <w:i/>
          <w:sz w:val="24"/>
          <w:szCs w:val="24"/>
        </w:rPr>
        <w:t xml:space="preserve">basic internet marketing </w:t>
      </w:r>
      <w:r w:rsidRPr="003A62ED">
        <w:rPr>
          <w:rFonts w:ascii="Times New Roman" w:hAnsi="Times New Roman"/>
          <w:sz w:val="24"/>
          <w:szCs w:val="24"/>
        </w:rPr>
        <w:t xml:space="preserve">yang didalam modul </w:t>
      </w:r>
      <w:r w:rsidRPr="003A62ED">
        <w:rPr>
          <w:rFonts w:ascii="Times New Roman" w:hAnsi="Times New Roman"/>
          <w:i/>
          <w:sz w:val="24"/>
          <w:szCs w:val="24"/>
        </w:rPr>
        <w:t>Asian Brain</w:t>
      </w:r>
      <w:r w:rsidRPr="003A62ED">
        <w:rPr>
          <w:rFonts w:ascii="Times New Roman" w:hAnsi="Times New Roman"/>
          <w:sz w:val="24"/>
          <w:szCs w:val="24"/>
        </w:rPr>
        <w:t xml:space="preserve">. Saya belajar banyak hal di dalam modul tersebut, belajar SEO, riset kata kunci, membuat artkel, optimasi </w:t>
      </w:r>
      <w:r w:rsidRPr="003A62ED">
        <w:rPr>
          <w:rFonts w:ascii="Times New Roman" w:hAnsi="Times New Roman"/>
          <w:i/>
          <w:sz w:val="24"/>
          <w:szCs w:val="24"/>
          <w:lang w:val="en-US"/>
        </w:rPr>
        <w:lastRenderedPageBreak/>
        <w:t>I</w:t>
      </w:r>
      <w:r w:rsidRPr="003A62ED">
        <w:rPr>
          <w:rFonts w:ascii="Times New Roman" w:hAnsi="Times New Roman"/>
          <w:i/>
          <w:sz w:val="24"/>
          <w:szCs w:val="24"/>
        </w:rPr>
        <w:t>nstagram, tr</w:t>
      </w:r>
      <w:r w:rsidRPr="003A62ED">
        <w:rPr>
          <w:rFonts w:ascii="Times New Roman" w:hAnsi="Times New Roman"/>
          <w:i/>
          <w:sz w:val="24"/>
          <w:szCs w:val="24"/>
          <w:lang w:val="en-US"/>
        </w:rPr>
        <w:t>a</w:t>
      </w:r>
      <w:r w:rsidRPr="003A62ED">
        <w:rPr>
          <w:rFonts w:ascii="Times New Roman" w:hAnsi="Times New Roman"/>
          <w:i/>
          <w:sz w:val="24"/>
          <w:szCs w:val="24"/>
        </w:rPr>
        <w:t xml:space="preserve">ffic generation </w:t>
      </w:r>
      <w:r w:rsidRPr="003A62ED">
        <w:rPr>
          <w:rFonts w:ascii="Times New Roman" w:hAnsi="Times New Roman"/>
          <w:sz w:val="24"/>
          <w:szCs w:val="24"/>
        </w:rPr>
        <w:t>dan sumber penghasilan itu semua diajarkan diminggu pertama hingga ke dua.</w:t>
      </w:r>
    </w:p>
    <w:p w14:paraId="5DD10834"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Di waktu senggang saya kadang diberikan tugas untuk mengunggah katalog kedalam website dan saya diberikan tugas untuk meriset kata kunci, setelah berhasil meriset dan mengumpulkan kata kunci. Lalu saya ditugaskan kembali untuk mencari 100 kata kunci turunan nantinya masing masing kata kunci turunan dicarikan artkelnya. Setelah semua artikel di dapatkan lalu saya di tugaskan untuk membuat blog sesuai kata kunci, artikel yang sudah di dapatkan akan di </w:t>
      </w:r>
      <w:r w:rsidRPr="003A62ED">
        <w:rPr>
          <w:rFonts w:ascii="Times New Roman" w:hAnsi="Times New Roman"/>
          <w:i/>
          <w:sz w:val="24"/>
          <w:szCs w:val="24"/>
        </w:rPr>
        <w:t xml:space="preserve">posting </w:t>
      </w:r>
      <w:r w:rsidRPr="003A62ED">
        <w:rPr>
          <w:rFonts w:ascii="Times New Roman" w:hAnsi="Times New Roman"/>
          <w:sz w:val="24"/>
          <w:szCs w:val="24"/>
        </w:rPr>
        <w:t>setiap hari 1 artikel.</w:t>
      </w:r>
    </w:p>
    <w:p w14:paraId="37348CBB"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Kemudian saya ditugaskan membuat </w:t>
      </w:r>
      <w:r w:rsidRPr="003A62ED">
        <w:rPr>
          <w:rFonts w:ascii="Times New Roman" w:hAnsi="Times New Roman"/>
          <w:i/>
          <w:sz w:val="24"/>
          <w:szCs w:val="24"/>
          <w:lang w:val="en-US"/>
        </w:rPr>
        <w:t>F</w:t>
      </w:r>
      <w:r w:rsidRPr="003A62ED">
        <w:rPr>
          <w:rFonts w:ascii="Times New Roman" w:hAnsi="Times New Roman"/>
          <w:i/>
          <w:sz w:val="24"/>
          <w:szCs w:val="24"/>
        </w:rPr>
        <w:t xml:space="preserve">anpage </w:t>
      </w:r>
      <w:r w:rsidRPr="003A62ED">
        <w:rPr>
          <w:rFonts w:ascii="Times New Roman" w:hAnsi="Times New Roman"/>
          <w:sz w:val="24"/>
          <w:szCs w:val="24"/>
        </w:rPr>
        <w:t>yang nantinya dijadikan tempat jualan produk, setelah berhasil membuat</w:t>
      </w:r>
      <w:r w:rsidRPr="003A62ED">
        <w:rPr>
          <w:rFonts w:ascii="Times New Roman" w:hAnsi="Times New Roman"/>
          <w:i/>
          <w:sz w:val="24"/>
          <w:szCs w:val="24"/>
        </w:rPr>
        <w:t xml:space="preserve"> </w:t>
      </w:r>
      <w:r w:rsidRPr="003A62ED">
        <w:rPr>
          <w:rFonts w:ascii="Times New Roman" w:hAnsi="Times New Roman"/>
          <w:i/>
          <w:sz w:val="24"/>
          <w:szCs w:val="24"/>
          <w:lang w:val="en-US"/>
        </w:rPr>
        <w:t>F</w:t>
      </w:r>
      <w:r w:rsidRPr="003A62ED">
        <w:rPr>
          <w:rFonts w:ascii="Times New Roman" w:hAnsi="Times New Roman"/>
          <w:i/>
          <w:sz w:val="24"/>
          <w:szCs w:val="24"/>
        </w:rPr>
        <w:t xml:space="preserve">anpage </w:t>
      </w:r>
      <w:r w:rsidRPr="003A62ED">
        <w:rPr>
          <w:rFonts w:ascii="Times New Roman" w:hAnsi="Times New Roman"/>
          <w:sz w:val="24"/>
          <w:szCs w:val="24"/>
        </w:rPr>
        <w:t xml:space="preserve">kemudian membuat </w:t>
      </w:r>
      <w:r w:rsidRPr="003A62ED">
        <w:rPr>
          <w:rFonts w:ascii="Times New Roman" w:hAnsi="Times New Roman"/>
          <w:i/>
          <w:iCs/>
          <w:sz w:val="24"/>
          <w:szCs w:val="24"/>
        </w:rPr>
        <w:t>Instagram</w:t>
      </w:r>
      <w:r w:rsidRPr="003A62ED">
        <w:rPr>
          <w:rFonts w:ascii="Times New Roman" w:hAnsi="Times New Roman"/>
          <w:sz w:val="24"/>
          <w:szCs w:val="24"/>
        </w:rPr>
        <w:t>.</w:t>
      </w:r>
      <w:r w:rsidRPr="003A62ED">
        <w:rPr>
          <w:rFonts w:ascii="Times New Roman" w:hAnsi="Times New Roman"/>
          <w:i/>
          <w:sz w:val="24"/>
          <w:szCs w:val="24"/>
        </w:rPr>
        <w:t xml:space="preserve"> </w:t>
      </w:r>
      <w:r w:rsidRPr="003A62ED">
        <w:rPr>
          <w:rFonts w:ascii="Times New Roman" w:hAnsi="Times New Roman"/>
          <w:sz w:val="24"/>
          <w:szCs w:val="24"/>
        </w:rPr>
        <w:t xml:space="preserve">Jadi setiap harinya saya mengunggah artikel setiap hari 1 kali, menerbitkan foto produk, </w:t>
      </w:r>
      <w:r w:rsidRPr="003A62ED">
        <w:rPr>
          <w:rFonts w:ascii="Times New Roman" w:hAnsi="Times New Roman"/>
          <w:i/>
          <w:sz w:val="24"/>
          <w:szCs w:val="24"/>
        </w:rPr>
        <w:t>quotes</w:t>
      </w:r>
      <w:r w:rsidRPr="003A62ED">
        <w:rPr>
          <w:rFonts w:ascii="Times New Roman" w:hAnsi="Times New Roman"/>
          <w:sz w:val="24"/>
          <w:szCs w:val="24"/>
        </w:rPr>
        <w:t xml:space="preserve">, </w:t>
      </w:r>
      <w:r w:rsidRPr="003A62ED">
        <w:rPr>
          <w:rFonts w:ascii="Times New Roman" w:hAnsi="Times New Roman"/>
          <w:i/>
          <w:sz w:val="24"/>
          <w:szCs w:val="24"/>
        </w:rPr>
        <w:t>meme</w:t>
      </w:r>
      <w:r w:rsidRPr="003A62ED">
        <w:rPr>
          <w:rFonts w:ascii="Times New Roman" w:hAnsi="Times New Roman"/>
          <w:sz w:val="24"/>
          <w:szCs w:val="24"/>
        </w:rPr>
        <w:t xml:space="preserve"> di </w:t>
      </w:r>
      <w:r w:rsidRPr="003A62ED">
        <w:rPr>
          <w:rFonts w:ascii="Times New Roman" w:hAnsi="Times New Roman"/>
          <w:i/>
          <w:iCs/>
          <w:sz w:val="24"/>
          <w:szCs w:val="24"/>
          <w:lang w:val="en-US"/>
        </w:rPr>
        <w:t>F</w:t>
      </w:r>
      <w:r w:rsidRPr="003A62ED">
        <w:rPr>
          <w:rFonts w:ascii="Times New Roman" w:hAnsi="Times New Roman"/>
          <w:i/>
          <w:iCs/>
          <w:sz w:val="24"/>
          <w:szCs w:val="24"/>
        </w:rPr>
        <w:t>anpage</w:t>
      </w:r>
      <w:r w:rsidRPr="003A62ED">
        <w:rPr>
          <w:rFonts w:ascii="Times New Roman" w:hAnsi="Times New Roman"/>
          <w:sz w:val="24"/>
          <w:szCs w:val="24"/>
        </w:rPr>
        <w:t xml:space="preserve"> maupun </w:t>
      </w:r>
      <w:r w:rsidRPr="003A62ED">
        <w:rPr>
          <w:rFonts w:ascii="Times New Roman" w:hAnsi="Times New Roman"/>
          <w:i/>
          <w:iCs/>
          <w:sz w:val="24"/>
          <w:szCs w:val="24"/>
        </w:rPr>
        <w:t>Instagram</w:t>
      </w:r>
      <w:r w:rsidRPr="003A62ED">
        <w:rPr>
          <w:rFonts w:ascii="Times New Roman" w:hAnsi="Times New Roman"/>
          <w:sz w:val="24"/>
          <w:szCs w:val="24"/>
        </w:rPr>
        <w:t xml:space="preserve"> pada jam 9 pagi, 12 siang dan 5 sore. Saya juga melayani </w:t>
      </w:r>
      <w:r w:rsidRPr="003A62ED">
        <w:rPr>
          <w:rFonts w:ascii="Times New Roman" w:hAnsi="Times New Roman"/>
          <w:i/>
          <w:sz w:val="24"/>
          <w:szCs w:val="24"/>
        </w:rPr>
        <w:t>chat</w:t>
      </w:r>
      <w:r w:rsidRPr="003A62ED">
        <w:rPr>
          <w:rFonts w:ascii="Times New Roman" w:hAnsi="Times New Roman"/>
          <w:sz w:val="24"/>
          <w:szCs w:val="24"/>
        </w:rPr>
        <w:t xml:space="preserve"> pelanggan jika ada.</w:t>
      </w:r>
    </w:p>
    <w:p w14:paraId="7607B39A" w14:textId="77777777" w:rsidR="00C3063F" w:rsidRPr="003A62ED" w:rsidRDefault="00C3063F" w:rsidP="000C5363">
      <w:pPr>
        <w:spacing w:after="160" w:line="259" w:lineRule="auto"/>
        <w:ind w:left="0" w:firstLine="0"/>
        <w:jc w:val="both"/>
        <w:rPr>
          <w:rFonts w:ascii="Times New Roman" w:eastAsia="Times New Roman" w:hAnsi="Times New Roman"/>
          <w:b/>
          <w:color w:val="000000" w:themeColor="text1"/>
          <w:sz w:val="24"/>
          <w:szCs w:val="24"/>
          <w:lang w:eastAsia="id-ID"/>
        </w:rPr>
      </w:pPr>
      <w:r w:rsidRPr="003A62ED">
        <w:rPr>
          <w:rFonts w:ascii="Times New Roman" w:eastAsia="Times New Roman" w:hAnsi="Times New Roman"/>
          <w:b/>
          <w:color w:val="000000" w:themeColor="text1"/>
          <w:sz w:val="24"/>
          <w:szCs w:val="24"/>
          <w:lang w:eastAsia="id-ID"/>
        </w:rPr>
        <w:br w:type="page"/>
      </w:r>
    </w:p>
    <w:p w14:paraId="20821AB3" w14:textId="77777777" w:rsidR="00A62F1C" w:rsidRPr="003A62ED" w:rsidRDefault="009257A7" w:rsidP="00965501">
      <w:pPr>
        <w:pStyle w:val="Heading3"/>
        <w:numPr>
          <w:ilvl w:val="2"/>
          <w:numId w:val="18"/>
        </w:numPr>
        <w:ind w:left="1560" w:hanging="851"/>
        <w:rPr>
          <w:rFonts w:ascii="Times New Roman" w:eastAsia="Times New Roman" w:hAnsi="Times New Roman" w:cs="Times New Roman"/>
          <w:color w:val="auto"/>
          <w:lang w:val="en-US" w:eastAsia="id-ID"/>
        </w:rPr>
      </w:pPr>
      <w:bookmarkStart w:id="68" w:name="_Toc515311469"/>
      <w:bookmarkStart w:id="69" w:name="_Toc532070768"/>
      <w:r w:rsidRPr="003A62ED">
        <w:rPr>
          <w:rFonts w:ascii="Times New Roman" w:eastAsia="Times New Roman" w:hAnsi="Times New Roman" w:cs="Times New Roman"/>
          <w:color w:val="auto"/>
          <w:lang w:val="en-US" w:eastAsia="id-ID"/>
        </w:rPr>
        <w:lastRenderedPageBreak/>
        <w:t xml:space="preserve">Deskripsi </w:t>
      </w:r>
      <w:bookmarkEnd w:id="68"/>
      <w:r w:rsidR="00240050" w:rsidRPr="003A62ED">
        <w:rPr>
          <w:rFonts w:ascii="Times New Roman" w:eastAsia="Times New Roman" w:hAnsi="Times New Roman" w:cs="Times New Roman"/>
          <w:color w:val="auto"/>
          <w:lang w:val="en-US" w:eastAsia="id-ID"/>
        </w:rPr>
        <w:t>Muhammad Iqbal Faturrahma</w:t>
      </w:r>
      <w:r w:rsidR="00A62F1C" w:rsidRPr="003A62ED">
        <w:rPr>
          <w:rFonts w:ascii="Times New Roman" w:eastAsia="Times New Roman" w:hAnsi="Times New Roman" w:cs="Times New Roman"/>
          <w:color w:val="auto"/>
          <w:lang w:val="en-US" w:eastAsia="id-ID"/>
        </w:rPr>
        <w:t>n</w:t>
      </w:r>
      <w:bookmarkEnd w:id="69"/>
    </w:p>
    <w:p w14:paraId="3A471354" w14:textId="77777777" w:rsidR="009257A7" w:rsidRPr="003A62ED" w:rsidRDefault="00A62F1C" w:rsidP="00965501">
      <w:pPr>
        <w:pStyle w:val="Heading3"/>
        <w:numPr>
          <w:ilvl w:val="2"/>
          <w:numId w:val="18"/>
        </w:numPr>
        <w:ind w:left="1560" w:hanging="851"/>
        <w:rPr>
          <w:rFonts w:ascii="Times New Roman" w:eastAsia="Times New Roman" w:hAnsi="Times New Roman" w:cs="Times New Roman"/>
          <w:color w:val="auto"/>
          <w:lang w:val="en-US" w:eastAsia="id-ID"/>
        </w:rPr>
      </w:pPr>
      <w:bookmarkStart w:id="70" w:name="_Toc532070769"/>
      <w:r w:rsidRPr="003A62ED">
        <w:rPr>
          <w:rFonts w:ascii="Times New Roman" w:eastAsia="Times New Roman" w:hAnsi="Times New Roman" w:cs="Times New Roman"/>
          <w:color w:val="auto"/>
          <w:lang w:val="en-US" w:eastAsia="id-ID"/>
        </w:rPr>
        <w:t>Deskripsi Novica Ardina</w:t>
      </w:r>
      <w:bookmarkEnd w:id="70"/>
    </w:p>
    <w:p w14:paraId="53BD503C" w14:textId="77777777" w:rsidR="00965501" w:rsidRPr="003A62ED" w:rsidRDefault="00965501" w:rsidP="00965501">
      <w:pPr>
        <w:rPr>
          <w:rFonts w:ascii="Times New Roman" w:hAnsi="Times New Roman"/>
          <w:lang w:val="en-US" w:eastAsia="id-ID"/>
        </w:rPr>
      </w:pPr>
    </w:p>
    <w:p w14:paraId="20BBFC05" w14:textId="77777777" w:rsidR="00A62F1C" w:rsidRPr="003A62ED" w:rsidRDefault="00C13449" w:rsidP="00A62F1C">
      <w:pPr>
        <w:tabs>
          <w:tab w:val="left" w:pos="0"/>
        </w:tabs>
        <w:spacing w:line="360" w:lineRule="auto"/>
        <w:ind w:left="0" w:firstLine="0"/>
        <w:jc w:val="both"/>
        <w:rPr>
          <w:rFonts w:ascii="Times New Roman" w:hAnsi="Times New Roman"/>
          <w:i/>
          <w:iCs/>
          <w:sz w:val="24"/>
          <w:szCs w:val="24"/>
          <w:lang w:val="en-US" w:eastAsia="id-ID"/>
        </w:rPr>
      </w:pPr>
      <w:r w:rsidRPr="003A62ED">
        <w:rPr>
          <w:rFonts w:ascii="Times New Roman" w:hAnsi="Times New Roman"/>
          <w:sz w:val="24"/>
          <w:szCs w:val="24"/>
          <w:lang w:val="en-US" w:eastAsia="id-ID"/>
        </w:rPr>
        <w:tab/>
      </w:r>
    </w:p>
    <w:p w14:paraId="66C006B5" w14:textId="77777777" w:rsidR="00965501" w:rsidRPr="003A62ED" w:rsidRDefault="00965501" w:rsidP="00965501">
      <w:pPr>
        <w:tabs>
          <w:tab w:val="left" w:pos="0"/>
        </w:tabs>
        <w:spacing w:line="360" w:lineRule="auto"/>
        <w:ind w:left="0" w:firstLine="0"/>
        <w:jc w:val="both"/>
        <w:rPr>
          <w:rFonts w:ascii="Times New Roman" w:hAnsi="Times New Roman"/>
          <w:lang w:val="en-US" w:eastAsia="id-ID"/>
        </w:rPr>
        <w:sectPr w:rsidR="00965501" w:rsidRPr="003A62ED" w:rsidSect="009534CF">
          <w:footerReference w:type="default" r:id="rId26"/>
          <w:pgSz w:w="11907" w:h="16840" w:code="9"/>
          <w:pgMar w:top="2268" w:right="1701" w:bottom="1701" w:left="2268" w:header="720" w:footer="720" w:gutter="0"/>
          <w:cols w:space="720"/>
          <w:docGrid w:linePitch="360"/>
        </w:sectPr>
      </w:pPr>
      <w:r w:rsidRPr="003A62ED">
        <w:rPr>
          <w:rFonts w:ascii="Times New Roman" w:hAnsi="Times New Roman"/>
          <w:i/>
          <w:iCs/>
          <w:sz w:val="24"/>
          <w:szCs w:val="24"/>
          <w:lang w:val="en-US" w:eastAsia="id-ID"/>
        </w:rPr>
        <w:t xml:space="preserve"> </w:t>
      </w:r>
    </w:p>
    <w:p w14:paraId="6FCE451D" w14:textId="77777777" w:rsidR="00426C69" w:rsidRPr="00F337AF" w:rsidRDefault="005D51C2" w:rsidP="00924279">
      <w:pPr>
        <w:tabs>
          <w:tab w:val="left" w:pos="0"/>
        </w:tabs>
        <w:spacing w:line="360" w:lineRule="auto"/>
        <w:ind w:left="0" w:firstLine="0"/>
        <w:jc w:val="both"/>
        <w:rPr>
          <w:rFonts w:ascii="Times New Roman" w:hAnsi="Times New Roman"/>
          <w:i/>
          <w:iCs/>
          <w:sz w:val="24"/>
          <w:szCs w:val="24"/>
          <w:lang w:eastAsia="id-ID"/>
        </w:rPr>
        <w:sectPr w:rsidR="00426C69" w:rsidRPr="00F337AF" w:rsidSect="009534CF">
          <w:pgSz w:w="11907" w:h="16840" w:code="9"/>
          <w:pgMar w:top="2268" w:right="1701" w:bottom="1701" w:left="2268" w:header="720" w:footer="720" w:gutter="0"/>
          <w:cols w:space="720"/>
          <w:docGrid w:linePitch="360"/>
        </w:sectPr>
      </w:pPr>
      <w:r w:rsidRPr="003A62ED">
        <w:rPr>
          <w:rFonts w:ascii="Times New Roman" w:hAnsi="Times New Roman"/>
          <w:i/>
          <w:iCs/>
          <w:sz w:val="24"/>
          <w:szCs w:val="24"/>
          <w:lang w:val="en-US" w:eastAsia="id-ID"/>
        </w:rPr>
        <w:lastRenderedPageBreak/>
        <w:t xml:space="preserve"> </w:t>
      </w:r>
    </w:p>
    <w:p w14:paraId="573E50EF" w14:textId="77777777" w:rsidR="00DD69EE" w:rsidRPr="003A62ED" w:rsidRDefault="00DD69EE" w:rsidP="00EC348D">
      <w:pPr>
        <w:pStyle w:val="Heading1"/>
        <w:rPr>
          <w:rFonts w:ascii="Times New Roman" w:hAnsi="Times New Roman" w:cs="Times New Roman"/>
        </w:rPr>
      </w:pPr>
      <w:bookmarkStart w:id="71" w:name="_Toc515311470"/>
      <w:bookmarkStart w:id="72" w:name="_Toc532070770"/>
      <w:r w:rsidRPr="003A62ED">
        <w:rPr>
          <w:rFonts w:ascii="Times New Roman" w:hAnsi="Times New Roman" w:cs="Times New Roman"/>
        </w:rPr>
        <w:lastRenderedPageBreak/>
        <w:t>BAB IV</w:t>
      </w:r>
      <w:r w:rsidR="005F5DD2" w:rsidRPr="003A62ED">
        <w:rPr>
          <w:rFonts w:ascii="Times New Roman" w:hAnsi="Times New Roman" w:cs="Times New Roman"/>
        </w:rPr>
        <w:br/>
      </w:r>
      <w:r w:rsidR="009F76AB" w:rsidRPr="003A62ED">
        <w:rPr>
          <w:rFonts w:ascii="Times New Roman" w:hAnsi="Times New Roman" w:cs="Times New Roman"/>
        </w:rPr>
        <w:t>PENUTUP</w:t>
      </w:r>
      <w:bookmarkEnd w:id="71"/>
      <w:bookmarkEnd w:id="72"/>
    </w:p>
    <w:p w14:paraId="0CB3D424" w14:textId="77777777" w:rsidR="00B77950" w:rsidRPr="003A62ED" w:rsidRDefault="00B77950" w:rsidP="0091631C">
      <w:pPr>
        <w:spacing w:after="0" w:line="360" w:lineRule="auto"/>
        <w:ind w:left="2520" w:firstLine="540"/>
        <w:rPr>
          <w:rFonts w:ascii="Times New Roman" w:hAnsi="Times New Roman"/>
          <w:b/>
          <w:bCs/>
          <w:color w:val="FF0000"/>
          <w:sz w:val="24"/>
          <w:szCs w:val="24"/>
        </w:rPr>
      </w:pPr>
    </w:p>
    <w:p w14:paraId="69DE3175" w14:textId="77777777" w:rsidR="00DD69EE" w:rsidRPr="003A62ED" w:rsidRDefault="002F12A5" w:rsidP="0091631C">
      <w:pPr>
        <w:spacing w:after="0" w:line="480" w:lineRule="auto"/>
        <w:jc w:val="both"/>
        <w:rPr>
          <w:rFonts w:ascii="Times New Roman" w:hAnsi="Times New Roman"/>
          <w:b/>
          <w:sz w:val="24"/>
          <w:szCs w:val="24"/>
        </w:rPr>
      </w:pPr>
      <w:r w:rsidRPr="003A62ED">
        <w:rPr>
          <w:rFonts w:ascii="Times New Roman" w:hAnsi="Times New Roman"/>
          <w:b/>
          <w:sz w:val="24"/>
          <w:szCs w:val="24"/>
        </w:rPr>
        <w:t>S</w:t>
      </w:r>
      <w:r w:rsidR="00DD69EE" w:rsidRPr="003A62ED">
        <w:rPr>
          <w:rFonts w:ascii="Times New Roman" w:hAnsi="Times New Roman"/>
          <w:b/>
          <w:sz w:val="24"/>
          <w:szCs w:val="24"/>
        </w:rPr>
        <w:t>impulan</w:t>
      </w:r>
    </w:p>
    <w:p w14:paraId="0C1C412E"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Kegiatan PKL sangat bermanfaat bagi peserta didik khususnya peserta didik SMK Wikrama Bogor. Dengan adanya kegiatan PKL ini siswa dituntut untuk mempunyai sikap mandiri, bertanggung jawab dan diharuskan berinteraksi dengan orang lain sehingga siswa diharapkan dapat memiliki keterampilan serta wawasan yang luas.</w:t>
      </w:r>
    </w:p>
    <w:p w14:paraId="32FD35DD" w14:textId="77777777" w:rsidR="0091631C" w:rsidRPr="003A62ED" w:rsidRDefault="0091631C" w:rsidP="0091631C">
      <w:pPr>
        <w:spacing w:after="0" w:line="360" w:lineRule="auto"/>
        <w:ind w:left="0" w:firstLine="0"/>
        <w:jc w:val="both"/>
        <w:rPr>
          <w:rFonts w:ascii="Times New Roman" w:hAnsi="Times New Roman"/>
          <w:sz w:val="24"/>
          <w:szCs w:val="24"/>
        </w:rPr>
      </w:pPr>
    </w:p>
    <w:p w14:paraId="370822F2"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Selain itu, PKL juga merupakan kegiatan praktik di luar jam sekolah yang bekerja sama dengan masyarakat atau instansi, sehingga peserta didik mampu beradaptasi dan bekerja sama dengan masyarakat di luar sana serta menambah ilmu yang tidak dipelajari di sekolah dan mengaplikasikan ilmu yang telah mereka dapatkan selama belajar di sekolah.</w:t>
      </w:r>
    </w:p>
    <w:p w14:paraId="4E317894" w14:textId="77777777" w:rsidR="001515F8" w:rsidRPr="003A62ED" w:rsidRDefault="001515F8" w:rsidP="0091631C">
      <w:pPr>
        <w:spacing w:after="0" w:line="360" w:lineRule="auto"/>
        <w:ind w:left="0" w:firstLine="0"/>
        <w:jc w:val="both"/>
        <w:rPr>
          <w:rFonts w:ascii="Times New Roman" w:hAnsi="Times New Roman"/>
          <w:sz w:val="24"/>
          <w:szCs w:val="24"/>
        </w:rPr>
      </w:pPr>
    </w:p>
    <w:p w14:paraId="5AEB975C"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 xml:space="preserve">Setelah melaksanakan Praktik Kerja Lapangan (PKL) di </w:t>
      </w:r>
      <w:r w:rsidR="00040FC4" w:rsidRPr="003A62ED">
        <w:rPr>
          <w:rFonts w:ascii="Times New Roman" w:hAnsi="Times New Roman"/>
          <w:sz w:val="24"/>
          <w:szCs w:val="24"/>
        </w:rPr>
        <w:t xml:space="preserve">Cyberlabs </w:t>
      </w:r>
      <w:r w:rsidRPr="003A62ED">
        <w:rPr>
          <w:rFonts w:ascii="Times New Roman" w:hAnsi="Times New Roman"/>
          <w:sz w:val="24"/>
          <w:szCs w:val="24"/>
        </w:rPr>
        <w:t>dan membuat laporan ini, banyak sekali pelajaran yang bisa diperoleh dan pengalaman yang dapat menambah wawasan yang belum tentu bisa didapatkan di lingkungan sekolah. Dari kegiatan PKL dapat ditarik beberapa simpulan diantaranya :</w:t>
      </w:r>
    </w:p>
    <w:p w14:paraId="1B1A9D35" w14:textId="77777777" w:rsidR="00DD69EE" w:rsidRPr="003A62ED" w:rsidRDefault="00DD69EE" w:rsidP="008C7EB7">
      <w:pPr>
        <w:pStyle w:val="ListParagraph"/>
        <w:numPr>
          <w:ilvl w:val="0"/>
          <w:numId w:val="10"/>
        </w:numPr>
        <w:spacing w:after="0" w:line="360" w:lineRule="auto"/>
        <w:ind w:left="426"/>
        <w:jc w:val="both"/>
        <w:rPr>
          <w:rFonts w:ascii="Times New Roman" w:hAnsi="Times New Roman"/>
          <w:sz w:val="24"/>
          <w:szCs w:val="24"/>
        </w:rPr>
      </w:pPr>
      <w:r w:rsidRPr="003A62ED">
        <w:rPr>
          <w:rFonts w:ascii="Times New Roman" w:hAnsi="Times New Roman"/>
          <w:sz w:val="24"/>
          <w:szCs w:val="24"/>
        </w:rPr>
        <w:t>PKL dapat memberikan gambaran mengenai dunia kerja, khususnya di bidang IT yang sesungguhnya terdapat hal yang berbeda dengan yang dipelajari di sekolah dan banyak ilmu baru yang bermanfaat,</w:t>
      </w:r>
    </w:p>
    <w:p w14:paraId="670DCC99" w14:textId="77777777" w:rsidR="00DD69EE" w:rsidRPr="003A62ED" w:rsidRDefault="00DD69EE" w:rsidP="008C7EB7">
      <w:pPr>
        <w:pStyle w:val="ListParagraph"/>
        <w:numPr>
          <w:ilvl w:val="0"/>
          <w:numId w:val="10"/>
        </w:numPr>
        <w:spacing w:after="0" w:line="360" w:lineRule="auto"/>
        <w:ind w:left="426"/>
        <w:jc w:val="both"/>
        <w:rPr>
          <w:rFonts w:ascii="Times New Roman" w:hAnsi="Times New Roman"/>
          <w:sz w:val="24"/>
          <w:szCs w:val="24"/>
        </w:rPr>
      </w:pPr>
      <w:r w:rsidRPr="003A62ED">
        <w:rPr>
          <w:rFonts w:ascii="Times New Roman" w:hAnsi="Times New Roman"/>
          <w:sz w:val="24"/>
          <w:szCs w:val="24"/>
        </w:rPr>
        <w:t>PKL dapat melatih kemandirian,</w:t>
      </w:r>
    </w:p>
    <w:p w14:paraId="176EFB53" w14:textId="77777777" w:rsidR="00DD69EE" w:rsidRPr="003A62ED" w:rsidRDefault="00DD69EE" w:rsidP="008C7EB7">
      <w:pPr>
        <w:pStyle w:val="ListParagraph"/>
        <w:numPr>
          <w:ilvl w:val="0"/>
          <w:numId w:val="10"/>
        </w:numPr>
        <w:spacing w:after="0" w:line="360" w:lineRule="auto"/>
        <w:ind w:left="426"/>
        <w:jc w:val="both"/>
        <w:rPr>
          <w:rFonts w:ascii="Times New Roman" w:hAnsi="Times New Roman"/>
          <w:sz w:val="24"/>
          <w:szCs w:val="24"/>
        </w:rPr>
      </w:pPr>
      <w:r w:rsidRPr="003A62ED">
        <w:rPr>
          <w:rFonts w:ascii="Times New Roman" w:hAnsi="Times New Roman"/>
          <w:sz w:val="24"/>
          <w:szCs w:val="24"/>
        </w:rPr>
        <w:t>Menambah wawasan dan kreativitas siswa dalam mempelajari hal-hal yang belum pernah mereka dapatkan di sekolah,</w:t>
      </w:r>
    </w:p>
    <w:p w14:paraId="17AC6EA7" w14:textId="77777777" w:rsidR="00187D24" w:rsidRPr="003A62ED" w:rsidRDefault="00187D24" w:rsidP="008C7EB7">
      <w:pPr>
        <w:pStyle w:val="ListParagraph"/>
        <w:numPr>
          <w:ilvl w:val="0"/>
          <w:numId w:val="10"/>
        </w:numPr>
        <w:spacing w:after="0" w:line="360" w:lineRule="auto"/>
        <w:ind w:left="426"/>
        <w:jc w:val="both"/>
        <w:rPr>
          <w:rFonts w:ascii="Times New Roman" w:hAnsi="Times New Roman"/>
          <w:sz w:val="24"/>
          <w:szCs w:val="24"/>
        </w:rPr>
      </w:pPr>
      <w:r w:rsidRPr="003A62ED">
        <w:rPr>
          <w:rFonts w:ascii="Times New Roman" w:hAnsi="Times New Roman"/>
          <w:sz w:val="24"/>
          <w:szCs w:val="24"/>
        </w:rPr>
        <w:t>PKL adalah salah satu alat penghubung antara sekolah dengan dunia industri</w:t>
      </w:r>
      <w:r w:rsidRPr="003A62ED">
        <w:rPr>
          <w:rFonts w:ascii="Times New Roman" w:hAnsi="Times New Roman"/>
          <w:sz w:val="24"/>
          <w:szCs w:val="24"/>
          <w:lang w:val="en-US"/>
        </w:rPr>
        <w:t>.</w:t>
      </w:r>
    </w:p>
    <w:p w14:paraId="4D1DCBCB" w14:textId="77777777" w:rsidR="00DD69EE" w:rsidRPr="003A62ED" w:rsidRDefault="0048265A" w:rsidP="00187D24">
      <w:pPr>
        <w:spacing w:after="0" w:line="360" w:lineRule="auto"/>
        <w:ind w:left="0" w:firstLine="0"/>
        <w:jc w:val="both"/>
        <w:rPr>
          <w:rFonts w:ascii="Times New Roman" w:hAnsi="Times New Roman"/>
          <w:sz w:val="24"/>
          <w:szCs w:val="24"/>
          <w:lang w:val="en-US"/>
        </w:rPr>
      </w:pPr>
      <w:r w:rsidRPr="003A62ED">
        <w:rPr>
          <w:rFonts w:ascii="Times New Roman" w:hAnsi="Times New Roman"/>
          <w:sz w:val="24"/>
          <w:szCs w:val="24"/>
          <w:lang w:val="en-US"/>
        </w:rPr>
        <w:t>Lampiran</w:t>
      </w:r>
    </w:p>
    <w:p w14:paraId="0B1FFD65" w14:textId="77777777" w:rsidR="0048265A" w:rsidRPr="003A62ED" w:rsidRDefault="0048265A" w:rsidP="003A1A8C">
      <w:pPr>
        <w:spacing w:after="0" w:line="360" w:lineRule="auto"/>
        <w:ind w:left="66" w:firstLine="0"/>
        <w:jc w:val="both"/>
        <w:rPr>
          <w:rFonts w:ascii="Times New Roman" w:hAnsi="Times New Roman"/>
          <w:sz w:val="24"/>
          <w:szCs w:val="24"/>
          <w:lang w:val="en-US"/>
        </w:rPr>
      </w:pPr>
      <w:r w:rsidRPr="003A62ED">
        <w:rPr>
          <w:rFonts w:ascii="Times New Roman" w:hAnsi="Times New Roman"/>
          <w:noProof/>
          <w:sz w:val="24"/>
          <w:szCs w:val="24"/>
          <w:lang w:eastAsia="id-ID"/>
        </w:rPr>
        <w:lastRenderedPageBreak/>
        <w:drawing>
          <wp:inline distT="0" distB="0" distL="0" distR="0" wp14:anchorId="3E0C71FA" wp14:editId="7E7D49A7">
            <wp:extent cx="503872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003A1A8C" w:rsidRPr="003A62ED">
        <w:rPr>
          <w:rFonts w:ascii="Times New Roman" w:hAnsi="Times New Roman"/>
          <w:noProof/>
          <w:sz w:val="24"/>
          <w:szCs w:val="24"/>
          <w:lang w:eastAsia="id-ID"/>
        </w:rPr>
        <w:drawing>
          <wp:inline distT="0" distB="0" distL="0" distR="0" wp14:anchorId="277F7C10" wp14:editId="60C736F8">
            <wp:extent cx="5038725" cy="28289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5594BB08" wp14:editId="45D8142C">
            <wp:extent cx="503872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drawing>
          <wp:inline distT="0" distB="0" distL="0" distR="0" wp14:anchorId="0D8AB5E7" wp14:editId="1D711133">
            <wp:extent cx="5038725" cy="2828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15AD806F" wp14:editId="3C24F0ED">
            <wp:extent cx="503872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drawing>
          <wp:inline distT="0" distB="0" distL="0" distR="0" wp14:anchorId="703B7C53" wp14:editId="351D8040">
            <wp:extent cx="5038725" cy="2828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47CDFA15" wp14:editId="43FFC182">
            <wp:extent cx="5038725" cy="2828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548CC94" w14:textId="77777777" w:rsidR="00DD69EE" w:rsidRPr="003A62ED" w:rsidRDefault="00DD69EE" w:rsidP="00DD69EE">
      <w:pPr>
        <w:ind w:left="0" w:firstLine="0"/>
        <w:jc w:val="both"/>
        <w:rPr>
          <w:rFonts w:ascii="Times New Roman" w:hAnsi="Times New Roman"/>
          <w:sz w:val="24"/>
          <w:szCs w:val="24"/>
          <w:lang w:val="en-US"/>
        </w:rPr>
      </w:pPr>
    </w:p>
    <w:p w14:paraId="34DD2F25" w14:textId="77777777" w:rsidR="006662EC" w:rsidRPr="003A62ED" w:rsidRDefault="006662EC" w:rsidP="00DD69EE">
      <w:pPr>
        <w:ind w:left="0" w:firstLine="0"/>
        <w:jc w:val="both"/>
        <w:rPr>
          <w:rFonts w:ascii="Times New Roman" w:hAnsi="Times New Roman"/>
          <w:sz w:val="24"/>
          <w:szCs w:val="24"/>
          <w:lang w:val="en-US"/>
        </w:rPr>
      </w:pPr>
    </w:p>
    <w:p w14:paraId="24666F11" w14:textId="4FF6CD05" w:rsidR="006662EC" w:rsidRDefault="006662EC" w:rsidP="00DD69EE">
      <w:pPr>
        <w:ind w:left="0" w:firstLine="0"/>
        <w:jc w:val="both"/>
        <w:rPr>
          <w:rFonts w:ascii="Times New Roman" w:hAnsi="Times New Roman"/>
          <w:sz w:val="24"/>
          <w:szCs w:val="24"/>
          <w:lang w:val="en-US"/>
        </w:rPr>
      </w:pPr>
    </w:p>
    <w:p w14:paraId="4A2427B6" w14:textId="6814445C" w:rsidR="00C13377" w:rsidRDefault="00C13377">
      <w:pPr>
        <w:spacing w:after="160" w:line="259" w:lineRule="auto"/>
        <w:ind w:left="0" w:firstLine="0"/>
        <w:rPr>
          <w:rFonts w:ascii="Times New Roman" w:hAnsi="Times New Roman"/>
          <w:sz w:val="24"/>
          <w:szCs w:val="24"/>
          <w:lang w:val="en-US"/>
        </w:rPr>
      </w:pPr>
      <w:r>
        <w:rPr>
          <w:rFonts w:ascii="Times New Roman" w:hAnsi="Times New Roman"/>
          <w:sz w:val="24"/>
          <w:szCs w:val="24"/>
          <w:lang w:val="en-US"/>
        </w:rPr>
        <w:br w:type="page"/>
      </w:r>
    </w:p>
    <w:p w14:paraId="6C8F760E" w14:textId="588156C1" w:rsidR="00C13377" w:rsidRPr="003A62ED" w:rsidRDefault="00C13377" w:rsidP="00DD69EE">
      <w:pPr>
        <w:ind w:left="0" w:firstLine="0"/>
        <w:jc w:val="both"/>
        <w:rPr>
          <w:rFonts w:ascii="Times New Roman" w:hAnsi="Times New Roman"/>
          <w:sz w:val="24"/>
          <w:szCs w:val="24"/>
          <w:lang w:val="en-US"/>
        </w:rPr>
      </w:pPr>
      <w:r>
        <w:rPr>
          <w:rFonts w:ascii="Times New Roman" w:hAnsi="Times New Roman"/>
          <w:sz w:val="24"/>
          <w:szCs w:val="24"/>
          <w:lang w:val="en-US"/>
        </w:rPr>
        <w:lastRenderedPageBreak/>
        <w:t>Kode program masukan ke sini!</w:t>
      </w:r>
    </w:p>
    <w:p w14:paraId="08BFA3BD" w14:textId="77777777" w:rsidR="006662EC" w:rsidRPr="003A62ED" w:rsidRDefault="006662EC" w:rsidP="00DD69EE">
      <w:pPr>
        <w:ind w:left="0" w:firstLine="0"/>
        <w:jc w:val="both"/>
        <w:rPr>
          <w:rFonts w:ascii="Times New Roman" w:hAnsi="Times New Roman"/>
          <w:sz w:val="24"/>
          <w:szCs w:val="24"/>
          <w:lang w:val="en-US"/>
        </w:rPr>
      </w:pPr>
    </w:p>
    <w:p w14:paraId="3AF944DB" w14:textId="77777777" w:rsidR="006662EC" w:rsidRPr="003A62ED" w:rsidRDefault="006662EC" w:rsidP="00DD69EE">
      <w:pPr>
        <w:ind w:left="0" w:firstLine="0"/>
        <w:jc w:val="both"/>
        <w:rPr>
          <w:rFonts w:ascii="Times New Roman" w:hAnsi="Times New Roman"/>
          <w:sz w:val="24"/>
          <w:szCs w:val="24"/>
          <w:lang w:val="en-US"/>
        </w:rPr>
      </w:pPr>
    </w:p>
    <w:p w14:paraId="07D34C12" w14:textId="77777777" w:rsidR="006662EC" w:rsidRPr="003A62ED" w:rsidRDefault="006662EC" w:rsidP="00DD69EE">
      <w:pPr>
        <w:ind w:left="0" w:firstLine="0"/>
        <w:jc w:val="both"/>
        <w:rPr>
          <w:rFonts w:ascii="Times New Roman" w:hAnsi="Times New Roman"/>
          <w:sz w:val="24"/>
          <w:szCs w:val="24"/>
          <w:lang w:val="en-US"/>
        </w:rPr>
      </w:pPr>
    </w:p>
    <w:p w14:paraId="5019FF18" w14:textId="77777777" w:rsidR="006662EC" w:rsidRPr="003A62ED" w:rsidRDefault="006662EC" w:rsidP="00DD69EE">
      <w:pPr>
        <w:ind w:left="0" w:firstLine="0"/>
        <w:jc w:val="both"/>
        <w:rPr>
          <w:rFonts w:ascii="Times New Roman" w:hAnsi="Times New Roman"/>
          <w:sz w:val="24"/>
          <w:szCs w:val="24"/>
          <w:lang w:val="en-US"/>
        </w:rPr>
      </w:pPr>
    </w:p>
    <w:p w14:paraId="105C0A2C" w14:textId="77777777" w:rsidR="006662EC" w:rsidRPr="003A62ED" w:rsidRDefault="006662EC" w:rsidP="00DD69EE">
      <w:pPr>
        <w:ind w:left="0" w:firstLine="0"/>
        <w:jc w:val="both"/>
        <w:rPr>
          <w:rFonts w:ascii="Times New Roman" w:hAnsi="Times New Roman"/>
          <w:sz w:val="24"/>
          <w:szCs w:val="24"/>
          <w:lang w:val="en-US"/>
        </w:rPr>
      </w:pPr>
    </w:p>
    <w:p w14:paraId="35FEF448" w14:textId="77777777" w:rsidR="006662EC" w:rsidRPr="003A62ED" w:rsidRDefault="006662EC" w:rsidP="00DD69EE">
      <w:pPr>
        <w:ind w:left="0" w:firstLine="0"/>
        <w:jc w:val="both"/>
        <w:rPr>
          <w:rFonts w:ascii="Times New Roman" w:hAnsi="Times New Roman"/>
          <w:sz w:val="24"/>
          <w:szCs w:val="24"/>
          <w:lang w:val="en-US"/>
        </w:rPr>
      </w:pPr>
    </w:p>
    <w:p w14:paraId="10EE2DC6" w14:textId="77777777" w:rsidR="006662EC" w:rsidRPr="003A62ED" w:rsidRDefault="006662EC" w:rsidP="00DD69EE">
      <w:pPr>
        <w:ind w:left="0" w:firstLine="0"/>
        <w:jc w:val="both"/>
        <w:rPr>
          <w:rFonts w:ascii="Times New Roman" w:hAnsi="Times New Roman"/>
          <w:sz w:val="24"/>
          <w:szCs w:val="24"/>
          <w:lang w:val="en-US"/>
        </w:rPr>
      </w:pPr>
    </w:p>
    <w:p w14:paraId="1C5EC093" w14:textId="77777777" w:rsidR="006662EC" w:rsidRPr="003A62ED" w:rsidRDefault="006662EC" w:rsidP="00DD69EE">
      <w:pPr>
        <w:ind w:left="0" w:firstLine="0"/>
        <w:jc w:val="both"/>
        <w:rPr>
          <w:rFonts w:ascii="Times New Roman" w:hAnsi="Times New Roman"/>
          <w:sz w:val="24"/>
          <w:szCs w:val="24"/>
          <w:lang w:val="en-US"/>
        </w:rPr>
      </w:pPr>
    </w:p>
    <w:p w14:paraId="7A0E915A" w14:textId="77777777" w:rsidR="006662EC" w:rsidRPr="003A62ED" w:rsidRDefault="006662EC" w:rsidP="00DD69EE">
      <w:pPr>
        <w:ind w:left="0" w:firstLine="0"/>
        <w:jc w:val="both"/>
        <w:rPr>
          <w:rFonts w:ascii="Times New Roman" w:hAnsi="Times New Roman"/>
          <w:sz w:val="24"/>
          <w:szCs w:val="24"/>
          <w:lang w:val="en-US"/>
        </w:rPr>
      </w:pPr>
    </w:p>
    <w:p w14:paraId="1BEB349D" w14:textId="77777777" w:rsidR="006662EC" w:rsidRPr="003A62ED" w:rsidRDefault="006662EC" w:rsidP="00DD69EE">
      <w:pPr>
        <w:ind w:left="0" w:firstLine="0"/>
        <w:jc w:val="both"/>
        <w:rPr>
          <w:rFonts w:ascii="Times New Roman" w:hAnsi="Times New Roman"/>
          <w:sz w:val="24"/>
          <w:szCs w:val="24"/>
          <w:lang w:val="en-US"/>
        </w:rPr>
      </w:pPr>
    </w:p>
    <w:p w14:paraId="294E3BE2" w14:textId="77777777" w:rsidR="006662EC" w:rsidRPr="003A62ED" w:rsidRDefault="006662EC" w:rsidP="00DD69EE">
      <w:pPr>
        <w:ind w:left="0" w:firstLine="0"/>
        <w:jc w:val="both"/>
        <w:rPr>
          <w:rFonts w:ascii="Times New Roman" w:hAnsi="Times New Roman"/>
          <w:sz w:val="24"/>
          <w:szCs w:val="24"/>
          <w:lang w:val="en-US"/>
        </w:rPr>
      </w:pPr>
    </w:p>
    <w:p w14:paraId="395C2691" w14:textId="77777777" w:rsidR="006662EC" w:rsidRPr="003A62ED" w:rsidRDefault="006662EC" w:rsidP="00DD69EE">
      <w:pPr>
        <w:ind w:left="0" w:firstLine="0"/>
        <w:jc w:val="both"/>
        <w:rPr>
          <w:rFonts w:ascii="Times New Roman" w:hAnsi="Times New Roman"/>
          <w:sz w:val="24"/>
          <w:szCs w:val="24"/>
          <w:lang w:val="en-US"/>
        </w:rPr>
      </w:pPr>
    </w:p>
    <w:p w14:paraId="1F405DDF" w14:textId="77777777" w:rsidR="006662EC" w:rsidRPr="003A62ED" w:rsidRDefault="006662EC" w:rsidP="00DD69EE">
      <w:pPr>
        <w:ind w:left="0" w:firstLine="0"/>
        <w:jc w:val="both"/>
        <w:rPr>
          <w:rFonts w:ascii="Times New Roman" w:hAnsi="Times New Roman"/>
          <w:sz w:val="24"/>
          <w:szCs w:val="24"/>
          <w:lang w:val="en-US"/>
        </w:rPr>
      </w:pPr>
    </w:p>
    <w:p w14:paraId="035DFBA6" w14:textId="77777777" w:rsidR="006662EC" w:rsidRPr="003A62ED" w:rsidRDefault="006662EC" w:rsidP="00DD69EE">
      <w:pPr>
        <w:ind w:left="0" w:firstLine="0"/>
        <w:jc w:val="both"/>
        <w:rPr>
          <w:rFonts w:ascii="Times New Roman" w:hAnsi="Times New Roman"/>
          <w:sz w:val="24"/>
          <w:szCs w:val="24"/>
          <w:lang w:val="en-US"/>
        </w:rPr>
      </w:pPr>
    </w:p>
    <w:sectPr w:rsidR="006662EC" w:rsidRPr="003A62ED" w:rsidSect="009534CF">
      <w:headerReference w:type="default" r:id="rId34"/>
      <w:footerReference w:type="default" r:id="rId35"/>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4F58C" w14:textId="77777777" w:rsidR="008E439A" w:rsidRDefault="008E439A">
      <w:pPr>
        <w:spacing w:after="0" w:line="240" w:lineRule="auto"/>
      </w:pPr>
      <w:r>
        <w:separator/>
      </w:r>
    </w:p>
  </w:endnote>
  <w:endnote w:type="continuationSeparator" w:id="0">
    <w:p w14:paraId="364AECC2" w14:textId="77777777" w:rsidR="008E439A" w:rsidRDefault="008E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189898"/>
      <w:docPartObj>
        <w:docPartGallery w:val="Page Numbers (Bottom of Page)"/>
        <w:docPartUnique/>
      </w:docPartObj>
    </w:sdtPr>
    <w:sdtEndPr>
      <w:rPr>
        <w:noProof/>
      </w:rPr>
    </w:sdtEndPr>
    <w:sdtContent>
      <w:p w14:paraId="71A1CA77" w14:textId="77777777" w:rsidR="00036FFE" w:rsidRDefault="00036FFE">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66E13974" w14:textId="77777777" w:rsidR="00036FFE" w:rsidRDefault="00036F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87FB" w14:textId="77777777" w:rsidR="00036FFE" w:rsidRDefault="00036FFE">
    <w:pPr>
      <w:pStyle w:val="Footer"/>
      <w:jc w:val="center"/>
    </w:pPr>
  </w:p>
  <w:p w14:paraId="01836C13" w14:textId="77777777" w:rsidR="00036FFE" w:rsidRDefault="00036F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09FD3" w14:textId="77777777" w:rsidR="00036FFE" w:rsidRDefault="00036FFE">
    <w:pPr>
      <w:pStyle w:val="Footer"/>
      <w:jc w:val="center"/>
    </w:pPr>
  </w:p>
  <w:p w14:paraId="55F03293" w14:textId="77777777" w:rsidR="00036FFE" w:rsidRDefault="00036F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848001"/>
      <w:docPartObj>
        <w:docPartGallery w:val="Page Numbers (Bottom of Page)"/>
        <w:docPartUnique/>
      </w:docPartObj>
    </w:sdtPr>
    <w:sdtEndPr>
      <w:rPr>
        <w:noProof/>
      </w:rPr>
    </w:sdtEndPr>
    <w:sdtContent>
      <w:p w14:paraId="7B1B4A91" w14:textId="77777777" w:rsidR="00036FFE" w:rsidRDefault="00036FF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61088593" w14:textId="77777777" w:rsidR="00036FFE" w:rsidRDefault="00036FF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D2567" w14:textId="77777777" w:rsidR="00036FFE" w:rsidRPr="00EC348D" w:rsidRDefault="00036FFE" w:rsidP="00D2063F">
    <w:pPr>
      <w:pStyle w:val="Footer"/>
      <w:jc w:val="cen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367C7" w14:textId="77777777" w:rsidR="00036FFE" w:rsidRDefault="00036FFE" w:rsidP="001F4B0F">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0FE8F" w14:textId="77777777" w:rsidR="00036FFE" w:rsidRDefault="00036FFE">
    <w:pPr>
      <w:pStyle w:val="Footer"/>
      <w:jc w:val="center"/>
    </w:pPr>
  </w:p>
  <w:p w14:paraId="21927F1B" w14:textId="77777777" w:rsidR="00036FFE" w:rsidRDefault="00036FFE" w:rsidP="00E65D9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A5759" w14:textId="77777777" w:rsidR="00036FFE" w:rsidRPr="00EC348D" w:rsidRDefault="00036FFE" w:rsidP="00D2063F">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A567C" w14:textId="77777777" w:rsidR="008E439A" w:rsidRDefault="008E439A">
      <w:pPr>
        <w:spacing w:after="0" w:line="240" w:lineRule="auto"/>
      </w:pPr>
      <w:r>
        <w:separator/>
      </w:r>
    </w:p>
  </w:footnote>
  <w:footnote w:type="continuationSeparator" w:id="0">
    <w:p w14:paraId="4BADCE67" w14:textId="77777777" w:rsidR="008E439A" w:rsidRDefault="008E43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3FDEB" w14:textId="77777777" w:rsidR="00036FFE" w:rsidRDefault="00036FFE" w:rsidP="00A74560">
    <w:pPr>
      <w:pStyle w:val="Header"/>
      <w:jc w:val="center"/>
    </w:pPr>
  </w:p>
  <w:p w14:paraId="1900CEE7" w14:textId="77777777" w:rsidR="00036FFE" w:rsidRDefault="00036FFE" w:rsidP="00E46D5A">
    <w:pPr>
      <w:pStyle w:val="Header"/>
      <w:tabs>
        <w:tab w:val="left" w:pos="99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9F0D2" w14:textId="77777777" w:rsidR="00036FFE" w:rsidRDefault="00036FFE">
    <w:pPr>
      <w:pStyle w:val="Header"/>
      <w:jc w:val="center"/>
    </w:pPr>
  </w:p>
  <w:p w14:paraId="65F85206" w14:textId="77777777" w:rsidR="00036FFE" w:rsidRPr="002B6AF4" w:rsidRDefault="00036FFE">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259786"/>
      <w:docPartObj>
        <w:docPartGallery w:val="Page Numbers (Top of Page)"/>
        <w:docPartUnique/>
      </w:docPartObj>
    </w:sdtPr>
    <w:sdtEndPr>
      <w:rPr>
        <w:noProof/>
      </w:rPr>
    </w:sdtEndPr>
    <w:sdtContent>
      <w:p w14:paraId="0A68FBF0" w14:textId="77777777" w:rsidR="00036FFE" w:rsidRDefault="00036FFE">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7895E503" w14:textId="77777777" w:rsidR="00036FFE" w:rsidRDefault="00036FFE" w:rsidP="00E46D5A">
    <w:pPr>
      <w:pStyle w:val="Header"/>
      <w:tabs>
        <w:tab w:val="left" w:pos="993"/>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60FD1" w14:textId="77777777" w:rsidR="00036FFE" w:rsidRDefault="00036FFE">
    <w:pPr>
      <w:pStyle w:val="Header"/>
      <w:jc w:val="right"/>
    </w:pPr>
  </w:p>
  <w:p w14:paraId="1AB98D16" w14:textId="77777777" w:rsidR="00036FFE" w:rsidRDefault="00036FF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1252143"/>
      <w:docPartObj>
        <w:docPartGallery w:val="Page Numbers (Top of Page)"/>
        <w:docPartUnique/>
      </w:docPartObj>
    </w:sdtPr>
    <w:sdtEndPr>
      <w:rPr>
        <w:noProof/>
      </w:rPr>
    </w:sdtEndPr>
    <w:sdtContent>
      <w:p w14:paraId="5ABE3289" w14:textId="77777777" w:rsidR="00036FFE" w:rsidRDefault="00036FFE">
        <w:pPr>
          <w:pStyle w:val="Header"/>
          <w:jc w:val="right"/>
        </w:pPr>
        <w:r>
          <w:fldChar w:fldCharType="begin"/>
        </w:r>
        <w:r>
          <w:instrText xml:space="preserve"> PAGE   \* MERGEFORMAT </w:instrText>
        </w:r>
        <w:r>
          <w:fldChar w:fldCharType="separate"/>
        </w:r>
        <w:r w:rsidR="00E167EB">
          <w:rPr>
            <w:noProof/>
          </w:rPr>
          <w:t>18</w:t>
        </w:r>
        <w:r>
          <w:rPr>
            <w:noProof/>
          </w:rPr>
          <w:fldChar w:fldCharType="end"/>
        </w:r>
      </w:p>
    </w:sdtContent>
  </w:sdt>
  <w:p w14:paraId="4DA5A4EF" w14:textId="77777777" w:rsidR="00036FFE" w:rsidRDefault="00036FF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293334"/>
      <w:docPartObj>
        <w:docPartGallery w:val="Page Numbers (Top of Page)"/>
        <w:docPartUnique/>
      </w:docPartObj>
    </w:sdtPr>
    <w:sdtEndPr>
      <w:rPr>
        <w:noProof/>
      </w:rPr>
    </w:sdtEndPr>
    <w:sdtContent>
      <w:p w14:paraId="3260EFE8" w14:textId="77777777" w:rsidR="00036FFE" w:rsidRDefault="00036FFE">
        <w:pPr>
          <w:pStyle w:val="Header"/>
          <w:jc w:val="right"/>
        </w:pPr>
        <w:r>
          <w:fldChar w:fldCharType="begin"/>
        </w:r>
        <w:r>
          <w:instrText xml:space="preserve"> PAGE   \* MERGEFORMAT </w:instrText>
        </w:r>
        <w:r>
          <w:fldChar w:fldCharType="separate"/>
        </w:r>
        <w:r w:rsidR="004A4401">
          <w:rPr>
            <w:noProof/>
          </w:rPr>
          <w:t>79</w:t>
        </w:r>
        <w:r>
          <w:rPr>
            <w:noProof/>
          </w:rPr>
          <w:fldChar w:fldCharType="end"/>
        </w:r>
      </w:p>
    </w:sdtContent>
  </w:sdt>
  <w:p w14:paraId="4BE068CE" w14:textId="77777777" w:rsidR="00036FFE" w:rsidRDefault="00036F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4EA8E088"/>
    <w:name w:val="WW8Num1"/>
    <w:lvl w:ilvl="0">
      <w:start w:val="1"/>
      <w:numFmt w:val="decimal"/>
      <w:lvlText w:val="%1."/>
      <w:lvlJc w:val="left"/>
      <w:pPr>
        <w:tabs>
          <w:tab w:val="num" w:pos="1890"/>
        </w:tabs>
        <w:ind w:left="1890" w:hanging="360"/>
      </w:pPr>
      <w:rPr>
        <w:b w:val="0"/>
      </w:rPr>
    </w:lvl>
  </w:abstractNum>
  <w:abstractNum w:abstractNumId="1">
    <w:nsid w:val="00000002"/>
    <w:multiLevelType w:val="singleLevel"/>
    <w:tmpl w:val="00000002"/>
    <w:name w:val="WW8Num2"/>
    <w:lvl w:ilvl="0">
      <w:start w:val="1"/>
      <w:numFmt w:val="decimal"/>
      <w:lvlText w:val="%1."/>
      <w:lvlJc w:val="left"/>
      <w:pPr>
        <w:tabs>
          <w:tab w:val="num" w:pos="0"/>
        </w:tabs>
        <w:ind w:left="1069" w:hanging="360"/>
      </w:pPr>
    </w:lvl>
  </w:abstractNum>
  <w:abstractNum w:abstractNumId="2">
    <w:nsid w:val="00000004"/>
    <w:multiLevelType w:val="multilevel"/>
    <w:tmpl w:val="6F80E674"/>
    <w:name w:val="WW8Num4"/>
    <w:lvl w:ilvl="0">
      <w:start w:val="1"/>
      <w:numFmt w:val="decimal"/>
      <w:lvlText w:val="%1"/>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b/>
      </w:rPr>
    </w:lvl>
    <w:lvl w:ilvl="2">
      <w:start w:val="1"/>
      <w:numFmt w:val="decimal"/>
      <w:lvlText w:val="3.6.%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440" w:hanging="1440"/>
      </w:pPr>
      <w:rPr>
        <w:rFonts w:hint="default"/>
      </w:rPr>
    </w:lvl>
  </w:abstractNum>
  <w:abstractNum w:abstractNumId="3">
    <w:nsid w:val="00000005"/>
    <w:multiLevelType w:val="singleLevel"/>
    <w:tmpl w:val="00000005"/>
    <w:lvl w:ilvl="0">
      <w:start w:val="1"/>
      <w:numFmt w:val="decimal"/>
      <w:lvlText w:val="3.7.%1"/>
      <w:lvlJc w:val="left"/>
      <w:pPr>
        <w:ind w:left="720" w:hanging="360"/>
      </w:pPr>
    </w:lvl>
  </w:abstractNum>
  <w:abstractNum w:abstractNumId="4">
    <w:nsid w:val="00000006"/>
    <w:multiLevelType w:val="singleLevel"/>
    <w:tmpl w:val="00000006"/>
    <w:lvl w:ilvl="0">
      <w:start w:val="1"/>
      <w:numFmt w:val="decimal"/>
      <w:lvlText w:val="3.6.%1"/>
      <w:lvlJc w:val="left"/>
      <w:pPr>
        <w:ind w:left="720" w:hanging="360"/>
      </w:pPr>
    </w:lvl>
  </w:abstractNum>
  <w:abstractNum w:abstractNumId="5">
    <w:nsid w:val="0151279B"/>
    <w:multiLevelType w:val="multilevel"/>
    <w:tmpl w:val="2A069EF6"/>
    <w:lvl w:ilvl="0">
      <w:start w:val="3"/>
      <w:numFmt w:val="decimal"/>
      <w:lvlText w:val="%1"/>
      <w:lvlJc w:val="left"/>
      <w:pPr>
        <w:ind w:left="480" w:hanging="480"/>
      </w:pPr>
      <w:rPr>
        <w:rFonts w:hint="default"/>
      </w:rPr>
    </w:lvl>
    <w:lvl w:ilvl="1">
      <w:start w:val="7"/>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026C0ED0"/>
    <w:multiLevelType w:val="hybridMultilevel"/>
    <w:tmpl w:val="FDFEB646"/>
    <w:lvl w:ilvl="0" w:tplc="18721500">
      <w:start w:val="1"/>
      <w:numFmt w:val="decimal"/>
      <w:lvlText w:val="%1.2"/>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65E05AB"/>
    <w:multiLevelType w:val="hybridMultilevel"/>
    <w:tmpl w:val="11820E2C"/>
    <w:lvl w:ilvl="0" w:tplc="2696C59A">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69B1A06"/>
    <w:multiLevelType w:val="multilevel"/>
    <w:tmpl w:val="1464A4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0B9F0890"/>
    <w:multiLevelType w:val="hybridMultilevel"/>
    <w:tmpl w:val="1A1CF4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DA942D6"/>
    <w:multiLevelType w:val="hybridMultilevel"/>
    <w:tmpl w:val="C1F8F5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17442"/>
    <w:multiLevelType w:val="multilevel"/>
    <w:tmpl w:val="B0E6F708"/>
    <w:lvl w:ilvl="0">
      <w:start w:val="3"/>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5574F3F"/>
    <w:multiLevelType w:val="hybridMultilevel"/>
    <w:tmpl w:val="B658BF72"/>
    <w:lvl w:ilvl="0" w:tplc="2696C5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7CE6C38"/>
    <w:multiLevelType w:val="multilevel"/>
    <w:tmpl w:val="427874E2"/>
    <w:lvl w:ilvl="0">
      <w:start w:val="1"/>
      <w:numFmt w:val="bullet"/>
      <w:lvlText w:val=""/>
      <w:lvlJc w:val="left"/>
      <w:pPr>
        <w:tabs>
          <w:tab w:val="num" w:pos="1004"/>
        </w:tabs>
        <w:ind w:left="1004" w:hanging="360"/>
      </w:pPr>
      <w:rPr>
        <w:rFonts w:ascii="Symbol" w:hAnsi="Symbol" w:hint="default"/>
      </w:rPr>
    </w:lvl>
    <w:lvl w:ilvl="1">
      <w:start w:val="1"/>
      <w:numFmt w:val="decimal"/>
      <w:lvlText w:val="%2."/>
      <w:lvlJc w:val="left"/>
      <w:pPr>
        <w:tabs>
          <w:tab w:val="num" w:pos="1724"/>
        </w:tabs>
        <w:ind w:left="1724" w:hanging="360"/>
      </w:pPr>
      <w:rPr>
        <w:rFonts w:hint="default"/>
      </w:rPr>
    </w:lvl>
    <w:lvl w:ilvl="2">
      <w:start w:val="1"/>
      <w:numFmt w:val="decimal"/>
      <w:lvlText w:val="%3."/>
      <w:lvlJc w:val="left"/>
      <w:pPr>
        <w:tabs>
          <w:tab w:val="num" w:pos="2444"/>
        </w:tabs>
        <w:ind w:left="2444" w:hanging="360"/>
      </w:pPr>
      <w:rPr>
        <w:rFonts w:hint="default"/>
      </w:rPr>
    </w:lvl>
    <w:lvl w:ilvl="3" w:tentative="1">
      <w:start w:val="1"/>
      <w:numFmt w:val="decimal"/>
      <w:lvlText w:val="%4."/>
      <w:lvlJc w:val="left"/>
      <w:pPr>
        <w:tabs>
          <w:tab w:val="num" w:pos="3164"/>
        </w:tabs>
        <w:ind w:left="3164" w:hanging="360"/>
      </w:pPr>
      <w:rPr>
        <w:rFonts w:hint="default"/>
      </w:rPr>
    </w:lvl>
    <w:lvl w:ilvl="4" w:tentative="1">
      <w:start w:val="1"/>
      <w:numFmt w:val="decimal"/>
      <w:lvlText w:val="%5."/>
      <w:lvlJc w:val="left"/>
      <w:pPr>
        <w:tabs>
          <w:tab w:val="num" w:pos="3884"/>
        </w:tabs>
        <w:ind w:left="3884" w:hanging="360"/>
      </w:pPr>
      <w:rPr>
        <w:rFonts w:hint="default"/>
      </w:rPr>
    </w:lvl>
    <w:lvl w:ilvl="5" w:tentative="1">
      <w:start w:val="1"/>
      <w:numFmt w:val="decimal"/>
      <w:lvlText w:val="%6."/>
      <w:lvlJc w:val="left"/>
      <w:pPr>
        <w:tabs>
          <w:tab w:val="num" w:pos="4604"/>
        </w:tabs>
        <w:ind w:left="4604" w:hanging="360"/>
      </w:pPr>
      <w:rPr>
        <w:rFonts w:hint="default"/>
      </w:rPr>
    </w:lvl>
    <w:lvl w:ilvl="6" w:tentative="1">
      <w:start w:val="1"/>
      <w:numFmt w:val="decimal"/>
      <w:lvlText w:val="%7."/>
      <w:lvlJc w:val="left"/>
      <w:pPr>
        <w:tabs>
          <w:tab w:val="num" w:pos="5324"/>
        </w:tabs>
        <w:ind w:left="5324" w:hanging="360"/>
      </w:pPr>
      <w:rPr>
        <w:rFonts w:hint="default"/>
      </w:rPr>
    </w:lvl>
    <w:lvl w:ilvl="7" w:tentative="1">
      <w:start w:val="1"/>
      <w:numFmt w:val="decimal"/>
      <w:lvlText w:val="%8."/>
      <w:lvlJc w:val="left"/>
      <w:pPr>
        <w:tabs>
          <w:tab w:val="num" w:pos="6044"/>
        </w:tabs>
        <w:ind w:left="6044" w:hanging="360"/>
      </w:pPr>
      <w:rPr>
        <w:rFonts w:hint="default"/>
      </w:rPr>
    </w:lvl>
    <w:lvl w:ilvl="8" w:tentative="1">
      <w:start w:val="1"/>
      <w:numFmt w:val="decimal"/>
      <w:lvlText w:val="%9."/>
      <w:lvlJc w:val="left"/>
      <w:pPr>
        <w:tabs>
          <w:tab w:val="num" w:pos="6764"/>
        </w:tabs>
        <w:ind w:left="6764" w:hanging="360"/>
      </w:pPr>
      <w:rPr>
        <w:rFonts w:hint="default"/>
      </w:rPr>
    </w:lvl>
  </w:abstractNum>
  <w:abstractNum w:abstractNumId="14">
    <w:nsid w:val="17EB5837"/>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185E000A"/>
    <w:multiLevelType w:val="multilevel"/>
    <w:tmpl w:val="0421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18C56DB5"/>
    <w:multiLevelType w:val="hybridMultilevel"/>
    <w:tmpl w:val="ECD2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4057F5"/>
    <w:multiLevelType w:val="multilevel"/>
    <w:tmpl w:val="3EF48276"/>
    <w:lvl w:ilvl="0">
      <w:start w:val="3"/>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1E054E85"/>
    <w:multiLevelType w:val="hybridMultilevel"/>
    <w:tmpl w:val="7F94DC8E"/>
    <w:lvl w:ilvl="0" w:tplc="D99A9BFC">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E7943D7"/>
    <w:multiLevelType w:val="hybridMultilevel"/>
    <w:tmpl w:val="EA52E80A"/>
    <w:lvl w:ilvl="0" w:tplc="1784692A">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23715335"/>
    <w:multiLevelType w:val="hybridMultilevel"/>
    <w:tmpl w:val="98E87E90"/>
    <w:lvl w:ilvl="0" w:tplc="18721500">
      <w:start w:val="1"/>
      <w:numFmt w:val="decimal"/>
      <w:lvlText w:val="%1.2"/>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C200679"/>
    <w:multiLevelType w:val="hybridMultilevel"/>
    <w:tmpl w:val="EC2CF1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EED7311"/>
    <w:multiLevelType w:val="multilevel"/>
    <w:tmpl w:val="4A9E1F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2FA63E61"/>
    <w:multiLevelType w:val="multilevel"/>
    <w:tmpl w:val="EE421218"/>
    <w:lvl w:ilvl="0">
      <w:start w:val="1"/>
      <w:numFmt w:val="decimal"/>
      <w:lvlText w:val="%1."/>
      <w:lvlJc w:val="left"/>
      <w:pPr>
        <w:ind w:left="1080" w:hanging="360"/>
      </w:pPr>
      <w:rPr>
        <w:rFonts w:hint="default"/>
      </w:rPr>
    </w:lvl>
    <w:lvl w:ilvl="1">
      <w:start w:val="6"/>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nsid w:val="33D40899"/>
    <w:multiLevelType w:val="multilevel"/>
    <w:tmpl w:val="06AEAD3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33EB69E5"/>
    <w:multiLevelType w:val="multilevel"/>
    <w:tmpl w:val="75023C26"/>
    <w:lvl w:ilvl="0">
      <w:start w:val="3"/>
      <w:numFmt w:val="decimal"/>
      <w:lvlText w:val="%1"/>
      <w:lvlJc w:val="left"/>
      <w:pPr>
        <w:ind w:left="525" w:hanging="525"/>
      </w:pPr>
      <w:rPr>
        <w:rFonts w:hint="default"/>
      </w:rPr>
    </w:lvl>
    <w:lvl w:ilvl="1">
      <w:start w:val="7"/>
      <w:numFmt w:val="decimal"/>
      <w:lvlText w:val="%1.%2"/>
      <w:lvlJc w:val="left"/>
      <w:pPr>
        <w:ind w:left="1375" w:hanging="52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6">
    <w:nsid w:val="3B82267A"/>
    <w:multiLevelType w:val="hybridMultilevel"/>
    <w:tmpl w:val="9E582F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C43249C"/>
    <w:multiLevelType w:val="hybridMultilevel"/>
    <w:tmpl w:val="794CB79C"/>
    <w:lvl w:ilvl="0" w:tplc="F70C2D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3E835B9B"/>
    <w:multiLevelType w:val="multilevel"/>
    <w:tmpl w:val="1DBC0758"/>
    <w:lvl w:ilvl="0">
      <w:start w:val="3"/>
      <w:numFmt w:val="decimal"/>
      <w:lvlText w:val="%1"/>
      <w:lvlJc w:val="left"/>
      <w:pPr>
        <w:ind w:left="525" w:hanging="525"/>
      </w:pPr>
      <w:rPr>
        <w:rFonts w:hint="default"/>
      </w:rPr>
    </w:lvl>
    <w:lvl w:ilvl="1">
      <w:start w:val="7"/>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40247011"/>
    <w:multiLevelType w:val="hybridMultilevel"/>
    <w:tmpl w:val="0CFA2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3D2B71"/>
    <w:multiLevelType w:val="multilevel"/>
    <w:tmpl w:val="EBE2E7A8"/>
    <w:lvl w:ilvl="0">
      <w:start w:val="1"/>
      <w:numFmt w:val="decimal"/>
      <w:lvlText w:val="%1."/>
      <w:lvlJc w:val="left"/>
      <w:pPr>
        <w:ind w:left="786" w:hanging="360"/>
      </w:pPr>
    </w:lvl>
    <w:lvl w:ilvl="1">
      <w:start w:val="6"/>
      <w:numFmt w:val="decimal"/>
      <w:isLgl/>
      <w:lvlText w:val="%1.%2"/>
      <w:lvlJc w:val="left"/>
      <w:pPr>
        <w:ind w:left="1026" w:hanging="600"/>
      </w:pPr>
      <w:rPr>
        <w:rFonts w:hint="default"/>
      </w:rPr>
    </w:lvl>
    <w:lvl w:ilvl="2">
      <w:start w:val="1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nsid w:val="447172E1"/>
    <w:multiLevelType w:val="hybridMultilevel"/>
    <w:tmpl w:val="B016B9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76F43E7"/>
    <w:multiLevelType w:val="multilevel"/>
    <w:tmpl w:val="7DC67164"/>
    <w:lvl w:ilvl="0">
      <w:start w:val="1"/>
      <w:numFmt w:val="decimal"/>
      <w:lvlText w:val="%1."/>
      <w:lvlJc w:val="left"/>
      <w:pPr>
        <w:tabs>
          <w:tab w:val="num" w:pos="1407"/>
        </w:tabs>
        <w:ind w:left="1407" w:hanging="360"/>
      </w:pPr>
      <w:rPr>
        <w:rFonts w:ascii="Times New Roman" w:eastAsia="Times New Roman" w:hAnsi="Times New Roman" w:cs="Times New Roman"/>
      </w:rPr>
    </w:lvl>
    <w:lvl w:ilvl="1">
      <w:start w:val="4"/>
      <w:numFmt w:val="bullet"/>
      <w:lvlText w:val="-"/>
      <w:lvlJc w:val="left"/>
      <w:pPr>
        <w:ind w:left="2127" w:hanging="360"/>
      </w:pPr>
      <w:rPr>
        <w:rFonts w:ascii="Times New Roman" w:eastAsia="Times New Roman" w:hAnsi="Times New Roman" w:cs="Times New Roman" w:hint="default"/>
      </w:rPr>
    </w:lvl>
    <w:lvl w:ilvl="2" w:tentative="1">
      <w:start w:val="1"/>
      <w:numFmt w:val="decimal"/>
      <w:lvlText w:val="%3."/>
      <w:lvlJc w:val="left"/>
      <w:pPr>
        <w:tabs>
          <w:tab w:val="num" w:pos="2847"/>
        </w:tabs>
        <w:ind w:left="2847" w:hanging="360"/>
      </w:pPr>
    </w:lvl>
    <w:lvl w:ilvl="3" w:tentative="1">
      <w:start w:val="1"/>
      <w:numFmt w:val="decimal"/>
      <w:lvlText w:val="%4."/>
      <w:lvlJc w:val="left"/>
      <w:pPr>
        <w:tabs>
          <w:tab w:val="num" w:pos="3567"/>
        </w:tabs>
        <w:ind w:left="3567" w:hanging="360"/>
      </w:pPr>
    </w:lvl>
    <w:lvl w:ilvl="4" w:tentative="1">
      <w:start w:val="1"/>
      <w:numFmt w:val="decimal"/>
      <w:lvlText w:val="%5."/>
      <w:lvlJc w:val="left"/>
      <w:pPr>
        <w:tabs>
          <w:tab w:val="num" w:pos="4287"/>
        </w:tabs>
        <w:ind w:left="4287" w:hanging="360"/>
      </w:pPr>
    </w:lvl>
    <w:lvl w:ilvl="5" w:tentative="1">
      <w:start w:val="1"/>
      <w:numFmt w:val="decimal"/>
      <w:lvlText w:val="%6."/>
      <w:lvlJc w:val="left"/>
      <w:pPr>
        <w:tabs>
          <w:tab w:val="num" w:pos="5007"/>
        </w:tabs>
        <w:ind w:left="5007" w:hanging="360"/>
      </w:pPr>
    </w:lvl>
    <w:lvl w:ilvl="6" w:tentative="1">
      <w:start w:val="1"/>
      <w:numFmt w:val="decimal"/>
      <w:lvlText w:val="%7."/>
      <w:lvlJc w:val="left"/>
      <w:pPr>
        <w:tabs>
          <w:tab w:val="num" w:pos="5727"/>
        </w:tabs>
        <w:ind w:left="5727" w:hanging="360"/>
      </w:pPr>
    </w:lvl>
    <w:lvl w:ilvl="7" w:tentative="1">
      <w:start w:val="1"/>
      <w:numFmt w:val="decimal"/>
      <w:lvlText w:val="%8."/>
      <w:lvlJc w:val="left"/>
      <w:pPr>
        <w:tabs>
          <w:tab w:val="num" w:pos="6447"/>
        </w:tabs>
        <w:ind w:left="6447" w:hanging="360"/>
      </w:pPr>
    </w:lvl>
    <w:lvl w:ilvl="8" w:tentative="1">
      <w:start w:val="1"/>
      <w:numFmt w:val="decimal"/>
      <w:lvlText w:val="%9."/>
      <w:lvlJc w:val="left"/>
      <w:pPr>
        <w:tabs>
          <w:tab w:val="num" w:pos="7167"/>
        </w:tabs>
        <w:ind w:left="7167" w:hanging="360"/>
      </w:pPr>
    </w:lvl>
  </w:abstractNum>
  <w:abstractNum w:abstractNumId="33">
    <w:nsid w:val="47D751AB"/>
    <w:multiLevelType w:val="multilevel"/>
    <w:tmpl w:val="EBE2E7A8"/>
    <w:lvl w:ilvl="0">
      <w:start w:val="1"/>
      <w:numFmt w:val="decimal"/>
      <w:lvlText w:val="%1."/>
      <w:lvlJc w:val="left"/>
      <w:pPr>
        <w:ind w:left="786" w:hanging="360"/>
      </w:pPr>
    </w:lvl>
    <w:lvl w:ilvl="1">
      <w:start w:val="6"/>
      <w:numFmt w:val="decimal"/>
      <w:isLgl/>
      <w:lvlText w:val="%1.%2"/>
      <w:lvlJc w:val="left"/>
      <w:pPr>
        <w:ind w:left="1026" w:hanging="600"/>
      </w:pPr>
      <w:rPr>
        <w:rFonts w:hint="default"/>
      </w:rPr>
    </w:lvl>
    <w:lvl w:ilvl="2">
      <w:start w:val="1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4">
    <w:nsid w:val="48774328"/>
    <w:multiLevelType w:val="hybridMultilevel"/>
    <w:tmpl w:val="E01C475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5">
    <w:nsid w:val="493A6968"/>
    <w:multiLevelType w:val="multilevel"/>
    <w:tmpl w:val="DBC803B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4C603236"/>
    <w:multiLevelType w:val="multilevel"/>
    <w:tmpl w:val="A4DC2C22"/>
    <w:name w:val="WW8Num62"/>
    <w:lvl w:ilvl="0">
      <w:start w:val="3"/>
      <w:numFmt w:val="decimal"/>
      <w:lvlText w:val="%1"/>
      <w:lvlJc w:val="left"/>
      <w:pPr>
        <w:ind w:left="480" w:hanging="480"/>
      </w:pPr>
      <w:rPr>
        <w:rFonts w:hint="default"/>
      </w:rPr>
    </w:lvl>
    <w:lvl w:ilvl="1">
      <w:start w:val="9"/>
      <w:numFmt w:val="decimal"/>
      <w:lvlText w:val="%1.%2"/>
      <w:lvlJc w:val="left"/>
      <w:pPr>
        <w:ind w:left="1014" w:hanging="48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37">
    <w:nsid w:val="4FE66BCC"/>
    <w:multiLevelType w:val="multilevel"/>
    <w:tmpl w:val="5C045B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50C010F2"/>
    <w:multiLevelType w:val="multilevel"/>
    <w:tmpl w:val="1464A4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53313B46"/>
    <w:multiLevelType w:val="multilevel"/>
    <w:tmpl w:val="42C4C580"/>
    <w:lvl w:ilvl="0">
      <w:start w:val="3"/>
      <w:numFmt w:val="decimal"/>
      <w:lvlText w:val="%1"/>
      <w:lvlJc w:val="left"/>
      <w:pPr>
        <w:ind w:left="525" w:hanging="525"/>
      </w:pPr>
      <w:rPr>
        <w:rFonts w:hint="default"/>
      </w:rPr>
    </w:lvl>
    <w:lvl w:ilvl="1">
      <w:start w:val="8"/>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nsid w:val="567335B5"/>
    <w:multiLevelType w:val="multilevel"/>
    <w:tmpl w:val="EBE2E7A8"/>
    <w:lvl w:ilvl="0">
      <w:start w:val="1"/>
      <w:numFmt w:val="decimal"/>
      <w:lvlText w:val="%1."/>
      <w:lvlJc w:val="left"/>
      <w:pPr>
        <w:ind w:left="786" w:hanging="360"/>
      </w:pPr>
    </w:lvl>
    <w:lvl w:ilvl="1">
      <w:start w:val="6"/>
      <w:numFmt w:val="decimal"/>
      <w:isLgl/>
      <w:lvlText w:val="%1.%2"/>
      <w:lvlJc w:val="left"/>
      <w:pPr>
        <w:ind w:left="1026" w:hanging="600"/>
      </w:pPr>
      <w:rPr>
        <w:rFonts w:hint="default"/>
      </w:rPr>
    </w:lvl>
    <w:lvl w:ilvl="2">
      <w:start w:val="1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nsid w:val="57DA0581"/>
    <w:multiLevelType w:val="hybridMultilevel"/>
    <w:tmpl w:val="B66003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DFF40ED"/>
    <w:multiLevelType w:val="multilevel"/>
    <w:tmpl w:val="2EA4B4CC"/>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3">
    <w:nsid w:val="643B7837"/>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nsid w:val="681D65E6"/>
    <w:multiLevelType w:val="multilevel"/>
    <w:tmpl w:val="8EF84F2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97755CE"/>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6F3B745A"/>
    <w:multiLevelType w:val="hybridMultilevel"/>
    <w:tmpl w:val="5E263614"/>
    <w:lvl w:ilvl="0" w:tplc="7B14327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7">
    <w:nsid w:val="73A265B5"/>
    <w:multiLevelType w:val="hybridMultilevel"/>
    <w:tmpl w:val="A2725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5807D38"/>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nsid w:val="77B83052"/>
    <w:multiLevelType w:val="multilevel"/>
    <w:tmpl w:val="DBC803B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nsid w:val="79BE3CD6"/>
    <w:multiLevelType w:val="multilevel"/>
    <w:tmpl w:val="235497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50"/>
  </w:num>
  <w:num w:numId="3">
    <w:abstractNumId w:val="29"/>
  </w:num>
  <w:num w:numId="4">
    <w:abstractNumId w:val="22"/>
  </w:num>
  <w:num w:numId="5">
    <w:abstractNumId w:val="23"/>
  </w:num>
  <w:num w:numId="6">
    <w:abstractNumId w:val="2"/>
  </w:num>
  <w:num w:numId="7">
    <w:abstractNumId w:val="0"/>
  </w:num>
  <w:num w:numId="8">
    <w:abstractNumId w:val="4"/>
  </w:num>
  <w:num w:numId="9">
    <w:abstractNumId w:val="3"/>
  </w:num>
  <w:num w:numId="10">
    <w:abstractNumId w:val="10"/>
  </w:num>
  <w:num w:numId="11">
    <w:abstractNumId w:val="16"/>
  </w:num>
  <w:num w:numId="12">
    <w:abstractNumId w:val="5"/>
  </w:num>
  <w:num w:numId="13">
    <w:abstractNumId w:val="11"/>
  </w:num>
  <w:num w:numId="14">
    <w:abstractNumId w:val="15"/>
  </w:num>
  <w:num w:numId="15">
    <w:abstractNumId w:val="19"/>
  </w:num>
  <w:num w:numId="16">
    <w:abstractNumId w:val="14"/>
  </w:num>
  <w:num w:numId="17">
    <w:abstractNumId w:val="17"/>
  </w:num>
  <w:num w:numId="18">
    <w:abstractNumId w:val="39"/>
  </w:num>
  <w:num w:numId="19">
    <w:abstractNumId w:val="25"/>
  </w:num>
  <w:num w:numId="20">
    <w:abstractNumId w:val="28"/>
  </w:num>
  <w:num w:numId="21">
    <w:abstractNumId w:val="6"/>
  </w:num>
  <w:num w:numId="22">
    <w:abstractNumId w:val="30"/>
  </w:num>
  <w:num w:numId="23">
    <w:abstractNumId w:val="21"/>
  </w:num>
  <w:num w:numId="24">
    <w:abstractNumId w:val="9"/>
  </w:num>
  <w:num w:numId="25">
    <w:abstractNumId w:val="12"/>
  </w:num>
  <w:num w:numId="26">
    <w:abstractNumId w:val="7"/>
  </w:num>
  <w:num w:numId="27">
    <w:abstractNumId w:val="24"/>
  </w:num>
  <w:num w:numId="28">
    <w:abstractNumId w:val="42"/>
  </w:num>
  <w:num w:numId="29">
    <w:abstractNumId w:val="49"/>
  </w:num>
  <w:num w:numId="30">
    <w:abstractNumId w:val="35"/>
  </w:num>
  <w:num w:numId="31">
    <w:abstractNumId w:val="8"/>
  </w:num>
  <w:num w:numId="32">
    <w:abstractNumId w:val="37"/>
  </w:num>
  <w:num w:numId="33">
    <w:abstractNumId w:val="33"/>
  </w:num>
  <w:num w:numId="34">
    <w:abstractNumId w:val="32"/>
  </w:num>
  <w:num w:numId="35">
    <w:abstractNumId w:val="40"/>
  </w:num>
  <w:num w:numId="36">
    <w:abstractNumId w:val="26"/>
  </w:num>
  <w:num w:numId="37">
    <w:abstractNumId w:val="31"/>
  </w:num>
  <w:num w:numId="38">
    <w:abstractNumId w:val="46"/>
  </w:num>
  <w:num w:numId="39">
    <w:abstractNumId w:val="41"/>
  </w:num>
  <w:num w:numId="40">
    <w:abstractNumId w:val="34"/>
  </w:num>
  <w:num w:numId="41">
    <w:abstractNumId w:val="18"/>
  </w:num>
  <w:num w:numId="42">
    <w:abstractNumId w:val="13"/>
  </w:num>
  <w:num w:numId="43">
    <w:abstractNumId w:val="20"/>
  </w:num>
  <w:num w:numId="44">
    <w:abstractNumId w:val="38"/>
  </w:num>
  <w:num w:numId="45">
    <w:abstractNumId w:val="47"/>
  </w:num>
  <w:num w:numId="46">
    <w:abstractNumId w:val="27"/>
  </w:num>
  <w:num w:numId="47">
    <w:abstractNumId w:val="48"/>
  </w:num>
  <w:num w:numId="48">
    <w:abstractNumId w:val="45"/>
  </w:num>
  <w:num w:numId="49">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FE5"/>
    <w:rsid w:val="00001199"/>
    <w:rsid w:val="000027DD"/>
    <w:rsid w:val="00002E74"/>
    <w:rsid w:val="000037DD"/>
    <w:rsid w:val="00003E93"/>
    <w:rsid w:val="00011311"/>
    <w:rsid w:val="000148DC"/>
    <w:rsid w:val="0001765B"/>
    <w:rsid w:val="00031010"/>
    <w:rsid w:val="0003132B"/>
    <w:rsid w:val="00031390"/>
    <w:rsid w:val="00031663"/>
    <w:rsid w:val="000333EE"/>
    <w:rsid w:val="00033BE6"/>
    <w:rsid w:val="00036FFE"/>
    <w:rsid w:val="00040FC4"/>
    <w:rsid w:val="00047070"/>
    <w:rsid w:val="00047D04"/>
    <w:rsid w:val="00056332"/>
    <w:rsid w:val="00057881"/>
    <w:rsid w:val="0006273D"/>
    <w:rsid w:val="00071DBE"/>
    <w:rsid w:val="000752DF"/>
    <w:rsid w:val="000758E2"/>
    <w:rsid w:val="00077487"/>
    <w:rsid w:val="00083D82"/>
    <w:rsid w:val="000958B6"/>
    <w:rsid w:val="000977EE"/>
    <w:rsid w:val="00097CA0"/>
    <w:rsid w:val="000A129F"/>
    <w:rsid w:val="000A6FA9"/>
    <w:rsid w:val="000B1452"/>
    <w:rsid w:val="000B2CFC"/>
    <w:rsid w:val="000B48D4"/>
    <w:rsid w:val="000C1397"/>
    <w:rsid w:val="000C485F"/>
    <w:rsid w:val="000C5363"/>
    <w:rsid w:val="000C5D8B"/>
    <w:rsid w:val="000D47A2"/>
    <w:rsid w:val="000D59CF"/>
    <w:rsid w:val="000E1085"/>
    <w:rsid w:val="000E10CF"/>
    <w:rsid w:val="000E40DA"/>
    <w:rsid w:val="000E7794"/>
    <w:rsid w:val="000F1F48"/>
    <w:rsid w:val="000F7336"/>
    <w:rsid w:val="0010387F"/>
    <w:rsid w:val="00106C37"/>
    <w:rsid w:val="001111BD"/>
    <w:rsid w:val="00116523"/>
    <w:rsid w:val="00131A13"/>
    <w:rsid w:val="001515F8"/>
    <w:rsid w:val="00155427"/>
    <w:rsid w:val="001678BB"/>
    <w:rsid w:val="001709D5"/>
    <w:rsid w:val="00175F0F"/>
    <w:rsid w:val="00180CED"/>
    <w:rsid w:val="00187D24"/>
    <w:rsid w:val="00190644"/>
    <w:rsid w:val="0019447D"/>
    <w:rsid w:val="001971AA"/>
    <w:rsid w:val="001B12F9"/>
    <w:rsid w:val="001B63B0"/>
    <w:rsid w:val="001C6CA4"/>
    <w:rsid w:val="001D74F8"/>
    <w:rsid w:val="001E33EB"/>
    <w:rsid w:val="001E351B"/>
    <w:rsid w:val="001F4B0F"/>
    <w:rsid w:val="002035B4"/>
    <w:rsid w:val="0021390E"/>
    <w:rsid w:val="00215D44"/>
    <w:rsid w:val="00217298"/>
    <w:rsid w:val="002176A8"/>
    <w:rsid w:val="00225C7B"/>
    <w:rsid w:val="00236959"/>
    <w:rsid w:val="00240050"/>
    <w:rsid w:val="00242636"/>
    <w:rsid w:val="002469FA"/>
    <w:rsid w:val="00246FEB"/>
    <w:rsid w:val="00262DAA"/>
    <w:rsid w:val="002668E5"/>
    <w:rsid w:val="00266B49"/>
    <w:rsid w:val="00271544"/>
    <w:rsid w:val="002754FA"/>
    <w:rsid w:val="00277539"/>
    <w:rsid w:val="0028306D"/>
    <w:rsid w:val="0028534D"/>
    <w:rsid w:val="002915E9"/>
    <w:rsid w:val="002929C5"/>
    <w:rsid w:val="00293A62"/>
    <w:rsid w:val="002971B4"/>
    <w:rsid w:val="002A17E3"/>
    <w:rsid w:val="002A2ADE"/>
    <w:rsid w:val="002A4DEA"/>
    <w:rsid w:val="002A4E40"/>
    <w:rsid w:val="002B02A8"/>
    <w:rsid w:val="002B1218"/>
    <w:rsid w:val="002B24F2"/>
    <w:rsid w:val="002B6AF4"/>
    <w:rsid w:val="002B6C76"/>
    <w:rsid w:val="002C5005"/>
    <w:rsid w:val="002D0274"/>
    <w:rsid w:val="002D186A"/>
    <w:rsid w:val="002E15BD"/>
    <w:rsid w:val="002F12A5"/>
    <w:rsid w:val="002F1B0E"/>
    <w:rsid w:val="00310E4D"/>
    <w:rsid w:val="0031446B"/>
    <w:rsid w:val="00326CE7"/>
    <w:rsid w:val="00335002"/>
    <w:rsid w:val="00337823"/>
    <w:rsid w:val="003509CF"/>
    <w:rsid w:val="0035276C"/>
    <w:rsid w:val="00354DB9"/>
    <w:rsid w:val="0036139A"/>
    <w:rsid w:val="00364B26"/>
    <w:rsid w:val="00366E71"/>
    <w:rsid w:val="0037106A"/>
    <w:rsid w:val="0037153E"/>
    <w:rsid w:val="00373EBD"/>
    <w:rsid w:val="00374BD3"/>
    <w:rsid w:val="00383118"/>
    <w:rsid w:val="003851DB"/>
    <w:rsid w:val="00387350"/>
    <w:rsid w:val="00395550"/>
    <w:rsid w:val="00396E55"/>
    <w:rsid w:val="003A1A8C"/>
    <w:rsid w:val="003A2621"/>
    <w:rsid w:val="003A3B42"/>
    <w:rsid w:val="003A3D18"/>
    <w:rsid w:val="003A4A84"/>
    <w:rsid w:val="003A5A10"/>
    <w:rsid w:val="003A62ED"/>
    <w:rsid w:val="003A6497"/>
    <w:rsid w:val="003A6BF2"/>
    <w:rsid w:val="003B6A4F"/>
    <w:rsid w:val="003B7F20"/>
    <w:rsid w:val="003C237D"/>
    <w:rsid w:val="003D3B27"/>
    <w:rsid w:val="003D418A"/>
    <w:rsid w:val="003D63D0"/>
    <w:rsid w:val="003E4417"/>
    <w:rsid w:val="003E4763"/>
    <w:rsid w:val="003F198C"/>
    <w:rsid w:val="003F1A6B"/>
    <w:rsid w:val="003F32BC"/>
    <w:rsid w:val="003F3CD5"/>
    <w:rsid w:val="003F7642"/>
    <w:rsid w:val="0041063F"/>
    <w:rsid w:val="00424F0E"/>
    <w:rsid w:val="00426C69"/>
    <w:rsid w:val="00431549"/>
    <w:rsid w:val="00431D5D"/>
    <w:rsid w:val="0043522A"/>
    <w:rsid w:val="00435782"/>
    <w:rsid w:val="00440301"/>
    <w:rsid w:val="00443EA6"/>
    <w:rsid w:val="004502BA"/>
    <w:rsid w:val="00452B53"/>
    <w:rsid w:val="00453C94"/>
    <w:rsid w:val="004567A9"/>
    <w:rsid w:val="004574EF"/>
    <w:rsid w:val="00457A49"/>
    <w:rsid w:val="00470C6F"/>
    <w:rsid w:val="00471C47"/>
    <w:rsid w:val="00473989"/>
    <w:rsid w:val="004743DA"/>
    <w:rsid w:val="0048154A"/>
    <w:rsid w:val="0048265A"/>
    <w:rsid w:val="00483E5F"/>
    <w:rsid w:val="0048537A"/>
    <w:rsid w:val="00493425"/>
    <w:rsid w:val="00494F72"/>
    <w:rsid w:val="004A1D7E"/>
    <w:rsid w:val="004A4401"/>
    <w:rsid w:val="004A4E72"/>
    <w:rsid w:val="004A54E3"/>
    <w:rsid w:val="004C0C03"/>
    <w:rsid w:val="004C4C58"/>
    <w:rsid w:val="004C5E2B"/>
    <w:rsid w:val="004C71CF"/>
    <w:rsid w:val="004C7A07"/>
    <w:rsid w:val="004D0ACC"/>
    <w:rsid w:val="004D2B8C"/>
    <w:rsid w:val="004D3FCB"/>
    <w:rsid w:val="004D581A"/>
    <w:rsid w:val="004D6092"/>
    <w:rsid w:val="004E579F"/>
    <w:rsid w:val="004E71A5"/>
    <w:rsid w:val="004F2A1B"/>
    <w:rsid w:val="004F46E6"/>
    <w:rsid w:val="00503FA4"/>
    <w:rsid w:val="0050600E"/>
    <w:rsid w:val="005075FA"/>
    <w:rsid w:val="00515078"/>
    <w:rsid w:val="00520636"/>
    <w:rsid w:val="00521C4F"/>
    <w:rsid w:val="00540C60"/>
    <w:rsid w:val="00541F1C"/>
    <w:rsid w:val="00544CF5"/>
    <w:rsid w:val="00550CA6"/>
    <w:rsid w:val="00551589"/>
    <w:rsid w:val="00553329"/>
    <w:rsid w:val="00563230"/>
    <w:rsid w:val="00565E3E"/>
    <w:rsid w:val="00574743"/>
    <w:rsid w:val="00577AA6"/>
    <w:rsid w:val="00581CCD"/>
    <w:rsid w:val="0058441F"/>
    <w:rsid w:val="00586F3D"/>
    <w:rsid w:val="005960B6"/>
    <w:rsid w:val="00597155"/>
    <w:rsid w:val="005A286E"/>
    <w:rsid w:val="005A34AD"/>
    <w:rsid w:val="005A5DEE"/>
    <w:rsid w:val="005B0CF7"/>
    <w:rsid w:val="005B5B9E"/>
    <w:rsid w:val="005C18B5"/>
    <w:rsid w:val="005D0891"/>
    <w:rsid w:val="005D2A42"/>
    <w:rsid w:val="005D51C2"/>
    <w:rsid w:val="005E5E18"/>
    <w:rsid w:val="005F54A8"/>
    <w:rsid w:val="005F5DD2"/>
    <w:rsid w:val="006064AB"/>
    <w:rsid w:val="00606A89"/>
    <w:rsid w:val="00606C86"/>
    <w:rsid w:val="0060750A"/>
    <w:rsid w:val="00613ADD"/>
    <w:rsid w:val="00635D3D"/>
    <w:rsid w:val="0063609D"/>
    <w:rsid w:val="006431CF"/>
    <w:rsid w:val="00644C55"/>
    <w:rsid w:val="00650AE1"/>
    <w:rsid w:val="0065351D"/>
    <w:rsid w:val="00653AE9"/>
    <w:rsid w:val="00656093"/>
    <w:rsid w:val="006617C4"/>
    <w:rsid w:val="00662D9D"/>
    <w:rsid w:val="006657DA"/>
    <w:rsid w:val="006662EC"/>
    <w:rsid w:val="00671943"/>
    <w:rsid w:val="0067221A"/>
    <w:rsid w:val="00676F18"/>
    <w:rsid w:val="006825F1"/>
    <w:rsid w:val="006857FC"/>
    <w:rsid w:val="00687324"/>
    <w:rsid w:val="00687FDB"/>
    <w:rsid w:val="006925AD"/>
    <w:rsid w:val="00693DD6"/>
    <w:rsid w:val="00695FB4"/>
    <w:rsid w:val="006A050D"/>
    <w:rsid w:val="006A2EC9"/>
    <w:rsid w:val="006A778D"/>
    <w:rsid w:val="006C0A50"/>
    <w:rsid w:val="006C4071"/>
    <w:rsid w:val="006C59EF"/>
    <w:rsid w:val="006C5E27"/>
    <w:rsid w:val="006C5E80"/>
    <w:rsid w:val="006D29E4"/>
    <w:rsid w:val="006D66EA"/>
    <w:rsid w:val="006E007D"/>
    <w:rsid w:val="006E06D7"/>
    <w:rsid w:val="006E0774"/>
    <w:rsid w:val="006E41CA"/>
    <w:rsid w:val="006F0635"/>
    <w:rsid w:val="006F0FCD"/>
    <w:rsid w:val="006F1FCA"/>
    <w:rsid w:val="006F68D2"/>
    <w:rsid w:val="006F6BED"/>
    <w:rsid w:val="006F7E28"/>
    <w:rsid w:val="0070205A"/>
    <w:rsid w:val="007037BC"/>
    <w:rsid w:val="007101F7"/>
    <w:rsid w:val="007103A1"/>
    <w:rsid w:val="0071264E"/>
    <w:rsid w:val="00713FF1"/>
    <w:rsid w:val="00720668"/>
    <w:rsid w:val="007206EB"/>
    <w:rsid w:val="00722DCF"/>
    <w:rsid w:val="007235BA"/>
    <w:rsid w:val="00731B43"/>
    <w:rsid w:val="00731ECC"/>
    <w:rsid w:val="00734BCF"/>
    <w:rsid w:val="00741AD5"/>
    <w:rsid w:val="007533CE"/>
    <w:rsid w:val="00756E74"/>
    <w:rsid w:val="007613FD"/>
    <w:rsid w:val="00764F69"/>
    <w:rsid w:val="00765863"/>
    <w:rsid w:val="00774C3D"/>
    <w:rsid w:val="00775DE2"/>
    <w:rsid w:val="007762B0"/>
    <w:rsid w:val="007779DF"/>
    <w:rsid w:val="007A37D8"/>
    <w:rsid w:val="007B02B4"/>
    <w:rsid w:val="007B194F"/>
    <w:rsid w:val="007B1B6C"/>
    <w:rsid w:val="007B5C61"/>
    <w:rsid w:val="007C090D"/>
    <w:rsid w:val="007D5F83"/>
    <w:rsid w:val="007E201F"/>
    <w:rsid w:val="007F070A"/>
    <w:rsid w:val="007F3D9B"/>
    <w:rsid w:val="008007CD"/>
    <w:rsid w:val="008033DE"/>
    <w:rsid w:val="008054A0"/>
    <w:rsid w:val="0080735C"/>
    <w:rsid w:val="00816334"/>
    <w:rsid w:val="00816EC2"/>
    <w:rsid w:val="00817A12"/>
    <w:rsid w:val="00823A32"/>
    <w:rsid w:val="00834782"/>
    <w:rsid w:val="00836860"/>
    <w:rsid w:val="00841F4E"/>
    <w:rsid w:val="008427D2"/>
    <w:rsid w:val="008509AE"/>
    <w:rsid w:val="00850A92"/>
    <w:rsid w:val="00854E50"/>
    <w:rsid w:val="008554BF"/>
    <w:rsid w:val="00861517"/>
    <w:rsid w:val="0086488D"/>
    <w:rsid w:val="00865AE8"/>
    <w:rsid w:val="00877671"/>
    <w:rsid w:val="00877B02"/>
    <w:rsid w:val="00883EC5"/>
    <w:rsid w:val="00886276"/>
    <w:rsid w:val="008910B6"/>
    <w:rsid w:val="008A1749"/>
    <w:rsid w:val="008A67C6"/>
    <w:rsid w:val="008B009E"/>
    <w:rsid w:val="008B09DD"/>
    <w:rsid w:val="008C5488"/>
    <w:rsid w:val="008C7EB7"/>
    <w:rsid w:val="008D2B9E"/>
    <w:rsid w:val="008D3CB3"/>
    <w:rsid w:val="008D73AF"/>
    <w:rsid w:val="008E01B6"/>
    <w:rsid w:val="008E439A"/>
    <w:rsid w:val="008E47D9"/>
    <w:rsid w:val="008F2B26"/>
    <w:rsid w:val="0090317F"/>
    <w:rsid w:val="009149AD"/>
    <w:rsid w:val="00916021"/>
    <w:rsid w:val="0091631C"/>
    <w:rsid w:val="0091688B"/>
    <w:rsid w:val="0092133F"/>
    <w:rsid w:val="009237EA"/>
    <w:rsid w:val="00924279"/>
    <w:rsid w:val="009257A7"/>
    <w:rsid w:val="009275E1"/>
    <w:rsid w:val="00934704"/>
    <w:rsid w:val="00944805"/>
    <w:rsid w:val="009460FC"/>
    <w:rsid w:val="00947EBD"/>
    <w:rsid w:val="009534CF"/>
    <w:rsid w:val="009553AF"/>
    <w:rsid w:val="00965501"/>
    <w:rsid w:val="00966777"/>
    <w:rsid w:val="0097165D"/>
    <w:rsid w:val="00971C25"/>
    <w:rsid w:val="00974B99"/>
    <w:rsid w:val="009778D0"/>
    <w:rsid w:val="00982AF7"/>
    <w:rsid w:val="009854AF"/>
    <w:rsid w:val="00985CC5"/>
    <w:rsid w:val="009869AD"/>
    <w:rsid w:val="009877A8"/>
    <w:rsid w:val="0099426A"/>
    <w:rsid w:val="009976FC"/>
    <w:rsid w:val="009A0B40"/>
    <w:rsid w:val="009A1F88"/>
    <w:rsid w:val="009B3B82"/>
    <w:rsid w:val="009C09FD"/>
    <w:rsid w:val="009C6A8D"/>
    <w:rsid w:val="009E1F66"/>
    <w:rsid w:val="009F76AB"/>
    <w:rsid w:val="00A05F72"/>
    <w:rsid w:val="00A24C13"/>
    <w:rsid w:val="00A253EC"/>
    <w:rsid w:val="00A35926"/>
    <w:rsid w:val="00A545C3"/>
    <w:rsid w:val="00A57699"/>
    <w:rsid w:val="00A6177A"/>
    <w:rsid w:val="00A62F1C"/>
    <w:rsid w:val="00A722FB"/>
    <w:rsid w:val="00A7253E"/>
    <w:rsid w:val="00A74560"/>
    <w:rsid w:val="00A75405"/>
    <w:rsid w:val="00A77863"/>
    <w:rsid w:val="00A808BB"/>
    <w:rsid w:val="00A83D7A"/>
    <w:rsid w:val="00A95B09"/>
    <w:rsid w:val="00A9764A"/>
    <w:rsid w:val="00A978D5"/>
    <w:rsid w:val="00AA0970"/>
    <w:rsid w:val="00AA182A"/>
    <w:rsid w:val="00AA63FF"/>
    <w:rsid w:val="00AB43EC"/>
    <w:rsid w:val="00AC2271"/>
    <w:rsid w:val="00AC448F"/>
    <w:rsid w:val="00AE06DF"/>
    <w:rsid w:val="00AE2667"/>
    <w:rsid w:val="00AE3272"/>
    <w:rsid w:val="00AE3AC8"/>
    <w:rsid w:val="00AE4FA3"/>
    <w:rsid w:val="00AE57B8"/>
    <w:rsid w:val="00AE6483"/>
    <w:rsid w:val="00AF43E7"/>
    <w:rsid w:val="00AF4FF7"/>
    <w:rsid w:val="00AF6FE5"/>
    <w:rsid w:val="00B002FE"/>
    <w:rsid w:val="00B10EB9"/>
    <w:rsid w:val="00B17507"/>
    <w:rsid w:val="00B3202E"/>
    <w:rsid w:val="00B54D08"/>
    <w:rsid w:val="00B557CE"/>
    <w:rsid w:val="00B72346"/>
    <w:rsid w:val="00B77950"/>
    <w:rsid w:val="00B85D02"/>
    <w:rsid w:val="00B85D56"/>
    <w:rsid w:val="00B87DFD"/>
    <w:rsid w:val="00B970B9"/>
    <w:rsid w:val="00BA1DE7"/>
    <w:rsid w:val="00BB14D7"/>
    <w:rsid w:val="00BB1B80"/>
    <w:rsid w:val="00BB1DA5"/>
    <w:rsid w:val="00BB2671"/>
    <w:rsid w:val="00BB5CF6"/>
    <w:rsid w:val="00BC555A"/>
    <w:rsid w:val="00BD0AF3"/>
    <w:rsid w:val="00BD4649"/>
    <w:rsid w:val="00BD592C"/>
    <w:rsid w:val="00BD7596"/>
    <w:rsid w:val="00BE0EC7"/>
    <w:rsid w:val="00BE16CD"/>
    <w:rsid w:val="00BE457C"/>
    <w:rsid w:val="00BF4CF2"/>
    <w:rsid w:val="00BF5927"/>
    <w:rsid w:val="00C13377"/>
    <w:rsid w:val="00C13449"/>
    <w:rsid w:val="00C13A1C"/>
    <w:rsid w:val="00C222A3"/>
    <w:rsid w:val="00C24465"/>
    <w:rsid w:val="00C25BE8"/>
    <w:rsid w:val="00C26387"/>
    <w:rsid w:val="00C3063F"/>
    <w:rsid w:val="00C32516"/>
    <w:rsid w:val="00C423A6"/>
    <w:rsid w:val="00C425BE"/>
    <w:rsid w:val="00C4272E"/>
    <w:rsid w:val="00C42D9A"/>
    <w:rsid w:val="00C43B06"/>
    <w:rsid w:val="00C62AE4"/>
    <w:rsid w:val="00C64875"/>
    <w:rsid w:val="00C664BE"/>
    <w:rsid w:val="00C73DB5"/>
    <w:rsid w:val="00C76BBB"/>
    <w:rsid w:val="00CA1717"/>
    <w:rsid w:val="00CB10F5"/>
    <w:rsid w:val="00CB243E"/>
    <w:rsid w:val="00CB73B1"/>
    <w:rsid w:val="00CC129C"/>
    <w:rsid w:val="00CC5C61"/>
    <w:rsid w:val="00CE4D19"/>
    <w:rsid w:val="00CE585E"/>
    <w:rsid w:val="00CF40C3"/>
    <w:rsid w:val="00D03D53"/>
    <w:rsid w:val="00D05AD3"/>
    <w:rsid w:val="00D110A1"/>
    <w:rsid w:val="00D166A2"/>
    <w:rsid w:val="00D17400"/>
    <w:rsid w:val="00D2063F"/>
    <w:rsid w:val="00D20889"/>
    <w:rsid w:val="00D24A3F"/>
    <w:rsid w:val="00D2555E"/>
    <w:rsid w:val="00D368F5"/>
    <w:rsid w:val="00D42BB0"/>
    <w:rsid w:val="00D4332D"/>
    <w:rsid w:val="00D4485F"/>
    <w:rsid w:val="00D47C02"/>
    <w:rsid w:val="00D5287A"/>
    <w:rsid w:val="00D60250"/>
    <w:rsid w:val="00D628CB"/>
    <w:rsid w:val="00D65494"/>
    <w:rsid w:val="00D72209"/>
    <w:rsid w:val="00D757C9"/>
    <w:rsid w:val="00D8159F"/>
    <w:rsid w:val="00D869FD"/>
    <w:rsid w:val="00D86BC8"/>
    <w:rsid w:val="00DA2332"/>
    <w:rsid w:val="00DA2DF3"/>
    <w:rsid w:val="00DA3618"/>
    <w:rsid w:val="00DA3BBC"/>
    <w:rsid w:val="00DA6997"/>
    <w:rsid w:val="00DB3679"/>
    <w:rsid w:val="00DB38D2"/>
    <w:rsid w:val="00DB78DC"/>
    <w:rsid w:val="00DB792E"/>
    <w:rsid w:val="00DC278C"/>
    <w:rsid w:val="00DC3CDC"/>
    <w:rsid w:val="00DD3EBB"/>
    <w:rsid w:val="00DD69EE"/>
    <w:rsid w:val="00DE3F91"/>
    <w:rsid w:val="00DF2B95"/>
    <w:rsid w:val="00DF388B"/>
    <w:rsid w:val="00E033DA"/>
    <w:rsid w:val="00E05B1D"/>
    <w:rsid w:val="00E167EB"/>
    <w:rsid w:val="00E17C5E"/>
    <w:rsid w:val="00E27586"/>
    <w:rsid w:val="00E32EB7"/>
    <w:rsid w:val="00E40BBC"/>
    <w:rsid w:val="00E436CA"/>
    <w:rsid w:val="00E46D5A"/>
    <w:rsid w:val="00E52DD7"/>
    <w:rsid w:val="00E53E87"/>
    <w:rsid w:val="00E54F31"/>
    <w:rsid w:val="00E56C91"/>
    <w:rsid w:val="00E64E4F"/>
    <w:rsid w:val="00E65D90"/>
    <w:rsid w:val="00E70399"/>
    <w:rsid w:val="00E7656A"/>
    <w:rsid w:val="00E804CD"/>
    <w:rsid w:val="00E901FC"/>
    <w:rsid w:val="00E9334F"/>
    <w:rsid w:val="00EA04D0"/>
    <w:rsid w:val="00EA4378"/>
    <w:rsid w:val="00EB768C"/>
    <w:rsid w:val="00EC348D"/>
    <w:rsid w:val="00EC580C"/>
    <w:rsid w:val="00EC5912"/>
    <w:rsid w:val="00EC5C21"/>
    <w:rsid w:val="00EC644D"/>
    <w:rsid w:val="00ED647B"/>
    <w:rsid w:val="00ED7B9C"/>
    <w:rsid w:val="00EE4814"/>
    <w:rsid w:val="00EE7197"/>
    <w:rsid w:val="00EE798C"/>
    <w:rsid w:val="00EF260D"/>
    <w:rsid w:val="00F039DB"/>
    <w:rsid w:val="00F03F67"/>
    <w:rsid w:val="00F04AD5"/>
    <w:rsid w:val="00F134FD"/>
    <w:rsid w:val="00F15F32"/>
    <w:rsid w:val="00F17DBF"/>
    <w:rsid w:val="00F26BF7"/>
    <w:rsid w:val="00F337AF"/>
    <w:rsid w:val="00F36A49"/>
    <w:rsid w:val="00F3701C"/>
    <w:rsid w:val="00F468CA"/>
    <w:rsid w:val="00F5340D"/>
    <w:rsid w:val="00F567FC"/>
    <w:rsid w:val="00F6033B"/>
    <w:rsid w:val="00F605B1"/>
    <w:rsid w:val="00F661E1"/>
    <w:rsid w:val="00F6690A"/>
    <w:rsid w:val="00F713CE"/>
    <w:rsid w:val="00F7208C"/>
    <w:rsid w:val="00F77346"/>
    <w:rsid w:val="00F82FD7"/>
    <w:rsid w:val="00F86C68"/>
    <w:rsid w:val="00F87664"/>
    <w:rsid w:val="00F90DD9"/>
    <w:rsid w:val="00F96532"/>
    <w:rsid w:val="00FA1A91"/>
    <w:rsid w:val="00FA20B2"/>
    <w:rsid w:val="00FA2D5E"/>
    <w:rsid w:val="00FA55A2"/>
    <w:rsid w:val="00FB0E35"/>
    <w:rsid w:val="00FC007E"/>
    <w:rsid w:val="00FC2F1D"/>
    <w:rsid w:val="00FD0770"/>
    <w:rsid w:val="00FD48EC"/>
    <w:rsid w:val="00FD60F5"/>
    <w:rsid w:val="00FE3A1D"/>
    <w:rsid w:val="00FE7768"/>
    <w:rsid w:val="00FF0A17"/>
    <w:rsid w:val="00FF3291"/>
    <w:rsid w:val="00FF454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4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FE5"/>
    <w:pPr>
      <w:spacing w:after="200" w:line="276" w:lineRule="auto"/>
      <w:ind w:left="1622" w:hanging="1622"/>
    </w:pPr>
    <w:rPr>
      <w:rFonts w:ascii="Calibri" w:eastAsia="Calibri" w:hAnsi="Calibri" w:cs="Times New Roman"/>
    </w:rPr>
  </w:style>
  <w:style w:type="paragraph" w:styleId="Heading1">
    <w:name w:val="heading 1"/>
    <w:basedOn w:val="Normal"/>
    <w:next w:val="Normal"/>
    <w:link w:val="Heading1Char"/>
    <w:autoRedefine/>
    <w:uiPriority w:val="9"/>
    <w:qFormat/>
    <w:rsid w:val="00EC348D"/>
    <w:pPr>
      <w:keepNext/>
      <w:keepLines/>
      <w:spacing w:before="240" w:after="0" w:line="480" w:lineRule="auto"/>
      <w:ind w:left="0" w:firstLine="0"/>
      <w:jc w:val="center"/>
      <w:outlineLvl w:val="0"/>
    </w:pPr>
    <w:rPr>
      <w:rFonts w:asciiTheme="minorBidi" w:eastAsiaTheme="majorEastAsia" w:hAnsiTheme="minorBidi" w:cstheme="minorBidi"/>
      <w:b/>
      <w:bCs/>
      <w:color w:val="000000" w:themeColor="text1"/>
      <w:sz w:val="28"/>
      <w:szCs w:val="36"/>
      <w:lang w:val="en-US"/>
    </w:rPr>
  </w:style>
  <w:style w:type="paragraph" w:styleId="Heading2">
    <w:name w:val="heading 2"/>
    <w:basedOn w:val="Normal"/>
    <w:next w:val="Normal"/>
    <w:link w:val="Heading2Char"/>
    <w:uiPriority w:val="9"/>
    <w:unhideWhenUsed/>
    <w:qFormat/>
    <w:rsid w:val="00BD0AF3"/>
    <w:pPr>
      <w:keepNext/>
      <w:keepLines/>
      <w:numPr>
        <w:ilvl w:val="1"/>
        <w:numId w:val="14"/>
      </w:numPr>
      <w:spacing w:before="40" w:after="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unhideWhenUsed/>
    <w:qFormat/>
    <w:rsid w:val="00BD0AF3"/>
    <w:pPr>
      <w:keepNext/>
      <w:keepLines/>
      <w:numPr>
        <w:ilvl w:val="2"/>
        <w:numId w:val="14"/>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semiHidden/>
    <w:unhideWhenUsed/>
    <w:qFormat/>
    <w:rsid w:val="00722DCF"/>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22DCF"/>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22DCF"/>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22DCF"/>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22D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D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8D"/>
    <w:rPr>
      <w:rFonts w:asciiTheme="minorBidi" w:eastAsiaTheme="majorEastAsia" w:hAnsiTheme="minorBidi"/>
      <w:b/>
      <w:bCs/>
      <w:color w:val="000000" w:themeColor="text1"/>
      <w:sz w:val="28"/>
      <w:szCs w:val="36"/>
      <w:lang w:val="en-US"/>
    </w:rPr>
  </w:style>
  <w:style w:type="character" w:customStyle="1" w:styleId="Heading2Char">
    <w:name w:val="Heading 2 Char"/>
    <w:basedOn w:val="DefaultParagraphFont"/>
    <w:link w:val="Heading2"/>
    <w:uiPriority w:val="9"/>
    <w:rsid w:val="00BD0AF3"/>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BD0AF3"/>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722D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22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22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22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22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DC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F6FE5"/>
    <w:pPr>
      <w:tabs>
        <w:tab w:val="center" w:pos="4513"/>
        <w:tab w:val="right" w:pos="9026"/>
      </w:tabs>
    </w:pPr>
  </w:style>
  <w:style w:type="character" w:customStyle="1" w:styleId="HeaderChar">
    <w:name w:val="Header Char"/>
    <w:basedOn w:val="DefaultParagraphFont"/>
    <w:link w:val="Header"/>
    <w:uiPriority w:val="99"/>
    <w:rsid w:val="00AF6FE5"/>
    <w:rPr>
      <w:rFonts w:ascii="Calibri" w:eastAsia="Calibri" w:hAnsi="Calibri" w:cs="Times New Roman"/>
    </w:rPr>
  </w:style>
  <w:style w:type="paragraph" w:styleId="Footer">
    <w:name w:val="footer"/>
    <w:basedOn w:val="Normal"/>
    <w:link w:val="FooterChar"/>
    <w:uiPriority w:val="99"/>
    <w:unhideWhenUsed/>
    <w:rsid w:val="00203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5B4"/>
    <w:rPr>
      <w:rFonts w:ascii="Calibri" w:eastAsia="Calibri" w:hAnsi="Calibri" w:cs="Times New Roman"/>
    </w:rPr>
  </w:style>
  <w:style w:type="character" w:styleId="Emphasis">
    <w:name w:val="Emphasis"/>
    <w:uiPriority w:val="20"/>
    <w:qFormat/>
    <w:rsid w:val="00764F69"/>
    <w:rPr>
      <w:i/>
      <w:iCs/>
    </w:rPr>
  </w:style>
  <w:style w:type="paragraph" w:styleId="ListParagraph">
    <w:name w:val="List Paragraph"/>
    <w:basedOn w:val="Normal"/>
    <w:uiPriority w:val="34"/>
    <w:qFormat/>
    <w:rsid w:val="006064AB"/>
    <w:pPr>
      <w:ind w:left="720"/>
      <w:contextualSpacing/>
    </w:pPr>
  </w:style>
  <w:style w:type="paragraph" w:styleId="NormalWeb">
    <w:name w:val="Normal (Web)"/>
    <w:basedOn w:val="Normal"/>
    <w:uiPriority w:val="99"/>
    <w:unhideWhenUsed/>
    <w:rsid w:val="006064AB"/>
    <w:pPr>
      <w:spacing w:before="100" w:beforeAutospacing="1" w:after="100" w:afterAutospacing="1" w:line="240" w:lineRule="auto"/>
      <w:ind w:left="0" w:firstLine="0"/>
    </w:pPr>
    <w:rPr>
      <w:rFonts w:ascii="Times New Roman" w:eastAsia="Times New Roman" w:hAnsi="Times New Roman"/>
      <w:sz w:val="24"/>
      <w:szCs w:val="24"/>
      <w:lang w:val="en-US"/>
    </w:rPr>
  </w:style>
  <w:style w:type="character" w:styleId="Strong">
    <w:name w:val="Strong"/>
    <w:basedOn w:val="DefaultParagraphFont"/>
    <w:uiPriority w:val="22"/>
    <w:qFormat/>
    <w:rsid w:val="006064AB"/>
    <w:rPr>
      <w:b/>
      <w:bCs/>
    </w:rPr>
  </w:style>
  <w:style w:type="paragraph" w:styleId="BalloonText">
    <w:name w:val="Balloon Text"/>
    <w:basedOn w:val="Normal"/>
    <w:link w:val="BalloonTextChar"/>
    <w:uiPriority w:val="99"/>
    <w:semiHidden/>
    <w:unhideWhenUsed/>
    <w:rsid w:val="00606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AB"/>
    <w:rPr>
      <w:rFonts w:ascii="Tahoma" w:eastAsia="Calibri" w:hAnsi="Tahoma" w:cs="Tahoma"/>
      <w:sz w:val="16"/>
      <w:szCs w:val="16"/>
    </w:rPr>
  </w:style>
  <w:style w:type="paragraph" w:customStyle="1" w:styleId="Normal1">
    <w:name w:val="Normal1"/>
    <w:rsid w:val="006064AB"/>
    <w:pPr>
      <w:spacing w:after="200" w:line="276" w:lineRule="auto"/>
      <w:ind w:left="1622" w:hanging="1621"/>
      <w:contextualSpacing/>
    </w:pPr>
    <w:rPr>
      <w:rFonts w:ascii="Calibri" w:eastAsia="Calibri" w:hAnsi="Calibri" w:cs="Calibri"/>
      <w:color w:val="000000"/>
      <w:lang w:val="en-US"/>
    </w:rPr>
  </w:style>
  <w:style w:type="character" w:customStyle="1" w:styleId="academia-contact-value">
    <w:name w:val="academia-contact-value"/>
    <w:basedOn w:val="DefaultParagraphFont"/>
    <w:rsid w:val="006064AB"/>
  </w:style>
  <w:style w:type="character" w:customStyle="1" w:styleId="ArialnormalChar">
    <w:name w:val="Arial normal Char"/>
    <w:rsid w:val="00D86BC8"/>
    <w:rPr>
      <w:rFonts w:ascii="Arial" w:eastAsia="Times New Roman" w:hAnsi="Arial" w:cs="Arial"/>
      <w:sz w:val="24"/>
      <w:szCs w:val="24"/>
      <w:lang w:val="en-US"/>
    </w:rPr>
  </w:style>
  <w:style w:type="character" w:customStyle="1" w:styleId="null">
    <w:name w:val="null"/>
    <w:basedOn w:val="DefaultParagraphFont"/>
    <w:rsid w:val="00D86BC8"/>
  </w:style>
  <w:style w:type="paragraph" w:styleId="BodyTextIndent3">
    <w:name w:val="Body Text Indent 3"/>
    <w:basedOn w:val="Normal"/>
    <w:link w:val="BodyTextIndent3Char"/>
    <w:rsid w:val="00D86BC8"/>
    <w:pPr>
      <w:suppressAutoHyphens/>
      <w:spacing w:after="120" w:line="240" w:lineRule="auto"/>
      <w:ind w:left="283" w:firstLine="0"/>
    </w:pPr>
    <w:rPr>
      <w:rFonts w:ascii="Times New Roman" w:eastAsia="Times New Roman" w:hAnsi="Times New Roman"/>
      <w:sz w:val="16"/>
      <w:szCs w:val="16"/>
      <w:lang w:val="en-US" w:eastAsia="ar-SA"/>
    </w:rPr>
  </w:style>
  <w:style w:type="character" w:customStyle="1" w:styleId="BodyTextIndent3Char">
    <w:name w:val="Body Text Indent 3 Char"/>
    <w:basedOn w:val="DefaultParagraphFont"/>
    <w:link w:val="BodyTextIndent3"/>
    <w:rsid w:val="00D86BC8"/>
    <w:rPr>
      <w:rFonts w:ascii="Times New Roman" w:eastAsia="Times New Roman" w:hAnsi="Times New Roman" w:cs="Times New Roman"/>
      <w:sz w:val="16"/>
      <w:szCs w:val="16"/>
      <w:lang w:val="en-US" w:eastAsia="ar-SA"/>
    </w:rPr>
  </w:style>
  <w:style w:type="character" w:styleId="Hyperlink">
    <w:name w:val="Hyperlink"/>
    <w:basedOn w:val="DefaultParagraphFont"/>
    <w:uiPriority w:val="99"/>
    <w:unhideWhenUsed/>
    <w:rsid w:val="00106C37"/>
    <w:rPr>
      <w:color w:val="0000FF"/>
      <w:u w:val="single"/>
    </w:rPr>
  </w:style>
  <w:style w:type="table" w:styleId="TableGrid">
    <w:name w:val="Table Grid"/>
    <w:basedOn w:val="TableNormal"/>
    <w:uiPriority w:val="39"/>
    <w:rsid w:val="006E4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22DCF"/>
    <w:pPr>
      <w:spacing w:line="259" w:lineRule="auto"/>
      <w:outlineLvl w:val="9"/>
    </w:pPr>
  </w:style>
  <w:style w:type="paragraph" w:styleId="TOC1">
    <w:name w:val="toc 1"/>
    <w:basedOn w:val="Normal"/>
    <w:next w:val="Normal"/>
    <w:autoRedefine/>
    <w:uiPriority w:val="39"/>
    <w:unhideWhenUsed/>
    <w:rsid w:val="00722DCF"/>
    <w:pPr>
      <w:tabs>
        <w:tab w:val="right" w:leader="dot" w:pos="7928"/>
      </w:tabs>
      <w:spacing w:after="100"/>
      <w:ind w:left="0" w:hanging="142"/>
    </w:pPr>
  </w:style>
  <w:style w:type="paragraph" w:styleId="TOC2">
    <w:name w:val="toc 2"/>
    <w:basedOn w:val="Normal"/>
    <w:next w:val="Normal"/>
    <w:autoRedefine/>
    <w:uiPriority w:val="39"/>
    <w:unhideWhenUsed/>
    <w:rsid w:val="00722DCF"/>
    <w:pPr>
      <w:tabs>
        <w:tab w:val="right" w:leader="dot" w:pos="7928"/>
      </w:tabs>
      <w:spacing w:after="100"/>
      <w:ind w:left="567" w:hanging="425"/>
    </w:pPr>
  </w:style>
  <w:style w:type="paragraph" w:styleId="TOC3">
    <w:name w:val="toc 3"/>
    <w:basedOn w:val="Normal"/>
    <w:next w:val="Normal"/>
    <w:autoRedefine/>
    <w:uiPriority w:val="39"/>
    <w:unhideWhenUsed/>
    <w:rsid w:val="00AE4FA3"/>
    <w:pPr>
      <w:tabs>
        <w:tab w:val="left" w:pos="1320"/>
        <w:tab w:val="right" w:leader="dot" w:pos="7928"/>
      </w:tabs>
      <w:spacing w:after="100" w:line="360" w:lineRule="auto"/>
      <w:ind w:left="440" w:firstLine="127"/>
    </w:pPr>
  </w:style>
  <w:style w:type="table" w:customStyle="1" w:styleId="TableGridLight1">
    <w:name w:val="Table Grid Light1"/>
    <w:basedOn w:val="TableNormal"/>
    <w:uiPriority w:val="40"/>
    <w:rsid w:val="00083D82"/>
    <w:pPr>
      <w:spacing w:after="0" w:line="240" w:lineRule="auto"/>
    </w:pPr>
    <w:rPr>
      <w:rFonts w:ascii="Calibri" w:eastAsia="Calibri" w:hAnsi="Calibri" w:cs="Arial"/>
      <w:sz w:val="20"/>
      <w:szCs w:val="20"/>
      <w:lang w:val="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FE5"/>
    <w:pPr>
      <w:spacing w:after="200" w:line="276" w:lineRule="auto"/>
      <w:ind w:left="1622" w:hanging="1622"/>
    </w:pPr>
    <w:rPr>
      <w:rFonts w:ascii="Calibri" w:eastAsia="Calibri" w:hAnsi="Calibri" w:cs="Times New Roman"/>
    </w:rPr>
  </w:style>
  <w:style w:type="paragraph" w:styleId="Heading1">
    <w:name w:val="heading 1"/>
    <w:basedOn w:val="Normal"/>
    <w:next w:val="Normal"/>
    <w:link w:val="Heading1Char"/>
    <w:autoRedefine/>
    <w:uiPriority w:val="9"/>
    <w:qFormat/>
    <w:rsid w:val="00EC348D"/>
    <w:pPr>
      <w:keepNext/>
      <w:keepLines/>
      <w:spacing w:before="240" w:after="0" w:line="480" w:lineRule="auto"/>
      <w:ind w:left="0" w:firstLine="0"/>
      <w:jc w:val="center"/>
      <w:outlineLvl w:val="0"/>
    </w:pPr>
    <w:rPr>
      <w:rFonts w:asciiTheme="minorBidi" w:eastAsiaTheme="majorEastAsia" w:hAnsiTheme="minorBidi" w:cstheme="minorBidi"/>
      <w:b/>
      <w:bCs/>
      <w:color w:val="000000" w:themeColor="text1"/>
      <w:sz w:val="28"/>
      <w:szCs w:val="36"/>
      <w:lang w:val="en-US"/>
    </w:rPr>
  </w:style>
  <w:style w:type="paragraph" w:styleId="Heading2">
    <w:name w:val="heading 2"/>
    <w:basedOn w:val="Normal"/>
    <w:next w:val="Normal"/>
    <w:link w:val="Heading2Char"/>
    <w:uiPriority w:val="9"/>
    <w:unhideWhenUsed/>
    <w:qFormat/>
    <w:rsid w:val="00BD0AF3"/>
    <w:pPr>
      <w:keepNext/>
      <w:keepLines/>
      <w:numPr>
        <w:ilvl w:val="1"/>
        <w:numId w:val="14"/>
      </w:numPr>
      <w:spacing w:before="40" w:after="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unhideWhenUsed/>
    <w:qFormat/>
    <w:rsid w:val="00BD0AF3"/>
    <w:pPr>
      <w:keepNext/>
      <w:keepLines/>
      <w:numPr>
        <w:ilvl w:val="2"/>
        <w:numId w:val="14"/>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semiHidden/>
    <w:unhideWhenUsed/>
    <w:qFormat/>
    <w:rsid w:val="00722DCF"/>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22DCF"/>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22DCF"/>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22DCF"/>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22D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D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8D"/>
    <w:rPr>
      <w:rFonts w:asciiTheme="minorBidi" w:eastAsiaTheme="majorEastAsia" w:hAnsiTheme="minorBidi"/>
      <w:b/>
      <w:bCs/>
      <w:color w:val="000000" w:themeColor="text1"/>
      <w:sz w:val="28"/>
      <w:szCs w:val="36"/>
      <w:lang w:val="en-US"/>
    </w:rPr>
  </w:style>
  <w:style w:type="character" w:customStyle="1" w:styleId="Heading2Char">
    <w:name w:val="Heading 2 Char"/>
    <w:basedOn w:val="DefaultParagraphFont"/>
    <w:link w:val="Heading2"/>
    <w:uiPriority w:val="9"/>
    <w:rsid w:val="00BD0AF3"/>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BD0AF3"/>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722D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22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22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22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22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DC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F6FE5"/>
    <w:pPr>
      <w:tabs>
        <w:tab w:val="center" w:pos="4513"/>
        <w:tab w:val="right" w:pos="9026"/>
      </w:tabs>
    </w:pPr>
  </w:style>
  <w:style w:type="character" w:customStyle="1" w:styleId="HeaderChar">
    <w:name w:val="Header Char"/>
    <w:basedOn w:val="DefaultParagraphFont"/>
    <w:link w:val="Header"/>
    <w:uiPriority w:val="99"/>
    <w:rsid w:val="00AF6FE5"/>
    <w:rPr>
      <w:rFonts w:ascii="Calibri" w:eastAsia="Calibri" w:hAnsi="Calibri" w:cs="Times New Roman"/>
    </w:rPr>
  </w:style>
  <w:style w:type="paragraph" w:styleId="Footer">
    <w:name w:val="footer"/>
    <w:basedOn w:val="Normal"/>
    <w:link w:val="FooterChar"/>
    <w:uiPriority w:val="99"/>
    <w:unhideWhenUsed/>
    <w:rsid w:val="00203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5B4"/>
    <w:rPr>
      <w:rFonts w:ascii="Calibri" w:eastAsia="Calibri" w:hAnsi="Calibri" w:cs="Times New Roman"/>
    </w:rPr>
  </w:style>
  <w:style w:type="character" w:styleId="Emphasis">
    <w:name w:val="Emphasis"/>
    <w:uiPriority w:val="20"/>
    <w:qFormat/>
    <w:rsid w:val="00764F69"/>
    <w:rPr>
      <w:i/>
      <w:iCs/>
    </w:rPr>
  </w:style>
  <w:style w:type="paragraph" w:styleId="ListParagraph">
    <w:name w:val="List Paragraph"/>
    <w:basedOn w:val="Normal"/>
    <w:uiPriority w:val="34"/>
    <w:qFormat/>
    <w:rsid w:val="006064AB"/>
    <w:pPr>
      <w:ind w:left="720"/>
      <w:contextualSpacing/>
    </w:pPr>
  </w:style>
  <w:style w:type="paragraph" w:styleId="NormalWeb">
    <w:name w:val="Normal (Web)"/>
    <w:basedOn w:val="Normal"/>
    <w:uiPriority w:val="99"/>
    <w:unhideWhenUsed/>
    <w:rsid w:val="006064AB"/>
    <w:pPr>
      <w:spacing w:before="100" w:beforeAutospacing="1" w:after="100" w:afterAutospacing="1" w:line="240" w:lineRule="auto"/>
      <w:ind w:left="0" w:firstLine="0"/>
    </w:pPr>
    <w:rPr>
      <w:rFonts w:ascii="Times New Roman" w:eastAsia="Times New Roman" w:hAnsi="Times New Roman"/>
      <w:sz w:val="24"/>
      <w:szCs w:val="24"/>
      <w:lang w:val="en-US"/>
    </w:rPr>
  </w:style>
  <w:style w:type="character" w:styleId="Strong">
    <w:name w:val="Strong"/>
    <w:basedOn w:val="DefaultParagraphFont"/>
    <w:uiPriority w:val="22"/>
    <w:qFormat/>
    <w:rsid w:val="006064AB"/>
    <w:rPr>
      <w:b/>
      <w:bCs/>
    </w:rPr>
  </w:style>
  <w:style w:type="paragraph" w:styleId="BalloonText">
    <w:name w:val="Balloon Text"/>
    <w:basedOn w:val="Normal"/>
    <w:link w:val="BalloonTextChar"/>
    <w:uiPriority w:val="99"/>
    <w:semiHidden/>
    <w:unhideWhenUsed/>
    <w:rsid w:val="00606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AB"/>
    <w:rPr>
      <w:rFonts w:ascii="Tahoma" w:eastAsia="Calibri" w:hAnsi="Tahoma" w:cs="Tahoma"/>
      <w:sz w:val="16"/>
      <w:szCs w:val="16"/>
    </w:rPr>
  </w:style>
  <w:style w:type="paragraph" w:customStyle="1" w:styleId="Normal1">
    <w:name w:val="Normal1"/>
    <w:rsid w:val="006064AB"/>
    <w:pPr>
      <w:spacing w:after="200" w:line="276" w:lineRule="auto"/>
      <w:ind w:left="1622" w:hanging="1621"/>
      <w:contextualSpacing/>
    </w:pPr>
    <w:rPr>
      <w:rFonts w:ascii="Calibri" w:eastAsia="Calibri" w:hAnsi="Calibri" w:cs="Calibri"/>
      <w:color w:val="000000"/>
      <w:lang w:val="en-US"/>
    </w:rPr>
  </w:style>
  <w:style w:type="character" w:customStyle="1" w:styleId="academia-contact-value">
    <w:name w:val="academia-contact-value"/>
    <w:basedOn w:val="DefaultParagraphFont"/>
    <w:rsid w:val="006064AB"/>
  </w:style>
  <w:style w:type="character" w:customStyle="1" w:styleId="ArialnormalChar">
    <w:name w:val="Arial normal Char"/>
    <w:rsid w:val="00D86BC8"/>
    <w:rPr>
      <w:rFonts w:ascii="Arial" w:eastAsia="Times New Roman" w:hAnsi="Arial" w:cs="Arial"/>
      <w:sz w:val="24"/>
      <w:szCs w:val="24"/>
      <w:lang w:val="en-US"/>
    </w:rPr>
  </w:style>
  <w:style w:type="character" w:customStyle="1" w:styleId="null">
    <w:name w:val="null"/>
    <w:basedOn w:val="DefaultParagraphFont"/>
    <w:rsid w:val="00D86BC8"/>
  </w:style>
  <w:style w:type="paragraph" w:styleId="BodyTextIndent3">
    <w:name w:val="Body Text Indent 3"/>
    <w:basedOn w:val="Normal"/>
    <w:link w:val="BodyTextIndent3Char"/>
    <w:rsid w:val="00D86BC8"/>
    <w:pPr>
      <w:suppressAutoHyphens/>
      <w:spacing w:after="120" w:line="240" w:lineRule="auto"/>
      <w:ind w:left="283" w:firstLine="0"/>
    </w:pPr>
    <w:rPr>
      <w:rFonts w:ascii="Times New Roman" w:eastAsia="Times New Roman" w:hAnsi="Times New Roman"/>
      <w:sz w:val="16"/>
      <w:szCs w:val="16"/>
      <w:lang w:val="en-US" w:eastAsia="ar-SA"/>
    </w:rPr>
  </w:style>
  <w:style w:type="character" w:customStyle="1" w:styleId="BodyTextIndent3Char">
    <w:name w:val="Body Text Indent 3 Char"/>
    <w:basedOn w:val="DefaultParagraphFont"/>
    <w:link w:val="BodyTextIndent3"/>
    <w:rsid w:val="00D86BC8"/>
    <w:rPr>
      <w:rFonts w:ascii="Times New Roman" w:eastAsia="Times New Roman" w:hAnsi="Times New Roman" w:cs="Times New Roman"/>
      <w:sz w:val="16"/>
      <w:szCs w:val="16"/>
      <w:lang w:val="en-US" w:eastAsia="ar-SA"/>
    </w:rPr>
  </w:style>
  <w:style w:type="character" w:styleId="Hyperlink">
    <w:name w:val="Hyperlink"/>
    <w:basedOn w:val="DefaultParagraphFont"/>
    <w:uiPriority w:val="99"/>
    <w:unhideWhenUsed/>
    <w:rsid w:val="00106C37"/>
    <w:rPr>
      <w:color w:val="0000FF"/>
      <w:u w:val="single"/>
    </w:rPr>
  </w:style>
  <w:style w:type="table" w:styleId="TableGrid">
    <w:name w:val="Table Grid"/>
    <w:basedOn w:val="TableNormal"/>
    <w:uiPriority w:val="39"/>
    <w:rsid w:val="006E4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22DCF"/>
    <w:pPr>
      <w:spacing w:line="259" w:lineRule="auto"/>
      <w:outlineLvl w:val="9"/>
    </w:pPr>
  </w:style>
  <w:style w:type="paragraph" w:styleId="TOC1">
    <w:name w:val="toc 1"/>
    <w:basedOn w:val="Normal"/>
    <w:next w:val="Normal"/>
    <w:autoRedefine/>
    <w:uiPriority w:val="39"/>
    <w:unhideWhenUsed/>
    <w:rsid w:val="00722DCF"/>
    <w:pPr>
      <w:tabs>
        <w:tab w:val="right" w:leader="dot" w:pos="7928"/>
      </w:tabs>
      <w:spacing w:after="100"/>
      <w:ind w:left="0" w:hanging="142"/>
    </w:pPr>
  </w:style>
  <w:style w:type="paragraph" w:styleId="TOC2">
    <w:name w:val="toc 2"/>
    <w:basedOn w:val="Normal"/>
    <w:next w:val="Normal"/>
    <w:autoRedefine/>
    <w:uiPriority w:val="39"/>
    <w:unhideWhenUsed/>
    <w:rsid w:val="00722DCF"/>
    <w:pPr>
      <w:tabs>
        <w:tab w:val="right" w:leader="dot" w:pos="7928"/>
      </w:tabs>
      <w:spacing w:after="100"/>
      <w:ind w:left="567" w:hanging="425"/>
    </w:pPr>
  </w:style>
  <w:style w:type="paragraph" w:styleId="TOC3">
    <w:name w:val="toc 3"/>
    <w:basedOn w:val="Normal"/>
    <w:next w:val="Normal"/>
    <w:autoRedefine/>
    <w:uiPriority w:val="39"/>
    <w:unhideWhenUsed/>
    <w:rsid w:val="00AE4FA3"/>
    <w:pPr>
      <w:tabs>
        <w:tab w:val="left" w:pos="1320"/>
        <w:tab w:val="right" w:leader="dot" w:pos="7928"/>
      </w:tabs>
      <w:spacing w:after="100" w:line="360" w:lineRule="auto"/>
      <w:ind w:left="440" w:firstLine="127"/>
    </w:pPr>
  </w:style>
  <w:style w:type="table" w:customStyle="1" w:styleId="TableGridLight1">
    <w:name w:val="Table Grid Light1"/>
    <w:basedOn w:val="TableNormal"/>
    <w:uiPriority w:val="40"/>
    <w:rsid w:val="00083D82"/>
    <w:pPr>
      <w:spacing w:after="0" w:line="240" w:lineRule="auto"/>
    </w:pPr>
    <w:rPr>
      <w:rFonts w:ascii="Calibri" w:eastAsia="Calibri" w:hAnsi="Calibri" w:cs="Arial"/>
      <w:sz w:val="20"/>
      <w:szCs w:val="20"/>
      <w:lang w:val="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765060">
      <w:bodyDiv w:val="1"/>
      <w:marLeft w:val="0"/>
      <w:marRight w:val="0"/>
      <w:marTop w:val="0"/>
      <w:marBottom w:val="0"/>
      <w:divBdr>
        <w:top w:val="none" w:sz="0" w:space="0" w:color="auto"/>
        <w:left w:val="none" w:sz="0" w:space="0" w:color="auto"/>
        <w:bottom w:val="none" w:sz="0" w:space="0" w:color="auto"/>
        <w:right w:val="none" w:sz="0" w:space="0" w:color="auto"/>
      </w:divBdr>
    </w:div>
    <w:div w:id="1071997789">
      <w:bodyDiv w:val="1"/>
      <w:marLeft w:val="0"/>
      <w:marRight w:val="0"/>
      <w:marTop w:val="0"/>
      <w:marBottom w:val="0"/>
      <w:divBdr>
        <w:top w:val="none" w:sz="0" w:space="0" w:color="auto"/>
        <w:left w:val="none" w:sz="0" w:space="0" w:color="auto"/>
        <w:bottom w:val="none" w:sz="0" w:space="0" w:color="auto"/>
        <w:right w:val="none" w:sz="0" w:space="0" w:color="auto"/>
      </w:divBdr>
    </w:div>
    <w:div w:id="1327631489">
      <w:bodyDiv w:val="1"/>
      <w:marLeft w:val="0"/>
      <w:marRight w:val="0"/>
      <w:marTop w:val="0"/>
      <w:marBottom w:val="0"/>
      <w:divBdr>
        <w:top w:val="none" w:sz="0" w:space="0" w:color="auto"/>
        <w:left w:val="none" w:sz="0" w:space="0" w:color="auto"/>
        <w:bottom w:val="none" w:sz="0" w:space="0" w:color="auto"/>
        <w:right w:val="none" w:sz="0" w:space="0" w:color="auto"/>
      </w:divBdr>
    </w:div>
    <w:div w:id="1638297164">
      <w:bodyDiv w:val="1"/>
      <w:marLeft w:val="0"/>
      <w:marRight w:val="0"/>
      <w:marTop w:val="0"/>
      <w:marBottom w:val="0"/>
      <w:divBdr>
        <w:top w:val="none" w:sz="0" w:space="0" w:color="auto"/>
        <w:left w:val="none" w:sz="0" w:space="0" w:color="auto"/>
        <w:bottom w:val="none" w:sz="0" w:space="0" w:color="auto"/>
        <w:right w:val="none" w:sz="0" w:space="0" w:color="auto"/>
      </w:divBdr>
      <w:divsChild>
        <w:div w:id="1962413146">
          <w:marLeft w:val="0"/>
          <w:marRight w:val="0"/>
          <w:marTop w:val="0"/>
          <w:marBottom w:val="0"/>
          <w:divBdr>
            <w:top w:val="none" w:sz="0" w:space="0" w:color="auto"/>
            <w:left w:val="none" w:sz="0" w:space="0" w:color="auto"/>
            <w:bottom w:val="none" w:sz="0" w:space="0" w:color="auto"/>
            <w:right w:val="none" w:sz="0" w:space="0" w:color="auto"/>
          </w:divBdr>
        </w:div>
      </w:divsChild>
    </w:div>
    <w:div w:id="1687249847">
      <w:bodyDiv w:val="1"/>
      <w:marLeft w:val="0"/>
      <w:marRight w:val="0"/>
      <w:marTop w:val="0"/>
      <w:marBottom w:val="0"/>
      <w:divBdr>
        <w:top w:val="none" w:sz="0" w:space="0" w:color="auto"/>
        <w:left w:val="none" w:sz="0" w:space="0" w:color="auto"/>
        <w:bottom w:val="none" w:sz="0" w:space="0" w:color="auto"/>
        <w:right w:val="none" w:sz="0" w:space="0" w:color="auto"/>
      </w:divBdr>
    </w:div>
    <w:div w:id="1879050469">
      <w:bodyDiv w:val="1"/>
      <w:marLeft w:val="0"/>
      <w:marRight w:val="0"/>
      <w:marTop w:val="0"/>
      <w:marBottom w:val="0"/>
      <w:divBdr>
        <w:top w:val="none" w:sz="0" w:space="0" w:color="auto"/>
        <w:left w:val="none" w:sz="0" w:space="0" w:color="auto"/>
        <w:bottom w:val="none" w:sz="0" w:space="0" w:color="auto"/>
        <w:right w:val="none" w:sz="0" w:space="0" w:color="auto"/>
      </w:divBdr>
    </w:div>
    <w:div w:id="1927152249">
      <w:bodyDiv w:val="1"/>
      <w:marLeft w:val="0"/>
      <w:marRight w:val="0"/>
      <w:marTop w:val="0"/>
      <w:marBottom w:val="0"/>
      <w:divBdr>
        <w:top w:val="none" w:sz="0" w:space="0" w:color="auto"/>
        <w:left w:val="none" w:sz="0" w:space="0" w:color="auto"/>
        <w:bottom w:val="none" w:sz="0" w:space="0" w:color="auto"/>
        <w:right w:val="none" w:sz="0" w:space="0" w:color="auto"/>
      </w:divBdr>
      <w:divsChild>
        <w:div w:id="2066372810">
          <w:marLeft w:val="0"/>
          <w:marRight w:val="0"/>
          <w:marTop w:val="0"/>
          <w:marBottom w:val="0"/>
          <w:divBdr>
            <w:top w:val="none" w:sz="0" w:space="0" w:color="auto"/>
            <w:left w:val="none" w:sz="0" w:space="0" w:color="auto"/>
            <w:bottom w:val="none" w:sz="0" w:space="0" w:color="auto"/>
            <w:right w:val="none" w:sz="0" w:space="0" w:color="auto"/>
          </w:divBdr>
        </w:div>
      </w:divsChild>
    </w:div>
    <w:div w:id="193023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footer" Target="footer6.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3.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eader" Target="header5.xm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footer" Target="footer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oter" Target="footer8.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5E97B-1C2F-450C-9484-FE1811C76CE0}"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FE23DD8D-FCF6-468A-A84C-ED4E971560B5}">
      <dgm:prSet phldrT="[Text]" custT="1"/>
      <dgm:spPr/>
      <dgm:t>
        <a:bodyPr/>
        <a:lstStyle/>
        <a:p>
          <a:r>
            <a:rPr lang="en-US" sz="1200">
              <a:latin typeface="Arial" panose="020B0604020202020204" pitchFamily="34" charset="0"/>
              <a:cs typeface="Arial" panose="020B0604020202020204" pitchFamily="34" charset="0"/>
            </a:rPr>
            <a:t>Ahmad Syarif Hidayatullah (CEO)</a:t>
          </a:r>
        </a:p>
      </dgm:t>
    </dgm:pt>
    <dgm:pt modelId="{1FA544AD-2CF6-461B-985B-6B6B55B230D5}" type="parTrans" cxnId="{54F1F019-E337-44C8-BC1B-EC5CF3938C61}">
      <dgm:prSet/>
      <dgm:spPr/>
      <dgm:t>
        <a:bodyPr/>
        <a:lstStyle/>
        <a:p>
          <a:endParaRPr lang="en-US"/>
        </a:p>
      </dgm:t>
    </dgm:pt>
    <dgm:pt modelId="{A003AA6D-D536-4C80-8211-0B6AFD09C31B}" type="sibTrans" cxnId="{54F1F019-E337-44C8-BC1B-EC5CF3938C61}">
      <dgm:prSet/>
      <dgm:spPr/>
      <dgm:t>
        <a:bodyPr/>
        <a:lstStyle/>
        <a:p>
          <a:endParaRPr lang="en-US"/>
        </a:p>
      </dgm:t>
    </dgm:pt>
    <dgm:pt modelId="{F1452370-CBE8-4622-89B4-B81011AC2A01}">
      <dgm:prSet phldrT="[Text]" custT="1"/>
      <dgm:spPr/>
      <dgm:t>
        <a:bodyPr/>
        <a:lstStyle/>
        <a:p>
          <a:r>
            <a:rPr lang="en-US" sz="1200">
              <a:latin typeface="Arial" panose="020B0604020202020204" pitchFamily="34" charset="0"/>
              <a:cs typeface="Arial" panose="020B0604020202020204" pitchFamily="34" charset="0"/>
            </a:rPr>
            <a:t>Budy Wardoyo</a:t>
          </a:r>
        </a:p>
        <a:p>
          <a:r>
            <a:rPr lang="en-US" sz="1200">
              <a:latin typeface="Arial" panose="020B0604020202020204" pitchFamily="34" charset="0"/>
              <a:cs typeface="Arial" panose="020B0604020202020204" pitchFamily="34" charset="0"/>
            </a:rPr>
            <a:t>(Financial)</a:t>
          </a:r>
        </a:p>
      </dgm:t>
    </dgm:pt>
    <dgm:pt modelId="{A337E149-51D5-462F-AE5E-88654FA200AA}" type="parTrans" cxnId="{E4B4FAA6-5B6D-4B10-924A-56139A821D5F}">
      <dgm:prSet/>
      <dgm:spPr/>
      <dgm:t>
        <a:bodyPr/>
        <a:lstStyle/>
        <a:p>
          <a:endParaRPr lang="en-US" sz="1200">
            <a:latin typeface="Arial" panose="020B0604020202020204" pitchFamily="34" charset="0"/>
            <a:cs typeface="Arial" panose="020B0604020202020204" pitchFamily="34" charset="0"/>
          </a:endParaRPr>
        </a:p>
      </dgm:t>
    </dgm:pt>
    <dgm:pt modelId="{54017AE9-BA28-48EB-A64F-3BCB0D732699}" type="sibTrans" cxnId="{E4B4FAA6-5B6D-4B10-924A-56139A821D5F}">
      <dgm:prSet/>
      <dgm:spPr/>
      <dgm:t>
        <a:bodyPr/>
        <a:lstStyle/>
        <a:p>
          <a:endParaRPr lang="en-US"/>
        </a:p>
      </dgm:t>
    </dgm:pt>
    <dgm:pt modelId="{54F1A47B-E48C-459B-A6F9-22EEF5427BA1}">
      <dgm:prSet phldrT="[Text]" custT="1"/>
      <dgm:spPr/>
      <dgm:t>
        <a:bodyPr/>
        <a:lstStyle/>
        <a:p>
          <a:r>
            <a:rPr lang="en-US" sz="1200">
              <a:latin typeface="Arial" panose="020B0604020202020204" pitchFamily="34" charset="0"/>
              <a:cs typeface="Arial" panose="020B0604020202020204" pitchFamily="34" charset="0"/>
            </a:rPr>
            <a:t>Budi Yudo</a:t>
          </a:r>
        </a:p>
        <a:p>
          <a:r>
            <a:rPr lang="en-US" sz="1200">
              <a:latin typeface="Arial" panose="020B0604020202020204" pitchFamily="34" charset="0"/>
              <a:cs typeface="Arial" panose="020B0604020202020204" pitchFamily="34" charset="0"/>
            </a:rPr>
            <a:t>(CTO)</a:t>
          </a:r>
        </a:p>
      </dgm:t>
    </dgm:pt>
    <dgm:pt modelId="{9F2FBEC0-7732-4FE2-8604-4295D4F1B5B4}" type="parTrans" cxnId="{E85FD507-A0D8-48C9-AE03-D9189547A6BF}">
      <dgm:prSet/>
      <dgm:spPr/>
      <dgm:t>
        <a:bodyPr/>
        <a:lstStyle/>
        <a:p>
          <a:endParaRPr lang="en-US" sz="1200">
            <a:latin typeface="Arial" panose="020B0604020202020204" pitchFamily="34" charset="0"/>
            <a:cs typeface="Arial" panose="020B0604020202020204" pitchFamily="34" charset="0"/>
          </a:endParaRPr>
        </a:p>
      </dgm:t>
    </dgm:pt>
    <dgm:pt modelId="{1CE1531F-374B-41B8-A2B7-54D6A247FE86}" type="sibTrans" cxnId="{E85FD507-A0D8-48C9-AE03-D9189547A6BF}">
      <dgm:prSet/>
      <dgm:spPr/>
      <dgm:t>
        <a:bodyPr/>
        <a:lstStyle/>
        <a:p>
          <a:endParaRPr lang="en-US"/>
        </a:p>
      </dgm:t>
    </dgm:pt>
    <dgm:pt modelId="{D67937BB-C130-430D-A50D-03F683F02CA1}">
      <dgm:prSet phldrT="[Text]" custT="1"/>
      <dgm:spPr/>
      <dgm:t>
        <a:bodyPr/>
        <a:lstStyle/>
        <a:p>
          <a:r>
            <a:rPr lang="en-US" sz="1200">
              <a:latin typeface="Arial" panose="020B0604020202020204" pitchFamily="34" charset="0"/>
              <a:cs typeface="Arial" panose="020B0604020202020204" pitchFamily="34" charset="0"/>
            </a:rPr>
            <a:t>Hardiansyah</a:t>
          </a:r>
        </a:p>
        <a:p>
          <a:r>
            <a:rPr lang="en-US" sz="1200">
              <a:latin typeface="Arial" panose="020B0604020202020204" pitchFamily="34" charset="0"/>
              <a:cs typeface="Arial" panose="020B0604020202020204" pitchFamily="34" charset="0"/>
            </a:rPr>
            <a:t>(COO)</a:t>
          </a:r>
        </a:p>
      </dgm:t>
    </dgm:pt>
    <dgm:pt modelId="{6BAED34F-85A1-4134-8B65-5B9386A1B480}" type="parTrans" cxnId="{E90FA1C9-4178-414C-841C-70B291BD3562}">
      <dgm:prSet/>
      <dgm:spPr/>
      <dgm:t>
        <a:bodyPr/>
        <a:lstStyle/>
        <a:p>
          <a:endParaRPr lang="en-US" sz="1200">
            <a:latin typeface="Arial" panose="020B0604020202020204" pitchFamily="34" charset="0"/>
            <a:cs typeface="Arial" panose="020B0604020202020204" pitchFamily="34" charset="0"/>
          </a:endParaRPr>
        </a:p>
      </dgm:t>
    </dgm:pt>
    <dgm:pt modelId="{82ECBA0C-2B27-45CB-A6BC-6A9109A01287}" type="sibTrans" cxnId="{E90FA1C9-4178-414C-841C-70B291BD3562}">
      <dgm:prSet/>
      <dgm:spPr/>
      <dgm:t>
        <a:bodyPr/>
        <a:lstStyle/>
        <a:p>
          <a:endParaRPr lang="en-US"/>
        </a:p>
      </dgm:t>
    </dgm:pt>
    <dgm:pt modelId="{A7529CFE-2018-4EA5-AB80-3B36DDFA4F15}">
      <dgm:prSet phldrT="[Text]" custT="1"/>
      <dgm:spPr/>
      <dgm:t>
        <a:bodyPr/>
        <a:lstStyle/>
        <a:p>
          <a:r>
            <a:rPr lang="en-US" sz="1200">
              <a:latin typeface="Arial" panose="020B0604020202020204" pitchFamily="34" charset="0"/>
              <a:cs typeface="Arial" panose="020B0604020202020204" pitchFamily="34" charset="0"/>
            </a:rPr>
            <a:t>CMO</a:t>
          </a:r>
        </a:p>
      </dgm:t>
    </dgm:pt>
    <dgm:pt modelId="{32D84141-D79D-4C29-AC39-975579BC5F2A}" type="parTrans" cxnId="{E1A9370D-C092-4295-9FC4-8A6F6F1AD93B}">
      <dgm:prSet/>
      <dgm:spPr/>
      <dgm:t>
        <a:bodyPr/>
        <a:lstStyle/>
        <a:p>
          <a:endParaRPr lang="en-US" sz="1200">
            <a:latin typeface="Arial" panose="020B0604020202020204" pitchFamily="34" charset="0"/>
            <a:cs typeface="Arial" panose="020B0604020202020204" pitchFamily="34" charset="0"/>
          </a:endParaRPr>
        </a:p>
      </dgm:t>
    </dgm:pt>
    <dgm:pt modelId="{CFAD174B-0D48-485E-A445-2A35025111EF}" type="sibTrans" cxnId="{E1A9370D-C092-4295-9FC4-8A6F6F1AD93B}">
      <dgm:prSet/>
      <dgm:spPr/>
      <dgm:t>
        <a:bodyPr/>
        <a:lstStyle/>
        <a:p>
          <a:endParaRPr lang="en-US"/>
        </a:p>
      </dgm:t>
    </dgm:pt>
    <dgm:pt modelId="{59DB65DB-567A-4DB1-9310-81D769AEADC4}">
      <dgm:prSet phldrT="[Text]" custT="1"/>
      <dgm:spPr/>
      <dgm:t>
        <a:bodyPr/>
        <a:lstStyle/>
        <a:p>
          <a:r>
            <a:rPr lang="en-US" sz="1200">
              <a:latin typeface="Arial" panose="020B0604020202020204" pitchFamily="34" charset="0"/>
              <a:cs typeface="Arial" panose="020B0604020202020204" pitchFamily="34" charset="0"/>
            </a:rPr>
            <a:t>Expert Programer</a:t>
          </a:r>
        </a:p>
      </dgm:t>
    </dgm:pt>
    <dgm:pt modelId="{6091784D-1963-4A6A-AEEF-FAC429B27D54}" type="parTrans" cxnId="{527EDE5D-2FF6-4DF2-A556-218CD861B89B}">
      <dgm:prSet/>
      <dgm:spPr/>
      <dgm:t>
        <a:bodyPr/>
        <a:lstStyle/>
        <a:p>
          <a:endParaRPr lang="en-US" sz="1200">
            <a:latin typeface="Arial" panose="020B0604020202020204" pitchFamily="34" charset="0"/>
            <a:cs typeface="Arial" panose="020B0604020202020204" pitchFamily="34" charset="0"/>
          </a:endParaRPr>
        </a:p>
      </dgm:t>
    </dgm:pt>
    <dgm:pt modelId="{7D719C54-78A5-45FB-857F-16EEDE94BFF2}" type="sibTrans" cxnId="{527EDE5D-2FF6-4DF2-A556-218CD861B89B}">
      <dgm:prSet/>
      <dgm:spPr/>
      <dgm:t>
        <a:bodyPr/>
        <a:lstStyle/>
        <a:p>
          <a:endParaRPr lang="en-US"/>
        </a:p>
      </dgm:t>
    </dgm:pt>
    <dgm:pt modelId="{F1403774-B687-4ECA-9723-542BB0B1A312}">
      <dgm:prSet phldrT="[Text]" custT="1"/>
      <dgm:spPr/>
      <dgm:t>
        <a:bodyPr/>
        <a:lstStyle/>
        <a:p>
          <a:r>
            <a:rPr lang="en-US" sz="1200">
              <a:latin typeface="Arial" panose="020B0604020202020204" pitchFamily="34" charset="0"/>
              <a:cs typeface="Arial" panose="020B0604020202020204" pitchFamily="34" charset="0"/>
            </a:rPr>
            <a:t>Expert Marketer</a:t>
          </a:r>
        </a:p>
      </dgm:t>
    </dgm:pt>
    <dgm:pt modelId="{A6C14FD7-B441-4D31-BFD1-EBDFD8AFAEEB}" type="parTrans" cxnId="{CD660279-C34F-4CEB-A7B1-D4E7C7155DBA}">
      <dgm:prSet/>
      <dgm:spPr/>
      <dgm:t>
        <a:bodyPr/>
        <a:lstStyle/>
        <a:p>
          <a:endParaRPr lang="en-US" sz="1200">
            <a:latin typeface="Arial" panose="020B0604020202020204" pitchFamily="34" charset="0"/>
            <a:cs typeface="Arial" panose="020B0604020202020204" pitchFamily="34" charset="0"/>
          </a:endParaRPr>
        </a:p>
      </dgm:t>
    </dgm:pt>
    <dgm:pt modelId="{88F10528-A514-46A3-BF89-49047481F62D}" type="sibTrans" cxnId="{CD660279-C34F-4CEB-A7B1-D4E7C7155DBA}">
      <dgm:prSet/>
      <dgm:spPr/>
      <dgm:t>
        <a:bodyPr/>
        <a:lstStyle/>
        <a:p>
          <a:endParaRPr lang="en-US"/>
        </a:p>
      </dgm:t>
    </dgm:pt>
    <dgm:pt modelId="{9F4D4E1E-5CCB-4109-8528-D5B927F854BE}">
      <dgm:prSet phldrT="[Text]" custT="1"/>
      <dgm:spPr/>
      <dgm:t>
        <a:bodyPr/>
        <a:lstStyle/>
        <a:p>
          <a:r>
            <a:rPr lang="en-US" sz="1200">
              <a:latin typeface="Arial" panose="020B0604020202020204" pitchFamily="34" charset="0"/>
              <a:cs typeface="Arial" panose="020B0604020202020204" pitchFamily="34" charset="0"/>
            </a:rPr>
            <a:t>Senior Marketer</a:t>
          </a:r>
        </a:p>
      </dgm:t>
    </dgm:pt>
    <dgm:pt modelId="{E2301182-E9BC-40F1-9689-59C167434A11}" type="parTrans" cxnId="{B0C9EC7C-CABB-49B2-A8D5-907804A695DA}">
      <dgm:prSet/>
      <dgm:spPr/>
      <dgm:t>
        <a:bodyPr/>
        <a:lstStyle/>
        <a:p>
          <a:endParaRPr lang="en-US" sz="1200">
            <a:latin typeface="Arial" panose="020B0604020202020204" pitchFamily="34" charset="0"/>
            <a:cs typeface="Arial" panose="020B0604020202020204" pitchFamily="34" charset="0"/>
          </a:endParaRPr>
        </a:p>
      </dgm:t>
    </dgm:pt>
    <dgm:pt modelId="{0E3EC620-19F7-4E0E-9782-474B003AA15E}" type="sibTrans" cxnId="{B0C9EC7C-CABB-49B2-A8D5-907804A695DA}">
      <dgm:prSet/>
      <dgm:spPr/>
      <dgm:t>
        <a:bodyPr/>
        <a:lstStyle/>
        <a:p>
          <a:endParaRPr lang="en-US"/>
        </a:p>
      </dgm:t>
    </dgm:pt>
    <dgm:pt modelId="{A7DF33FE-F48B-4133-9943-32CD79DD30B8}">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BEC18614-A7A7-4471-9094-47E623309F39}" type="parTrans" cxnId="{5CE7E2B3-3A25-4512-907C-5D005056C01B}">
      <dgm:prSet/>
      <dgm:spPr/>
      <dgm:t>
        <a:bodyPr/>
        <a:lstStyle/>
        <a:p>
          <a:endParaRPr lang="en-US" sz="1200">
            <a:latin typeface="Arial" panose="020B0604020202020204" pitchFamily="34" charset="0"/>
            <a:cs typeface="Arial" panose="020B0604020202020204" pitchFamily="34" charset="0"/>
          </a:endParaRPr>
        </a:p>
      </dgm:t>
    </dgm:pt>
    <dgm:pt modelId="{877BD971-B0CE-482E-87A7-6A630A38AFE1}" type="sibTrans" cxnId="{5CE7E2B3-3A25-4512-907C-5D005056C01B}">
      <dgm:prSet/>
      <dgm:spPr/>
      <dgm:t>
        <a:bodyPr/>
        <a:lstStyle/>
        <a:p>
          <a:endParaRPr lang="en-US"/>
        </a:p>
      </dgm:t>
    </dgm:pt>
    <dgm:pt modelId="{FC85C530-F594-4CB1-B6AC-228AE34E927C}">
      <dgm:prSet phldrT="[Text]" custT="1"/>
      <dgm:spPr/>
      <dgm:t>
        <a:bodyPr/>
        <a:lstStyle/>
        <a:p>
          <a:r>
            <a:rPr lang="en-US" sz="1200">
              <a:latin typeface="Arial" panose="020B0604020202020204" pitchFamily="34" charset="0"/>
              <a:cs typeface="Arial" panose="020B0604020202020204" pitchFamily="34" charset="0"/>
            </a:rPr>
            <a:t>Internship</a:t>
          </a:r>
        </a:p>
      </dgm:t>
    </dgm:pt>
    <dgm:pt modelId="{78D510ED-3395-46B2-BD56-C4C32356CCAA}" type="parTrans" cxnId="{C43E0674-27EE-44D0-AFA6-B935BC38839F}">
      <dgm:prSet/>
      <dgm:spPr/>
      <dgm:t>
        <a:bodyPr/>
        <a:lstStyle/>
        <a:p>
          <a:endParaRPr lang="en-US" sz="1200">
            <a:latin typeface="Arial" panose="020B0604020202020204" pitchFamily="34" charset="0"/>
            <a:cs typeface="Arial" panose="020B0604020202020204" pitchFamily="34" charset="0"/>
          </a:endParaRPr>
        </a:p>
      </dgm:t>
    </dgm:pt>
    <dgm:pt modelId="{D00994C1-CD9F-4286-99A3-4E70261B3799}" type="sibTrans" cxnId="{C43E0674-27EE-44D0-AFA6-B935BC38839F}">
      <dgm:prSet/>
      <dgm:spPr/>
      <dgm:t>
        <a:bodyPr/>
        <a:lstStyle/>
        <a:p>
          <a:endParaRPr lang="en-US"/>
        </a:p>
      </dgm:t>
    </dgm:pt>
    <dgm:pt modelId="{50C59F97-2B5A-455D-8031-42B777CC6A2A}">
      <dgm:prSet phldrT="[Text]" custT="1"/>
      <dgm:spPr/>
      <dgm:t>
        <a:bodyPr/>
        <a:lstStyle/>
        <a:p>
          <a:r>
            <a:rPr lang="en-US" sz="1200">
              <a:latin typeface="Arial" panose="020B0604020202020204" pitchFamily="34" charset="0"/>
              <a:cs typeface="Arial" panose="020B0604020202020204" pitchFamily="34" charset="0"/>
            </a:rPr>
            <a:t>Expert Designer</a:t>
          </a:r>
        </a:p>
      </dgm:t>
    </dgm:pt>
    <dgm:pt modelId="{19E3248F-FDEF-45BE-9A6B-FD2737621E7C}" type="parTrans" cxnId="{8D971314-BBB6-410C-B9A9-451EE8DA393D}">
      <dgm:prSet/>
      <dgm:spPr/>
      <dgm:t>
        <a:bodyPr/>
        <a:lstStyle/>
        <a:p>
          <a:endParaRPr lang="en-US" sz="1200">
            <a:latin typeface="Arial" panose="020B0604020202020204" pitchFamily="34" charset="0"/>
            <a:cs typeface="Arial" panose="020B0604020202020204" pitchFamily="34" charset="0"/>
          </a:endParaRPr>
        </a:p>
      </dgm:t>
    </dgm:pt>
    <dgm:pt modelId="{64427CA2-D61E-4B21-9689-BC894C2DD8E6}" type="sibTrans" cxnId="{8D971314-BBB6-410C-B9A9-451EE8DA393D}">
      <dgm:prSet/>
      <dgm:spPr/>
      <dgm:t>
        <a:bodyPr/>
        <a:lstStyle/>
        <a:p>
          <a:endParaRPr lang="en-US"/>
        </a:p>
      </dgm:t>
    </dgm:pt>
    <dgm:pt modelId="{802E6075-FCAC-4FB9-86F0-F3FEF96F62F8}">
      <dgm:prSet phldrT="[Text]" custT="1"/>
      <dgm:spPr/>
      <dgm:t>
        <a:bodyPr/>
        <a:lstStyle/>
        <a:p>
          <a:r>
            <a:rPr lang="en-US" sz="1200">
              <a:latin typeface="Arial" panose="020B0604020202020204" pitchFamily="34" charset="0"/>
              <a:cs typeface="Arial" panose="020B0604020202020204" pitchFamily="34" charset="0"/>
            </a:rPr>
            <a:t>Support Manager</a:t>
          </a:r>
        </a:p>
      </dgm:t>
    </dgm:pt>
    <dgm:pt modelId="{A08D8FBD-C95C-4ED9-8EC4-DDB6F2C82CFF}" type="parTrans" cxnId="{4F12D962-655F-49C5-ACC5-628D067B5530}">
      <dgm:prSet/>
      <dgm:spPr/>
      <dgm:t>
        <a:bodyPr/>
        <a:lstStyle/>
        <a:p>
          <a:endParaRPr lang="en-US" sz="1200">
            <a:latin typeface="Arial" panose="020B0604020202020204" pitchFamily="34" charset="0"/>
            <a:cs typeface="Arial" panose="020B0604020202020204" pitchFamily="34" charset="0"/>
          </a:endParaRPr>
        </a:p>
      </dgm:t>
    </dgm:pt>
    <dgm:pt modelId="{F763F573-6F07-44DB-9B0C-8E4570E7ED2D}" type="sibTrans" cxnId="{4F12D962-655F-49C5-ACC5-628D067B5530}">
      <dgm:prSet/>
      <dgm:spPr/>
      <dgm:t>
        <a:bodyPr/>
        <a:lstStyle/>
        <a:p>
          <a:endParaRPr lang="en-US"/>
        </a:p>
      </dgm:t>
    </dgm:pt>
    <dgm:pt modelId="{42A3D754-B926-437C-84E9-0DF2E6963EF8}">
      <dgm:prSet phldrT="[Text]" custT="1"/>
      <dgm:spPr/>
      <dgm:t>
        <a:bodyPr/>
        <a:lstStyle/>
        <a:p>
          <a:r>
            <a:rPr lang="en-US" sz="1200">
              <a:latin typeface="Arial" panose="020B0604020202020204" pitchFamily="34" charset="0"/>
              <a:cs typeface="Arial" panose="020B0604020202020204" pitchFamily="34" charset="0"/>
            </a:rPr>
            <a:t>Senior Programer</a:t>
          </a:r>
        </a:p>
      </dgm:t>
    </dgm:pt>
    <dgm:pt modelId="{B9C837F1-836A-408B-A9A3-1EB7CC84FBEE}" type="parTrans" cxnId="{3EF1FB0F-76CC-4452-9FA3-47727E678CD6}">
      <dgm:prSet/>
      <dgm:spPr/>
      <dgm:t>
        <a:bodyPr/>
        <a:lstStyle/>
        <a:p>
          <a:endParaRPr lang="en-US" sz="1200">
            <a:latin typeface="Arial" panose="020B0604020202020204" pitchFamily="34" charset="0"/>
            <a:cs typeface="Arial" panose="020B0604020202020204" pitchFamily="34" charset="0"/>
          </a:endParaRPr>
        </a:p>
      </dgm:t>
    </dgm:pt>
    <dgm:pt modelId="{DEFAF7C2-0845-4312-A740-8216A5B17BC7}" type="sibTrans" cxnId="{3EF1FB0F-76CC-4452-9FA3-47727E678CD6}">
      <dgm:prSet/>
      <dgm:spPr/>
      <dgm:t>
        <a:bodyPr/>
        <a:lstStyle/>
        <a:p>
          <a:endParaRPr lang="en-US"/>
        </a:p>
      </dgm:t>
    </dgm:pt>
    <dgm:pt modelId="{3E6DB9FE-7465-4C9D-AC1E-FCAA2B297B45}">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9AAC9DBF-4AE9-4867-A7C1-6C251B327943}" type="parTrans" cxnId="{6D5A552C-BA9D-4BAB-92A8-332FCF96D8BF}">
      <dgm:prSet/>
      <dgm:spPr/>
      <dgm:t>
        <a:bodyPr/>
        <a:lstStyle/>
        <a:p>
          <a:endParaRPr lang="en-US" sz="1200">
            <a:latin typeface="Arial" panose="020B0604020202020204" pitchFamily="34" charset="0"/>
            <a:cs typeface="Arial" panose="020B0604020202020204" pitchFamily="34" charset="0"/>
          </a:endParaRPr>
        </a:p>
      </dgm:t>
    </dgm:pt>
    <dgm:pt modelId="{53ED63A3-4100-479C-BC5E-CDFDE76E9A5E}" type="sibTrans" cxnId="{6D5A552C-BA9D-4BAB-92A8-332FCF96D8BF}">
      <dgm:prSet/>
      <dgm:spPr/>
      <dgm:t>
        <a:bodyPr/>
        <a:lstStyle/>
        <a:p>
          <a:endParaRPr lang="en-US"/>
        </a:p>
      </dgm:t>
    </dgm:pt>
    <dgm:pt modelId="{17862B82-AB1C-427F-9148-3FAB20F24C25}">
      <dgm:prSet phldrT="[Text]" custT="1"/>
      <dgm:spPr/>
      <dgm:t>
        <a:bodyPr/>
        <a:lstStyle/>
        <a:p>
          <a:r>
            <a:rPr lang="en-US" sz="1200">
              <a:latin typeface="Arial" panose="020B0604020202020204" pitchFamily="34" charset="0"/>
              <a:cs typeface="Arial" panose="020B0604020202020204" pitchFamily="34" charset="0"/>
            </a:rPr>
            <a:t>Internship</a:t>
          </a:r>
        </a:p>
      </dgm:t>
    </dgm:pt>
    <dgm:pt modelId="{E9BBECF6-8A44-4FE9-83CB-9E9222C47BA3}" type="parTrans" cxnId="{F7C3E7B7-2D66-4203-8C3A-95C2CCEC9337}">
      <dgm:prSet/>
      <dgm:spPr/>
      <dgm:t>
        <a:bodyPr/>
        <a:lstStyle/>
        <a:p>
          <a:endParaRPr lang="en-US" sz="1200">
            <a:latin typeface="Arial" panose="020B0604020202020204" pitchFamily="34" charset="0"/>
            <a:cs typeface="Arial" panose="020B0604020202020204" pitchFamily="34" charset="0"/>
          </a:endParaRPr>
        </a:p>
      </dgm:t>
    </dgm:pt>
    <dgm:pt modelId="{BE708D29-5080-48EB-B076-A51B5B1FDE54}" type="sibTrans" cxnId="{F7C3E7B7-2D66-4203-8C3A-95C2CCEC9337}">
      <dgm:prSet/>
      <dgm:spPr/>
      <dgm:t>
        <a:bodyPr/>
        <a:lstStyle/>
        <a:p>
          <a:endParaRPr lang="en-US"/>
        </a:p>
      </dgm:t>
    </dgm:pt>
    <dgm:pt modelId="{937CE5C3-F117-493E-B7FB-8F1741E16F44}">
      <dgm:prSet phldrT="[Text]" custT="1"/>
      <dgm:spPr/>
      <dgm:t>
        <a:bodyPr/>
        <a:lstStyle/>
        <a:p>
          <a:r>
            <a:rPr lang="en-US" sz="1200">
              <a:latin typeface="Arial" panose="020B0604020202020204" pitchFamily="34" charset="0"/>
              <a:cs typeface="Arial" panose="020B0604020202020204" pitchFamily="34" charset="0"/>
            </a:rPr>
            <a:t>Senior Designer</a:t>
          </a:r>
        </a:p>
      </dgm:t>
    </dgm:pt>
    <dgm:pt modelId="{EF6451BB-09D7-4066-9C69-E45486342998}" type="parTrans" cxnId="{C02F2452-8A90-47B2-8014-A4FB8225949E}">
      <dgm:prSet/>
      <dgm:spPr/>
      <dgm:t>
        <a:bodyPr/>
        <a:lstStyle/>
        <a:p>
          <a:endParaRPr lang="en-US" sz="1200">
            <a:latin typeface="Arial" panose="020B0604020202020204" pitchFamily="34" charset="0"/>
            <a:cs typeface="Arial" panose="020B0604020202020204" pitchFamily="34" charset="0"/>
          </a:endParaRPr>
        </a:p>
      </dgm:t>
    </dgm:pt>
    <dgm:pt modelId="{69BA41F0-FB42-4059-9115-714E5FAFC308}" type="sibTrans" cxnId="{C02F2452-8A90-47B2-8014-A4FB8225949E}">
      <dgm:prSet/>
      <dgm:spPr/>
      <dgm:t>
        <a:bodyPr/>
        <a:lstStyle/>
        <a:p>
          <a:endParaRPr lang="en-US"/>
        </a:p>
      </dgm:t>
    </dgm:pt>
    <dgm:pt modelId="{6D7A49EA-A800-4555-A6EB-258F97ADFC7D}">
      <dgm:prSet phldrT="[Text]" custT="1"/>
      <dgm:spPr/>
      <dgm:t>
        <a:bodyPr/>
        <a:lstStyle/>
        <a:p>
          <a:r>
            <a:rPr lang="en-US" sz="1200">
              <a:latin typeface="Arial" panose="020B0604020202020204" pitchFamily="34" charset="0"/>
              <a:cs typeface="Arial" panose="020B0604020202020204" pitchFamily="34" charset="0"/>
            </a:rPr>
            <a:t>Junior Designer</a:t>
          </a:r>
        </a:p>
      </dgm:t>
    </dgm:pt>
    <dgm:pt modelId="{C01F7940-AB04-41FA-BFC5-929258B3AC0D}" type="parTrans" cxnId="{E1EB2A34-62A9-445E-A5AF-72B2AAB4A40E}">
      <dgm:prSet/>
      <dgm:spPr/>
      <dgm:t>
        <a:bodyPr/>
        <a:lstStyle/>
        <a:p>
          <a:endParaRPr lang="en-US" sz="1200">
            <a:latin typeface="Arial" panose="020B0604020202020204" pitchFamily="34" charset="0"/>
            <a:cs typeface="Arial" panose="020B0604020202020204" pitchFamily="34" charset="0"/>
          </a:endParaRPr>
        </a:p>
      </dgm:t>
    </dgm:pt>
    <dgm:pt modelId="{841C3E25-7010-4AF7-8721-E8333EF80DF2}" type="sibTrans" cxnId="{E1EB2A34-62A9-445E-A5AF-72B2AAB4A40E}">
      <dgm:prSet/>
      <dgm:spPr/>
      <dgm:t>
        <a:bodyPr/>
        <a:lstStyle/>
        <a:p>
          <a:endParaRPr lang="en-US"/>
        </a:p>
      </dgm:t>
    </dgm:pt>
    <dgm:pt modelId="{0B18CC1E-2D64-45BA-BAF7-0E8553169A62}">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A1128DF0-6812-4893-85CC-3FF07248868A}" type="parTrans" cxnId="{059A8FFD-EC20-4098-B88E-E272CB186631}">
      <dgm:prSet/>
      <dgm:spPr/>
      <dgm:t>
        <a:bodyPr/>
        <a:lstStyle/>
        <a:p>
          <a:endParaRPr lang="en-US" sz="1200">
            <a:latin typeface="Arial" panose="020B0604020202020204" pitchFamily="34" charset="0"/>
            <a:cs typeface="Arial" panose="020B0604020202020204" pitchFamily="34" charset="0"/>
          </a:endParaRPr>
        </a:p>
      </dgm:t>
    </dgm:pt>
    <dgm:pt modelId="{5B14F7DF-6642-4DCD-8DBB-1CD2411FF602}" type="sibTrans" cxnId="{059A8FFD-EC20-4098-B88E-E272CB186631}">
      <dgm:prSet/>
      <dgm:spPr/>
      <dgm:t>
        <a:bodyPr/>
        <a:lstStyle/>
        <a:p>
          <a:endParaRPr lang="en-US"/>
        </a:p>
      </dgm:t>
    </dgm:pt>
    <dgm:pt modelId="{398A2758-1E6D-48F4-A9CC-8FB648AAB6BC}">
      <dgm:prSet phldrT="[Text]" custT="1"/>
      <dgm:spPr/>
      <dgm:t>
        <a:bodyPr/>
        <a:lstStyle/>
        <a:p>
          <a:r>
            <a:rPr lang="en-US" sz="1200">
              <a:latin typeface="Arial" panose="020B0604020202020204" pitchFamily="34" charset="0"/>
              <a:cs typeface="Arial" panose="020B0604020202020204" pitchFamily="34" charset="0"/>
            </a:rPr>
            <a:t>Internship</a:t>
          </a:r>
        </a:p>
      </dgm:t>
    </dgm:pt>
    <dgm:pt modelId="{E954F4D8-3743-4FAC-AE0B-A80A2290A8C7}" type="parTrans" cxnId="{C1F5202A-0CA6-432C-AA85-936854A90B9B}">
      <dgm:prSet/>
      <dgm:spPr/>
      <dgm:t>
        <a:bodyPr/>
        <a:lstStyle/>
        <a:p>
          <a:endParaRPr lang="en-US" sz="1200">
            <a:latin typeface="Arial" panose="020B0604020202020204" pitchFamily="34" charset="0"/>
            <a:cs typeface="Arial" panose="020B0604020202020204" pitchFamily="34" charset="0"/>
          </a:endParaRPr>
        </a:p>
      </dgm:t>
    </dgm:pt>
    <dgm:pt modelId="{A630CB92-D1DC-4298-A427-9E141F14E471}" type="sibTrans" cxnId="{C1F5202A-0CA6-432C-AA85-936854A90B9B}">
      <dgm:prSet/>
      <dgm:spPr/>
      <dgm:t>
        <a:bodyPr/>
        <a:lstStyle/>
        <a:p>
          <a:endParaRPr lang="en-US"/>
        </a:p>
      </dgm:t>
    </dgm:pt>
    <dgm:pt modelId="{934FF18E-D719-4CC5-ACB3-DE4D62DBD755}">
      <dgm:prSet phldrT="[Text]" custT="1"/>
      <dgm:spPr/>
      <dgm:t>
        <a:bodyPr/>
        <a:lstStyle/>
        <a:p>
          <a:r>
            <a:rPr lang="en-US" sz="1200">
              <a:latin typeface="Arial" panose="020B0604020202020204" pitchFamily="34" charset="0"/>
              <a:cs typeface="Arial" panose="020B0604020202020204" pitchFamily="34" charset="0"/>
            </a:rPr>
            <a:t>Technical Support</a:t>
          </a:r>
        </a:p>
      </dgm:t>
    </dgm:pt>
    <dgm:pt modelId="{35D9F908-E480-42E6-942C-1D7012718466}" type="parTrans" cxnId="{391FA0FB-3F77-4CCB-92C8-EA91BAE46CD8}">
      <dgm:prSet/>
      <dgm:spPr/>
      <dgm:t>
        <a:bodyPr/>
        <a:lstStyle/>
        <a:p>
          <a:endParaRPr lang="en-US" sz="1200">
            <a:latin typeface="Arial" panose="020B0604020202020204" pitchFamily="34" charset="0"/>
            <a:cs typeface="Arial" panose="020B0604020202020204" pitchFamily="34" charset="0"/>
          </a:endParaRPr>
        </a:p>
      </dgm:t>
    </dgm:pt>
    <dgm:pt modelId="{DC90BA4C-A5A9-4913-8472-10D2525C1177}" type="sibTrans" cxnId="{391FA0FB-3F77-4CCB-92C8-EA91BAE46CD8}">
      <dgm:prSet/>
      <dgm:spPr/>
      <dgm:t>
        <a:bodyPr/>
        <a:lstStyle/>
        <a:p>
          <a:endParaRPr lang="en-US"/>
        </a:p>
      </dgm:t>
    </dgm:pt>
    <dgm:pt modelId="{4B0EDD33-081C-429B-94E7-AC874E8058B8}">
      <dgm:prSet phldrT="[Text]" custT="1"/>
      <dgm:spPr/>
      <dgm:t>
        <a:bodyPr/>
        <a:lstStyle/>
        <a:p>
          <a:r>
            <a:rPr lang="en-US" sz="1200">
              <a:latin typeface="Arial" panose="020B0604020202020204" pitchFamily="34" charset="0"/>
              <a:cs typeface="Arial" panose="020B0604020202020204" pitchFamily="34" charset="0"/>
            </a:rPr>
            <a:t>Admin</a:t>
          </a:r>
        </a:p>
      </dgm:t>
    </dgm:pt>
    <dgm:pt modelId="{27003A33-68DA-406E-9970-9AE0532AAE29}" type="parTrans" cxnId="{05E144B8-7FE4-4175-A853-801C32B9F51A}">
      <dgm:prSet/>
      <dgm:spPr/>
      <dgm:t>
        <a:bodyPr/>
        <a:lstStyle/>
        <a:p>
          <a:endParaRPr lang="en-US" sz="1200">
            <a:latin typeface="Arial" panose="020B0604020202020204" pitchFamily="34" charset="0"/>
            <a:cs typeface="Arial" panose="020B0604020202020204" pitchFamily="34" charset="0"/>
          </a:endParaRPr>
        </a:p>
      </dgm:t>
    </dgm:pt>
    <dgm:pt modelId="{F166E87D-0B59-4A1D-93AF-0782E7B6046A}" type="sibTrans" cxnId="{05E144B8-7FE4-4175-A853-801C32B9F51A}">
      <dgm:prSet/>
      <dgm:spPr/>
      <dgm:t>
        <a:bodyPr/>
        <a:lstStyle/>
        <a:p>
          <a:endParaRPr lang="en-US"/>
        </a:p>
      </dgm:t>
    </dgm:pt>
    <dgm:pt modelId="{62EBC727-54E1-4321-B57C-3676620811B5}">
      <dgm:prSet phldrT="[Text]" custT="1"/>
      <dgm:spPr/>
      <dgm:t>
        <a:bodyPr/>
        <a:lstStyle/>
        <a:p>
          <a:r>
            <a:rPr lang="en-US" sz="1200">
              <a:latin typeface="Arial" panose="020B0604020202020204" pitchFamily="34" charset="0"/>
              <a:cs typeface="Arial" panose="020B0604020202020204" pitchFamily="34" charset="0"/>
            </a:rPr>
            <a:t>Junior Programer</a:t>
          </a:r>
        </a:p>
      </dgm:t>
    </dgm:pt>
    <dgm:pt modelId="{76BB2AAA-221A-4864-BAB9-C9B9F89B580A}" type="sibTrans" cxnId="{66B6DFCF-BA20-41D1-BE8C-F26707EBE8F2}">
      <dgm:prSet/>
      <dgm:spPr/>
      <dgm:t>
        <a:bodyPr/>
        <a:lstStyle/>
        <a:p>
          <a:endParaRPr lang="en-US"/>
        </a:p>
      </dgm:t>
    </dgm:pt>
    <dgm:pt modelId="{CEB3B955-DAF4-4245-A62B-A05F8267E108}" type="parTrans" cxnId="{66B6DFCF-BA20-41D1-BE8C-F26707EBE8F2}">
      <dgm:prSet/>
      <dgm:spPr/>
      <dgm:t>
        <a:bodyPr/>
        <a:lstStyle/>
        <a:p>
          <a:endParaRPr lang="en-US" sz="1200">
            <a:latin typeface="Arial" panose="020B0604020202020204" pitchFamily="34" charset="0"/>
            <a:cs typeface="Arial" panose="020B0604020202020204" pitchFamily="34" charset="0"/>
          </a:endParaRPr>
        </a:p>
      </dgm:t>
    </dgm:pt>
    <dgm:pt modelId="{61A81655-49F6-4F04-8F99-669D7FB418B4}" type="pres">
      <dgm:prSet presAssocID="{F765E97B-1C2F-450C-9484-FE1811C76CE0}" presName="hierChild1" presStyleCnt="0">
        <dgm:presLayoutVars>
          <dgm:orgChart val="1"/>
          <dgm:chPref val="1"/>
          <dgm:dir/>
          <dgm:animOne val="branch"/>
          <dgm:animLvl val="lvl"/>
          <dgm:resizeHandles/>
        </dgm:presLayoutVars>
      </dgm:prSet>
      <dgm:spPr/>
      <dgm:t>
        <a:bodyPr/>
        <a:lstStyle/>
        <a:p>
          <a:endParaRPr lang="id-ID"/>
        </a:p>
      </dgm:t>
    </dgm:pt>
    <dgm:pt modelId="{D309AA8A-C94F-42DD-A2CB-C609FEAF0B12}" type="pres">
      <dgm:prSet presAssocID="{FE23DD8D-FCF6-468A-A84C-ED4E971560B5}" presName="hierRoot1" presStyleCnt="0">
        <dgm:presLayoutVars>
          <dgm:hierBranch/>
        </dgm:presLayoutVars>
      </dgm:prSet>
      <dgm:spPr/>
    </dgm:pt>
    <dgm:pt modelId="{9550B7A5-90E9-42DA-B97F-981242412E0D}" type="pres">
      <dgm:prSet presAssocID="{FE23DD8D-FCF6-468A-A84C-ED4E971560B5}" presName="rootComposite1" presStyleCnt="0"/>
      <dgm:spPr/>
    </dgm:pt>
    <dgm:pt modelId="{C1309318-22F8-46C7-9B8D-4DE1EC715FB7}" type="pres">
      <dgm:prSet presAssocID="{FE23DD8D-FCF6-468A-A84C-ED4E971560B5}" presName="rootText1" presStyleLbl="node0" presStyleIdx="0" presStyleCnt="1">
        <dgm:presLayoutVars>
          <dgm:chPref val="3"/>
        </dgm:presLayoutVars>
      </dgm:prSet>
      <dgm:spPr/>
      <dgm:t>
        <a:bodyPr/>
        <a:lstStyle/>
        <a:p>
          <a:endParaRPr lang="id-ID"/>
        </a:p>
      </dgm:t>
    </dgm:pt>
    <dgm:pt modelId="{1C756978-75F6-426B-8F46-D692E14500D4}" type="pres">
      <dgm:prSet presAssocID="{FE23DD8D-FCF6-468A-A84C-ED4E971560B5}" presName="rootConnector1" presStyleLbl="node1" presStyleIdx="0" presStyleCnt="0"/>
      <dgm:spPr/>
      <dgm:t>
        <a:bodyPr/>
        <a:lstStyle/>
        <a:p>
          <a:endParaRPr lang="id-ID"/>
        </a:p>
      </dgm:t>
    </dgm:pt>
    <dgm:pt modelId="{300A1AF9-CFDF-417F-B7D2-9BB6AB4949D0}" type="pres">
      <dgm:prSet presAssocID="{FE23DD8D-FCF6-468A-A84C-ED4E971560B5}" presName="hierChild2" presStyleCnt="0"/>
      <dgm:spPr/>
    </dgm:pt>
    <dgm:pt modelId="{DFB1F2F9-2B05-4179-83BF-AE09E4991D65}" type="pres">
      <dgm:prSet presAssocID="{A337E149-51D5-462F-AE5E-88654FA200AA}" presName="Name35" presStyleLbl="parChTrans1D2" presStyleIdx="0" presStyleCnt="4"/>
      <dgm:spPr/>
      <dgm:t>
        <a:bodyPr/>
        <a:lstStyle/>
        <a:p>
          <a:endParaRPr lang="id-ID"/>
        </a:p>
      </dgm:t>
    </dgm:pt>
    <dgm:pt modelId="{F95B3303-F8FE-4245-BCB4-5FFF7DC7BCBA}" type="pres">
      <dgm:prSet presAssocID="{F1452370-CBE8-4622-89B4-B81011AC2A01}" presName="hierRoot2" presStyleCnt="0">
        <dgm:presLayoutVars>
          <dgm:hierBranch/>
        </dgm:presLayoutVars>
      </dgm:prSet>
      <dgm:spPr/>
    </dgm:pt>
    <dgm:pt modelId="{833F2865-1598-438D-B9EA-4528F359F93E}" type="pres">
      <dgm:prSet presAssocID="{F1452370-CBE8-4622-89B4-B81011AC2A01}" presName="rootComposite" presStyleCnt="0"/>
      <dgm:spPr/>
    </dgm:pt>
    <dgm:pt modelId="{DAD4B25F-EACD-4F71-A017-BD050C8DD302}" type="pres">
      <dgm:prSet presAssocID="{F1452370-CBE8-4622-89B4-B81011AC2A01}" presName="rootText" presStyleLbl="node2" presStyleIdx="0" presStyleCnt="4">
        <dgm:presLayoutVars>
          <dgm:chPref val="3"/>
        </dgm:presLayoutVars>
      </dgm:prSet>
      <dgm:spPr/>
      <dgm:t>
        <a:bodyPr/>
        <a:lstStyle/>
        <a:p>
          <a:endParaRPr lang="id-ID"/>
        </a:p>
      </dgm:t>
    </dgm:pt>
    <dgm:pt modelId="{D8C459D5-D842-49E8-94B8-E2B7573F3573}" type="pres">
      <dgm:prSet presAssocID="{F1452370-CBE8-4622-89B4-B81011AC2A01}" presName="rootConnector" presStyleLbl="node2" presStyleIdx="0" presStyleCnt="4"/>
      <dgm:spPr/>
      <dgm:t>
        <a:bodyPr/>
        <a:lstStyle/>
        <a:p>
          <a:endParaRPr lang="id-ID"/>
        </a:p>
      </dgm:t>
    </dgm:pt>
    <dgm:pt modelId="{0191D24E-64CB-4900-8A73-87B6C7EB2C7D}" type="pres">
      <dgm:prSet presAssocID="{F1452370-CBE8-4622-89B4-B81011AC2A01}" presName="hierChild4" presStyleCnt="0"/>
      <dgm:spPr/>
    </dgm:pt>
    <dgm:pt modelId="{35B3C32F-9D25-4A47-8B96-025A57577F3D}" type="pres">
      <dgm:prSet presAssocID="{F1452370-CBE8-4622-89B4-B81011AC2A01}" presName="hierChild5" presStyleCnt="0"/>
      <dgm:spPr/>
    </dgm:pt>
    <dgm:pt modelId="{F09BE578-8914-4516-AC6B-3B39F2DFDB4E}" type="pres">
      <dgm:prSet presAssocID="{9F2FBEC0-7732-4FE2-8604-4295D4F1B5B4}" presName="Name35" presStyleLbl="parChTrans1D2" presStyleIdx="1" presStyleCnt="4"/>
      <dgm:spPr/>
      <dgm:t>
        <a:bodyPr/>
        <a:lstStyle/>
        <a:p>
          <a:endParaRPr lang="id-ID"/>
        </a:p>
      </dgm:t>
    </dgm:pt>
    <dgm:pt modelId="{C1AE7E07-1451-4383-A9A1-23655DAE2EED}" type="pres">
      <dgm:prSet presAssocID="{54F1A47B-E48C-459B-A6F9-22EEF5427BA1}" presName="hierRoot2" presStyleCnt="0">
        <dgm:presLayoutVars>
          <dgm:hierBranch/>
        </dgm:presLayoutVars>
      </dgm:prSet>
      <dgm:spPr/>
    </dgm:pt>
    <dgm:pt modelId="{BC060F6C-3791-4506-AE67-C7B210B0B366}" type="pres">
      <dgm:prSet presAssocID="{54F1A47B-E48C-459B-A6F9-22EEF5427BA1}" presName="rootComposite" presStyleCnt="0"/>
      <dgm:spPr/>
    </dgm:pt>
    <dgm:pt modelId="{329FD975-5AAB-4289-94C4-599851E2AA07}" type="pres">
      <dgm:prSet presAssocID="{54F1A47B-E48C-459B-A6F9-22EEF5427BA1}" presName="rootText" presStyleLbl="node2" presStyleIdx="1" presStyleCnt="4">
        <dgm:presLayoutVars>
          <dgm:chPref val="3"/>
        </dgm:presLayoutVars>
      </dgm:prSet>
      <dgm:spPr/>
      <dgm:t>
        <a:bodyPr/>
        <a:lstStyle/>
        <a:p>
          <a:endParaRPr lang="id-ID"/>
        </a:p>
      </dgm:t>
    </dgm:pt>
    <dgm:pt modelId="{E9526F30-9DF8-440E-BC59-0C9E81179D63}" type="pres">
      <dgm:prSet presAssocID="{54F1A47B-E48C-459B-A6F9-22EEF5427BA1}" presName="rootConnector" presStyleLbl="node2" presStyleIdx="1" presStyleCnt="4"/>
      <dgm:spPr/>
      <dgm:t>
        <a:bodyPr/>
        <a:lstStyle/>
        <a:p>
          <a:endParaRPr lang="id-ID"/>
        </a:p>
      </dgm:t>
    </dgm:pt>
    <dgm:pt modelId="{13B06334-B269-4917-93B8-42607F2DD52D}" type="pres">
      <dgm:prSet presAssocID="{54F1A47B-E48C-459B-A6F9-22EEF5427BA1}" presName="hierChild4" presStyleCnt="0"/>
      <dgm:spPr/>
    </dgm:pt>
    <dgm:pt modelId="{991F30B0-F73F-4A73-A648-AB7418DE22AA}" type="pres">
      <dgm:prSet presAssocID="{6091784D-1963-4A6A-AEEF-FAC429B27D54}" presName="Name35" presStyleLbl="parChTrans1D3" presStyleIdx="0" presStyleCnt="7"/>
      <dgm:spPr/>
      <dgm:t>
        <a:bodyPr/>
        <a:lstStyle/>
        <a:p>
          <a:endParaRPr lang="id-ID"/>
        </a:p>
      </dgm:t>
    </dgm:pt>
    <dgm:pt modelId="{1E4B3794-174B-4319-9E71-2CB01095082B}" type="pres">
      <dgm:prSet presAssocID="{59DB65DB-567A-4DB1-9310-81D769AEADC4}" presName="hierRoot2" presStyleCnt="0">
        <dgm:presLayoutVars>
          <dgm:hierBranch val="init"/>
        </dgm:presLayoutVars>
      </dgm:prSet>
      <dgm:spPr/>
    </dgm:pt>
    <dgm:pt modelId="{31CB99DC-6D93-48C8-AE80-3F8D8BEEA73B}" type="pres">
      <dgm:prSet presAssocID="{59DB65DB-567A-4DB1-9310-81D769AEADC4}" presName="rootComposite" presStyleCnt="0"/>
      <dgm:spPr/>
    </dgm:pt>
    <dgm:pt modelId="{5EB7E398-CC58-426D-8FC3-B4F55F3733DF}" type="pres">
      <dgm:prSet presAssocID="{59DB65DB-567A-4DB1-9310-81D769AEADC4}" presName="rootText" presStyleLbl="node3" presStyleIdx="0" presStyleCnt="7">
        <dgm:presLayoutVars>
          <dgm:chPref val="3"/>
        </dgm:presLayoutVars>
      </dgm:prSet>
      <dgm:spPr/>
      <dgm:t>
        <a:bodyPr/>
        <a:lstStyle/>
        <a:p>
          <a:endParaRPr lang="id-ID"/>
        </a:p>
      </dgm:t>
    </dgm:pt>
    <dgm:pt modelId="{25F92A6C-BE97-4BE3-98FA-94E2A7F05B6E}" type="pres">
      <dgm:prSet presAssocID="{59DB65DB-567A-4DB1-9310-81D769AEADC4}" presName="rootConnector" presStyleLbl="node3" presStyleIdx="0" presStyleCnt="7"/>
      <dgm:spPr/>
      <dgm:t>
        <a:bodyPr/>
        <a:lstStyle/>
        <a:p>
          <a:endParaRPr lang="id-ID"/>
        </a:p>
      </dgm:t>
    </dgm:pt>
    <dgm:pt modelId="{45582505-4C4B-434B-B7E1-41D2810FE64A}" type="pres">
      <dgm:prSet presAssocID="{59DB65DB-567A-4DB1-9310-81D769AEADC4}" presName="hierChild4" presStyleCnt="0"/>
      <dgm:spPr/>
    </dgm:pt>
    <dgm:pt modelId="{9E3ADD05-B58C-4E34-BDD6-3E79E0669473}" type="pres">
      <dgm:prSet presAssocID="{B9C837F1-836A-408B-A9A3-1EB7CC84FBEE}" presName="Name37" presStyleLbl="parChTrans1D4" presStyleIdx="0" presStyleCnt="10"/>
      <dgm:spPr/>
      <dgm:t>
        <a:bodyPr/>
        <a:lstStyle/>
        <a:p>
          <a:endParaRPr lang="id-ID"/>
        </a:p>
      </dgm:t>
    </dgm:pt>
    <dgm:pt modelId="{6729C8A5-6C1F-441D-BBCB-0B679F4C4ED2}" type="pres">
      <dgm:prSet presAssocID="{42A3D754-B926-437C-84E9-0DF2E6963EF8}" presName="hierRoot2" presStyleCnt="0">
        <dgm:presLayoutVars>
          <dgm:hierBranch val="init"/>
        </dgm:presLayoutVars>
      </dgm:prSet>
      <dgm:spPr/>
    </dgm:pt>
    <dgm:pt modelId="{66F26A4C-D4BD-4B18-8542-3F2A83071B41}" type="pres">
      <dgm:prSet presAssocID="{42A3D754-B926-437C-84E9-0DF2E6963EF8}" presName="rootComposite" presStyleCnt="0"/>
      <dgm:spPr/>
    </dgm:pt>
    <dgm:pt modelId="{55CA0597-39BF-49BD-8C31-0A4EC74062A0}" type="pres">
      <dgm:prSet presAssocID="{42A3D754-B926-437C-84E9-0DF2E6963EF8}" presName="rootText" presStyleLbl="node4" presStyleIdx="0" presStyleCnt="10">
        <dgm:presLayoutVars>
          <dgm:chPref val="3"/>
        </dgm:presLayoutVars>
      </dgm:prSet>
      <dgm:spPr/>
      <dgm:t>
        <a:bodyPr/>
        <a:lstStyle/>
        <a:p>
          <a:endParaRPr lang="id-ID"/>
        </a:p>
      </dgm:t>
    </dgm:pt>
    <dgm:pt modelId="{CE24DD9F-076B-466C-98E8-EA089B9A99E5}" type="pres">
      <dgm:prSet presAssocID="{42A3D754-B926-437C-84E9-0DF2E6963EF8}" presName="rootConnector" presStyleLbl="node4" presStyleIdx="0" presStyleCnt="10"/>
      <dgm:spPr/>
      <dgm:t>
        <a:bodyPr/>
        <a:lstStyle/>
        <a:p>
          <a:endParaRPr lang="id-ID"/>
        </a:p>
      </dgm:t>
    </dgm:pt>
    <dgm:pt modelId="{ECBDC606-BB3A-4A36-BC00-6000B64EB8A0}" type="pres">
      <dgm:prSet presAssocID="{42A3D754-B926-437C-84E9-0DF2E6963EF8}" presName="hierChild4" presStyleCnt="0"/>
      <dgm:spPr/>
    </dgm:pt>
    <dgm:pt modelId="{4E54C8C1-5452-4384-ADF3-CAB114EB43EB}" type="pres">
      <dgm:prSet presAssocID="{42A3D754-B926-437C-84E9-0DF2E6963EF8}" presName="hierChild5" presStyleCnt="0"/>
      <dgm:spPr/>
    </dgm:pt>
    <dgm:pt modelId="{42BE2190-5D59-435C-AC4B-A82A8C02EF1D}" type="pres">
      <dgm:prSet presAssocID="{CEB3B955-DAF4-4245-A62B-A05F8267E108}" presName="Name37" presStyleLbl="parChTrans1D4" presStyleIdx="1" presStyleCnt="10"/>
      <dgm:spPr/>
      <dgm:t>
        <a:bodyPr/>
        <a:lstStyle/>
        <a:p>
          <a:endParaRPr lang="id-ID"/>
        </a:p>
      </dgm:t>
    </dgm:pt>
    <dgm:pt modelId="{DB1CD759-D0C1-47E7-8B3E-F163290536CD}" type="pres">
      <dgm:prSet presAssocID="{62EBC727-54E1-4321-B57C-3676620811B5}" presName="hierRoot2" presStyleCnt="0">
        <dgm:presLayoutVars>
          <dgm:hierBranch val="init"/>
        </dgm:presLayoutVars>
      </dgm:prSet>
      <dgm:spPr/>
    </dgm:pt>
    <dgm:pt modelId="{A780A4C6-8202-45AE-A8E0-16CDD9A74142}" type="pres">
      <dgm:prSet presAssocID="{62EBC727-54E1-4321-B57C-3676620811B5}" presName="rootComposite" presStyleCnt="0"/>
      <dgm:spPr/>
    </dgm:pt>
    <dgm:pt modelId="{385FFA60-EE26-4894-8E31-359CF6D002B3}" type="pres">
      <dgm:prSet presAssocID="{62EBC727-54E1-4321-B57C-3676620811B5}" presName="rootText" presStyleLbl="node4" presStyleIdx="1" presStyleCnt="10">
        <dgm:presLayoutVars>
          <dgm:chPref val="3"/>
        </dgm:presLayoutVars>
      </dgm:prSet>
      <dgm:spPr/>
      <dgm:t>
        <a:bodyPr/>
        <a:lstStyle/>
        <a:p>
          <a:endParaRPr lang="id-ID"/>
        </a:p>
      </dgm:t>
    </dgm:pt>
    <dgm:pt modelId="{A7B648C5-7229-4E3C-ACA8-117DB99B4428}" type="pres">
      <dgm:prSet presAssocID="{62EBC727-54E1-4321-B57C-3676620811B5}" presName="rootConnector" presStyleLbl="node4" presStyleIdx="1" presStyleCnt="10"/>
      <dgm:spPr/>
      <dgm:t>
        <a:bodyPr/>
        <a:lstStyle/>
        <a:p>
          <a:endParaRPr lang="id-ID"/>
        </a:p>
      </dgm:t>
    </dgm:pt>
    <dgm:pt modelId="{0CB24FE0-2C2C-46FE-AB51-915AD0E3EB75}" type="pres">
      <dgm:prSet presAssocID="{62EBC727-54E1-4321-B57C-3676620811B5}" presName="hierChild4" presStyleCnt="0"/>
      <dgm:spPr/>
    </dgm:pt>
    <dgm:pt modelId="{4620365D-98D6-4B9C-A4AB-291570503A84}" type="pres">
      <dgm:prSet presAssocID="{62EBC727-54E1-4321-B57C-3676620811B5}" presName="hierChild5" presStyleCnt="0"/>
      <dgm:spPr/>
    </dgm:pt>
    <dgm:pt modelId="{CAD1DAEC-AE44-45F3-8B45-390C2C520881}" type="pres">
      <dgm:prSet presAssocID="{9AAC9DBF-4AE9-4867-A7C1-6C251B327943}" presName="Name37" presStyleLbl="parChTrans1D4" presStyleIdx="2" presStyleCnt="10"/>
      <dgm:spPr/>
      <dgm:t>
        <a:bodyPr/>
        <a:lstStyle/>
        <a:p>
          <a:endParaRPr lang="id-ID"/>
        </a:p>
      </dgm:t>
    </dgm:pt>
    <dgm:pt modelId="{AD36459F-672D-45C9-9265-11622691EB78}" type="pres">
      <dgm:prSet presAssocID="{3E6DB9FE-7465-4C9D-AC1E-FCAA2B297B45}" presName="hierRoot2" presStyleCnt="0">
        <dgm:presLayoutVars>
          <dgm:hierBranch val="init"/>
        </dgm:presLayoutVars>
      </dgm:prSet>
      <dgm:spPr/>
    </dgm:pt>
    <dgm:pt modelId="{6E12F223-F2A5-42D2-ABB4-417A9932DBFB}" type="pres">
      <dgm:prSet presAssocID="{3E6DB9FE-7465-4C9D-AC1E-FCAA2B297B45}" presName="rootComposite" presStyleCnt="0"/>
      <dgm:spPr/>
    </dgm:pt>
    <dgm:pt modelId="{60FF63C4-24DC-4B9D-82B7-D4658BC8A6BE}" type="pres">
      <dgm:prSet presAssocID="{3E6DB9FE-7465-4C9D-AC1E-FCAA2B297B45}" presName="rootText" presStyleLbl="node4" presStyleIdx="2" presStyleCnt="10">
        <dgm:presLayoutVars>
          <dgm:chPref val="3"/>
        </dgm:presLayoutVars>
      </dgm:prSet>
      <dgm:spPr/>
      <dgm:t>
        <a:bodyPr/>
        <a:lstStyle/>
        <a:p>
          <a:endParaRPr lang="id-ID"/>
        </a:p>
      </dgm:t>
    </dgm:pt>
    <dgm:pt modelId="{CAC39FCA-0F50-4B91-90A1-5B4E18ACC279}" type="pres">
      <dgm:prSet presAssocID="{3E6DB9FE-7465-4C9D-AC1E-FCAA2B297B45}" presName="rootConnector" presStyleLbl="node4" presStyleIdx="2" presStyleCnt="10"/>
      <dgm:spPr/>
      <dgm:t>
        <a:bodyPr/>
        <a:lstStyle/>
        <a:p>
          <a:endParaRPr lang="id-ID"/>
        </a:p>
      </dgm:t>
    </dgm:pt>
    <dgm:pt modelId="{A555E4E6-7D47-426C-9CB7-B0E10FDA5052}" type="pres">
      <dgm:prSet presAssocID="{3E6DB9FE-7465-4C9D-AC1E-FCAA2B297B45}" presName="hierChild4" presStyleCnt="0"/>
      <dgm:spPr/>
    </dgm:pt>
    <dgm:pt modelId="{6AC74777-48A3-411F-A72F-E29371F96022}" type="pres">
      <dgm:prSet presAssocID="{3E6DB9FE-7465-4C9D-AC1E-FCAA2B297B45}" presName="hierChild5" presStyleCnt="0"/>
      <dgm:spPr/>
    </dgm:pt>
    <dgm:pt modelId="{16145773-8210-4A1E-A5FF-5B6C47A9CA61}" type="pres">
      <dgm:prSet presAssocID="{E9BBECF6-8A44-4FE9-83CB-9E9222C47BA3}" presName="Name37" presStyleLbl="parChTrans1D4" presStyleIdx="3" presStyleCnt="10"/>
      <dgm:spPr/>
      <dgm:t>
        <a:bodyPr/>
        <a:lstStyle/>
        <a:p>
          <a:endParaRPr lang="id-ID"/>
        </a:p>
      </dgm:t>
    </dgm:pt>
    <dgm:pt modelId="{EC8132C8-B33C-40C2-9915-E23707B9771E}" type="pres">
      <dgm:prSet presAssocID="{17862B82-AB1C-427F-9148-3FAB20F24C25}" presName="hierRoot2" presStyleCnt="0">
        <dgm:presLayoutVars>
          <dgm:hierBranch val="init"/>
        </dgm:presLayoutVars>
      </dgm:prSet>
      <dgm:spPr/>
    </dgm:pt>
    <dgm:pt modelId="{DDBFE5B4-682B-4682-97D5-FE0D5504A4C6}" type="pres">
      <dgm:prSet presAssocID="{17862B82-AB1C-427F-9148-3FAB20F24C25}" presName="rootComposite" presStyleCnt="0"/>
      <dgm:spPr/>
    </dgm:pt>
    <dgm:pt modelId="{4581DAC8-D140-4BAC-8B44-48EDE9DE3BB9}" type="pres">
      <dgm:prSet presAssocID="{17862B82-AB1C-427F-9148-3FAB20F24C25}" presName="rootText" presStyleLbl="node4" presStyleIdx="3" presStyleCnt="10">
        <dgm:presLayoutVars>
          <dgm:chPref val="3"/>
        </dgm:presLayoutVars>
      </dgm:prSet>
      <dgm:spPr/>
      <dgm:t>
        <a:bodyPr/>
        <a:lstStyle/>
        <a:p>
          <a:endParaRPr lang="id-ID"/>
        </a:p>
      </dgm:t>
    </dgm:pt>
    <dgm:pt modelId="{77238A1F-18A9-471A-B2CB-6B76B50407BB}" type="pres">
      <dgm:prSet presAssocID="{17862B82-AB1C-427F-9148-3FAB20F24C25}" presName="rootConnector" presStyleLbl="node4" presStyleIdx="3" presStyleCnt="10"/>
      <dgm:spPr/>
      <dgm:t>
        <a:bodyPr/>
        <a:lstStyle/>
        <a:p>
          <a:endParaRPr lang="id-ID"/>
        </a:p>
      </dgm:t>
    </dgm:pt>
    <dgm:pt modelId="{2361F232-ED48-4E63-B495-8408A66BF97A}" type="pres">
      <dgm:prSet presAssocID="{17862B82-AB1C-427F-9148-3FAB20F24C25}" presName="hierChild4" presStyleCnt="0"/>
      <dgm:spPr/>
    </dgm:pt>
    <dgm:pt modelId="{604D5A93-FD64-440C-B0E9-505B1B8579A0}" type="pres">
      <dgm:prSet presAssocID="{17862B82-AB1C-427F-9148-3FAB20F24C25}" presName="hierChild5" presStyleCnt="0"/>
      <dgm:spPr/>
    </dgm:pt>
    <dgm:pt modelId="{D00D0FDE-85C5-4A55-9455-3D1238016791}" type="pres">
      <dgm:prSet presAssocID="{59DB65DB-567A-4DB1-9310-81D769AEADC4}" presName="hierChild5" presStyleCnt="0"/>
      <dgm:spPr/>
    </dgm:pt>
    <dgm:pt modelId="{7A941128-AC71-46B9-BB17-B972B5C240E9}" type="pres">
      <dgm:prSet presAssocID="{19E3248F-FDEF-45BE-9A6B-FD2737621E7C}" presName="Name35" presStyleLbl="parChTrans1D3" presStyleIdx="1" presStyleCnt="7"/>
      <dgm:spPr/>
      <dgm:t>
        <a:bodyPr/>
        <a:lstStyle/>
        <a:p>
          <a:endParaRPr lang="id-ID"/>
        </a:p>
      </dgm:t>
    </dgm:pt>
    <dgm:pt modelId="{1A1A68B1-0372-4B48-A48F-8F277D243F57}" type="pres">
      <dgm:prSet presAssocID="{50C59F97-2B5A-455D-8031-42B777CC6A2A}" presName="hierRoot2" presStyleCnt="0">
        <dgm:presLayoutVars>
          <dgm:hierBranch val="init"/>
        </dgm:presLayoutVars>
      </dgm:prSet>
      <dgm:spPr/>
    </dgm:pt>
    <dgm:pt modelId="{821DEE24-33AC-4857-B9A6-A665B853E4BF}" type="pres">
      <dgm:prSet presAssocID="{50C59F97-2B5A-455D-8031-42B777CC6A2A}" presName="rootComposite" presStyleCnt="0"/>
      <dgm:spPr/>
    </dgm:pt>
    <dgm:pt modelId="{85D26B25-2FD5-4A11-B304-5E949F31BD49}" type="pres">
      <dgm:prSet presAssocID="{50C59F97-2B5A-455D-8031-42B777CC6A2A}" presName="rootText" presStyleLbl="node3" presStyleIdx="1" presStyleCnt="7">
        <dgm:presLayoutVars>
          <dgm:chPref val="3"/>
        </dgm:presLayoutVars>
      </dgm:prSet>
      <dgm:spPr/>
      <dgm:t>
        <a:bodyPr/>
        <a:lstStyle/>
        <a:p>
          <a:endParaRPr lang="id-ID"/>
        </a:p>
      </dgm:t>
    </dgm:pt>
    <dgm:pt modelId="{6BF7999E-C246-441C-AAE0-F4DA03AD06B0}" type="pres">
      <dgm:prSet presAssocID="{50C59F97-2B5A-455D-8031-42B777CC6A2A}" presName="rootConnector" presStyleLbl="node3" presStyleIdx="1" presStyleCnt="7"/>
      <dgm:spPr/>
      <dgm:t>
        <a:bodyPr/>
        <a:lstStyle/>
        <a:p>
          <a:endParaRPr lang="id-ID"/>
        </a:p>
      </dgm:t>
    </dgm:pt>
    <dgm:pt modelId="{596CD98C-C292-4EC3-96D0-EDFC45B10653}" type="pres">
      <dgm:prSet presAssocID="{50C59F97-2B5A-455D-8031-42B777CC6A2A}" presName="hierChild4" presStyleCnt="0"/>
      <dgm:spPr/>
    </dgm:pt>
    <dgm:pt modelId="{A2BD9014-5BF2-4C7A-8E87-FE3F7B7B4F49}" type="pres">
      <dgm:prSet presAssocID="{EF6451BB-09D7-4066-9C69-E45486342998}" presName="Name37" presStyleLbl="parChTrans1D4" presStyleIdx="4" presStyleCnt="10"/>
      <dgm:spPr/>
      <dgm:t>
        <a:bodyPr/>
        <a:lstStyle/>
        <a:p>
          <a:endParaRPr lang="id-ID"/>
        </a:p>
      </dgm:t>
    </dgm:pt>
    <dgm:pt modelId="{A2940955-E4C5-4601-A21C-CAAE4A6A41F0}" type="pres">
      <dgm:prSet presAssocID="{937CE5C3-F117-493E-B7FB-8F1741E16F44}" presName="hierRoot2" presStyleCnt="0">
        <dgm:presLayoutVars>
          <dgm:hierBranch val="init"/>
        </dgm:presLayoutVars>
      </dgm:prSet>
      <dgm:spPr/>
    </dgm:pt>
    <dgm:pt modelId="{40713CC9-FAC5-4A40-9C51-059D04905FAA}" type="pres">
      <dgm:prSet presAssocID="{937CE5C3-F117-493E-B7FB-8F1741E16F44}" presName="rootComposite" presStyleCnt="0"/>
      <dgm:spPr/>
    </dgm:pt>
    <dgm:pt modelId="{726C0AC3-AEF6-483E-9248-EE8350162603}" type="pres">
      <dgm:prSet presAssocID="{937CE5C3-F117-493E-B7FB-8F1741E16F44}" presName="rootText" presStyleLbl="node4" presStyleIdx="4" presStyleCnt="10">
        <dgm:presLayoutVars>
          <dgm:chPref val="3"/>
        </dgm:presLayoutVars>
      </dgm:prSet>
      <dgm:spPr/>
      <dgm:t>
        <a:bodyPr/>
        <a:lstStyle/>
        <a:p>
          <a:endParaRPr lang="id-ID"/>
        </a:p>
      </dgm:t>
    </dgm:pt>
    <dgm:pt modelId="{772493D1-AB0C-4400-A422-76D022008120}" type="pres">
      <dgm:prSet presAssocID="{937CE5C3-F117-493E-B7FB-8F1741E16F44}" presName="rootConnector" presStyleLbl="node4" presStyleIdx="4" presStyleCnt="10"/>
      <dgm:spPr/>
      <dgm:t>
        <a:bodyPr/>
        <a:lstStyle/>
        <a:p>
          <a:endParaRPr lang="id-ID"/>
        </a:p>
      </dgm:t>
    </dgm:pt>
    <dgm:pt modelId="{B2993A22-B1B1-443B-B3AE-6F01719090F2}" type="pres">
      <dgm:prSet presAssocID="{937CE5C3-F117-493E-B7FB-8F1741E16F44}" presName="hierChild4" presStyleCnt="0"/>
      <dgm:spPr/>
    </dgm:pt>
    <dgm:pt modelId="{E6726F05-C2A9-41B4-98BE-AFAFE54E8A7E}" type="pres">
      <dgm:prSet presAssocID="{937CE5C3-F117-493E-B7FB-8F1741E16F44}" presName="hierChild5" presStyleCnt="0"/>
      <dgm:spPr/>
    </dgm:pt>
    <dgm:pt modelId="{5D4AFD20-4A36-46EA-B6CE-DCB7AA6F8FB4}" type="pres">
      <dgm:prSet presAssocID="{C01F7940-AB04-41FA-BFC5-929258B3AC0D}" presName="Name37" presStyleLbl="parChTrans1D4" presStyleIdx="5" presStyleCnt="10"/>
      <dgm:spPr/>
      <dgm:t>
        <a:bodyPr/>
        <a:lstStyle/>
        <a:p>
          <a:endParaRPr lang="id-ID"/>
        </a:p>
      </dgm:t>
    </dgm:pt>
    <dgm:pt modelId="{470E646A-8F82-4E6C-87EE-51AEE6D64223}" type="pres">
      <dgm:prSet presAssocID="{6D7A49EA-A800-4555-A6EB-258F97ADFC7D}" presName="hierRoot2" presStyleCnt="0">
        <dgm:presLayoutVars>
          <dgm:hierBranch val="init"/>
        </dgm:presLayoutVars>
      </dgm:prSet>
      <dgm:spPr/>
    </dgm:pt>
    <dgm:pt modelId="{E8ADEEC7-C728-464C-9AD3-168EA776AD28}" type="pres">
      <dgm:prSet presAssocID="{6D7A49EA-A800-4555-A6EB-258F97ADFC7D}" presName="rootComposite" presStyleCnt="0"/>
      <dgm:spPr/>
    </dgm:pt>
    <dgm:pt modelId="{7017FAA6-13E0-44D5-9D95-27FAC38B4658}" type="pres">
      <dgm:prSet presAssocID="{6D7A49EA-A800-4555-A6EB-258F97ADFC7D}" presName="rootText" presStyleLbl="node4" presStyleIdx="5" presStyleCnt="10">
        <dgm:presLayoutVars>
          <dgm:chPref val="3"/>
        </dgm:presLayoutVars>
      </dgm:prSet>
      <dgm:spPr/>
      <dgm:t>
        <a:bodyPr/>
        <a:lstStyle/>
        <a:p>
          <a:endParaRPr lang="id-ID"/>
        </a:p>
      </dgm:t>
    </dgm:pt>
    <dgm:pt modelId="{795E9E11-E116-481F-B72E-534AA0B3E991}" type="pres">
      <dgm:prSet presAssocID="{6D7A49EA-A800-4555-A6EB-258F97ADFC7D}" presName="rootConnector" presStyleLbl="node4" presStyleIdx="5" presStyleCnt="10"/>
      <dgm:spPr/>
      <dgm:t>
        <a:bodyPr/>
        <a:lstStyle/>
        <a:p>
          <a:endParaRPr lang="id-ID"/>
        </a:p>
      </dgm:t>
    </dgm:pt>
    <dgm:pt modelId="{B6224835-9F01-4941-9134-3549A0BFA631}" type="pres">
      <dgm:prSet presAssocID="{6D7A49EA-A800-4555-A6EB-258F97ADFC7D}" presName="hierChild4" presStyleCnt="0"/>
      <dgm:spPr/>
    </dgm:pt>
    <dgm:pt modelId="{8A7222EE-D3F1-4DAD-A149-89B4F7806563}" type="pres">
      <dgm:prSet presAssocID="{6D7A49EA-A800-4555-A6EB-258F97ADFC7D}" presName="hierChild5" presStyleCnt="0"/>
      <dgm:spPr/>
    </dgm:pt>
    <dgm:pt modelId="{B5ED51F0-3784-402D-AE81-ED2E9DB3207B}" type="pres">
      <dgm:prSet presAssocID="{A1128DF0-6812-4893-85CC-3FF07248868A}" presName="Name37" presStyleLbl="parChTrans1D4" presStyleIdx="6" presStyleCnt="10"/>
      <dgm:spPr/>
      <dgm:t>
        <a:bodyPr/>
        <a:lstStyle/>
        <a:p>
          <a:endParaRPr lang="id-ID"/>
        </a:p>
      </dgm:t>
    </dgm:pt>
    <dgm:pt modelId="{22D83770-34D4-470E-9411-E33F1044E556}" type="pres">
      <dgm:prSet presAssocID="{0B18CC1E-2D64-45BA-BAF7-0E8553169A62}" presName="hierRoot2" presStyleCnt="0">
        <dgm:presLayoutVars>
          <dgm:hierBranch val="init"/>
        </dgm:presLayoutVars>
      </dgm:prSet>
      <dgm:spPr/>
    </dgm:pt>
    <dgm:pt modelId="{50EF8FC1-6310-4BA3-B94E-5B00BBE986B1}" type="pres">
      <dgm:prSet presAssocID="{0B18CC1E-2D64-45BA-BAF7-0E8553169A62}" presName="rootComposite" presStyleCnt="0"/>
      <dgm:spPr/>
    </dgm:pt>
    <dgm:pt modelId="{743F1A86-2D1E-4EF8-942F-E43A9A050B84}" type="pres">
      <dgm:prSet presAssocID="{0B18CC1E-2D64-45BA-BAF7-0E8553169A62}" presName="rootText" presStyleLbl="node4" presStyleIdx="6" presStyleCnt="10">
        <dgm:presLayoutVars>
          <dgm:chPref val="3"/>
        </dgm:presLayoutVars>
      </dgm:prSet>
      <dgm:spPr/>
      <dgm:t>
        <a:bodyPr/>
        <a:lstStyle/>
        <a:p>
          <a:endParaRPr lang="id-ID"/>
        </a:p>
      </dgm:t>
    </dgm:pt>
    <dgm:pt modelId="{4E005D71-6028-4F8B-A94C-5C181121A6EC}" type="pres">
      <dgm:prSet presAssocID="{0B18CC1E-2D64-45BA-BAF7-0E8553169A62}" presName="rootConnector" presStyleLbl="node4" presStyleIdx="6" presStyleCnt="10"/>
      <dgm:spPr/>
      <dgm:t>
        <a:bodyPr/>
        <a:lstStyle/>
        <a:p>
          <a:endParaRPr lang="id-ID"/>
        </a:p>
      </dgm:t>
    </dgm:pt>
    <dgm:pt modelId="{D2EA378A-B034-407D-B13F-103710D38E53}" type="pres">
      <dgm:prSet presAssocID="{0B18CC1E-2D64-45BA-BAF7-0E8553169A62}" presName="hierChild4" presStyleCnt="0"/>
      <dgm:spPr/>
    </dgm:pt>
    <dgm:pt modelId="{5762B964-6349-468E-85F2-D3C26897A248}" type="pres">
      <dgm:prSet presAssocID="{0B18CC1E-2D64-45BA-BAF7-0E8553169A62}" presName="hierChild5" presStyleCnt="0"/>
      <dgm:spPr/>
    </dgm:pt>
    <dgm:pt modelId="{0D005120-5530-47B5-9F71-67FD0124CEBC}" type="pres">
      <dgm:prSet presAssocID="{E954F4D8-3743-4FAC-AE0B-A80A2290A8C7}" presName="Name37" presStyleLbl="parChTrans1D4" presStyleIdx="7" presStyleCnt="10"/>
      <dgm:spPr/>
      <dgm:t>
        <a:bodyPr/>
        <a:lstStyle/>
        <a:p>
          <a:endParaRPr lang="id-ID"/>
        </a:p>
      </dgm:t>
    </dgm:pt>
    <dgm:pt modelId="{374B95CA-D1A8-4568-BBF4-62A582AC06AA}" type="pres">
      <dgm:prSet presAssocID="{398A2758-1E6D-48F4-A9CC-8FB648AAB6BC}" presName="hierRoot2" presStyleCnt="0">
        <dgm:presLayoutVars>
          <dgm:hierBranch val="init"/>
        </dgm:presLayoutVars>
      </dgm:prSet>
      <dgm:spPr/>
    </dgm:pt>
    <dgm:pt modelId="{EF8A916E-DD8B-4ED2-A5D7-C6BF9C91C459}" type="pres">
      <dgm:prSet presAssocID="{398A2758-1E6D-48F4-A9CC-8FB648AAB6BC}" presName="rootComposite" presStyleCnt="0"/>
      <dgm:spPr/>
    </dgm:pt>
    <dgm:pt modelId="{2C408519-42DE-4716-ACFC-473AB63BF242}" type="pres">
      <dgm:prSet presAssocID="{398A2758-1E6D-48F4-A9CC-8FB648AAB6BC}" presName="rootText" presStyleLbl="node4" presStyleIdx="7" presStyleCnt="10">
        <dgm:presLayoutVars>
          <dgm:chPref val="3"/>
        </dgm:presLayoutVars>
      </dgm:prSet>
      <dgm:spPr/>
      <dgm:t>
        <a:bodyPr/>
        <a:lstStyle/>
        <a:p>
          <a:endParaRPr lang="id-ID"/>
        </a:p>
      </dgm:t>
    </dgm:pt>
    <dgm:pt modelId="{8B179CB8-CD34-402A-B018-558DE99D739E}" type="pres">
      <dgm:prSet presAssocID="{398A2758-1E6D-48F4-A9CC-8FB648AAB6BC}" presName="rootConnector" presStyleLbl="node4" presStyleIdx="7" presStyleCnt="10"/>
      <dgm:spPr/>
      <dgm:t>
        <a:bodyPr/>
        <a:lstStyle/>
        <a:p>
          <a:endParaRPr lang="id-ID"/>
        </a:p>
      </dgm:t>
    </dgm:pt>
    <dgm:pt modelId="{CDEB18BD-23F8-4369-80F0-1E735C71DDCB}" type="pres">
      <dgm:prSet presAssocID="{398A2758-1E6D-48F4-A9CC-8FB648AAB6BC}" presName="hierChild4" presStyleCnt="0"/>
      <dgm:spPr/>
    </dgm:pt>
    <dgm:pt modelId="{7741B847-7F69-4FCC-8329-D78C130C462D}" type="pres">
      <dgm:prSet presAssocID="{398A2758-1E6D-48F4-A9CC-8FB648AAB6BC}" presName="hierChild5" presStyleCnt="0"/>
      <dgm:spPr/>
    </dgm:pt>
    <dgm:pt modelId="{1A5A0260-69B6-46A7-80BD-71362315AB7B}" type="pres">
      <dgm:prSet presAssocID="{50C59F97-2B5A-455D-8031-42B777CC6A2A}" presName="hierChild5" presStyleCnt="0"/>
      <dgm:spPr/>
    </dgm:pt>
    <dgm:pt modelId="{8886D4EB-72C1-4FF4-AFFB-609AB92589CA}" type="pres">
      <dgm:prSet presAssocID="{A08D8FBD-C95C-4ED9-8EC4-DDB6F2C82CFF}" presName="Name35" presStyleLbl="parChTrans1D3" presStyleIdx="2" presStyleCnt="7"/>
      <dgm:spPr/>
      <dgm:t>
        <a:bodyPr/>
        <a:lstStyle/>
        <a:p>
          <a:endParaRPr lang="id-ID"/>
        </a:p>
      </dgm:t>
    </dgm:pt>
    <dgm:pt modelId="{5DA73049-26ED-4C0F-B1B9-A5270B5083E7}" type="pres">
      <dgm:prSet presAssocID="{802E6075-FCAC-4FB9-86F0-F3FEF96F62F8}" presName="hierRoot2" presStyleCnt="0">
        <dgm:presLayoutVars>
          <dgm:hierBranch val="init"/>
        </dgm:presLayoutVars>
      </dgm:prSet>
      <dgm:spPr/>
    </dgm:pt>
    <dgm:pt modelId="{443BDB43-FD2B-42C2-BEBE-83E15D0F32F4}" type="pres">
      <dgm:prSet presAssocID="{802E6075-FCAC-4FB9-86F0-F3FEF96F62F8}" presName="rootComposite" presStyleCnt="0"/>
      <dgm:spPr/>
    </dgm:pt>
    <dgm:pt modelId="{4820CF9B-196C-4221-B9AC-B4548D374DCE}" type="pres">
      <dgm:prSet presAssocID="{802E6075-FCAC-4FB9-86F0-F3FEF96F62F8}" presName="rootText" presStyleLbl="node3" presStyleIdx="2" presStyleCnt="7">
        <dgm:presLayoutVars>
          <dgm:chPref val="3"/>
        </dgm:presLayoutVars>
      </dgm:prSet>
      <dgm:spPr/>
      <dgm:t>
        <a:bodyPr/>
        <a:lstStyle/>
        <a:p>
          <a:endParaRPr lang="id-ID"/>
        </a:p>
      </dgm:t>
    </dgm:pt>
    <dgm:pt modelId="{CA2BBDAE-9AD0-4172-9D5D-1A0B43DE3C2B}" type="pres">
      <dgm:prSet presAssocID="{802E6075-FCAC-4FB9-86F0-F3FEF96F62F8}" presName="rootConnector" presStyleLbl="node3" presStyleIdx="2" presStyleCnt="7"/>
      <dgm:spPr/>
      <dgm:t>
        <a:bodyPr/>
        <a:lstStyle/>
        <a:p>
          <a:endParaRPr lang="id-ID"/>
        </a:p>
      </dgm:t>
    </dgm:pt>
    <dgm:pt modelId="{800E0C94-E83A-48D0-AF28-78977283943F}" type="pres">
      <dgm:prSet presAssocID="{802E6075-FCAC-4FB9-86F0-F3FEF96F62F8}" presName="hierChild4" presStyleCnt="0"/>
      <dgm:spPr/>
    </dgm:pt>
    <dgm:pt modelId="{8524335A-F2CA-4C93-AB04-62FACD25A3BA}" type="pres">
      <dgm:prSet presAssocID="{35D9F908-E480-42E6-942C-1D7012718466}" presName="Name37" presStyleLbl="parChTrans1D4" presStyleIdx="8" presStyleCnt="10"/>
      <dgm:spPr/>
      <dgm:t>
        <a:bodyPr/>
        <a:lstStyle/>
        <a:p>
          <a:endParaRPr lang="id-ID"/>
        </a:p>
      </dgm:t>
    </dgm:pt>
    <dgm:pt modelId="{ACC9045D-A2B3-4EA3-8427-6492204FF62F}" type="pres">
      <dgm:prSet presAssocID="{934FF18E-D719-4CC5-ACB3-DE4D62DBD755}" presName="hierRoot2" presStyleCnt="0">
        <dgm:presLayoutVars>
          <dgm:hierBranch val="init"/>
        </dgm:presLayoutVars>
      </dgm:prSet>
      <dgm:spPr/>
    </dgm:pt>
    <dgm:pt modelId="{FF142732-37C5-4B60-824E-84D257EFA015}" type="pres">
      <dgm:prSet presAssocID="{934FF18E-D719-4CC5-ACB3-DE4D62DBD755}" presName="rootComposite" presStyleCnt="0"/>
      <dgm:spPr/>
    </dgm:pt>
    <dgm:pt modelId="{6CE8E273-B471-410F-81B2-BDC277F3BC60}" type="pres">
      <dgm:prSet presAssocID="{934FF18E-D719-4CC5-ACB3-DE4D62DBD755}" presName="rootText" presStyleLbl="node4" presStyleIdx="8" presStyleCnt="10">
        <dgm:presLayoutVars>
          <dgm:chPref val="3"/>
        </dgm:presLayoutVars>
      </dgm:prSet>
      <dgm:spPr/>
      <dgm:t>
        <a:bodyPr/>
        <a:lstStyle/>
        <a:p>
          <a:endParaRPr lang="id-ID"/>
        </a:p>
      </dgm:t>
    </dgm:pt>
    <dgm:pt modelId="{085A5AE1-0C03-4115-8D59-4E5FEDE78396}" type="pres">
      <dgm:prSet presAssocID="{934FF18E-D719-4CC5-ACB3-DE4D62DBD755}" presName="rootConnector" presStyleLbl="node4" presStyleIdx="8" presStyleCnt="10"/>
      <dgm:spPr/>
      <dgm:t>
        <a:bodyPr/>
        <a:lstStyle/>
        <a:p>
          <a:endParaRPr lang="id-ID"/>
        </a:p>
      </dgm:t>
    </dgm:pt>
    <dgm:pt modelId="{0202BE94-EE7A-4684-B994-F397D2809D45}" type="pres">
      <dgm:prSet presAssocID="{934FF18E-D719-4CC5-ACB3-DE4D62DBD755}" presName="hierChild4" presStyleCnt="0"/>
      <dgm:spPr/>
    </dgm:pt>
    <dgm:pt modelId="{5902D839-763F-4F23-8614-608F30E66DA2}" type="pres">
      <dgm:prSet presAssocID="{934FF18E-D719-4CC5-ACB3-DE4D62DBD755}" presName="hierChild5" presStyleCnt="0"/>
      <dgm:spPr/>
    </dgm:pt>
    <dgm:pt modelId="{03858173-4FEC-4934-9A97-C68E7131C70C}" type="pres">
      <dgm:prSet presAssocID="{27003A33-68DA-406E-9970-9AE0532AAE29}" presName="Name37" presStyleLbl="parChTrans1D4" presStyleIdx="9" presStyleCnt="10"/>
      <dgm:spPr/>
      <dgm:t>
        <a:bodyPr/>
        <a:lstStyle/>
        <a:p>
          <a:endParaRPr lang="id-ID"/>
        </a:p>
      </dgm:t>
    </dgm:pt>
    <dgm:pt modelId="{0B379F17-F4FE-4E93-9860-E6382C31C65E}" type="pres">
      <dgm:prSet presAssocID="{4B0EDD33-081C-429B-94E7-AC874E8058B8}" presName="hierRoot2" presStyleCnt="0">
        <dgm:presLayoutVars>
          <dgm:hierBranch val="init"/>
        </dgm:presLayoutVars>
      </dgm:prSet>
      <dgm:spPr/>
    </dgm:pt>
    <dgm:pt modelId="{411CD17A-FFBD-47DA-9B90-02354816CA58}" type="pres">
      <dgm:prSet presAssocID="{4B0EDD33-081C-429B-94E7-AC874E8058B8}" presName="rootComposite" presStyleCnt="0"/>
      <dgm:spPr/>
    </dgm:pt>
    <dgm:pt modelId="{A880BE8F-54B5-4A53-B9BF-6C0D5643FCF4}" type="pres">
      <dgm:prSet presAssocID="{4B0EDD33-081C-429B-94E7-AC874E8058B8}" presName="rootText" presStyleLbl="node4" presStyleIdx="9" presStyleCnt="10">
        <dgm:presLayoutVars>
          <dgm:chPref val="3"/>
        </dgm:presLayoutVars>
      </dgm:prSet>
      <dgm:spPr/>
      <dgm:t>
        <a:bodyPr/>
        <a:lstStyle/>
        <a:p>
          <a:endParaRPr lang="id-ID"/>
        </a:p>
      </dgm:t>
    </dgm:pt>
    <dgm:pt modelId="{429C0499-9FF4-48A3-80E8-BF9278E4820E}" type="pres">
      <dgm:prSet presAssocID="{4B0EDD33-081C-429B-94E7-AC874E8058B8}" presName="rootConnector" presStyleLbl="node4" presStyleIdx="9" presStyleCnt="10"/>
      <dgm:spPr/>
      <dgm:t>
        <a:bodyPr/>
        <a:lstStyle/>
        <a:p>
          <a:endParaRPr lang="id-ID"/>
        </a:p>
      </dgm:t>
    </dgm:pt>
    <dgm:pt modelId="{95206CBB-4649-4951-8667-7FAB2E5204FA}" type="pres">
      <dgm:prSet presAssocID="{4B0EDD33-081C-429B-94E7-AC874E8058B8}" presName="hierChild4" presStyleCnt="0"/>
      <dgm:spPr/>
    </dgm:pt>
    <dgm:pt modelId="{7DE114C5-8433-43BE-B7CC-4B7CE36AB631}" type="pres">
      <dgm:prSet presAssocID="{4B0EDD33-081C-429B-94E7-AC874E8058B8}" presName="hierChild5" presStyleCnt="0"/>
      <dgm:spPr/>
    </dgm:pt>
    <dgm:pt modelId="{F03572C2-8B62-4041-B8CC-0DF02FB40120}" type="pres">
      <dgm:prSet presAssocID="{802E6075-FCAC-4FB9-86F0-F3FEF96F62F8}" presName="hierChild5" presStyleCnt="0"/>
      <dgm:spPr/>
    </dgm:pt>
    <dgm:pt modelId="{64413B50-D519-4799-B17A-B0CA746F697E}" type="pres">
      <dgm:prSet presAssocID="{54F1A47B-E48C-459B-A6F9-22EEF5427BA1}" presName="hierChild5" presStyleCnt="0"/>
      <dgm:spPr/>
    </dgm:pt>
    <dgm:pt modelId="{52A1A876-147B-45CC-BDB6-05B8B3BAB793}" type="pres">
      <dgm:prSet presAssocID="{6BAED34F-85A1-4134-8B65-5B9386A1B480}" presName="Name35" presStyleLbl="parChTrans1D2" presStyleIdx="2" presStyleCnt="4"/>
      <dgm:spPr/>
      <dgm:t>
        <a:bodyPr/>
        <a:lstStyle/>
        <a:p>
          <a:endParaRPr lang="id-ID"/>
        </a:p>
      </dgm:t>
    </dgm:pt>
    <dgm:pt modelId="{A9B451FF-4201-4D64-9E74-D7AA0D203207}" type="pres">
      <dgm:prSet presAssocID="{D67937BB-C130-430D-A50D-03F683F02CA1}" presName="hierRoot2" presStyleCnt="0">
        <dgm:presLayoutVars>
          <dgm:hierBranch val="init"/>
        </dgm:presLayoutVars>
      </dgm:prSet>
      <dgm:spPr/>
    </dgm:pt>
    <dgm:pt modelId="{75E935FC-6AEC-48F9-90DD-B4B07238B77D}" type="pres">
      <dgm:prSet presAssocID="{D67937BB-C130-430D-A50D-03F683F02CA1}" presName="rootComposite" presStyleCnt="0"/>
      <dgm:spPr/>
    </dgm:pt>
    <dgm:pt modelId="{6416886E-EF71-464E-BCA7-4F526C298B99}" type="pres">
      <dgm:prSet presAssocID="{D67937BB-C130-430D-A50D-03F683F02CA1}" presName="rootText" presStyleLbl="node2" presStyleIdx="2" presStyleCnt="4">
        <dgm:presLayoutVars>
          <dgm:chPref val="3"/>
        </dgm:presLayoutVars>
      </dgm:prSet>
      <dgm:spPr/>
      <dgm:t>
        <a:bodyPr/>
        <a:lstStyle/>
        <a:p>
          <a:endParaRPr lang="id-ID"/>
        </a:p>
      </dgm:t>
    </dgm:pt>
    <dgm:pt modelId="{020BBD8A-A211-4320-9A0D-CEDA21AC4690}" type="pres">
      <dgm:prSet presAssocID="{D67937BB-C130-430D-A50D-03F683F02CA1}" presName="rootConnector" presStyleLbl="node2" presStyleIdx="2" presStyleCnt="4"/>
      <dgm:spPr/>
      <dgm:t>
        <a:bodyPr/>
        <a:lstStyle/>
        <a:p>
          <a:endParaRPr lang="id-ID"/>
        </a:p>
      </dgm:t>
    </dgm:pt>
    <dgm:pt modelId="{89F1C98A-722B-4516-9A74-C7101BEFFB91}" type="pres">
      <dgm:prSet presAssocID="{D67937BB-C130-430D-A50D-03F683F02CA1}" presName="hierChild4" presStyleCnt="0"/>
      <dgm:spPr/>
    </dgm:pt>
    <dgm:pt modelId="{A0C06595-2FF0-49EB-98C3-83045FE380E4}" type="pres">
      <dgm:prSet presAssocID="{D67937BB-C130-430D-A50D-03F683F02CA1}" presName="hierChild5" presStyleCnt="0"/>
      <dgm:spPr/>
    </dgm:pt>
    <dgm:pt modelId="{6BDB8462-9288-4206-B8F4-94DFAF55B0DD}" type="pres">
      <dgm:prSet presAssocID="{32D84141-D79D-4C29-AC39-975579BC5F2A}" presName="Name35" presStyleLbl="parChTrans1D2" presStyleIdx="3" presStyleCnt="4"/>
      <dgm:spPr/>
      <dgm:t>
        <a:bodyPr/>
        <a:lstStyle/>
        <a:p>
          <a:endParaRPr lang="id-ID"/>
        </a:p>
      </dgm:t>
    </dgm:pt>
    <dgm:pt modelId="{F651F6BE-08CE-4E5F-B9D6-44706E15DA60}" type="pres">
      <dgm:prSet presAssocID="{A7529CFE-2018-4EA5-AB80-3B36DDFA4F15}" presName="hierRoot2" presStyleCnt="0">
        <dgm:presLayoutVars>
          <dgm:hierBranch val="init"/>
        </dgm:presLayoutVars>
      </dgm:prSet>
      <dgm:spPr/>
    </dgm:pt>
    <dgm:pt modelId="{FEBEA21D-809F-4EC1-9AFD-C4B0A5AD3CCF}" type="pres">
      <dgm:prSet presAssocID="{A7529CFE-2018-4EA5-AB80-3B36DDFA4F15}" presName="rootComposite" presStyleCnt="0"/>
      <dgm:spPr/>
    </dgm:pt>
    <dgm:pt modelId="{7B43AD9F-B983-49C3-AB12-802DA97C9FC6}" type="pres">
      <dgm:prSet presAssocID="{A7529CFE-2018-4EA5-AB80-3B36DDFA4F15}" presName="rootText" presStyleLbl="node2" presStyleIdx="3" presStyleCnt="4">
        <dgm:presLayoutVars>
          <dgm:chPref val="3"/>
        </dgm:presLayoutVars>
      </dgm:prSet>
      <dgm:spPr/>
      <dgm:t>
        <a:bodyPr/>
        <a:lstStyle/>
        <a:p>
          <a:endParaRPr lang="id-ID"/>
        </a:p>
      </dgm:t>
    </dgm:pt>
    <dgm:pt modelId="{F70D89F6-F513-47B3-A0AF-DA10F9B86791}" type="pres">
      <dgm:prSet presAssocID="{A7529CFE-2018-4EA5-AB80-3B36DDFA4F15}" presName="rootConnector" presStyleLbl="node2" presStyleIdx="3" presStyleCnt="4"/>
      <dgm:spPr/>
      <dgm:t>
        <a:bodyPr/>
        <a:lstStyle/>
        <a:p>
          <a:endParaRPr lang="id-ID"/>
        </a:p>
      </dgm:t>
    </dgm:pt>
    <dgm:pt modelId="{28BF6873-3EB9-429F-A68F-C83F34100157}" type="pres">
      <dgm:prSet presAssocID="{A7529CFE-2018-4EA5-AB80-3B36DDFA4F15}" presName="hierChild4" presStyleCnt="0"/>
      <dgm:spPr/>
    </dgm:pt>
    <dgm:pt modelId="{E6385E0A-D55A-453C-925F-1A93A4F81C29}" type="pres">
      <dgm:prSet presAssocID="{A6C14FD7-B441-4D31-BFD1-EBDFD8AFAEEB}" presName="Name37" presStyleLbl="parChTrans1D3" presStyleIdx="3" presStyleCnt="7"/>
      <dgm:spPr/>
      <dgm:t>
        <a:bodyPr/>
        <a:lstStyle/>
        <a:p>
          <a:endParaRPr lang="id-ID"/>
        </a:p>
      </dgm:t>
    </dgm:pt>
    <dgm:pt modelId="{576FCBAE-D844-46ED-8D2D-61D3DE4B53E8}" type="pres">
      <dgm:prSet presAssocID="{F1403774-B687-4ECA-9723-542BB0B1A312}" presName="hierRoot2" presStyleCnt="0">
        <dgm:presLayoutVars>
          <dgm:hierBranch val="init"/>
        </dgm:presLayoutVars>
      </dgm:prSet>
      <dgm:spPr/>
    </dgm:pt>
    <dgm:pt modelId="{84AD1DF6-A778-4609-9BA9-E8EA28AF52CD}" type="pres">
      <dgm:prSet presAssocID="{F1403774-B687-4ECA-9723-542BB0B1A312}" presName="rootComposite" presStyleCnt="0"/>
      <dgm:spPr/>
    </dgm:pt>
    <dgm:pt modelId="{DCE0DAD9-F840-4F71-99D0-AB8A3C0878F7}" type="pres">
      <dgm:prSet presAssocID="{F1403774-B687-4ECA-9723-542BB0B1A312}" presName="rootText" presStyleLbl="node3" presStyleIdx="3" presStyleCnt="7">
        <dgm:presLayoutVars>
          <dgm:chPref val="3"/>
        </dgm:presLayoutVars>
      </dgm:prSet>
      <dgm:spPr/>
      <dgm:t>
        <a:bodyPr/>
        <a:lstStyle/>
        <a:p>
          <a:endParaRPr lang="id-ID"/>
        </a:p>
      </dgm:t>
    </dgm:pt>
    <dgm:pt modelId="{C6A2D895-4DC1-4908-9158-16D3F4817537}" type="pres">
      <dgm:prSet presAssocID="{F1403774-B687-4ECA-9723-542BB0B1A312}" presName="rootConnector" presStyleLbl="node3" presStyleIdx="3" presStyleCnt="7"/>
      <dgm:spPr/>
      <dgm:t>
        <a:bodyPr/>
        <a:lstStyle/>
        <a:p>
          <a:endParaRPr lang="id-ID"/>
        </a:p>
      </dgm:t>
    </dgm:pt>
    <dgm:pt modelId="{D13F5B52-DA1B-4363-A412-5C2D2F36239D}" type="pres">
      <dgm:prSet presAssocID="{F1403774-B687-4ECA-9723-542BB0B1A312}" presName="hierChild4" presStyleCnt="0"/>
      <dgm:spPr/>
    </dgm:pt>
    <dgm:pt modelId="{DC9F2408-DF24-462A-BB26-A69AFBC4C807}" type="pres">
      <dgm:prSet presAssocID="{F1403774-B687-4ECA-9723-542BB0B1A312}" presName="hierChild5" presStyleCnt="0"/>
      <dgm:spPr/>
    </dgm:pt>
    <dgm:pt modelId="{3B1E9C0C-801D-4072-9176-02AF3A23770D}" type="pres">
      <dgm:prSet presAssocID="{E2301182-E9BC-40F1-9689-59C167434A11}" presName="Name37" presStyleLbl="parChTrans1D3" presStyleIdx="4" presStyleCnt="7"/>
      <dgm:spPr/>
      <dgm:t>
        <a:bodyPr/>
        <a:lstStyle/>
        <a:p>
          <a:endParaRPr lang="id-ID"/>
        </a:p>
      </dgm:t>
    </dgm:pt>
    <dgm:pt modelId="{D07BFD4B-9A18-4D02-B958-3B76A245531D}" type="pres">
      <dgm:prSet presAssocID="{9F4D4E1E-5CCB-4109-8528-D5B927F854BE}" presName="hierRoot2" presStyleCnt="0">
        <dgm:presLayoutVars>
          <dgm:hierBranch val="init"/>
        </dgm:presLayoutVars>
      </dgm:prSet>
      <dgm:spPr/>
    </dgm:pt>
    <dgm:pt modelId="{B3E4D149-68A9-4634-9BA3-08ABC3FB496D}" type="pres">
      <dgm:prSet presAssocID="{9F4D4E1E-5CCB-4109-8528-D5B927F854BE}" presName="rootComposite" presStyleCnt="0"/>
      <dgm:spPr/>
    </dgm:pt>
    <dgm:pt modelId="{6E31732D-4CAC-461B-90E2-E53E926C41C3}" type="pres">
      <dgm:prSet presAssocID="{9F4D4E1E-5CCB-4109-8528-D5B927F854BE}" presName="rootText" presStyleLbl="node3" presStyleIdx="4" presStyleCnt="7">
        <dgm:presLayoutVars>
          <dgm:chPref val="3"/>
        </dgm:presLayoutVars>
      </dgm:prSet>
      <dgm:spPr/>
      <dgm:t>
        <a:bodyPr/>
        <a:lstStyle/>
        <a:p>
          <a:endParaRPr lang="id-ID"/>
        </a:p>
      </dgm:t>
    </dgm:pt>
    <dgm:pt modelId="{C36D0ABF-6A74-4D7A-91D7-1C973E3DD1CB}" type="pres">
      <dgm:prSet presAssocID="{9F4D4E1E-5CCB-4109-8528-D5B927F854BE}" presName="rootConnector" presStyleLbl="node3" presStyleIdx="4" presStyleCnt="7"/>
      <dgm:spPr/>
      <dgm:t>
        <a:bodyPr/>
        <a:lstStyle/>
        <a:p>
          <a:endParaRPr lang="id-ID"/>
        </a:p>
      </dgm:t>
    </dgm:pt>
    <dgm:pt modelId="{FB85207C-45C1-473C-82F0-5CC620C6BE3C}" type="pres">
      <dgm:prSet presAssocID="{9F4D4E1E-5CCB-4109-8528-D5B927F854BE}" presName="hierChild4" presStyleCnt="0"/>
      <dgm:spPr/>
    </dgm:pt>
    <dgm:pt modelId="{DCCC37D0-77C4-47EE-92A5-04FFB4C80AD9}" type="pres">
      <dgm:prSet presAssocID="{9F4D4E1E-5CCB-4109-8528-D5B927F854BE}" presName="hierChild5" presStyleCnt="0"/>
      <dgm:spPr/>
    </dgm:pt>
    <dgm:pt modelId="{398E19F4-0730-4976-8CD3-2AF20C69E83E}" type="pres">
      <dgm:prSet presAssocID="{BEC18614-A7A7-4471-9094-47E623309F39}" presName="Name37" presStyleLbl="parChTrans1D3" presStyleIdx="5" presStyleCnt="7"/>
      <dgm:spPr/>
      <dgm:t>
        <a:bodyPr/>
        <a:lstStyle/>
        <a:p>
          <a:endParaRPr lang="id-ID"/>
        </a:p>
      </dgm:t>
    </dgm:pt>
    <dgm:pt modelId="{240F6F4A-A274-4F6A-9D0E-38CA32B18C72}" type="pres">
      <dgm:prSet presAssocID="{A7DF33FE-F48B-4133-9943-32CD79DD30B8}" presName="hierRoot2" presStyleCnt="0">
        <dgm:presLayoutVars>
          <dgm:hierBranch val="init"/>
        </dgm:presLayoutVars>
      </dgm:prSet>
      <dgm:spPr/>
    </dgm:pt>
    <dgm:pt modelId="{3A3D1971-9EA1-43FB-9767-EA0723FD7E67}" type="pres">
      <dgm:prSet presAssocID="{A7DF33FE-F48B-4133-9943-32CD79DD30B8}" presName="rootComposite" presStyleCnt="0"/>
      <dgm:spPr/>
    </dgm:pt>
    <dgm:pt modelId="{E34AD098-1D29-48B4-AC23-A8BB5593BC74}" type="pres">
      <dgm:prSet presAssocID="{A7DF33FE-F48B-4133-9943-32CD79DD30B8}" presName="rootText" presStyleLbl="node3" presStyleIdx="5" presStyleCnt="7">
        <dgm:presLayoutVars>
          <dgm:chPref val="3"/>
        </dgm:presLayoutVars>
      </dgm:prSet>
      <dgm:spPr/>
      <dgm:t>
        <a:bodyPr/>
        <a:lstStyle/>
        <a:p>
          <a:endParaRPr lang="id-ID"/>
        </a:p>
      </dgm:t>
    </dgm:pt>
    <dgm:pt modelId="{66DBD9A0-F318-4CA6-8D39-917A7DCE0578}" type="pres">
      <dgm:prSet presAssocID="{A7DF33FE-F48B-4133-9943-32CD79DD30B8}" presName="rootConnector" presStyleLbl="node3" presStyleIdx="5" presStyleCnt="7"/>
      <dgm:spPr/>
      <dgm:t>
        <a:bodyPr/>
        <a:lstStyle/>
        <a:p>
          <a:endParaRPr lang="id-ID"/>
        </a:p>
      </dgm:t>
    </dgm:pt>
    <dgm:pt modelId="{A85FD284-544E-43E6-AD0C-8E0A79799BDD}" type="pres">
      <dgm:prSet presAssocID="{A7DF33FE-F48B-4133-9943-32CD79DD30B8}" presName="hierChild4" presStyleCnt="0"/>
      <dgm:spPr/>
    </dgm:pt>
    <dgm:pt modelId="{B672F328-394F-4697-B486-13CF5675D242}" type="pres">
      <dgm:prSet presAssocID="{A7DF33FE-F48B-4133-9943-32CD79DD30B8}" presName="hierChild5" presStyleCnt="0"/>
      <dgm:spPr/>
    </dgm:pt>
    <dgm:pt modelId="{1C9BA677-C6BF-4F32-8EFD-8F890B7225CA}" type="pres">
      <dgm:prSet presAssocID="{78D510ED-3395-46B2-BD56-C4C32356CCAA}" presName="Name37" presStyleLbl="parChTrans1D3" presStyleIdx="6" presStyleCnt="7"/>
      <dgm:spPr/>
      <dgm:t>
        <a:bodyPr/>
        <a:lstStyle/>
        <a:p>
          <a:endParaRPr lang="id-ID"/>
        </a:p>
      </dgm:t>
    </dgm:pt>
    <dgm:pt modelId="{BBF716CD-590D-4CE4-A2C4-A78AABE2947B}" type="pres">
      <dgm:prSet presAssocID="{FC85C530-F594-4CB1-B6AC-228AE34E927C}" presName="hierRoot2" presStyleCnt="0">
        <dgm:presLayoutVars>
          <dgm:hierBranch val="init"/>
        </dgm:presLayoutVars>
      </dgm:prSet>
      <dgm:spPr/>
    </dgm:pt>
    <dgm:pt modelId="{B1F82C99-5024-45DD-89DF-5204085CA0B4}" type="pres">
      <dgm:prSet presAssocID="{FC85C530-F594-4CB1-B6AC-228AE34E927C}" presName="rootComposite" presStyleCnt="0"/>
      <dgm:spPr/>
    </dgm:pt>
    <dgm:pt modelId="{FD9C6D2A-3691-4BBC-9729-91E54F32AF01}" type="pres">
      <dgm:prSet presAssocID="{FC85C530-F594-4CB1-B6AC-228AE34E927C}" presName="rootText" presStyleLbl="node3" presStyleIdx="6" presStyleCnt="7">
        <dgm:presLayoutVars>
          <dgm:chPref val="3"/>
        </dgm:presLayoutVars>
      </dgm:prSet>
      <dgm:spPr/>
      <dgm:t>
        <a:bodyPr/>
        <a:lstStyle/>
        <a:p>
          <a:endParaRPr lang="id-ID"/>
        </a:p>
      </dgm:t>
    </dgm:pt>
    <dgm:pt modelId="{B044C269-CE3B-4BA7-ABA9-13998DB7DFCA}" type="pres">
      <dgm:prSet presAssocID="{FC85C530-F594-4CB1-B6AC-228AE34E927C}" presName="rootConnector" presStyleLbl="node3" presStyleIdx="6" presStyleCnt="7"/>
      <dgm:spPr/>
      <dgm:t>
        <a:bodyPr/>
        <a:lstStyle/>
        <a:p>
          <a:endParaRPr lang="id-ID"/>
        </a:p>
      </dgm:t>
    </dgm:pt>
    <dgm:pt modelId="{2CD854AE-A743-488D-8D1E-6966C5619754}" type="pres">
      <dgm:prSet presAssocID="{FC85C530-F594-4CB1-B6AC-228AE34E927C}" presName="hierChild4" presStyleCnt="0"/>
      <dgm:spPr/>
    </dgm:pt>
    <dgm:pt modelId="{3E02BA97-F7C0-4A04-A79C-BE8A057CEF35}" type="pres">
      <dgm:prSet presAssocID="{FC85C530-F594-4CB1-B6AC-228AE34E927C}" presName="hierChild5" presStyleCnt="0"/>
      <dgm:spPr/>
    </dgm:pt>
    <dgm:pt modelId="{E26EDDA9-D7CC-47C9-A625-AE6478560A1A}" type="pres">
      <dgm:prSet presAssocID="{A7529CFE-2018-4EA5-AB80-3B36DDFA4F15}" presName="hierChild5" presStyleCnt="0"/>
      <dgm:spPr/>
    </dgm:pt>
    <dgm:pt modelId="{90695ECA-FAB1-4B91-BDB6-085B30D9F7BF}" type="pres">
      <dgm:prSet presAssocID="{FE23DD8D-FCF6-468A-A84C-ED4E971560B5}" presName="hierChild3" presStyleCnt="0"/>
      <dgm:spPr/>
    </dgm:pt>
  </dgm:ptLst>
  <dgm:cxnLst>
    <dgm:cxn modelId="{2508B004-01DF-437D-A4D4-03F2FF519F94}" type="presOf" srcId="{CEB3B955-DAF4-4245-A62B-A05F8267E108}" destId="{42BE2190-5D59-435C-AC4B-A82A8C02EF1D}" srcOrd="0" destOrd="0" presId="urn:microsoft.com/office/officeart/2005/8/layout/orgChart1"/>
    <dgm:cxn modelId="{42D5E22E-215E-4603-956D-5E4C8C8C5907}" type="presOf" srcId="{3E6DB9FE-7465-4C9D-AC1E-FCAA2B297B45}" destId="{CAC39FCA-0F50-4B91-90A1-5B4E18ACC279}" srcOrd="1" destOrd="0" presId="urn:microsoft.com/office/officeart/2005/8/layout/orgChart1"/>
    <dgm:cxn modelId="{8DD5C4A0-7096-4C4E-87FF-73F1A24038DC}" type="presOf" srcId="{62EBC727-54E1-4321-B57C-3676620811B5}" destId="{A7B648C5-7229-4E3C-ACA8-117DB99B4428}" srcOrd="1" destOrd="0" presId="urn:microsoft.com/office/officeart/2005/8/layout/orgChart1"/>
    <dgm:cxn modelId="{6F0DE845-9B06-4654-86E7-AFF8291636CB}" type="presOf" srcId="{A7529CFE-2018-4EA5-AB80-3B36DDFA4F15}" destId="{7B43AD9F-B983-49C3-AB12-802DA97C9FC6}" srcOrd="0" destOrd="0" presId="urn:microsoft.com/office/officeart/2005/8/layout/orgChart1"/>
    <dgm:cxn modelId="{F7C3E7B7-2D66-4203-8C3A-95C2CCEC9337}" srcId="{59DB65DB-567A-4DB1-9310-81D769AEADC4}" destId="{17862B82-AB1C-427F-9148-3FAB20F24C25}" srcOrd="3" destOrd="0" parTransId="{E9BBECF6-8A44-4FE9-83CB-9E9222C47BA3}" sibTransId="{BE708D29-5080-48EB-B076-A51B5B1FDE54}"/>
    <dgm:cxn modelId="{0297C337-FCBE-45A5-94E3-5B3F54DF78EE}" type="presOf" srcId="{9F4D4E1E-5CCB-4109-8528-D5B927F854BE}" destId="{C36D0ABF-6A74-4D7A-91D7-1C973E3DD1CB}" srcOrd="1" destOrd="0" presId="urn:microsoft.com/office/officeart/2005/8/layout/orgChart1"/>
    <dgm:cxn modelId="{2422CB14-1F23-4CA9-9B4D-C008678B849E}" type="presOf" srcId="{E9BBECF6-8A44-4FE9-83CB-9E9222C47BA3}" destId="{16145773-8210-4A1E-A5FF-5B6C47A9CA61}" srcOrd="0" destOrd="0" presId="urn:microsoft.com/office/officeart/2005/8/layout/orgChart1"/>
    <dgm:cxn modelId="{CD81F603-4B8D-48B4-95C9-C5854E9FB6BF}" type="presOf" srcId="{802E6075-FCAC-4FB9-86F0-F3FEF96F62F8}" destId="{4820CF9B-196C-4221-B9AC-B4548D374DCE}" srcOrd="0" destOrd="0" presId="urn:microsoft.com/office/officeart/2005/8/layout/orgChart1"/>
    <dgm:cxn modelId="{F89B2D77-19A9-48D4-9CBF-263E0E5057F6}" type="presOf" srcId="{A7529CFE-2018-4EA5-AB80-3B36DDFA4F15}" destId="{F70D89F6-F513-47B3-A0AF-DA10F9B86791}" srcOrd="1" destOrd="0" presId="urn:microsoft.com/office/officeart/2005/8/layout/orgChart1"/>
    <dgm:cxn modelId="{04CA51DA-20E0-445B-827E-A164A89F6903}" type="presOf" srcId="{F1403774-B687-4ECA-9723-542BB0B1A312}" destId="{DCE0DAD9-F840-4F71-99D0-AB8A3C0878F7}" srcOrd="0" destOrd="0" presId="urn:microsoft.com/office/officeart/2005/8/layout/orgChart1"/>
    <dgm:cxn modelId="{8FC86C62-BD27-465E-B93B-9B2879306239}" type="presOf" srcId="{802E6075-FCAC-4FB9-86F0-F3FEF96F62F8}" destId="{CA2BBDAE-9AD0-4172-9D5D-1A0B43DE3C2B}" srcOrd="1" destOrd="0" presId="urn:microsoft.com/office/officeart/2005/8/layout/orgChart1"/>
    <dgm:cxn modelId="{05A04A7A-7A2C-4B46-9E48-4D235E901A14}" type="presOf" srcId="{0B18CC1E-2D64-45BA-BAF7-0E8553169A62}" destId="{4E005D71-6028-4F8B-A94C-5C181121A6EC}" srcOrd="1" destOrd="0" presId="urn:microsoft.com/office/officeart/2005/8/layout/orgChart1"/>
    <dgm:cxn modelId="{E90FA1C9-4178-414C-841C-70B291BD3562}" srcId="{FE23DD8D-FCF6-468A-A84C-ED4E971560B5}" destId="{D67937BB-C130-430D-A50D-03F683F02CA1}" srcOrd="2" destOrd="0" parTransId="{6BAED34F-85A1-4134-8B65-5B9386A1B480}" sibTransId="{82ECBA0C-2B27-45CB-A6BC-6A9109A01287}"/>
    <dgm:cxn modelId="{3FC4B3D5-05CB-4790-9738-EBB3373B202F}" type="presOf" srcId="{FC85C530-F594-4CB1-B6AC-228AE34E927C}" destId="{FD9C6D2A-3691-4BBC-9729-91E54F32AF01}" srcOrd="0" destOrd="0" presId="urn:microsoft.com/office/officeart/2005/8/layout/orgChart1"/>
    <dgm:cxn modelId="{6D5A552C-BA9D-4BAB-92A8-332FCF96D8BF}" srcId="{59DB65DB-567A-4DB1-9310-81D769AEADC4}" destId="{3E6DB9FE-7465-4C9D-AC1E-FCAA2B297B45}" srcOrd="2" destOrd="0" parTransId="{9AAC9DBF-4AE9-4867-A7C1-6C251B327943}" sibTransId="{53ED63A3-4100-479C-BC5E-CDFDE76E9A5E}"/>
    <dgm:cxn modelId="{3C6A096F-DD40-4A05-8805-3E771AC237DA}" type="presOf" srcId="{A1128DF0-6812-4893-85CC-3FF07248868A}" destId="{B5ED51F0-3784-402D-AE81-ED2E9DB3207B}" srcOrd="0" destOrd="0" presId="urn:microsoft.com/office/officeart/2005/8/layout/orgChart1"/>
    <dgm:cxn modelId="{1A9CF263-B8DF-400E-9836-D0E8ECC18600}" type="presOf" srcId="{6091784D-1963-4A6A-AEEF-FAC429B27D54}" destId="{991F30B0-F73F-4A73-A648-AB7418DE22AA}" srcOrd="0" destOrd="0" presId="urn:microsoft.com/office/officeart/2005/8/layout/orgChart1"/>
    <dgm:cxn modelId="{E1EB2A34-62A9-445E-A5AF-72B2AAB4A40E}" srcId="{50C59F97-2B5A-455D-8031-42B777CC6A2A}" destId="{6D7A49EA-A800-4555-A6EB-258F97ADFC7D}" srcOrd="1" destOrd="0" parTransId="{C01F7940-AB04-41FA-BFC5-929258B3AC0D}" sibTransId="{841C3E25-7010-4AF7-8721-E8333EF80DF2}"/>
    <dgm:cxn modelId="{AF75CFBE-200C-4DCE-938A-1F57946A62AD}" type="presOf" srcId="{937CE5C3-F117-493E-B7FB-8F1741E16F44}" destId="{772493D1-AB0C-4400-A422-76D022008120}" srcOrd="1" destOrd="0" presId="urn:microsoft.com/office/officeart/2005/8/layout/orgChart1"/>
    <dgm:cxn modelId="{957C29F5-230F-4A58-AACE-9EE2925309C2}" type="presOf" srcId="{F1452370-CBE8-4622-89B4-B81011AC2A01}" destId="{DAD4B25F-EACD-4F71-A017-BD050C8DD302}" srcOrd="0" destOrd="0" presId="urn:microsoft.com/office/officeart/2005/8/layout/orgChart1"/>
    <dgm:cxn modelId="{66B6DFCF-BA20-41D1-BE8C-F26707EBE8F2}" srcId="{59DB65DB-567A-4DB1-9310-81D769AEADC4}" destId="{62EBC727-54E1-4321-B57C-3676620811B5}" srcOrd="1" destOrd="0" parTransId="{CEB3B955-DAF4-4245-A62B-A05F8267E108}" sibTransId="{76BB2AAA-221A-4864-BAB9-C9B9F89B580A}"/>
    <dgm:cxn modelId="{37F71F7F-6D75-4CF7-AB43-681187C60C5E}" type="presOf" srcId="{4B0EDD33-081C-429B-94E7-AC874E8058B8}" destId="{429C0499-9FF4-48A3-80E8-BF9278E4820E}" srcOrd="1" destOrd="0" presId="urn:microsoft.com/office/officeart/2005/8/layout/orgChart1"/>
    <dgm:cxn modelId="{9184A705-A3FD-49E8-B0E8-0CFDFFC628F4}" type="presOf" srcId="{3E6DB9FE-7465-4C9D-AC1E-FCAA2B297B45}" destId="{60FF63C4-24DC-4B9D-82B7-D4658BC8A6BE}" srcOrd="0" destOrd="0" presId="urn:microsoft.com/office/officeart/2005/8/layout/orgChart1"/>
    <dgm:cxn modelId="{779883BF-7865-4B2A-B202-10707C70C7B3}" type="presOf" srcId="{6D7A49EA-A800-4555-A6EB-258F97ADFC7D}" destId="{795E9E11-E116-481F-B72E-534AA0B3E991}" srcOrd="1" destOrd="0" presId="urn:microsoft.com/office/officeart/2005/8/layout/orgChart1"/>
    <dgm:cxn modelId="{DE4426D4-7091-4E53-AC13-EE4667F9F358}" type="presOf" srcId="{17862B82-AB1C-427F-9148-3FAB20F24C25}" destId="{77238A1F-18A9-471A-B2CB-6B76B50407BB}" srcOrd="1" destOrd="0" presId="urn:microsoft.com/office/officeart/2005/8/layout/orgChart1"/>
    <dgm:cxn modelId="{527EDE5D-2FF6-4DF2-A556-218CD861B89B}" srcId="{54F1A47B-E48C-459B-A6F9-22EEF5427BA1}" destId="{59DB65DB-567A-4DB1-9310-81D769AEADC4}" srcOrd="0" destOrd="0" parTransId="{6091784D-1963-4A6A-AEEF-FAC429B27D54}" sibTransId="{7D719C54-78A5-45FB-857F-16EEDE94BFF2}"/>
    <dgm:cxn modelId="{702BABC0-EBE7-48A2-8F9C-618A8F4DC714}" type="presOf" srcId="{F1403774-B687-4ECA-9723-542BB0B1A312}" destId="{C6A2D895-4DC1-4908-9158-16D3F4817537}" srcOrd="1" destOrd="0" presId="urn:microsoft.com/office/officeart/2005/8/layout/orgChart1"/>
    <dgm:cxn modelId="{391FA0FB-3F77-4CCB-92C8-EA91BAE46CD8}" srcId="{802E6075-FCAC-4FB9-86F0-F3FEF96F62F8}" destId="{934FF18E-D719-4CC5-ACB3-DE4D62DBD755}" srcOrd="0" destOrd="0" parTransId="{35D9F908-E480-42E6-942C-1D7012718466}" sibTransId="{DC90BA4C-A5A9-4913-8472-10D2525C1177}"/>
    <dgm:cxn modelId="{01BF12F6-7A07-45D3-8620-F82EA4CF0DFA}" type="presOf" srcId="{398A2758-1E6D-48F4-A9CC-8FB648AAB6BC}" destId="{2C408519-42DE-4716-ACFC-473AB63BF242}" srcOrd="0" destOrd="0" presId="urn:microsoft.com/office/officeart/2005/8/layout/orgChart1"/>
    <dgm:cxn modelId="{D6532F29-8ECF-4BD8-9CFA-8635D52A2C28}" type="presOf" srcId="{D67937BB-C130-430D-A50D-03F683F02CA1}" destId="{6416886E-EF71-464E-BCA7-4F526C298B99}" srcOrd="0" destOrd="0" presId="urn:microsoft.com/office/officeart/2005/8/layout/orgChart1"/>
    <dgm:cxn modelId="{C8AE88E4-BFBB-40D3-A534-438F777E28DD}" type="presOf" srcId="{42A3D754-B926-437C-84E9-0DF2E6963EF8}" destId="{55CA0597-39BF-49BD-8C31-0A4EC74062A0}" srcOrd="0" destOrd="0" presId="urn:microsoft.com/office/officeart/2005/8/layout/orgChart1"/>
    <dgm:cxn modelId="{981C2B4D-5020-4618-A81A-AE1A8824B244}" type="presOf" srcId="{937CE5C3-F117-493E-B7FB-8F1741E16F44}" destId="{726C0AC3-AEF6-483E-9248-EE8350162603}" srcOrd="0" destOrd="0" presId="urn:microsoft.com/office/officeart/2005/8/layout/orgChart1"/>
    <dgm:cxn modelId="{78CDF1F7-3358-4849-86CB-181200EEB33D}" type="presOf" srcId="{27003A33-68DA-406E-9970-9AE0532AAE29}" destId="{03858173-4FEC-4934-9A97-C68E7131C70C}" srcOrd="0" destOrd="0" presId="urn:microsoft.com/office/officeart/2005/8/layout/orgChart1"/>
    <dgm:cxn modelId="{59B2ACB1-4482-4FD0-A79B-5E482C45ED8E}" type="presOf" srcId="{6D7A49EA-A800-4555-A6EB-258F97ADFC7D}" destId="{7017FAA6-13E0-44D5-9D95-27FAC38B4658}" srcOrd="0" destOrd="0" presId="urn:microsoft.com/office/officeart/2005/8/layout/orgChart1"/>
    <dgm:cxn modelId="{C1F5202A-0CA6-432C-AA85-936854A90B9B}" srcId="{50C59F97-2B5A-455D-8031-42B777CC6A2A}" destId="{398A2758-1E6D-48F4-A9CC-8FB648AAB6BC}" srcOrd="3" destOrd="0" parTransId="{E954F4D8-3743-4FAC-AE0B-A80A2290A8C7}" sibTransId="{A630CB92-D1DC-4298-A427-9E141F14E471}"/>
    <dgm:cxn modelId="{B0C9EC7C-CABB-49B2-A8D5-907804A695DA}" srcId="{A7529CFE-2018-4EA5-AB80-3B36DDFA4F15}" destId="{9F4D4E1E-5CCB-4109-8528-D5B927F854BE}" srcOrd="1" destOrd="0" parTransId="{E2301182-E9BC-40F1-9689-59C167434A11}" sibTransId="{0E3EC620-19F7-4E0E-9782-474B003AA15E}"/>
    <dgm:cxn modelId="{9C7692F7-9B93-46D4-93BD-CA89298BBD6F}" type="presOf" srcId="{934FF18E-D719-4CC5-ACB3-DE4D62DBD755}" destId="{085A5AE1-0C03-4115-8D59-4E5FEDE78396}" srcOrd="1" destOrd="0" presId="urn:microsoft.com/office/officeart/2005/8/layout/orgChart1"/>
    <dgm:cxn modelId="{E913657E-FA47-463E-9FE1-009F0841A470}" type="presOf" srcId="{934FF18E-D719-4CC5-ACB3-DE4D62DBD755}" destId="{6CE8E273-B471-410F-81B2-BDC277F3BC60}" srcOrd="0" destOrd="0" presId="urn:microsoft.com/office/officeart/2005/8/layout/orgChart1"/>
    <dgm:cxn modelId="{BDD41CD0-F75A-485B-ABFE-B12BB861305C}" type="presOf" srcId="{4B0EDD33-081C-429B-94E7-AC874E8058B8}" destId="{A880BE8F-54B5-4A53-B9BF-6C0D5643FCF4}" srcOrd="0" destOrd="0" presId="urn:microsoft.com/office/officeart/2005/8/layout/orgChart1"/>
    <dgm:cxn modelId="{21E38A67-59B7-4AC1-A589-29717D71110F}" type="presOf" srcId="{FE23DD8D-FCF6-468A-A84C-ED4E971560B5}" destId="{C1309318-22F8-46C7-9B8D-4DE1EC715FB7}" srcOrd="0" destOrd="0" presId="urn:microsoft.com/office/officeart/2005/8/layout/orgChart1"/>
    <dgm:cxn modelId="{54F1F019-E337-44C8-BC1B-EC5CF3938C61}" srcId="{F765E97B-1C2F-450C-9484-FE1811C76CE0}" destId="{FE23DD8D-FCF6-468A-A84C-ED4E971560B5}" srcOrd="0" destOrd="0" parTransId="{1FA544AD-2CF6-461B-985B-6B6B55B230D5}" sibTransId="{A003AA6D-D536-4C80-8211-0B6AFD09C31B}"/>
    <dgm:cxn modelId="{C43E0674-27EE-44D0-AFA6-B935BC38839F}" srcId="{A7529CFE-2018-4EA5-AB80-3B36DDFA4F15}" destId="{FC85C530-F594-4CB1-B6AC-228AE34E927C}" srcOrd="3" destOrd="0" parTransId="{78D510ED-3395-46B2-BD56-C4C32356CCAA}" sibTransId="{D00994C1-CD9F-4286-99A3-4E70261B3799}"/>
    <dgm:cxn modelId="{2A151533-EF22-44BF-BC6F-42EC2F24463B}" type="presOf" srcId="{C01F7940-AB04-41FA-BFC5-929258B3AC0D}" destId="{5D4AFD20-4A36-46EA-B6CE-DCB7AA6F8FB4}" srcOrd="0" destOrd="0" presId="urn:microsoft.com/office/officeart/2005/8/layout/orgChart1"/>
    <dgm:cxn modelId="{5A0457F6-B8DD-48A2-8B1D-D0915332938A}" type="presOf" srcId="{32D84141-D79D-4C29-AC39-975579BC5F2A}" destId="{6BDB8462-9288-4206-B8F4-94DFAF55B0DD}" srcOrd="0" destOrd="0" presId="urn:microsoft.com/office/officeart/2005/8/layout/orgChart1"/>
    <dgm:cxn modelId="{E8270401-6BB1-4F4F-9D2E-06D5CE36D7AD}" type="presOf" srcId="{A08D8FBD-C95C-4ED9-8EC4-DDB6F2C82CFF}" destId="{8886D4EB-72C1-4FF4-AFFB-609AB92589CA}" srcOrd="0" destOrd="0" presId="urn:microsoft.com/office/officeart/2005/8/layout/orgChart1"/>
    <dgm:cxn modelId="{05E144B8-7FE4-4175-A853-801C32B9F51A}" srcId="{802E6075-FCAC-4FB9-86F0-F3FEF96F62F8}" destId="{4B0EDD33-081C-429B-94E7-AC874E8058B8}" srcOrd="1" destOrd="0" parTransId="{27003A33-68DA-406E-9970-9AE0532AAE29}" sibTransId="{F166E87D-0B59-4A1D-93AF-0782E7B6046A}"/>
    <dgm:cxn modelId="{CD660279-C34F-4CEB-A7B1-D4E7C7155DBA}" srcId="{A7529CFE-2018-4EA5-AB80-3B36DDFA4F15}" destId="{F1403774-B687-4ECA-9723-542BB0B1A312}" srcOrd="0" destOrd="0" parTransId="{A6C14FD7-B441-4D31-BFD1-EBDFD8AFAEEB}" sibTransId="{88F10528-A514-46A3-BF89-49047481F62D}"/>
    <dgm:cxn modelId="{F3F9D82C-70EA-4A25-9CAC-691131BE8F20}" type="presOf" srcId="{FE23DD8D-FCF6-468A-A84C-ED4E971560B5}" destId="{1C756978-75F6-426B-8F46-D692E14500D4}" srcOrd="1" destOrd="0" presId="urn:microsoft.com/office/officeart/2005/8/layout/orgChart1"/>
    <dgm:cxn modelId="{7D0FEC76-1284-4CCB-9965-79762DF2A3A1}" type="presOf" srcId="{9F4D4E1E-5CCB-4109-8528-D5B927F854BE}" destId="{6E31732D-4CAC-461B-90E2-E53E926C41C3}" srcOrd="0" destOrd="0" presId="urn:microsoft.com/office/officeart/2005/8/layout/orgChart1"/>
    <dgm:cxn modelId="{DFF28C2B-2D7A-415F-BF48-33AC077652C7}" type="presOf" srcId="{59DB65DB-567A-4DB1-9310-81D769AEADC4}" destId="{5EB7E398-CC58-426D-8FC3-B4F55F3733DF}" srcOrd="0" destOrd="0" presId="urn:microsoft.com/office/officeart/2005/8/layout/orgChart1"/>
    <dgm:cxn modelId="{FC3E1136-FE46-4C25-9B24-EF430B860C59}" type="presOf" srcId="{EF6451BB-09D7-4066-9C69-E45486342998}" destId="{A2BD9014-5BF2-4C7A-8E87-FE3F7B7B4F49}" srcOrd="0" destOrd="0" presId="urn:microsoft.com/office/officeart/2005/8/layout/orgChart1"/>
    <dgm:cxn modelId="{CBC09CB3-7B4F-4AE0-97AC-F621A65F0D3E}" type="presOf" srcId="{A7DF33FE-F48B-4133-9943-32CD79DD30B8}" destId="{66DBD9A0-F318-4CA6-8D39-917A7DCE0578}" srcOrd="1" destOrd="0" presId="urn:microsoft.com/office/officeart/2005/8/layout/orgChart1"/>
    <dgm:cxn modelId="{F7749202-118E-43FE-A97A-0F5A79816C78}" type="presOf" srcId="{FC85C530-F594-4CB1-B6AC-228AE34E927C}" destId="{B044C269-CE3B-4BA7-ABA9-13998DB7DFCA}" srcOrd="1" destOrd="0" presId="urn:microsoft.com/office/officeart/2005/8/layout/orgChart1"/>
    <dgm:cxn modelId="{C02F2452-8A90-47B2-8014-A4FB8225949E}" srcId="{50C59F97-2B5A-455D-8031-42B777CC6A2A}" destId="{937CE5C3-F117-493E-B7FB-8F1741E16F44}" srcOrd="0" destOrd="0" parTransId="{EF6451BB-09D7-4066-9C69-E45486342998}" sibTransId="{69BA41F0-FB42-4059-9115-714E5FAFC308}"/>
    <dgm:cxn modelId="{E85FD507-A0D8-48C9-AE03-D9189547A6BF}" srcId="{FE23DD8D-FCF6-468A-A84C-ED4E971560B5}" destId="{54F1A47B-E48C-459B-A6F9-22EEF5427BA1}" srcOrd="1" destOrd="0" parTransId="{9F2FBEC0-7732-4FE2-8604-4295D4F1B5B4}" sibTransId="{1CE1531F-374B-41B8-A2B7-54D6A247FE86}"/>
    <dgm:cxn modelId="{9EAE6792-EA30-4D0C-B076-4BEDF4D8B328}" type="presOf" srcId="{6BAED34F-85A1-4134-8B65-5B9386A1B480}" destId="{52A1A876-147B-45CC-BDB6-05B8B3BAB793}" srcOrd="0" destOrd="0" presId="urn:microsoft.com/office/officeart/2005/8/layout/orgChart1"/>
    <dgm:cxn modelId="{4F12D962-655F-49C5-ACC5-628D067B5530}" srcId="{54F1A47B-E48C-459B-A6F9-22EEF5427BA1}" destId="{802E6075-FCAC-4FB9-86F0-F3FEF96F62F8}" srcOrd="2" destOrd="0" parTransId="{A08D8FBD-C95C-4ED9-8EC4-DDB6F2C82CFF}" sibTransId="{F763F573-6F07-44DB-9B0C-8E4570E7ED2D}"/>
    <dgm:cxn modelId="{493E7A79-0626-4017-AEC6-FE26C1776528}" type="presOf" srcId="{17862B82-AB1C-427F-9148-3FAB20F24C25}" destId="{4581DAC8-D140-4BAC-8B44-48EDE9DE3BB9}" srcOrd="0" destOrd="0" presId="urn:microsoft.com/office/officeart/2005/8/layout/orgChart1"/>
    <dgm:cxn modelId="{AB3EC34C-6CA7-437B-956B-036C8C3D88CD}" type="presOf" srcId="{BEC18614-A7A7-4471-9094-47E623309F39}" destId="{398E19F4-0730-4976-8CD3-2AF20C69E83E}" srcOrd="0" destOrd="0" presId="urn:microsoft.com/office/officeart/2005/8/layout/orgChart1"/>
    <dgm:cxn modelId="{777C5255-004C-41E5-AD45-3EA38ACB3BE8}" type="presOf" srcId="{E954F4D8-3743-4FAC-AE0B-A80A2290A8C7}" destId="{0D005120-5530-47B5-9F71-67FD0124CEBC}" srcOrd="0" destOrd="0" presId="urn:microsoft.com/office/officeart/2005/8/layout/orgChart1"/>
    <dgm:cxn modelId="{9E8793FB-98F5-416C-B3F8-7348A07D4D78}" type="presOf" srcId="{42A3D754-B926-437C-84E9-0DF2E6963EF8}" destId="{CE24DD9F-076B-466C-98E8-EA089B9A99E5}" srcOrd="1" destOrd="0" presId="urn:microsoft.com/office/officeart/2005/8/layout/orgChart1"/>
    <dgm:cxn modelId="{E70A2EE3-FE97-43FF-A8A9-6BB2F9941D04}" type="presOf" srcId="{19E3248F-FDEF-45BE-9A6B-FD2737621E7C}" destId="{7A941128-AC71-46B9-BB17-B972B5C240E9}" srcOrd="0" destOrd="0" presId="urn:microsoft.com/office/officeart/2005/8/layout/orgChart1"/>
    <dgm:cxn modelId="{6C0D22E1-4FD2-42D6-B6DA-3300403F3E79}" type="presOf" srcId="{35D9F908-E480-42E6-942C-1D7012718466}" destId="{8524335A-F2CA-4C93-AB04-62FACD25A3BA}" srcOrd="0" destOrd="0" presId="urn:microsoft.com/office/officeart/2005/8/layout/orgChart1"/>
    <dgm:cxn modelId="{88055688-6193-4CBC-ADCB-DC45DC302869}" type="presOf" srcId="{A337E149-51D5-462F-AE5E-88654FA200AA}" destId="{DFB1F2F9-2B05-4179-83BF-AE09E4991D65}" srcOrd="0" destOrd="0" presId="urn:microsoft.com/office/officeart/2005/8/layout/orgChart1"/>
    <dgm:cxn modelId="{82865885-B5D3-44D7-8710-8285999315B8}" type="presOf" srcId="{50C59F97-2B5A-455D-8031-42B777CC6A2A}" destId="{6BF7999E-C246-441C-AAE0-F4DA03AD06B0}" srcOrd="1" destOrd="0" presId="urn:microsoft.com/office/officeart/2005/8/layout/orgChart1"/>
    <dgm:cxn modelId="{68E80F5E-73A5-4EE7-ABDB-CC6B9B9B3377}" type="presOf" srcId="{54F1A47B-E48C-459B-A6F9-22EEF5427BA1}" destId="{329FD975-5AAB-4289-94C4-599851E2AA07}" srcOrd="0" destOrd="0" presId="urn:microsoft.com/office/officeart/2005/8/layout/orgChart1"/>
    <dgm:cxn modelId="{A15B4A70-9271-4695-9E66-90B4821C822B}" type="presOf" srcId="{9AAC9DBF-4AE9-4867-A7C1-6C251B327943}" destId="{CAD1DAEC-AE44-45F3-8B45-390C2C520881}" srcOrd="0" destOrd="0" presId="urn:microsoft.com/office/officeart/2005/8/layout/orgChart1"/>
    <dgm:cxn modelId="{22B87E23-15D9-4E96-B93D-1E2B888A09CA}" type="presOf" srcId="{A7DF33FE-F48B-4133-9943-32CD79DD30B8}" destId="{E34AD098-1D29-48B4-AC23-A8BB5593BC74}" srcOrd="0" destOrd="0" presId="urn:microsoft.com/office/officeart/2005/8/layout/orgChart1"/>
    <dgm:cxn modelId="{30480130-122D-454E-90CD-E506F3DDD0D9}" type="presOf" srcId="{59DB65DB-567A-4DB1-9310-81D769AEADC4}" destId="{25F92A6C-BE97-4BE3-98FA-94E2A7F05B6E}" srcOrd="1" destOrd="0" presId="urn:microsoft.com/office/officeart/2005/8/layout/orgChart1"/>
    <dgm:cxn modelId="{5A3E8171-F7E3-4131-95A6-77D2C2B00FCB}" type="presOf" srcId="{50C59F97-2B5A-455D-8031-42B777CC6A2A}" destId="{85D26B25-2FD5-4A11-B304-5E949F31BD49}" srcOrd="0" destOrd="0" presId="urn:microsoft.com/office/officeart/2005/8/layout/orgChart1"/>
    <dgm:cxn modelId="{68F463CF-3D17-4E7E-845A-4B062B3033E1}" type="presOf" srcId="{D67937BB-C130-430D-A50D-03F683F02CA1}" destId="{020BBD8A-A211-4320-9A0D-CEDA21AC4690}" srcOrd="1" destOrd="0" presId="urn:microsoft.com/office/officeart/2005/8/layout/orgChart1"/>
    <dgm:cxn modelId="{79B4EA79-3323-411B-8449-98567B8195D6}" type="presOf" srcId="{78D510ED-3395-46B2-BD56-C4C32356CCAA}" destId="{1C9BA677-C6BF-4F32-8EFD-8F890B7225CA}" srcOrd="0" destOrd="0" presId="urn:microsoft.com/office/officeart/2005/8/layout/orgChart1"/>
    <dgm:cxn modelId="{C75C4880-1909-4152-B3A7-761B9A11EDD2}" type="presOf" srcId="{398A2758-1E6D-48F4-A9CC-8FB648AAB6BC}" destId="{8B179CB8-CD34-402A-B018-558DE99D739E}" srcOrd="1" destOrd="0" presId="urn:microsoft.com/office/officeart/2005/8/layout/orgChart1"/>
    <dgm:cxn modelId="{E4B4FAA6-5B6D-4B10-924A-56139A821D5F}" srcId="{FE23DD8D-FCF6-468A-A84C-ED4E971560B5}" destId="{F1452370-CBE8-4622-89B4-B81011AC2A01}" srcOrd="0" destOrd="0" parTransId="{A337E149-51D5-462F-AE5E-88654FA200AA}" sibTransId="{54017AE9-BA28-48EB-A64F-3BCB0D732699}"/>
    <dgm:cxn modelId="{059A8FFD-EC20-4098-B88E-E272CB186631}" srcId="{50C59F97-2B5A-455D-8031-42B777CC6A2A}" destId="{0B18CC1E-2D64-45BA-BAF7-0E8553169A62}" srcOrd="2" destOrd="0" parTransId="{A1128DF0-6812-4893-85CC-3FF07248868A}" sibTransId="{5B14F7DF-6642-4DCD-8DBB-1CD2411FF602}"/>
    <dgm:cxn modelId="{E1A9370D-C092-4295-9FC4-8A6F6F1AD93B}" srcId="{FE23DD8D-FCF6-468A-A84C-ED4E971560B5}" destId="{A7529CFE-2018-4EA5-AB80-3B36DDFA4F15}" srcOrd="3" destOrd="0" parTransId="{32D84141-D79D-4C29-AC39-975579BC5F2A}" sibTransId="{CFAD174B-0D48-485E-A445-2A35025111EF}"/>
    <dgm:cxn modelId="{764C27B7-D0C9-4C48-8036-957CA2CD6A9A}" type="presOf" srcId="{9F2FBEC0-7732-4FE2-8604-4295D4F1B5B4}" destId="{F09BE578-8914-4516-AC6B-3B39F2DFDB4E}" srcOrd="0" destOrd="0" presId="urn:microsoft.com/office/officeart/2005/8/layout/orgChart1"/>
    <dgm:cxn modelId="{CA1B2D5D-A462-4EC6-885E-8BDC1455EF89}" type="presOf" srcId="{A6C14FD7-B441-4D31-BFD1-EBDFD8AFAEEB}" destId="{E6385E0A-D55A-453C-925F-1A93A4F81C29}" srcOrd="0" destOrd="0" presId="urn:microsoft.com/office/officeart/2005/8/layout/orgChart1"/>
    <dgm:cxn modelId="{8D971314-BBB6-410C-B9A9-451EE8DA393D}" srcId="{54F1A47B-E48C-459B-A6F9-22EEF5427BA1}" destId="{50C59F97-2B5A-455D-8031-42B777CC6A2A}" srcOrd="1" destOrd="0" parTransId="{19E3248F-FDEF-45BE-9A6B-FD2737621E7C}" sibTransId="{64427CA2-D61E-4B21-9689-BC894C2DD8E6}"/>
    <dgm:cxn modelId="{3EF1FB0F-76CC-4452-9FA3-47727E678CD6}" srcId="{59DB65DB-567A-4DB1-9310-81D769AEADC4}" destId="{42A3D754-B926-437C-84E9-0DF2E6963EF8}" srcOrd="0" destOrd="0" parTransId="{B9C837F1-836A-408B-A9A3-1EB7CC84FBEE}" sibTransId="{DEFAF7C2-0845-4312-A740-8216A5B17BC7}"/>
    <dgm:cxn modelId="{6E83A799-E440-4042-920C-2638E6C11C5B}" type="presOf" srcId="{0B18CC1E-2D64-45BA-BAF7-0E8553169A62}" destId="{743F1A86-2D1E-4EF8-942F-E43A9A050B84}" srcOrd="0" destOrd="0" presId="urn:microsoft.com/office/officeart/2005/8/layout/orgChart1"/>
    <dgm:cxn modelId="{E34417C1-5190-4AB1-A895-1AAA234F4E62}" type="presOf" srcId="{F1452370-CBE8-4622-89B4-B81011AC2A01}" destId="{D8C459D5-D842-49E8-94B8-E2B7573F3573}" srcOrd="1" destOrd="0" presId="urn:microsoft.com/office/officeart/2005/8/layout/orgChart1"/>
    <dgm:cxn modelId="{570B5E82-EB97-453B-A79F-6F20AAAF9928}" type="presOf" srcId="{E2301182-E9BC-40F1-9689-59C167434A11}" destId="{3B1E9C0C-801D-4072-9176-02AF3A23770D}" srcOrd="0" destOrd="0" presId="urn:microsoft.com/office/officeart/2005/8/layout/orgChart1"/>
    <dgm:cxn modelId="{85DC862D-3591-4B57-88EB-BE1C324509C9}" type="presOf" srcId="{B9C837F1-836A-408B-A9A3-1EB7CC84FBEE}" destId="{9E3ADD05-B58C-4E34-BDD6-3E79E0669473}" srcOrd="0" destOrd="0" presId="urn:microsoft.com/office/officeart/2005/8/layout/orgChart1"/>
    <dgm:cxn modelId="{2BF8B8AB-49D9-49F9-A45D-8D441280FF05}" type="presOf" srcId="{54F1A47B-E48C-459B-A6F9-22EEF5427BA1}" destId="{E9526F30-9DF8-440E-BC59-0C9E81179D63}" srcOrd="1" destOrd="0" presId="urn:microsoft.com/office/officeart/2005/8/layout/orgChart1"/>
    <dgm:cxn modelId="{5CE7E2B3-3A25-4512-907C-5D005056C01B}" srcId="{A7529CFE-2018-4EA5-AB80-3B36DDFA4F15}" destId="{A7DF33FE-F48B-4133-9943-32CD79DD30B8}" srcOrd="2" destOrd="0" parTransId="{BEC18614-A7A7-4471-9094-47E623309F39}" sibTransId="{877BD971-B0CE-482E-87A7-6A630A38AFE1}"/>
    <dgm:cxn modelId="{8CA9B8C6-2666-4234-B58E-683CDDD7AF8E}" type="presOf" srcId="{62EBC727-54E1-4321-B57C-3676620811B5}" destId="{385FFA60-EE26-4894-8E31-359CF6D002B3}" srcOrd="0" destOrd="0" presId="urn:microsoft.com/office/officeart/2005/8/layout/orgChart1"/>
    <dgm:cxn modelId="{0A242C37-9EA9-4A7C-A3DA-CBFC1ED78AA3}" type="presOf" srcId="{F765E97B-1C2F-450C-9484-FE1811C76CE0}" destId="{61A81655-49F6-4F04-8F99-669D7FB418B4}" srcOrd="0" destOrd="0" presId="urn:microsoft.com/office/officeart/2005/8/layout/orgChart1"/>
    <dgm:cxn modelId="{5D4EA75D-94C2-44B5-A9AE-62F7B0ED671A}" type="presParOf" srcId="{61A81655-49F6-4F04-8F99-669D7FB418B4}" destId="{D309AA8A-C94F-42DD-A2CB-C609FEAF0B12}" srcOrd="0" destOrd="0" presId="urn:microsoft.com/office/officeart/2005/8/layout/orgChart1"/>
    <dgm:cxn modelId="{E1058553-1C62-4354-BCA8-7BD84BE6F070}" type="presParOf" srcId="{D309AA8A-C94F-42DD-A2CB-C609FEAF0B12}" destId="{9550B7A5-90E9-42DA-B97F-981242412E0D}" srcOrd="0" destOrd="0" presId="urn:microsoft.com/office/officeart/2005/8/layout/orgChart1"/>
    <dgm:cxn modelId="{DF190EA1-1A3B-4660-B984-9915330878BB}" type="presParOf" srcId="{9550B7A5-90E9-42DA-B97F-981242412E0D}" destId="{C1309318-22F8-46C7-9B8D-4DE1EC715FB7}" srcOrd="0" destOrd="0" presId="urn:microsoft.com/office/officeart/2005/8/layout/orgChart1"/>
    <dgm:cxn modelId="{F7EB1ECA-91EF-42EA-BF71-5C9CB9CE34C0}" type="presParOf" srcId="{9550B7A5-90E9-42DA-B97F-981242412E0D}" destId="{1C756978-75F6-426B-8F46-D692E14500D4}" srcOrd="1" destOrd="0" presId="urn:microsoft.com/office/officeart/2005/8/layout/orgChart1"/>
    <dgm:cxn modelId="{583E1595-0A31-4123-A02F-B20C4BBF4AAA}" type="presParOf" srcId="{D309AA8A-C94F-42DD-A2CB-C609FEAF0B12}" destId="{300A1AF9-CFDF-417F-B7D2-9BB6AB4949D0}" srcOrd="1" destOrd="0" presId="urn:microsoft.com/office/officeart/2005/8/layout/orgChart1"/>
    <dgm:cxn modelId="{DB888CCA-7F4B-4DA4-8DBF-960D019D5E15}" type="presParOf" srcId="{300A1AF9-CFDF-417F-B7D2-9BB6AB4949D0}" destId="{DFB1F2F9-2B05-4179-83BF-AE09E4991D65}" srcOrd="0" destOrd="0" presId="urn:microsoft.com/office/officeart/2005/8/layout/orgChart1"/>
    <dgm:cxn modelId="{0C594D8A-614A-414E-AD9C-7E28837D23E3}" type="presParOf" srcId="{300A1AF9-CFDF-417F-B7D2-9BB6AB4949D0}" destId="{F95B3303-F8FE-4245-BCB4-5FFF7DC7BCBA}" srcOrd="1" destOrd="0" presId="urn:microsoft.com/office/officeart/2005/8/layout/orgChart1"/>
    <dgm:cxn modelId="{FA5E5CBA-09E5-41BC-8FEC-877C62CD593E}" type="presParOf" srcId="{F95B3303-F8FE-4245-BCB4-5FFF7DC7BCBA}" destId="{833F2865-1598-438D-B9EA-4528F359F93E}" srcOrd="0" destOrd="0" presId="urn:microsoft.com/office/officeart/2005/8/layout/orgChart1"/>
    <dgm:cxn modelId="{E427F295-68DA-4191-A85A-6C611C94261E}" type="presParOf" srcId="{833F2865-1598-438D-B9EA-4528F359F93E}" destId="{DAD4B25F-EACD-4F71-A017-BD050C8DD302}" srcOrd="0" destOrd="0" presId="urn:microsoft.com/office/officeart/2005/8/layout/orgChart1"/>
    <dgm:cxn modelId="{282227BB-6536-4A58-9E60-21EEE7187070}" type="presParOf" srcId="{833F2865-1598-438D-B9EA-4528F359F93E}" destId="{D8C459D5-D842-49E8-94B8-E2B7573F3573}" srcOrd="1" destOrd="0" presId="urn:microsoft.com/office/officeart/2005/8/layout/orgChart1"/>
    <dgm:cxn modelId="{B40B2589-7EDB-47B4-8F4E-EA9BEA18590D}" type="presParOf" srcId="{F95B3303-F8FE-4245-BCB4-5FFF7DC7BCBA}" destId="{0191D24E-64CB-4900-8A73-87B6C7EB2C7D}" srcOrd="1" destOrd="0" presId="urn:microsoft.com/office/officeart/2005/8/layout/orgChart1"/>
    <dgm:cxn modelId="{8E32D2D1-702B-4BCD-8825-C801FA80A1F2}" type="presParOf" srcId="{F95B3303-F8FE-4245-BCB4-5FFF7DC7BCBA}" destId="{35B3C32F-9D25-4A47-8B96-025A57577F3D}" srcOrd="2" destOrd="0" presId="urn:microsoft.com/office/officeart/2005/8/layout/orgChart1"/>
    <dgm:cxn modelId="{0988A42E-3B56-4390-9760-7FD4E9444D6D}" type="presParOf" srcId="{300A1AF9-CFDF-417F-B7D2-9BB6AB4949D0}" destId="{F09BE578-8914-4516-AC6B-3B39F2DFDB4E}" srcOrd="2" destOrd="0" presId="urn:microsoft.com/office/officeart/2005/8/layout/orgChart1"/>
    <dgm:cxn modelId="{9440EAF5-D892-4523-AC82-167CA79EAB6B}" type="presParOf" srcId="{300A1AF9-CFDF-417F-B7D2-9BB6AB4949D0}" destId="{C1AE7E07-1451-4383-A9A1-23655DAE2EED}" srcOrd="3" destOrd="0" presId="urn:microsoft.com/office/officeart/2005/8/layout/orgChart1"/>
    <dgm:cxn modelId="{054A6F09-64AB-472A-B9F1-4B94DEE061F9}" type="presParOf" srcId="{C1AE7E07-1451-4383-A9A1-23655DAE2EED}" destId="{BC060F6C-3791-4506-AE67-C7B210B0B366}" srcOrd="0" destOrd="0" presId="urn:microsoft.com/office/officeart/2005/8/layout/orgChart1"/>
    <dgm:cxn modelId="{5BF0F231-88B3-4906-B7A8-8610204C665E}" type="presParOf" srcId="{BC060F6C-3791-4506-AE67-C7B210B0B366}" destId="{329FD975-5AAB-4289-94C4-599851E2AA07}" srcOrd="0" destOrd="0" presId="urn:microsoft.com/office/officeart/2005/8/layout/orgChart1"/>
    <dgm:cxn modelId="{55905707-A0D9-48B3-A9A0-65867452E31F}" type="presParOf" srcId="{BC060F6C-3791-4506-AE67-C7B210B0B366}" destId="{E9526F30-9DF8-440E-BC59-0C9E81179D63}" srcOrd="1" destOrd="0" presId="urn:microsoft.com/office/officeart/2005/8/layout/orgChart1"/>
    <dgm:cxn modelId="{EF0BA590-95FC-4930-B7DC-A04A70E44E80}" type="presParOf" srcId="{C1AE7E07-1451-4383-A9A1-23655DAE2EED}" destId="{13B06334-B269-4917-93B8-42607F2DD52D}" srcOrd="1" destOrd="0" presId="urn:microsoft.com/office/officeart/2005/8/layout/orgChart1"/>
    <dgm:cxn modelId="{7D2FF85B-9D57-4C5A-9F64-8822EEA90078}" type="presParOf" srcId="{13B06334-B269-4917-93B8-42607F2DD52D}" destId="{991F30B0-F73F-4A73-A648-AB7418DE22AA}" srcOrd="0" destOrd="0" presId="urn:microsoft.com/office/officeart/2005/8/layout/orgChart1"/>
    <dgm:cxn modelId="{5949B1AF-7ECC-48C9-AE4A-54E41DD899CE}" type="presParOf" srcId="{13B06334-B269-4917-93B8-42607F2DD52D}" destId="{1E4B3794-174B-4319-9E71-2CB01095082B}" srcOrd="1" destOrd="0" presId="urn:microsoft.com/office/officeart/2005/8/layout/orgChart1"/>
    <dgm:cxn modelId="{B8684561-10AE-4A2B-BADE-33D72D6EA004}" type="presParOf" srcId="{1E4B3794-174B-4319-9E71-2CB01095082B}" destId="{31CB99DC-6D93-48C8-AE80-3F8D8BEEA73B}" srcOrd="0" destOrd="0" presId="urn:microsoft.com/office/officeart/2005/8/layout/orgChart1"/>
    <dgm:cxn modelId="{F85B3129-525C-48D2-8F9D-2963EB5EA580}" type="presParOf" srcId="{31CB99DC-6D93-48C8-AE80-3F8D8BEEA73B}" destId="{5EB7E398-CC58-426D-8FC3-B4F55F3733DF}" srcOrd="0" destOrd="0" presId="urn:microsoft.com/office/officeart/2005/8/layout/orgChart1"/>
    <dgm:cxn modelId="{C616165A-2A12-4E46-B3B9-FEE3F966A937}" type="presParOf" srcId="{31CB99DC-6D93-48C8-AE80-3F8D8BEEA73B}" destId="{25F92A6C-BE97-4BE3-98FA-94E2A7F05B6E}" srcOrd="1" destOrd="0" presId="urn:microsoft.com/office/officeart/2005/8/layout/orgChart1"/>
    <dgm:cxn modelId="{3FE0181B-BA51-41E1-AF3C-AEF6CA83E079}" type="presParOf" srcId="{1E4B3794-174B-4319-9E71-2CB01095082B}" destId="{45582505-4C4B-434B-B7E1-41D2810FE64A}" srcOrd="1" destOrd="0" presId="urn:microsoft.com/office/officeart/2005/8/layout/orgChart1"/>
    <dgm:cxn modelId="{F3E34160-1FA0-41A0-890F-62F26B4CF301}" type="presParOf" srcId="{45582505-4C4B-434B-B7E1-41D2810FE64A}" destId="{9E3ADD05-B58C-4E34-BDD6-3E79E0669473}" srcOrd="0" destOrd="0" presId="urn:microsoft.com/office/officeart/2005/8/layout/orgChart1"/>
    <dgm:cxn modelId="{489CCAB6-F94D-4FE6-ACD9-020606910ECE}" type="presParOf" srcId="{45582505-4C4B-434B-B7E1-41D2810FE64A}" destId="{6729C8A5-6C1F-441D-BBCB-0B679F4C4ED2}" srcOrd="1" destOrd="0" presId="urn:microsoft.com/office/officeart/2005/8/layout/orgChart1"/>
    <dgm:cxn modelId="{7F49181E-0C2C-4FDF-896B-1EBD7FAB5243}" type="presParOf" srcId="{6729C8A5-6C1F-441D-BBCB-0B679F4C4ED2}" destId="{66F26A4C-D4BD-4B18-8542-3F2A83071B41}" srcOrd="0" destOrd="0" presId="urn:microsoft.com/office/officeart/2005/8/layout/orgChart1"/>
    <dgm:cxn modelId="{250D94A5-0319-4EF0-BBE6-F33FC230555D}" type="presParOf" srcId="{66F26A4C-D4BD-4B18-8542-3F2A83071B41}" destId="{55CA0597-39BF-49BD-8C31-0A4EC74062A0}" srcOrd="0" destOrd="0" presId="urn:microsoft.com/office/officeart/2005/8/layout/orgChart1"/>
    <dgm:cxn modelId="{E483D9F7-F6D8-4E98-9857-3B24EA38BFA6}" type="presParOf" srcId="{66F26A4C-D4BD-4B18-8542-3F2A83071B41}" destId="{CE24DD9F-076B-466C-98E8-EA089B9A99E5}" srcOrd="1" destOrd="0" presId="urn:microsoft.com/office/officeart/2005/8/layout/orgChart1"/>
    <dgm:cxn modelId="{319E0FB5-4EDB-4090-BF5D-6BC254C9F11C}" type="presParOf" srcId="{6729C8A5-6C1F-441D-BBCB-0B679F4C4ED2}" destId="{ECBDC606-BB3A-4A36-BC00-6000B64EB8A0}" srcOrd="1" destOrd="0" presId="urn:microsoft.com/office/officeart/2005/8/layout/orgChart1"/>
    <dgm:cxn modelId="{025148E9-8560-4139-BBC5-72CBA0ABFC29}" type="presParOf" srcId="{6729C8A5-6C1F-441D-BBCB-0B679F4C4ED2}" destId="{4E54C8C1-5452-4384-ADF3-CAB114EB43EB}" srcOrd="2" destOrd="0" presId="urn:microsoft.com/office/officeart/2005/8/layout/orgChart1"/>
    <dgm:cxn modelId="{BE7DC94E-62BE-4D26-8017-2001C9AFF31E}" type="presParOf" srcId="{45582505-4C4B-434B-B7E1-41D2810FE64A}" destId="{42BE2190-5D59-435C-AC4B-A82A8C02EF1D}" srcOrd="2" destOrd="0" presId="urn:microsoft.com/office/officeart/2005/8/layout/orgChart1"/>
    <dgm:cxn modelId="{96C24ECC-6915-4158-96E9-606FADE8CDA5}" type="presParOf" srcId="{45582505-4C4B-434B-B7E1-41D2810FE64A}" destId="{DB1CD759-D0C1-47E7-8B3E-F163290536CD}" srcOrd="3" destOrd="0" presId="urn:microsoft.com/office/officeart/2005/8/layout/orgChart1"/>
    <dgm:cxn modelId="{1BF54C2B-8663-4558-9655-8C94DAAD4E46}" type="presParOf" srcId="{DB1CD759-D0C1-47E7-8B3E-F163290536CD}" destId="{A780A4C6-8202-45AE-A8E0-16CDD9A74142}" srcOrd="0" destOrd="0" presId="urn:microsoft.com/office/officeart/2005/8/layout/orgChart1"/>
    <dgm:cxn modelId="{572DD18F-A416-428B-AF4D-52AEBF2EA21D}" type="presParOf" srcId="{A780A4C6-8202-45AE-A8E0-16CDD9A74142}" destId="{385FFA60-EE26-4894-8E31-359CF6D002B3}" srcOrd="0" destOrd="0" presId="urn:microsoft.com/office/officeart/2005/8/layout/orgChart1"/>
    <dgm:cxn modelId="{2EF47144-D7CB-4E84-8479-35BF36137D21}" type="presParOf" srcId="{A780A4C6-8202-45AE-A8E0-16CDD9A74142}" destId="{A7B648C5-7229-4E3C-ACA8-117DB99B4428}" srcOrd="1" destOrd="0" presId="urn:microsoft.com/office/officeart/2005/8/layout/orgChart1"/>
    <dgm:cxn modelId="{F7D3B05A-17C3-4C3A-AF6E-AAD8F980553B}" type="presParOf" srcId="{DB1CD759-D0C1-47E7-8B3E-F163290536CD}" destId="{0CB24FE0-2C2C-46FE-AB51-915AD0E3EB75}" srcOrd="1" destOrd="0" presId="urn:microsoft.com/office/officeart/2005/8/layout/orgChart1"/>
    <dgm:cxn modelId="{4F86F77D-F6BD-4943-8116-1076E31C3B87}" type="presParOf" srcId="{DB1CD759-D0C1-47E7-8B3E-F163290536CD}" destId="{4620365D-98D6-4B9C-A4AB-291570503A84}" srcOrd="2" destOrd="0" presId="urn:microsoft.com/office/officeart/2005/8/layout/orgChart1"/>
    <dgm:cxn modelId="{FF8C8581-BC83-4D84-AF19-E4CD709C6449}" type="presParOf" srcId="{45582505-4C4B-434B-B7E1-41D2810FE64A}" destId="{CAD1DAEC-AE44-45F3-8B45-390C2C520881}" srcOrd="4" destOrd="0" presId="urn:microsoft.com/office/officeart/2005/8/layout/orgChart1"/>
    <dgm:cxn modelId="{7E1ADABC-0C74-45B4-B000-9FE77E875226}" type="presParOf" srcId="{45582505-4C4B-434B-B7E1-41D2810FE64A}" destId="{AD36459F-672D-45C9-9265-11622691EB78}" srcOrd="5" destOrd="0" presId="urn:microsoft.com/office/officeart/2005/8/layout/orgChart1"/>
    <dgm:cxn modelId="{542E4BE5-7538-4ABA-B27E-6762DE80CC03}" type="presParOf" srcId="{AD36459F-672D-45C9-9265-11622691EB78}" destId="{6E12F223-F2A5-42D2-ABB4-417A9932DBFB}" srcOrd="0" destOrd="0" presId="urn:microsoft.com/office/officeart/2005/8/layout/orgChart1"/>
    <dgm:cxn modelId="{508A2938-713E-4E57-B79C-6E4E23D80127}" type="presParOf" srcId="{6E12F223-F2A5-42D2-ABB4-417A9932DBFB}" destId="{60FF63C4-24DC-4B9D-82B7-D4658BC8A6BE}" srcOrd="0" destOrd="0" presId="urn:microsoft.com/office/officeart/2005/8/layout/orgChart1"/>
    <dgm:cxn modelId="{2D14AAE9-3A1C-436F-BEBF-F289B5F19560}" type="presParOf" srcId="{6E12F223-F2A5-42D2-ABB4-417A9932DBFB}" destId="{CAC39FCA-0F50-4B91-90A1-5B4E18ACC279}" srcOrd="1" destOrd="0" presId="urn:microsoft.com/office/officeart/2005/8/layout/orgChart1"/>
    <dgm:cxn modelId="{94A04426-CF0A-486F-A2A5-8B1A98626B05}" type="presParOf" srcId="{AD36459F-672D-45C9-9265-11622691EB78}" destId="{A555E4E6-7D47-426C-9CB7-B0E10FDA5052}" srcOrd="1" destOrd="0" presId="urn:microsoft.com/office/officeart/2005/8/layout/orgChart1"/>
    <dgm:cxn modelId="{EA526C6C-FD93-45C9-885C-B9D604E461DF}" type="presParOf" srcId="{AD36459F-672D-45C9-9265-11622691EB78}" destId="{6AC74777-48A3-411F-A72F-E29371F96022}" srcOrd="2" destOrd="0" presId="urn:microsoft.com/office/officeart/2005/8/layout/orgChart1"/>
    <dgm:cxn modelId="{5A89ACDF-807E-43E2-B67C-C72DB4774579}" type="presParOf" srcId="{45582505-4C4B-434B-B7E1-41D2810FE64A}" destId="{16145773-8210-4A1E-A5FF-5B6C47A9CA61}" srcOrd="6" destOrd="0" presId="urn:microsoft.com/office/officeart/2005/8/layout/orgChart1"/>
    <dgm:cxn modelId="{E44C0B9C-956B-465D-84BF-FB5DA1D51C7E}" type="presParOf" srcId="{45582505-4C4B-434B-B7E1-41D2810FE64A}" destId="{EC8132C8-B33C-40C2-9915-E23707B9771E}" srcOrd="7" destOrd="0" presId="urn:microsoft.com/office/officeart/2005/8/layout/orgChart1"/>
    <dgm:cxn modelId="{66A92D5D-0C19-43AA-A045-8D00EA0DC63B}" type="presParOf" srcId="{EC8132C8-B33C-40C2-9915-E23707B9771E}" destId="{DDBFE5B4-682B-4682-97D5-FE0D5504A4C6}" srcOrd="0" destOrd="0" presId="urn:microsoft.com/office/officeart/2005/8/layout/orgChart1"/>
    <dgm:cxn modelId="{22BFB017-6E45-4AFA-8A23-0E0F73E976A7}" type="presParOf" srcId="{DDBFE5B4-682B-4682-97D5-FE0D5504A4C6}" destId="{4581DAC8-D140-4BAC-8B44-48EDE9DE3BB9}" srcOrd="0" destOrd="0" presId="urn:microsoft.com/office/officeart/2005/8/layout/orgChart1"/>
    <dgm:cxn modelId="{AD1AD734-7F8E-42C2-A971-77F6C79251D7}" type="presParOf" srcId="{DDBFE5B4-682B-4682-97D5-FE0D5504A4C6}" destId="{77238A1F-18A9-471A-B2CB-6B76B50407BB}" srcOrd="1" destOrd="0" presId="urn:microsoft.com/office/officeart/2005/8/layout/orgChart1"/>
    <dgm:cxn modelId="{37C31C00-8CE6-421C-819B-14C0471692BC}" type="presParOf" srcId="{EC8132C8-B33C-40C2-9915-E23707B9771E}" destId="{2361F232-ED48-4E63-B495-8408A66BF97A}" srcOrd="1" destOrd="0" presId="urn:microsoft.com/office/officeart/2005/8/layout/orgChart1"/>
    <dgm:cxn modelId="{A6EF1A32-8990-4FB7-943F-3AF320D14A07}" type="presParOf" srcId="{EC8132C8-B33C-40C2-9915-E23707B9771E}" destId="{604D5A93-FD64-440C-B0E9-505B1B8579A0}" srcOrd="2" destOrd="0" presId="urn:microsoft.com/office/officeart/2005/8/layout/orgChart1"/>
    <dgm:cxn modelId="{5C9A504A-623C-491C-AE9C-EFD9A9A8B7CB}" type="presParOf" srcId="{1E4B3794-174B-4319-9E71-2CB01095082B}" destId="{D00D0FDE-85C5-4A55-9455-3D1238016791}" srcOrd="2" destOrd="0" presId="urn:microsoft.com/office/officeart/2005/8/layout/orgChart1"/>
    <dgm:cxn modelId="{BA22B2D3-7B34-4486-A0E5-BF3DDA426060}" type="presParOf" srcId="{13B06334-B269-4917-93B8-42607F2DD52D}" destId="{7A941128-AC71-46B9-BB17-B972B5C240E9}" srcOrd="2" destOrd="0" presId="urn:microsoft.com/office/officeart/2005/8/layout/orgChart1"/>
    <dgm:cxn modelId="{C8BBB9E4-F4A1-4032-9092-9AAA8B47C68F}" type="presParOf" srcId="{13B06334-B269-4917-93B8-42607F2DD52D}" destId="{1A1A68B1-0372-4B48-A48F-8F277D243F57}" srcOrd="3" destOrd="0" presId="urn:microsoft.com/office/officeart/2005/8/layout/orgChart1"/>
    <dgm:cxn modelId="{5A9EBF86-A823-44E0-808E-5EB56CB74CA8}" type="presParOf" srcId="{1A1A68B1-0372-4B48-A48F-8F277D243F57}" destId="{821DEE24-33AC-4857-B9A6-A665B853E4BF}" srcOrd="0" destOrd="0" presId="urn:microsoft.com/office/officeart/2005/8/layout/orgChart1"/>
    <dgm:cxn modelId="{6E997DDF-615C-44A6-911F-60E2AE0E9180}" type="presParOf" srcId="{821DEE24-33AC-4857-B9A6-A665B853E4BF}" destId="{85D26B25-2FD5-4A11-B304-5E949F31BD49}" srcOrd="0" destOrd="0" presId="urn:microsoft.com/office/officeart/2005/8/layout/orgChart1"/>
    <dgm:cxn modelId="{B31DB5F1-2D49-4E09-AE94-FD2AAFC34C52}" type="presParOf" srcId="{821DEE24-33AC-4857-B9A6-A665B853E4BF}" destId="{6BF7999E-C246-441C-AAE0-F4DA03AD06B0}" srcOrd="1" destOrd="0" presId="urn:microsoft.com/office/officeart/2005/8/layout/orgChart1"/>
    <dgm:cxn modelId="{0DAC87E6-9385-44BD-8102-D9806F9B3C71}" type="presParOf" srcId="{1A1A68B1-0372-4B48-A48F-8F277D243F57}" destId="{596CD98C-C292-4EC3-96D0-EDFC45B10653}" srcOrd="1" destOrd="0" presId="urn:microsoft.com/office/officeart/2005/8/layout/orgChart1"/>
    <dgm:cxn modelId="{89E5447B-7B64-47E8-A7F0-48128DCAFABC}" type="presParOf" srcId="{596CD98C-C292-4EC3-96D0-EDFC45B10653}" destId="{A2BD9014-5BF2-4C7A-8E87-FE3F7B7B4F49}" srcOrd="0" destOrd="0" presId="urn:microsoft.com/office/officeart/2005/8/layout/orgChart1"/>
    <dgm:cxn modelId="{2672F40E-3884-4D6F-8824-6FBDB64F8E0F}" type="presParOf" srcId="{596CD98C-C292-4EC3-96D0-EDFC45B10653}" destId="{A2940955-E4C5-4601-A21C-CAAE4A6A41F0}" srcOrd="1" destOrd="0" presId="urn:microsoft.com/office/officeart/2005/8/layout/orgChart1"/>
    <dgm:cxn modelId="{3880862A-98C8-43E5-B9E1-8A2441BF6DBF}" type="presParOf" srcId="{A2940955-E4C5-4601-A21C-CAAE4A6A41F0}" destId="{40713CC9-FAC5-4A40-9C51-059D04905FAA}" srcOrd="0" destOrd="0" presId="urn:microsoft.com/office/officeart/2005/8/layout/orgChart1"/>
    <dgm:cxn modelId="{0463054B-13D3-4EA7-AC2E-FB13BA0EABF0}" type="presParOf" srcId="{40713CC9-FAC5-4A40-9C51-059D04905FAA}" destId="{726C0AC3-AEF6-483E-9248-EE8350162603}" srcOrd="0" destOrd="0" presId="urn:microsoft.com/office/officeart/2005/8/layout/orgChart1"/>
    <dgm:cxn modelId="{7A3DDBD3-9AC0-44DA-BA09-0D12D20CB378}" type="presParOf" srcId="{40713CC9-FAC5-4A40-9C51-059D04905FAA}" destId="{772493D1-AB0C-4400-A422-76D022008120}" srcOrd="1" destOrd="0" presId="urn:microsoft.com/office/officeart/2005/8/layout/orgChart1"/>
    <dgm:cxn modelId="{398928F3-5189-402F-A692-A98B2386594F}" type="presParOf" srcId="{A2940955-E4C5-4601-A21C-CAAE4A6A41F0}" destId="{B2993A22-B1B1-443B-B3AE-6F01719090F2}" srcOrd="1" destOrd="0" presId="urn:microsoft.com/office/officeart/2005/8/layout/orgChart1"/>
    <dgm:cxn modelId="{24C81938-5A4F-42D1-AB23-ECB9118484F4}" type="presParOf" srcId="{A2940955-E4C5-4601-A21C-CAAE4A6A41F0}" destId="{E6726F05-C2A9-41B4-98BE-AFAFE54E8A7E}" srcOrd="2" destOrd="0" presId="urn:microsoft.com/office/officeart/2005/8/layout/orgChart1"/>
    <dgm:cxn modelId="{D5DF138F-0997-4C9D-BC71-F6CE58CB1310}" type="presParOf" srcId="{596CD98C-C292-4EC3-96D0-EDFC45B10653}" destId="{5D4AFD20-4A36-46EA-B6CE-DCB7AA6F8FB4}" srcOrd="2" destOrd="0" presId="urn:microsoft.com/office/officeart/2005/8/layout/orgChart1"/>
    <dgm:cxn modelId="{0AC9C53B-B61D-4926-AA35-55BBBDB4E5D6}" type="presParOf" srcId="{596CD98C-C292-4EC3-96D0-EDFC45B10653}" destId="{470E646A-8F82-4E6C-87EE-51AEE6D64223}" srcOrd="3" destOrd="0" presId="urn:microsoft.com/office/officeart/2005/8/layout/orgChart1"/>
    <dgm:cxn modelId="{2075376E-FD5A-43E1-8985-12FA9FFBB40C}" type="presParOf" srcId="{470E646A-8F82-4E6C-87EE-51AEE6D64223}" destId="{E8ADEEC7-C728-464C-9AD3-168EA776AD28}" srcOrd="0" destOrd="0" presId="urn:microsoft.com/office/officeart/2005/8/layout/orgChart1"/>
    <dgm:cxn modelId="{6B3E2105-B7D2-4BEE-A90C-54C2F5AEC51F}" type="presParOf" srcId="{E8ADEEC7-C728-464C-9AD3-168EA776AD28}" destId="{7017FAA6-13E0-44D5-9D95-27FAC38B4658}" srcOrd="0" destOrd="0" presId="urn:microsoft.com/office/officeart/2005/8/layout/orgChart1"/>
    <dgm:cxn modelId="{C5BA607B-D69B-4F35-9804-9245B680358F}" type="presParOf" srcId="{E8ADEEC7-C728-464C-9AD3-168EA776AD28}" destId="{795E9E11-E116-481F-B72E-534AA0B3E991}" srcOrd="1" destOrd="0" presId="urn:microsoft.com/office/officeart/2005/8/layout/orgChart1"/>
    <dgm:cxn modelId="{8E2DBD72-75FD-499C-9C93-FE4A86BC54F1}" type="presParOf" srcId="{470E646A-8F82-4E6C-87EE-51AEE6D64223}" destId="{B6224835-9F01-4941-9134-3549A0BFA631}" srcOrd="1" destOrd="0" presId="urn:microsoft.com/office/officeart/2005/8/layout/orgChart1"/>
    <dgm:cxn modelId="{3DE3567B-574F-42DA-AA7E-2D9F4F02A85F}" type="presParOf" srcId="{470E646A-8F82-4E6C-87EE-51AEE6D64223}" destId="{8A7222EE-D3F1-4DAD-A149-89B4F7806563}" srcOrd="2" destOrd="0" presId="urn:microsoft.com/office/officeart/2005/8/layout/orgChart1"/>
    <dgm:cxn modelId="{475219A3-51CF-4749-BA80-8C2FA65DF1BC}" type="presParOf" srcId="{596CD98C-C292-4EC3-96D0-EDFC45B10653}" destId="{B5ED51F0-3784-402D-AE81-ED2E9DB3207B}" srcOrd="4" destOrd="0" presId="urn:microsoft.com/office/officeart/2005/8/layout/orgChart1"/>
    <dgm:cxn modelId="{7B6214ED-8B97-4850-B940-627CBE8CC1F6}" type="presParOf" srcId="{596CD98C-C292-4EC3-96D0-EDFC45B10653}" destId="{22D83770-34D4-470E-9411-E33F1044E556}" srcOrd="5" destOrd="0" presId="urn:microsoft.com/office/officeart/2005/8/layout/orgChart1"/>
    <dgm:cxn modelId="{2CD8E10E-9CB6-4ED9-9029-4FE1568892B7}" type="presParOf" srcId="{22D83770-34D4-470E-9411-E33F1044E556}" destId="{50EF8FC1-6310-4BA3-B94E-5B00BBE986B1}" srcOrd="0" destOrd="0" presId="urn:microsoft.com/office/officeart/2005/8/layout/orgChart1"/>
    <dgm:cxn modelId="{CBFE94B2-6094-4213-9037-D510EB5706E8}" type="presParOf" srcId="{50EF8FC1-6310-4BA3-B94E-5B00BBE986B1}" destId="{743F1A86-2D1E-4EF8-942F-E43A9A050B84}" srcOrd="0" destOrd="0" presId="urn:microsoft.com/office/officeart/2005/8/layout/orgChart1"/>
    <dgm:cxn modelId="{573C49B6-9A07-4ACD-825C-58202A01D908}" type="presParOf" srcId="{50EF8FC1-6310-4BA3-B94E-5B00BBE986B1}" destId="{4E005D71-6028-4F8B-A94C-5C181121A6EC}" srcOrd="1" destOrd="0" presId="urn:microsoft.com/office/officeart/2005/8/layout/orgChart1"/>
    <dgm:cxn modelId="{0A742E3A-27A2-4484-8D31-2E68A70B82F5}" type="presParOf" srcId="{22D83770-34D4-470E-9411-E33F1044E556}" destId="{D2EA378A-B034-407D-B13F-103710D38E53}" srcOrd="1" destOrd="0" presId="urn:microsoft.com/office/officeart/2005/8/layout/orgChart1"/>
    <dgm:cxn modelId="{0D911E06-EE68-43B2-A612-0CB2367A0BC5}" type="presParOf" srcId="{22D83770-34D4-470E-9411-E33F1044E556}" destId="{5762B964-6349-468E-85F2-D3C26897A248}" srcOrd="2" destOrd="0" presId="urn:microsoft.com/office/officeart/2005/8/layout/orgChart1"/>
    <dgm:cxn modelId="{4BCDA6E6-FA09-4561-B4DE-6FD47A078D7E}" type="presParOf" srcId="{596CD98C-C292-4EC3-96D0-EDFC45B10653}" destId="{0D005120-5530-47B5-9F71-67FD0124CEBC}" srcOrd="6" destOrd="0" presId="urn:microsoft.com/office/officeart/2005/8/layout/orgChart1"/>
    <dgm:cxn modelId="{5772992F-30B3-45E2-B94F-97E6387E66A5}" type="presParOf" srcId="{596CD98C-C292-4EC3-96D0-EDFC45B10653}" destId="{374B95CA-D1A8-4568-BBF4-62A582AC06AA}" srcOrd="7" destOrd="0" presId="urn:microsoft.com/office/officeart/2005/8/layout/orgChart1"/>
    <dgm:cxn modelId="{9829D7C8-7656-493F-BFD8-6E86731664B7}" type="presParOf" srcId="{374B95CA-D1A8-4568-BBF4-62A582AC06AA}" destId="{EF8A916E-DD8B-4ED2-A5D7-C6BF9C91C459}" srcOrd="0" destOrd="0" presId="urn:microsoft.com/office/officeart/2005/8/layout/orgChart1"/>
    <dgm:cxn modelId="{5BBD180E-1A57-4838-9218-E8FAA76FF87F}" type="presParOf" srcId="{EF8A916E-DD8B-4ED2-A5D7-C6BF9C91C459}" destId="{2C408519-42DE-4716-ACFC-473AB63BF242}" srcOrd="0" destOrd="0" presId="urn:microsoft.com/office/officeart/2005/8/layout/orgChart1"/>
    <dgm:cxn modelId="{A40122E2-078A-4B4E-873E-8D5C21AA5ED9}" type="presParOf" srcId="{EF8A916E-DD8B-4ED2-A5D7-C6BF9C91C459}" destId="{8B179CB8-CD34-402A-B018-558DE99D739E}" srcOrd="1" destOrd="0" presId="urn:microsoft.com/office/officeart/2005/8/layout/orgChart1"/>
    <dgm:cxn modelId="{8A81C393-9ACB-4D1F-AF46-7F5B6F4EB69C}" type="presParOf" srcId="{374B95CA-D1A8-4568-BBF4-62A582AC06AA}" destId="{CDEB18BD-23F8-4369-80F0-1E735C71DDCB}" srcOrd="1" destOrd="0" presId="urn:microsoft.com/office/officeart/2005/8/layout/orgChart1"/>
    <dgm:cxn modelId="{C85D3753-D583-4A3E-A3F7-EB0BC2ED93AF}" type="presParOf" srcId="{374B95CA-D1A8-4568-BBF4-62A582AC06AA}" destId="{7741B847-7F69-4FCC-8329-D78C130C462D}" srcOrd="2" destOrd="0" presId="urn:microsoft.com/office/officeart/2005/8/layout/orgChart1"/>
    <dgm:cxn modelId="{AE02DE5D-BC20-43F0-B5E0-D4A84BBBD4F9}" type="presParOf" srcId="{1A1A68B1-0372-4B48-A48F-8F277D243F57}" destId="{1A5A0260-69B6-46A7-80BD-71362315AB7B}" srcOrd="2" destOrd="0" presId="urn:microsoft.com/office/officeart/2005/8/layout/orgChart1"/>
    <dgm:cxn modelId="{1F680BC6-3094-4831-976D-BCE9541B7AA6}" type="presParOf" srcId="{13B06334-B269-4917-93B8-42607F2DD52D}" destId="{8886D4EB-72C1-4FF4-AFFB-609AB92589CA}" srcOrd="4" destOrd="0" presId="urn:microsoft.com/office/officeart/2005/8/layout/orgChart1"/>
    <dgm:cxn modelId="{14E7E381-CEA1-4376-A34C-BE0337D4E847}" type="presParOf" srcId="{13B06334-B269-4917-93B8-42607F2DD52D}" destId="{5DA73049-26ED-4C0F-B1B9-A5270B5083E7}" srcOrd="5" destOrd="0" presId="urn:microsoft.com/office/officeart/2005/8/layout/orgChart1"/>
    <dgm:cxn modelId="{905E96E7-1F42-4029-9ED3-88E1EA926E3A}" type="presParOf" srcId="{5DA73049-26ED-4C0F-B1B9-A5270B5083E7}" destId="{443BDB43-FD2B-42C2-BEBE-83E15D0F32F4}" srcOrd="0" destOrd="0" presId="urn:microsoft.com/office/officeart/2005/8/layout/orgChart1"/>
    <dgm:cxn modelId="{B36B04B4-8B67-47D8-A91B-A173FAD75CCA}" type="presParOf" srcId="{443BDB43-FD2B-42C2-BEBE-83E15D0F32F4}" destId="{4820CF9B-196C-4221-B9AC-B4548D374DCE}" srcOrd="0" destOrd="0" presId="urn:microsoft.com/office/officeart/2005/8/layout/orgChart1"/>
    <dgm:cxn modelId="{23AE08B9-6DF8-4B5E-ACF9-327D344B74EF}" type="presParOf" srcId="{443BDB43-FD2B-42C2-BEBE-83E15D0F32F4}" destId="{CA2BBDAE-9AD0-4172-9D5D-1A0B43DE3C2B}" srcOrd="1" destOrd="0" presId="urn:microsoft.com/office/officeart/2005/8/layout/orgChart1"/>
    <dgm:cxn modelId="{24FEBE57-7B2D-41BF-8F98-E1AA2F920130}" type="presParOf" srcId="{5DA73049-26ED-4C0F-B1B9-A5270B5083E7}" destId="{800E0C94-E83A-48D0-AF28-78977283943F}" srcOrd="1" destOrd="0" presId="urn:microsoft.com/office/officeart/2005/8/layout/orgChart1"/>
    <dgm:cxn modelId="{1AC43019-C93D-4046-80B8-9AE11BE1BC6C}" type="presParOf" srcId="{800E0C94-E83A-48D0-AF28-78977283943F}" destId="{8524335A-F2CA-4C93-AB04-62FACD25A3BA}" srcOrd="0" destOrd="0" presId="urn:microsoft.com/office/officeart/2005/8/layout/orgChart1"/>
    <dgm:cxn modelId="{7E757DE2-131C-42BD-A16A-E702F9DB34AA}" type="presParOf" srcId="{800E0C94-E83A-48D0-AF28-78977283943F}" destId="{ACC9045D-A2B3-4EA3-8427-6492204FF62F}" srcOrd="1" destOrd="0" presId="urn:microsoft.com/office/officeart/2005/8/layout/orgChart1"/>
    <dgm:cxn modelId="{302CFBBC-467E-4455-8285-647FAE42419F}" type="presParOf" srcId="{ACC9045D-A2B3-4EA3-8427-6492204FF62F}" destId="{FF142732-37C5-4B60-824E-84D257EFA015}" srcOrd="0" destOrd="0" presId="urn:microsoft.com/office/officeart/2005/8/layout/orgChart1"/>
    <dgm:cxn modelId="{B184FEA8-EDCB-4C96-80D2-7666BCE85965}" type="presParOf" srcId="{FF142732-37C5-4B60-824E-84D257EFA015}" destId="{6CE8E273-B471-410F-81B2-BDC277F3BC60}" srcOrd="0" destOrd="0" presId="urn:microsoft.com/office/officeart/2005/8/layout/orgChart1"/>
    <dgm:cxn modelId="{4F891C47-3F50-41D0-B240-7F09182BEE14}" type="presParOf" srcId="{FF142732-37C5-4B60-824E-84D257EFA015}" destId="{085A5AE1-0C03-4115-8D59-4E5FEDE78396}" srcOrd="1" destOrd="0" presId="urn:microsoft.com/office/officeart/2005/8/layout/orgChart1"/>
    <dgm:cxn modelId="{C77E017E-7C5A-472F-BF17-323A414D04B4}" type="presParOf" srcId="{ACC9045D-A2B3-4EA3-8427-6492204FF62F}" destId="{0202BE94-EE7A-4684-B994-F397D2809D45}" srcOrd="1" destOrd="0" presId="urn:microsoft.com/office/officeart/2005/8/layout/orgChart1"/>
    <dgm:cxn modelId="{19AF9CD4-AAEA-4886-BBD0-0C38EFB1647D}" type="presParOf" srcId="{ACC9045D-A2B3-4EA3-8427-6492204FF62F}" destId="{5902D839-763F-4F23-8614-608F30E66DA2}" srcOrd="2" destOrd="0" presId="urn:microsoft.com/office/officeart/2005/8/layout/orgChart1"/>
    <dgm:cxn modelId="{260FC0B9-0D5F-4D9D-B7C8-F5F8C8CC97D1}" type="presParOf" srcId="{800E0C94-E83A-48D0-AF28-78977283943F}" destId="{03858173-4FEC-4934-9A97-C68E7131C70C}" srcOrd="2" destOrd="0" presId="urn:microsoft.com/office/officeart/2005/8/layout/orgChart1"/>
    <dgm:cxn modelId="{49CF300B-FE06-4A1F-986B-B94484D1CE73}" type="presParOf" srcId="{800E0C94-E83A-48D0-AF28-78977283943F}" destId="{0B379F17-F4FE-4E93-9860-E6382C31C65E}" srcOrd="3" destOrd="0" presId="urn:microsoft.com/office/officeart/2005/8/layout/orgChart1"/>
    <dgm:cxn modelId="{2965C039-A386-45D5-8C61-6FF5F7A8137A}" type="presParOf" srcId="{0B379F17-F4FE-4E93-9860-E6382C31C65E}" destId="{411CD17A-FFBD-47DA-9B90-02354816CA58}" srcOrd="0" destOrd="0" presId="urn:microsoft.com/office/officeart/2005/8/layout/orgChart1"/>
    <dgm:cxn modelId="{BB3CF60E-DF25-41AC-9796-5545EC6D6CDD}" type="presParOf" srcId="{411CD17A-FFBD-47DA-9B90-02354816CA58}" destId="{A880BE8F-54B5-4A53-B9BF-6C0D5643FCF4}" srcOrd="0" destOrd="0" presId="urn:microsoft.com/office/officeart/2005/8/layout/orgChart1"/>
    <dgm:cxn modelId="{91A77282-B270-46BC-9E8E-3CF67AA093DB}" type="presParOf" srcId="{411CD17A-FFBD-47DA-9B90-02354816CA58}" destId="{429C0499-9FF4-48A3-80E8-BF9278E4820E}" srcOrd="1" destOrd="0" presId="urn:microsoft.com/office/officeart/2005/8/layout/orgChart1"/>
    <dgm:cxn modelId="{9791DCA7-FD71-4CEC-A907-861F0CC4E3FA}" type="presParOf" srcId="{0B379F17-F4FE-4E93-9860-E6382C31C65E}" destId="{95206CBB-4649-4951-8667-7FAB2E5204FA}" srcOrd="1" destOrd="0" presId="urn:microsoft.com/office/officeart/2005/8/layout/orgChart1"/>
    <dgm:cxn modelId="{AD90B921-1760-43D1-9FCE-127C28F0FF7D}" type="presParOf" srcId="{0B379F17-F4FE-4E93-9860-E6382C31C65E}" destId="{7DE114C5-8433-43BE-B7CC-4B7CE36AB631}" srcOrd="2" destOrd="0" presId="urn:microsoft.com/office/officeart/2005/8/layout/orgChart1"/>
    <dgm:cxn modelId="{77D4A20A-2186-4AD4-BB2B-9FC1E2E1AE09}" type="presParOf" srcId="{5DA73049-26ED-4C0F-B1B9-A5270B5083E7}" destId="{F03572C2-8B62-4041-B8CC-0DF02FB40120}" srcOrd="2" destOrd="0" presId="urn:microsoft.com/office/officeart/2005/8/layout/orgChart1"/>
    <dgm:cxn modelId="{82CCFF2A-6E8A-4103-82D8-CEDE47CD3DE2}" type="presParOf" srcId="{C1AE7E07-1451-4383-A9A1-23655DAE2EED}" destId="{64413B50-D519-4799-B17A-B0CA746F697E}" srcOrd="2" destOrd="0" presId="urn:microsoft.com/office/officeart/2005/8/layout/orgChart1"/>
    <dgm:cxn modelId="{B6475738-5090-4E72-B8B8-98927D78A5F7}" type="presParOf" srcId="{300A1AF9-CFDF-417F-B7D2-9BB6AB4949D0}" destId="{52A1A876-147B-45CC-BDB6-05B8B3BAB793}" srcOrd="4" destOrd="0" presId="urn:microsoft.com/office/officeart/2005/8/layout/orgChart1"/>
    <dgm:cxn modelId="{9AF9DB02-EC7A-44C0-8387-6BD67E45A213}" type="presParOf" srcId="{300A1AF9-CFDF-417F-B7D2-9BB6AB4949D0}" destId="{A9B451FF-4201-4D64-9E74-D7AA0D203207}" srcOrd="5" destOrd="0" presId="urn:microsoft.com/office/officeart/2005/8/layout/orgChart1"/>
    <dgm:cxn modelId="{689750A6-7EBF-4793-9EA5-9E2AFB29B355}" type="presParOf" srcId="{A9B451FF-4201-4D64-9E74-D7AA0D203207}" destId="{75E935FC-6AEC-48F9-90DD-B4B07238B77D}" srcOrd="0" destOrd="0" presId="urn:microsoft.com/office/officeart/2005/8/layout/orgChart1"/>
    <dgm:cxn modelId="{25ECD21D-ADF5-4C68-AC19-13F507BB52AD}" type="presParOf" srcId="{75E935FC-6AEC-48F9-90DD-B4B07238B77D}" destId="{6416886E-EF71-464E-BCA7-4F526C298B99}" srcOrd="0" destOrd="0" presId="urn:microsoft.com/office/officeart/2005/8/layout/orgChart1"/>
    <dgm:cxn modelId="{B7D4DF3D-DD40-4E80-8BDD-B8CC18F10FBE}" type="presParOf" srcId="{75E935FC-6AEC-48F9-90DD-B4B07238B77D}" destId="{020BBD8A-A211-4320-9A0D-CEDA21AC4690}" srcOrd="1" destOrd="0" presId="urn:microsoft.com/office/officeart/2005/8/layout/orgChart1"/>
    <dgm:cxn modelId="{E94C800C-48D5-4306-B292-C400A81903E1}" type="presParOf" srcId="{A9B451FF-4201-4D64-9E74-D7AA0D203207}" destId="{89F1C98A-722B-4516-9A74-C7101BEFFB91}" srcOrd="1" destOrd="0" presId="urn:microsoft.com/office/officeart/2005/8/layout/orgChart1"/>
    <dgm:cxn modelId="{29CC6E88-2D3F-4271-AE8B-2BF3EAFAA329}" type="presParOf" srcId="{A9B451FF-4201-4D64-9E74-D7AA0D203207}" destId="{A0C06595-2FF0-49EB-98C3-83045FE380E4}" srcOrd="2" destOrd="0" presId="urn:microsoft.com/office/officeart/2005/8/layout/orgChart1"/>
    <dgm:cxn modelId="{E2878AEB-62C6-4B3B-B291-C8327660A063}" type="presParOf" srcId="{300A1AF9-CFDF-417F-B7D2-9BB6AB4949D0}" destId="{6BDB8462-9288-4206-B8F4-94DFAF55B0DD}" srcOrd="6" destOrd="0" presId="urn:microsoft.com/office/officeart/2005/8/layout/orgChart1"/>
    <dgm:cxn modelId="{B0A834D3-7A8A-426F-BB1B-0D0AEBACA6CF}" type="presParOf" srcId="{300A1AF9-CFDF-417F-B7D2-9BB6AB4949D0}" destId="{F651F6BE-08CE-4E5F-B9D6-44706E15DA60}" srcOrd="7" destOrd="0" presId="urn:microsoft.com/office/officeart/2005/8/layout/orgChart1"/>
    <dgm:cxn modelId="{6C279338-7352-4B8C-BAED-1E225857582D}" type="presParOf" srcId="{F651F6BE-08CE-4E5F-B9D6-44706E15DA60}" destId="{FEBEA21D-809F-4EC1-9AFD-C4B0A5AD3CCF}" srcOrd="0" destOrd="0" presId="urn:microsoft.com/office/officeart/2005/8/layout/orgChart1"/>
    <dgm:cxn modelId="{D26351B0-838A-4858-9E9C-4DA0BF2E1578}" type="presParOf" srcId="{FEBEA21D-809F-4EC1-9AFD-C4B0A5AD3CCF}" destId="{7B43AD9F-B983-49C3-AB12-802DA97C9FC6}" srcOrd="0" destOrd="0" presId="urn:microsoft.com/office/officeart/2005/8/layout/orgChart1"/>
    <dgm:cxn modelId="{1CF8777F-D80F-4CCC-910F-2AFE06559C19}" type="presParOf" srcId="{FEBEA21D-809F-4EC1-9AFD-C4B0A5AD3CCF}" destId="{F70D89F6-F513-47B3-A0AF-DA10F9B86791}" srcOrd="1" destOrd="0" presId="urn:microsoft.com/office/officeart/2005/8/layout/orgChart1"/>
    <dgm:cxn modelId="{00C64E16-6C86-4CE4-9252-41E96747F1E0}" type="presParOf" srcId="{F651F6BE-08CE-4E5F-B9D6-44706E15DA60}" destId="{28BF6873-3EB9-429F-A68F-C83F34100157}" srcOrd="1" destOrd="0" presId="urn:microsoft.com/office/officeart/2005/8/layout/orgChart1"/>
    <dgm:cxn modelId="{030BD1A7-7B2F-4D5E-912E-AD686147B481}" type="presParOf" srcId="{28BF6873-3EB9-429F-A68F-C83F34100157}" destId="{E6385E0A-D55A-453C-925F-1A93A4F81C29}" srcOrd="0" destOrd="0" presId="urn:microsoft.com/office/officeart/2005/8/layout/orgChart1"/>
    <dgm:cxn modelId="{0721EA87-E15F-4838-90FA-AF94BB085E1E}" type="presParOf" srcId="{28BF6873-3EB9-429F-A68F-C83F34100157}" destId="{576FCBAE-D844-46ED-8D2D-61D3DE4B53E8}" srcOrd="1" destOrd="0" presId="urn:microsoft.com/office/officeart/2005/8/layout/orgChart1"/>
    <dgm:cxn modelId="{9966BA92-4C1B-458F-A764-58E2420B88F9}" type="presParOf" srcId="{576FCBAE-D844-46ED-8D2D-61D3DE4B53E8}" destId="{84AD1DF6-A778-4609-9BA9-E8EA28AF52CD}" srcOrd="0" destOrd="0" presId="urn:microsoft.com/office/officeart/2005/8/layout/orgChart1"/>
    <dgm:cxn modelId="{F6D3E8F1-6D62-47DF-AD56-1EF04200C781}" type="presParOf" srcId="{84AD1DF6-A778-4609-9BA9-E8EA28AF52CD}" destId="{DCE0DAD9-F840-4F71-99D0-AB8A3C0878F7}" srcOrd="0" destOrd="0" presId="urn:microsoft.com/office/officeart/2005/8/layout/orgChart1"/>
    <dgm:cxn modelId="{BBA68CCF-B4CA-4C46-8A89-F10ABC292532}" type="presParOf" srcId="{84AD1DF6-A778-4609-9BA9-E8EA28AF52CD}" destId="{C6A2D895-4DC1-4908-9158-16D3F4817537}" srcOrd="1" destOrd="0" presId="urn:microsoft.com/office/officeart/2005/8/layout/orgChart1"/>
    <dgm:cxn modelId="{38DC68FF-A846-44BB-AA6A-707C23BA9D38}" type="presParOf" srcId="{576FCBAE-D844-46ED-8D2D-61D3DE4B53E8}" destId="{D13F5B52-DA1B-4363-A412-5C2D2F36239D}" srcOrd="1" destOrd="0" presId="urn:microsoft.com/office/officeart/2005/8/layout/orgChart1"/>
    <dgm:cxn modelId="{EE2CF90F-3911-418E-A951-18E3C4722B6E}" type="presParOf" srcId="{576FCBAE-D844-46ED-8D2D-61D3DE4B53E8}" destId="{DC9F2408-DF24-462A-BB26-A69AFBC4C807}" srcOrd="2" destOrd="0" presId="urn:microsoft.com/office/officeart/2005/8/layout/orgChart1"/>
    <dgm:cxn modelId="{F5B2D4CD-20CE-404C-8F45-EF812927F2AB}" type="presParOf" srcId="{28BF6873-3EB9-429F-A68F-C83F34100157}" destId="{3B1E9C0C-801D-4072-9176-02AF3A23770D}" srcOrd="2" destOrd="0" presId="urn:microsoft.com/office/officeart/2005/8/layout/orgChart1"/>
    <dgm:cxn modelId="{FFC54623-1A61-4CC5-B87C-98D4712C335A}" type="presParOf" srcId="{28BF6873-3EB9-429F-A68F-C83F34100157}" destId="{D07BFD4B-9A18-4D02-B958-3B76A245531D}" srcOrd="3" destOrd="0" presId="urn:microsoft.com/office/officeart/2005/8/layout/orgChart1"/>
    <dgm:cxn modelId="{BA8EE0F4-C67F-44E3-9086-B656C1D7621E}" type="presParOf" srcId="{D07BFD4B-9A18-4D02-B958-3B76A245531D}" destId="{B3E4D149-68A9-4634-9BA3-08ABC3FB496D}" srcOrd="0" destOrd="0" presId="urn:microsoft.com/office/officeart/2005/8/layout/orgChart1"/>
    <dgm:cxn modelId="{10346142-BA89-42EF-9B71-0BC7590A0170}" type="presParOf" srcId="{B3E4D149-68A9-4634-9BA3-08ABC3FB496D}" destId="{6E31732D-4CAC-461B-90E2-E53E926C41C3}" srcOrd="0" destOrd="0" presId="urn:microsoft.com/office/officeart/2005/8/layout/orgChart1"/>
    <dgm:cxn modelId="{22BEBB95-2018-4135-9912-FA829834D37C}" type="presParOf" srcId="{B3E4D149-68A9-4634-9BA3-08ABC3FB496D}" destId="{C36D0ABF-6A74-4D7A-91D7-1C973E3DD1CB}" srcOrd="1" destOrd="0" presId="urn:microsoft.com/office/officeart/2005/8/layout/orgChart1"/>
    <dgm:cxn modelId="{D26F017B-B9D9-4953-920C-8FEC9F52C38F}" type="presParOf" srcId="{D07BFD4B-9A18-4D02-B958-3B76A245531D}" destId="{FB85207C-45C1-473C-82F0-5CC620C6BE3C}" srcOrd="1" destOrd="0" presId="urn:microsoft.com/office/officeart/2005/8/layout/orgChart1"/>
    <dgm:cxn modelId="{DB1E0688-A16B-431C-B8AD-675F77A1B45D}" type="presParOf" srcId="{D07BFD4B-9A18-4D02-B958-3B76A245531D}" destId="{DCCC37D0-77C4-47EE-92A5-04FFB4C80AD9}" srcOrd="2" destOrd="0" presId="urn:microsoft.com/office/officeart/2005/8/layout/orgChart1"/>
    <dgm:cxn modelId="{EBA1BB90-C09F-4C57-8A25-E3235ACC6BC2}" type="presParOf" srcId="{28BF6873-3EB9-429F-A68F-C83F34100157}" destId="{398E19F4-0730-4976-8CD3-2AF20C69E83E}" srcOrd="4" destOrd="0" presId="urn:microsoft.com/office/officeart/2005/8/layout/orgChart1"/>
    <dgm:cxn modelId="{14F20719-B939-4116-BD38-A5D011A4C181}" type="presParOf" srcId="{28BF6873-3EB9-429F-A68F-C83F34100157}" destId="{240F6F4A-A274-4F6A-9D0E-38CA32B18C72}" srcOrd="5" destOrd="0" presId="urn:microsoft.com/office/officeart/2005/8/layout/orgChart1"/>
    <dgm:cxn modelId="{DAE86DEA-8A70-4549-80F1-3CA2764905EA}" type="presParOf" srcId="{240F6F4A-A274-4F6A-9D0E-38CA32B18C72}" destId="{3A3D1971-9EA1-43FB-9767-EA0723FD7E67}" srcOrd="0" destOrd="0" presId="urn:microsoft.com/office/officeart/2005/8/layout/orgChart1"/>
    <dgm:cxn modelId="{464AAC1F-8125-4F77-A954-263F415EF058}" type="presParOf" srcId="{3A3D1971-9EA1-43FB-9767-EA0723FD7E67}" destId="{E34AD098-1D29-48B4-AC23-A8BB5593BC74}" srcOrd="0" destOrd="0" presId="urn:microsoft.com/office/officeart/2005/8/layout/orgChart1"/>
    <dgm:cxn modelId="{B095528A-0EFA-4C39-B2B8-86B89DABFC00}" type="presParOf" srcId="{3A3D1971-9EA1-43FB-9767-EA0723FD7E67}" destId="{66DBD9A0-F318-4CA6-8D39-917A7DCE0578}" srcOrd="1" destOrd="0" presId="urn:microsoft.com/office/officeart/2005/8/layout/orgChart1"/>
    <dgm:cxn modelId="{88E43DE5-BB30-47BD-A3BD-29DFC5787F28}" type="presParOf" srcId="{240F6F4A-A274-4F6A-9D0E-38CA32B18C72}" destId="{A85FD284-544E-43E6-AD0C-8E0A79799BDD}" srcOrd="1" destOrd="0" presId="urn:microsoft.com/office/officeart/2005/8/layout/orgChart1"/>
    <dgm:cxn modelId="{A3E995C2-67AE-4286-B778-35BF2CFB3855}" type="presParOf" srcId="{240F6F4A-A274-4F6A-9D0E-38CA32B18C72}" destId="{B672F328-394F-4697-B486-13CF5675D242}" srcOrd="2" destOrd="0" presId="urn:microsoft.com/office/officeart/2005/8/layout/orgChart1"/>
    <dgm:cxn modelId="{7A6C0D86-7DFC-4762-A845-69AB7723FBFB}" type="presParOf" srcId="{28BF6873-3EB9-429F-A68F-C83F34100157}" destId="{1C9BA677-C6BF-4F32-8EFD-8F890B7225CA}" srcOrd="6" destOrd="0" presId="urn:microsoft.com/office/officeart/2005/8/layout/orgChart1"/>
    <dgm:cxn modelId="{F7BCD730-CBDA-4951-A3C6-B6AD532F8952}" type="presParOf" srcId="{28BF6873-3EB9-429F-A68F-C83F34100157}" destId="{BBF716CD-590D-4CE4-A2C4-A78AABE2947B}" srcOrd="7" destOrd="0" presId="urn:microsoft.com/office/officeart/2005/8/layout/orgChart1"/>
    <dgm:cxn modelId="{766197F0-31ED-4651-8C62-B228F7D180B6}" type="presParOf" srcId="{BBF716CD-590D-4CE4-A2C4-A78AABE2947B}" destId="{B1F82C99-5024-45DD-89DF-5204085CA0B4}" srcOrd="0" destOrd="0" presId="urn:microsoft.com/office/officeart/2005/8/layout/orgChart1"/>
    <dgm:cxn modelId="{21BE9130-5D54-4225-9F98-8291C39EBC3A}" type="presParOf" srcId="{B1F82C99-5024-45DD-89DF-5204085CA0B4}" destId="{FD9C6D2A-3691-4BBC-9729-91E54F32AF01}" srcOrd="0" destOrd="0" presId="urn:microsoft.com/office/officeart/2005/8/layout/orgChart1"/>
    <dgm:cxn modelId="{0E6A06FE-541A-4869-9EAD-F5B0EA953544}" type="presParOf" srcId="{B1F82C99-5024-45DD-89DF-5204085CA0B4}" destId="{B044C269-CE3B-4BA7-ABA9-13998DB7DFCA}" srcOrd="1" destOrd="0" presId="urn:microsoft.com/office/officeart/2005/8/layout/orgChart1"/>
    <dgm:cxn modelId="{737088A3-9A7B-4E5F-A84C-D203117F651F}" type="presParOf" srcId="{BBF716CD-590D-4CE4-A2C4-A78AABE2947B}" destId="{2CD854AE-A743-488D-8D1E-6966C5619754}" srcOrd="1" destOrd="0" presId="urn:microsoft.com/office/officeart/2005/8/layout/orgChart1"/>
    <dgm:cxn modelId="{7069A5E3-BB6B-4906-BC62-19EA4E741A7A}" type="presParOf" srcId="{BBF716CD-590D-4CE4-A2C4-A78AABE2947B}" destId="{3E02BA97-F7C0-4A04-A79C-BE8A057CEF35}" srcOrd="2" destOrd="0" presId="urn:microsoft.com/office/officeart/2005/8/layout/orgChart1"/>
    <dgm:cxn modelId="{9F5C1A9C-2AAA-4B65-8518-3EEE503F96D9}" type="presParOf" srcId="{F651F6BE-08CE-4E5F-B9D6-44706E15DA60}" destId="{E26EDDA9-D7CC-47C9-A625-AE6478560A1A}" srcOrd="2" destOrd="0" presId="urn:microsoft.com/office/officeart/2005/8/layout/orgChart1"/>
    <dgm:cxn modelId="{0992D8FB-3EE2-4126-A458-FB3B9438F302}" type="presParOf" srcId="{D309AA8A-C94F-42DD-A2CB-C609FEAF0B12}" destId="{90695ECA-FAB1-4B91-BDB6-085B30D9F7BF}"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BA677-C6BF-4F32-8EFD-8F890B7225CA}">
      <dsp:nvSpPr>
        <dsp:cNvPr id="0" name=""/>
        <dsp:cNvSpPr/>
      </dsp:nvSpPr>
      <dsp:spPr>
        <a:xfrm>
          <a:off x="3851833" y="1450483"/>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E19F4-0730-4976-8CD3-2AF20C69E83E}">
      <dsp:nvSpPr>
        <dsp:cNvPr id="0" name=""/>
        <dsp:cNvSpPr/>
      </dsp:nvSpPr>
      <dsp:spPr>
        <a:xfrm>
          <a:off x="3851833" y="1450483"/>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E9C0C-801D-4072-9176-02AF3A23770D}">
      <dsp:nvSpPr>
        <dsp:cNvPr id="0" name=""/>
        <dsp:cNvSpPr/>
      </dsp:nvSpPr>
      <dsp:spPr>
        <a:xfrm>
          <a:off x="3851833" y="1450483"/>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85E0A-D55A-453C-925F-1A93A4F81C29}">
      <dsp:nvSpPr>
        <dsp:cNvPr id="0" name=""/>
        <dsp:cNvSpPr/>
      </dsp:nvSpPr>
      <dsp:spPr>
        <a:xfrm>
          <a:off x="3851833" y="1450483"/>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DB8462-9288-4206-B8F4-94DFAF55B0DD}">
      <dsp:nvSpPr>
        <dsp:cNvPr id="0" name=""/>
        <dsp:cNvSpPr/>
      </dsp:nvSpPr>
      <dsp:spPr>
        <a:xfrm>
          <a:off x="2391291" y="717632"/>
          <a:ext cx="1873415" cy="216758"/>
        </a:xfrm>
        <a:custGeom>
          <a:avLst/>
          <a:gdLst/>
          <a:ahLst/>
          <a:cxnLst/>
          <a:rect l="0" t="0" r="0" b="0"/>
          <a:pathLst>
            <a:path>
              <a:moveTo>
                <a:pt x="0" y="0"/>
              </a:moveTo>
              <a:lnTo>
                <a:pt x="0" y="108379"/>
              </a:lnTo>
              <a:lnTo>
                <a:pt x="1873415" y="108379"/>
              </a:lnTo>
              <a:lnTo>
                <a:pt x="1873415"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1A876-147B-45CC-BDB6-05B8B3BAB793}">
      <dsp:nvSpPr>
        <dsp:cNvPr id="0" name=""/>
        <dsp:cNvSpPr/>
      </dsp:nvSpPr>
      <dsp:spPr>
        <a:xfrm>
          <a:off x="2391291" y="717632"/>
          <a:ext cx="624471" cy="216758"/>
        </a:xfrm>
        <a:custGeom>
          <a:avLst/>
          <a:gdLst/>
          <a:ahLst/>
          <a:cxnLst/>
          <a:rect l="0" t="0" r="0" b="0"/>
          <a:pathLst>
            <a:path>
              <a:moveTo>
                <a:pt x="0" y="0"/>
              </a:moveTo>
              <a:lnTo>
                <a:pt x="0" y="108379"/>
              </a:lnTo>
              <a:lnTo>
                <a:pt x="624471" y="108379"/>
              </a:lnTo>
              <a:lnTo>
                <a:pt x="624471"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858173-4FEC-4934-9A97-C68E7131C70C}">
      <dsp:nvSpPr>
        <dsp:cNvPr id="0" name=""/>
        <dsp:cNvSpPr/>
      </dsp:nvSpPr>
      <dsp:spPr>
        <a:xfrm>
          <a:off x="2602889"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24335A-F2CA-4C93-AB04-62FACD25A3BA}">
      <dsp:nvSpPr>
        <dsp:cNvPr id="0" name=""/>
        <dsp:cNvSpPr/>
      </dsp:nvSpPr>
      <dsp:spPr>
        <a:xfrm>
          <a:off x="2602889"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6D4EB-72C1-4FF4-AFFB-609AB92589CA}">
      <dsp:nvSpPr>
        <dsp:cNvPr id="0" name=""/>
        <dsp:cNvSpPr/>
      </dsp:nvSpPr>
      <dsp:spPr>
        <a:xfrm>
          <a:off x="1766820" y="1450483"/>
          <a:ext cx="1248943" cy="216758"/>
        </a:xfrm>
        <a:custGeom>
          <a:avLst/>
          <a:gdLst/>
          <a:ahLst/>
          <a:cxnLst/>
          <a:rect l="0" t="0" r="0" b="0"/>
          <a:pathLst>
            <a:path>
              <a:moveTo>
                <a:pt x="0" y="0"/>
              </a:moveTo>
              <a:lnTo>
                <a:pt x="0" y="108379"/>
              </a:lnTo>
              <a:lnTo>
                <a:pt x="1248943" y="108379"/>
              </a:lnTo>
              <a:lnTo>
                <a:pt x="1248943"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05120-5530-47B5-9F71-67FD0124CEBC}">
      <dsp:nvSpPr>
        <dsp:cNvPr id="0" name=""/>
        <dsp:cNvSpPr/>
      </dsp:nvSpPr>
      <dsp:spPr>
        <a:xfrm>
          <a:off x="1353946" y="2183335"/>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ED51F0-3784-402D-AE81-ED2E9DB3207B}">
      <dsp:nvSpPr>
        <dsp:cNvPr id="0" name=""/>
        <dsp:cNvSpPr/>
      </dsp:nvSpPr>
      <dsp:spPr>
        <a:xfrm>
          <a:off x="1353946" y="2183335"/>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AFD20-4A36-46EA-B6CE-DCB7AA6F8FB4}">
      <dsp:nvSpPr>
        <dsp:cNvPr id="0" name=""/>
        <dsp:cNvSpPr/>
      </dsp:nvSpPr>
      <dsp:spPr>
        <a:xfrm>
          <a:off x="1353946"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BD9014-5BF2-4C7A-8E87-FE3F7B7B4F49}">
      <dsp:nvSpPr>
        <dsp:cNvPr id="0" name=""/>
        <dsp:cNvSpPr/>
      </dsp:nvSpPr>
      <dsp:spPr>
        <a:xfrm>
          <a:off x="1353946"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941128-AC71-46B9-BB17-B972B5C240E9}">
      <dsp:nvSpPr>
        <dsp:cNvPr id="0" name=""/>
        <dsp:cNvSpPr/>
      </dsp:nvSpPr>
      <dsp:spPr>
        <a:xfrm>
          <a:off x="1721100" y="1450483"/>
          <a:ext cx="91440" cy="216758"/>
        </a:xfrm>
        <a:custGeom>
          <a:avLst/>
          <a:gdLst/>
          <a:ahLst/>
          <a:cxnLst/>
          <a:rect l="0" t="0" r="0" b="0"/>
          <a:pathLst>
            <a:path>
              <a:moveTo>
                <a:pt x="45720" y="0"/>
              </a:moveTo>
              <a:lnTo>
                <a:pt x="45720"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145773-8210-4A1E-A5FF-5B6C47A9CA61}">
      <dsp:nvSpPr>
        <dsp:cNvPr id="0" name=""/>
        <dsp:cNvSpPr/>
      </dsp:nvSpPr>
      <dsp:spPr>
        <a:xfrm>
          <a:off x="105002" y="2183335"/>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1DAEC-AE44-45F3-8B45-390C2C520881}">
      <dsp:nvSpPr>
        <dsp:cNvPr id="0" name=""/>
        <dsp:cNvSpPr/>
      </dsp:nvSpPr>
      <dsp:spPr>
        <a:xfrm>
          <a:off x="105002" y="2183335"/>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BE2190-5D59-435C-AC4B-A82A8C02EF1D}">
      <dsp:nvSpPr>
        <dsp:cNvPr id="0" name=""/>
        <dsp:cNvSpPr/>
      </dsp:nvSpPr>
      <dsp:spPr>
        <a:xfrm>
          <a:off x="105002"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3ADD05-B58C-4E34-BDD6-3E79E0669473}">
      <dsp:nvSpPr>
        <dsp:cNvPr id="0" name=""/>
        <dsp:cNvSpPr/>
      </dsp:nvSpPr>
      <dsp:spPr>
        <a:xfrm>
          <a:off x="105002"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F30B0-F73F-4A73-A648-AB7418DE22AA}">
      <dsp:nvSpPr>
        <dsp:cNvPr id="0" name=""/>
        <dsp:cNvSpPr/>
      </dsp:nvSpPr>
      <dsp:spPr>
        <a:xfrm>
          <a:off x="517876" y="1450483"/>
          <a:ext cx="1248943" cy="216758"/>
        </a:xfrm>
        <a:custGeom>
          <a:avLst/>
          <a:gdLst/>
          <a:ahLst/>
          <a:cxnLst/>
          <a:rect l="0" t="0" r="0" b="0"/>
          <a:pathLst>
            <a:path>
              <a:moveTo>
                <a:pt x="1248943" y="0"/>
              </a:moveTo>
              <a:lnTo>
                <a:pt x="1248943" y="108379"/>
              </a:lnTo>
              <a:lnTo>
                <a:pt x="0" y="108379"/>
              </a:lnTo>
              <a:lnTo>
                <a:pt x="0"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BE578-8914-4516-AC6B-3B39F2DFDB4E}">
      <dsp:nvSpPr>
        <dsp:cNvPr id="0" name=""/>
        <dsp:cNvSpPr/>
      </dsp:nvSpPr>
      <dsp:spPr>
        <a:xfrm>
          <a:off x="1766820" y="717632"/>
          <a:ext cx="624471" cy="216758"/>
        </a:xfrm>
        <a:custGeom>
          <a:avLst/>
          <a:gdLst/>
          <a:ahLst/>
          <a:cxnLst/>
          <a:rect l="0" t="0" r="0" b="0"/>
          <a:pathLst>
            <a:path>
              <a:moveTo>
                <a:pt x="624471" y="0"/>
              </a:moveTo>
              <a:lnTo>
                <a:pt x="624471" y="108379"/>
              </a:lnTo>
              <a:lnTo>
                <a:pt x="0" y="108379"/>
              </a:lnTo>
              <a:lnTo>
                <a:pt x="0"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B1F2F9-2B05-4179-83BF-AE09E4991D65}">
      <dsp:nvSpPr>
        <dsp:cNvPr id="0" name=""/>
        <dsp:cNvSpPr/>
      </dsp:nvSpPr>
      <dsp:spPr>
        <a:xfrm>
          <a:off x="517876" y="717632"/>
          <a:ext cx="1873415" cy="216758"/>
        </a:xfrm>
        <a:custGeom>
          <a:avLst/>
          <a:gdLst/>
          <a:ahLst/>
          <a:cxnLst/>
          <a:rect l="0" t="0" r="0" b="0"/>
          <a:pathLst>
            <a:path>
              <a:moveTo>
                <a:pt x="1873415" y="0"/>
              </a:moveTo>
              <a:lnTo>
                <a:pt x="1873415" y="108379"/>
              </a:lnTo>
              <a:lnTo>
                <a:pt x="0" y="108379"/>
              </a:lnTo>
              <a:lnTo>
                <a:pt x="0"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09318-22F8-46C7-9B8D-4DE1EC715FB7}">
      <dsp:nvSpPr>
        <dsp:cNvPr id="0" name=""/>
        <dsp:cNvSpPr/>
      </dsp:nvSpPr>
      <dsp:spPr>
        <a:xfrm>
          <a:off x="1875199" y="201540"/>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Ahmad Syarif Hidayatullah (CEO)</a:t>
          </a:r>
        </a:p>
      </dsp:txBody>
      <dsp:txXfrm>
        <a:off x="1875199" y="201540"/>
        <a:ext cx="1032184" cy="516092"/>
      </dsp:txXfrm>
    </dsp:sp>
    <dsp:sp modelId="{DAD4B25F-EACD-4F71-A017-BD050C8DD302}">
      <dsp:nvSpPr>
        <dsp:cNvPr id="0" name=""/>
        <dsp:cNvSpPr/>
      </dsp:nvSpPr>
      <dsp:spPr>
        <a:xfrm>
          <a:off x="1784"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Budy Wardoyo</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(Financial)</a:t>
          </a:r>
        </a:p>
      </dsp:txBody>
      <dsp:txXfrm>
        <a:off x="1784" y="934391"/>
        <a:ext cx="1032184" cy="516092"/>
      </dsp:txXfrm>
    </dsp:sp>
    <dsp:sp modelId="{329FD975-5AAB-4289-94C4-599851E2AA07}">
      <dsp:nvSpPr>
        <dsp:cNvPr id="0" name=""/>
        <dsp:cNvSpPr/>
      </dsp:nvSpPr>
      <dsp:spPr>
        <a:xfrm>
          <a:off x="1250727"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Budi Yudo</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(CTO)</a:t>
          </a:r>
        </a:p>
      </dsp:txBody>
      <dsp:txXfrm>
        <a:off x="1250727" y="934391"/>
        <a:ext cx="1032184" cy="516092"/>
      </dsp:txXfrm>
    </dsp:sp>
    <dsp:sp modelId="{5EB7E398-CC58-426D-8FC3-B4F55F3733DF}">
      <dsp:nvSpPr>
        <dsp:cNvPr id="0" name=""/>
        <dsp:cNvSpPr/>
      </dsp:nvSpPr>
      <dsp:spPr>
        <a:xfrm>
          <a:off x="1784"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Programer</a:t>
          </a:r>
        </a:p>
      </dsp:txBody>
      <dsp:txXfrm>
        <a:off x="1784" y="1667242"/>
        <a:ext cx="1032184" cy="516092"/>
      </dsp:txXfrm>
    </dsp:sp>
    <dsp:sp modelId="{55CA0597-39BF-49BD-8C31-0A4EC74062A0}">
      <dsp:nvSpPr>
        <dsp:cNvPr id="0" name=""/>
        <dsp:cNvSpPr/>
      </dsp:nvSpPr>
      <dsp:spPr>
        <a:xfrm>
          <a:off x="259830"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Programer</a:t>
          </a:r>
        </a:p>
      </dsp:txBody>
      <dsp:txXfrm>
        <a:off x="259830" y="2400093"/>
        <a:ext cx="1032184" cy="516092"/>
      </dsp:txXfrm>
    </dsp:sp>
    <dsp:sp modelId="{385FFA60-EE26-4894-8E31-359CF6D002B3}">
      <dsp:nvSpPr>
        <dsp:cNvPr id="0" name=""/>
        <dsp:cNvSpPr/>
      </dsp:nvSpPr>
      <dsp:spPr>
        <a:xfrm>
          <a:off x="259830"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Junior Programer</a:t>
          </a:r>
        </a:p>
      </dsp:txBody>
      <dsp:txXfrm>
        <a:off x="259830" y="3132944"/>
        <a:ext cx="1032184" cy="516092"/>
      </dsp:txXfrm>
    </dsp:sp>
    <dsp:sp modelId="{60FF63C4-24DC-4B9D-82B7-D4658BC8A6BE}">
      <dsp:nvSpPr>
        <dsp:cNvPr id="0" name=""/>
        <dsp:cNvSpPr/>
      </dsp:nvSpPr>
      <dsp:spPr>
        <a:xfrm>
          <a:off x="259830"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259830" y="3865796"/>
        <a:ext cx="1032184" cy="516092"/>
      </dsp:txXfrm>
    </dsp:sp>
    <dsp:sp modelId="{4581DAC8-D140-4BAC-8B44-48EDE9DE3BB9}">
      <dsp:nvSpPr>
        <dsp:cNvPr id="0" name=""/>
        <dsp:cNvSpPr/>
      </dsp:nvSpPr>
      <dsp:spPr>
        <a:xfrm>
          <a:off x="259830" y="4598647"/>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259830" y="4598647"/>
        <a:ext cx="1032184" cy="516092"/>
      </dsp:txXfrm>
    </dsp:sp>
    <dsp:sp modelId="{85D26B25-2FD5-4A11-B304-5E949F31BD49}">
      <dsp:nvSpPr>
        <dsp:cNvPr id="0" name=""/>
        <dsp:cNvSpPr/>
      </dsp:nvSpPr>
      <dsp:spPr>
        <a:xfrm>
          <a:off x="1250727"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Designer</a:t>
          </a:r>
        </a:p>
      </dsp:txBody>
      <dsp:txXfrm>
        <a:off x="1250727" y="1667242"/>
        <a:ext cx="1032184" cy="516092"/>
      </dsp:txXfrm>
    </dsp:sp>
    <dsp:sp modelId="{726C0AC3-AEF6-483E-9248-EE8350162603}">
      <dsp:nvSpPr>
        <dsp:cNvPr id="0" name=""/>
        <dsp:cNvSpPr/>
      </dsp:nvSpPr>
      <dsp:spPr>
        <a:xfrm>
          <a:off x="1508774"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Designer</a:t>
          </a:r>
        </a:p>
      </dsp:txBody>
      <dsp:txXfrm>
        <a:off x="1508774" y="2400093"/>
        <a:ext cx="1032184" cy="516092"/>
      </dsp:txXfrm>
    </dsp:sp>
    <dsp:sp modelId="{7017FAA6-13E0-44D5-9D95-27FAC38B4658}">
      <dsp:nvSpPr>
        <dsp:cNvPr id="0" name=""/>
        <dsp:cNvSpPr/>
      </dsp:nvSpPr>
      <dsp:spPr>
        <a:xfrm>
          <a:off x="1508774"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Junior Designer</a:t>
          </a:r>
        </a:p>
      </dsp:txBody>
      <dsp:txXfrm>
        <a:off x="1508774" y="3132944"/>
        <a:ext cx="1032184" cy="516092"/>
      </dsp:txXfrm>
    </dsp:sp>
    <dsp:sp modelId="{743F1A86-2D1E-4EF8-942F-E43A9A050B84}">
      <dsp:nvSpPr>
        <dsp:cNvPr id="0" name=""/>
        <dsp:cNvSpPr/>
      </dsp:nvSpPr>
      <dsp:spPr>
        <a:xfrm>
          <a:off x="1508774"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1508774" y="3865796"/>
        <a:ext cx="1032184" cy="516092"/>
      </dsp:txXfrm>
    </dsp:sp>
    <dsp:sp modelId="{2C408519-42DE-4716-ACFC-473AB63BF242}">
      <dsp:nvSpPr>
        <dsp:cNvPr id="0" name=""/>
        <dsp:cNvSpPr/>
      </dsp:nvSpPr>
      <dsp:spPr>
        <a:xfrm>
          <a:off x="1508774" y="4598647"/>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1508774" y="4598647"/>
        <a:ext cx="1032184" cy="516092"/>
      </dsp:txXfrm>
    </dsp:sp>
    <dsp:sp modelId="{4820CF9B-196C-4221-B9AC-B4548D374DCE}">
      <dsp:nvSpPr>
        <dsp:cNvPr id="0" name=""/>
        <dsp:cNvSpPr/>
      </dsp:nvSpPr>
      <dsp:spPr>
        <a:xfrm>
          <a:off x="2499671"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Support Manager</a:t>
          </a:r>
        </a:p>
      </dsp:txBody>
      <dsp:txXfrm>
        <a:off x="2499671" y="1667242"/>
        <a:ext cx="1032184" cy="516092"/>
      </dsp:txXfrm>
    </dsp:sp>
    <dsp:sp modelId="{6CE8E273-B471-410F-81B2-BDC277F3BC60}">
      <dsp:nvSpPr>
        <dsp:cNvPr id="0" name=""/>
        <dsp:cNvSpPr/>
      </dsp:nvSpPr>
      <dsp:spPr>
        <a:xfrm>
          <a:off x="2757717"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Technical Support</a:t>
          </a:r>
        </a:p>
      </dsp:txBody>
      <dsp:txXfrm>
        <a:off x="2757717" y="2400093"/>
        <a:ext cx="1032184" cy="516092"/>
      </dsp:txXfrm>
    </dsp:sp>
    <dsp:sp modelId="{A880BE8F-54B5-4A53-B9BF-6C0D5643FCF4}">
      <dsp:nvSpPr>
        <dsp:cNvPr id="0" name=""/>
        <dsp:cNvSpPr/>
      </dsp:nvSpPr>
      <dsp:spPr>
        <a:xfrm>
          <a:off x="2757717"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Admin</a:t>
          </a:r>
        </a:p>
      </dsp:txBody>
      <dsp:txXfrm>
        <a:off x="2757717" y="3132944"/>
        <a:ext cx="1032184" cy="516092"/>
      </dsp:txXfrm>
    </dsp:sp>
    <dsp:sp modelId="{6416886E-EF71-464E-BCA7-4F526C298B99}">
      <dsp:nvSpPr>
        <dsp:cNvPr id="0" name=""/>
        <dsp:cNvSpPr/>
      </dsp:nvSpPr>
      <dsp:spPr>
        <a:xfrm>
          <a:off x="2499671"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Hardiansyah</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(COO)</a:t>
          </a:r>
        </a:p>
      </dsp:txBody>
      <dsp:txXfrm>
        <a:off x="2499671" y="934391"/>
        <a:ext cx="1032184" cy="516092"/>
      </dsp:txXfrm>
    </dsp:sp>
    <dsp:sp modelId="{7B43AD9F-B983-49C3-AB12-802DA97C9FC6}">
      <dsp:nvSpPr>
        <dsp:cNvPr id="0" name=""/>
        <dsp:cNvSpPr/>
      </dsp:nvSpPr>
      <dsp:spPr>
        <a:xfrm>
          <a:off x="3748614"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CMO</a:t>
          </a:r>
        </a:p>
      </dsp:txBody>
      <dsp:txXfrm>
        <a:off x="3748614" y="934391"/>
        <a:ext cx="1032184" cy="516092"/>
      </dsp:txXfrm>
    </dsp:sp>
    <dsp:sp modelId="{DCE0DAD9-F840-4F71-99D0-AB8A3C0878F7}">
      <dsp:nvSpPr>
        <dsp:cNvPr id="0" name=""/>
        <dsp:cNvSpPr/>
      </dsp:nvSpPr>
      <dsp:spPr>
        <a:xfrm>
          <a:off x="4006660"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Marketer</a:t>
          </a:r>
        </a:p>
      </dsp:txBody>
      <dsp:txXfrm>
        <a:off x="4006660" y="1667242"/>
        <a:ext cx="1032184" cy="516092"/>
      </dsp:txXfrm>
    </dsp:sp>
    <dsp:sp modelId="{6E31732D-4CAC-461B-90E2-E53E926C41C3}">
      <dsp:nvSpPr>
        <dsp:cNvPr id="0" name=""/>
        <dsp:cNvSpPr/>
      </dsp:nvSpPr>
      <dsp:spPr>
        <a:xfrm>
          <a:off x="4006660"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Marketer</a:t>
          </a:r>
        </a:p>
      </dsp:txBody>
      <dsp:txXfrm>
        <a:off x="4006660" y="2400093"/>
        <a:ext cx="1032184" cy="516092"/>
      </dsp:txXfrm>
    </dsp:sp>
    <dsp:sp modelId="{E34AD098-1D29-48B4-AC23-A8BB5593BC74}">
      <dsp:nvSpPr>
        <dsp:cNvPr id="0" name=""/>
        <dsp:cNvSpPr/>
      </dsp:nvSpPr>
      <dsp:spPr>
        <a:xfrm>
          <a:off x="4006660"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4006660" y="3132944"/>
        <a:ext cx="1032184" cy="516092"/>
      </dsp:txXfrm>
    </dsp:sp>
    <dsp:sp modelId="{FD9C6D2A-3691-4BBC-9729-91E54F32AF01}">
      <dsp:nvSpPr>
        <dsp:cNvPr id="0" name=""/>
        <dsp:cNvSpPr/>
      </dsp:nvSpPr>
      <dsp:spPr>
        <a:xfrm>
          <a:off x="4006660"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4006660" y="3865796"/>
        <a:ext cx="1032184" cy="5160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24B5E-A5E5-44DE-B627-87C2CCEA2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86</Pages>
  <Words>8304</Words>
  <Characters>47338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ABF</dc:creator>
  <cp:lastModifiedBy>Acer</cp:lastModifiedBy>
  <cp:revision>219</cp:revision>
  <cp:lastPrinted>2017-10-31T15:05:00Z</cp:lastPrinted>
  <dcterms:created xsi:type="dcterms:W3CDTF">2017-10-23T04:28:00Z</dcterms:created>
  <dcterms:modified xsi:type="dcterms:W3CDTF">2019-12-18T05:19:00Z</dcterms:modified>
</cp:coreProperties>
</file>